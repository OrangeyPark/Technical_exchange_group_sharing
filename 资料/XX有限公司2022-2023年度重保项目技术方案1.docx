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38F7" w:rsidRDefault="00FB38F7">
      <w:pPr>
        <w:rPr>
          <w:rFonts w:ascii="宋体" w:eastAsia="宋体" w:hAnsi="宋体"/>
          <w:szCs w:val="24"/>
        </w:rPr>
      </w:pPr>
    </w:p>
    <w:p w:rsidR="00FB38F7" w:rsidRDefault="00FB38F7">
      <w:pPr>
        <w:jc w:val="center"/>
        <w:rPr>
          <w:rFonts w:ascii="黑体" w:eastAsia="黑体" w:hAnsi="黑体"/>
          <w:sz w:val="36"/>
          <w:szCs w:val="32"/>
        </w:rPr>
      </w:pPr>
    </w:p>
    <w:p w:rsidR="00FB38F7" w:rsidRDefault="00FB38F7">
      <w:pPr>
        <w:jc w:val="center"/>
        <w:rPr>
          <w:rFonts w:ascii="黑体" w:eastAsia="黑体" w:hAnsi="黑体"/>
          <w:sz w:val="36"/>
          <w:szCs w:val="32"/>
        </w:rPr>
      </w:pPr>
    </w:p>
    <w:p w:rsidR="00FB38F7" w:rsidRDefault="00FB38F7">
      <w:pPr>
        <w:jc w:val="center"/>
        <w:rPr>
          <w:rFonts w:ascii="黑体" w:eastAsia="黑体" w:hAnsi="黑体"/>
          <w:sz w:val="36"/>
          <w:szCs w:val="32"/>
        </w:rPr>
      </w:pPr>
    </w:p>
    <w:p w:rsidR="00FB38F7" w:rsidRDefault="001D17F0">
      <w:pPr>
        <w:spacing w:line="600" w:lineRule="auto"/>
        <w:jc w:val="center"/>
        <w:rPr>
          <w:rFonts w:ascii="黑体" w:eastAsia="黑体" w:hAnsi="黑体"/>
          <w:sz w:val="48"/>
          <w:szCs w:val="44"/>
        </w:rPr>
      </w:pPr>
      <w:r>
        <w:rPr>
          <w:rFonts w:ascii="黑体" w:eastAsia="黑体" w:hAnsi="黑体" w:hint="eastAsia"/>
          <w:sz w:val="48"/>
          <w:szCs w:val="44"/>
        </w:rPr>
        <w:t>XX</w:t>
      </w:r>
      <w:r>
        <w:rPr>
          <w:rFonts w:ascii="黑体" w:eastAsia="黑体" w:hAnsi="黑体" w:hint="eastAsia"/>
          <w:sz w:val="48"/>
          <w:szCs w:val="44"/>
        </w:rPr>
        <w:t>有限公司</w:t>
      </w:r>
    </w:p>
    <w:p w:rsidR="00FB38F7" w:rsidRDefault="001D17F0">
      <w:pPr>
        <w:spacing w:line="600" w:lineRule="auto"/>
        <w:jc w:val="center"/>
        <w:rPr>
          <w:rFonts w:ascii="黑体" w:eastAsia="黑体" w:hAnsi="黑体"/>
          <w:sz w:val="48"/>
          <w:szCs w:val="44"/>
        </w:rPr>
      </w:pPr>
      <w:r>
        <w:rPr>
          <w:rFonts w:ascii="黑体" w:eastAsia="黑体" w:hAnsi="黑体" w:hint="eastAsia"/>
          <w:sz w:val="48"/>
          <w:szCs w:val="44"/>
        </w:rPr>
        <w:t>2</w:t>
      </w:r>
      <w:r>
        <w:rPr>
          <w:rFonts w:ascii="黑体" w:eastAsia="黑体" w:hAnsi="黑体"/>
          <w:sz w:val="48"/>
          <w:szCs w:val="44"/>
        </w:rPr>
        <w:t>022-</w:t>
      </w:r>
      <w:proofErr w:type="gramStart"/>
      <w:r>
        <w:rPr>
          <w:rFonts w:ascii="黑体" w:eastAsia="黑体" w:hAnsi="黑体"/>
          <w:sz w:val="48"/>
          <w:szCs w:val="44"/>
        </w:rPr>
        <w:t>2023</w:t>
      </w:r>
      <w:r>
        <w:rPr>
          <w:rFonts w:ascii="黑体" w:eastAsia="黑体" w:hAnsi="黑体" w:hint="eastAsia"/>
          <w:sz w:val="48"/>
          <w:szCs w:val="44"/>
        </w:rPr>
        <w:t>年度重保项目</w:t>
      </w:r>
      <w:proofErr w:type="gramEnd"/>
      <w:r>
        <w:rPr>
          <w:rFonts w:ascii="黑体" w:eastAsia="黑体" w:hAnsi="黑体" w:hint="eastAsia"/>
          <w:sz w:val="48"/>
          <w:szCs w:val="44"/>
        </w:rPr>
        <w:t>服务方案</w:t>
      </w:r>
    </w:p>
    <w:p w:rsidR="00FB38F7" w:rsidRDefault="00FB38F7">
      <w:pPr>
        <w:jc w:val="center"/>
        <w:rPr>
          <w:rFonts w:ascii="黑体" w:eastAsia="黑体" w:hAnsi="黑体"/>
          <w:sz w:val="36"/>
          <w:szCs w:val="32"/>
        </w:rPr>
      </w:pPr>
    </w:p>
    <w:p w:rsidR="00FB38F7" w:rsidRDefault="00FB38F7">
      <w:pPr>
        <w:jc w:val="center"/>
        <w:rPr>
          <w:rFonts w:ascii="黑体" w:eastAsia="黑体" w:hAnsi="黑体"/>
          <w:sz w:val="36"/>
          <w:szCs w:val="32"/>
        </w:rPr>
      </w:pPr>
    </w:p>
    <w:p w:rsidR="00FB38F7" w:rsidRDefault="00FB38F7">
      <w:pPr>
        <w:jc w:val="center"/>
        <w:rPr>
          <w:rFonts w:ascii="黑体" w:eastAsia="黑体" w:hAnsi="黑体"/>
          <w:sz w:val="36"/>
          <w:szCs w:val="32"/>
        </w:rPr>
      </w:pPr>
    </w:p>
    <w:p w:rsidR="00FB38F7" w:rsidRDefault="00FB38F7">
      <w:pPr>
        <w:jc w:val="center"/>
        <w:rPr>
          <w:rFonts w:ascii="黑体" w:eastAsia="黑体" w:hAnsi="黑体"/>
          <w:sz w:val="36"/>
          <w:szCs w:val="32"/>
        </w:rPr>
      </w:pPr>
    </w:p>
    <w:p w:rsidR="00FB38F7" w:rsidRDefault="00FB38F7">
      <w:pPr>
        <w:jc w:val="center"/>
        <w:rPr>
          <w:rFonts w:ascii="黑体" w:eastAsia="黑体" w:hAnsi="黑体"/>
          <w:sz w:val="36"/>
          <w:szCs w:val="32"/>
        </w:rPr>
      </w:pPr>
    </w:p>
    <w:p w:rsidR="00FB38F7" w:rsidRDefault="00FB38F7">
      <w:pPr>
        <w:jc w:val="center"/>
        <w:rPr>
          <w:rFonts w:ascii="黑体" w:eastAsia="黑体" w:hAnsi="黑体"/>
          <w:sz w:val="36"/>
          <w:szCs w:val="32"/>
        </w:rPr>
      </w:pPr>
    </w:p>
    <w:p w:rsidR="00FB38F7" w:rsidRDefault="00FB38F7">
      <w:pPr>
        <w:jc w:val="center"/>
        <w:rPr>
          <w:rFonts w:ascii="黑体" w:eastAsia="黑体" w:hAnsi="黑体"/>
          <w:sz w:val="36"/>
          <w:szCs w:val="32"/>
        </w:rPr>
      </w:pPr>
    </w:p>
    <w:p w:rsidR="00FB38F7" w:rsidRDefault="00FB38F7">
      <w:pPr>
        <w:jc w:val="center"/>
        <w:rPr>
          <w:rFonts w:ascii="黑体" w:eastAsia="黑体" w:hAnsi="黑体"/>
          <w:sz w:val="36"/>
          <w:szCs w:val="32"/>
        </w:rPr>
      </w:pPr>
    </w:p>
    <w:p w:rsidR="00FB38F7" w:rsidRDefault="00FB38F7">
      <w:pPr>
        <w:jc w:val="center"/>
        <w:rPr>
          <w:rFonts w:ascii="黑体" w:eastAsia="黑体" w:hAnsi="黑体"/>
          <w:sz w:val="36"/>
          <w:szCs w:val="32"/>
        </w:rPr>
      </w:pPr>
    </w:p>
    <w:p w:rsidR="00FB38F7" w:rsidRDefault="00FB38F7">
      <w:pPr>
        <w:jc w:val="center"/>
        <w:rPr>
          <w:rFonts w:ascii="黑体" w:eastAsia="黑体" w:hAnsi="黑体"/>
          <w:sz w:val="36"/>
          <w:szCs w:val="32"/>
        </w:rPr>
      </w:pPr>
    </w:p>
    <w:p w:rsidR="00FB38F7" w:rsidRDefault="00FB38F7">
      <w:pPr>
        <w:jc w:val="center"/>
        <w:rPr>
          <w:rFonts w:ascii="黑体" w:eastAsia="黑体" w:hAnsi="黑体"/>
          <w:sz w:val="36"/>
          <w:szCs w:val="32"/>
        </w:rPr>
      </w:pPr>
    </w:p>
    <w:p w:rsidR="00FB38F7" w:rsidRDefault="00FB38F7">
      <w:pPr>
        <w:jc w:val="center"/>
        <w:rPr>
          <w:rFonts w:ascii="黑体" w:eastAsia="黑体" w:hAnsi="黑体"/>
          <w:sz w:val="36"/>
          <w:szCs w:val="32"/>
        </w:rPr>
      </w:pPr>
    </w:p>
    <w:p w:rsidR="00FB38F7" w:rsidRDefault="00D60E28">
      <w:pPr>
        <w:jc w:val="center"/>
        <w:rPr>
          <w:rFonts w:ascii="黑体" w:eastAsia="黑体" w:hAnsi="黑体"/>
          <w:sz w:val="36"/>
          <w:szCs w:val="32"/>
        </w:rPr>
      </w:pPr>
      <w:r>
        <w:rPr>
          <w:rFonts w:ascii="黑体" w:eastAsia="黑体" w:hAnsi="黑体" w:hint="eastAsia"/>
          <w:sz w:val="36"/>
          <w:szCs w:val="32"/>
        </w:rPr>
        <w:t>X</w:t>
      </w:r>
      <w:r>
        <w:rPr>
          <w:rFonts w:ascii="黑体" w:eastAsia="黑体" w:hAnsi="黑体"/>
          <w:sz w:val="36"/>
          <w:szCs w:val="32"/>
        </w:rPr>
        <w:t>XX</w:t>
      </w:r>
      <w:r w:rsidR="001D17F0">
        <w:rPr>
          <w:rFonts w:ascii="黑体" w:eastAsia="黑体" w:hAnsi="黑体" w:hint="eastAsia"/>
          <w:sz w:val="36"/>
          <w:szCs w:val="32"/>
        </w:rPr>
        <w:t>股份有限公司</w:t>
      </w:r>
    </w:p>
    <w:p w:rsidR="00FB38F7" w:rsidRDefault="001D17F0">
      <w:pPr>
        <w:jc w:val="center"/>
        <w:rPr>
          <w:rFonts w:ascii="黑体" w:eastAsia="黑体" w:hAnsi="黑体"/>
          <w:sz w:val="36"/>
          <w:szCs w:val="32"/>
        </w:rPr>
      </w:pPr>
      <w:r>
        <w:rPr>
          <w:rFonts w:ascii="黑体" w:eastAsia="黑体" w:hAnsi="黑体" w:hint="eastAsia"/>
          <w:sz w:val="36"/>
          <w:szCs w:val="32"/>
        </w:rPr>
        <w:t>2</w:t>
      </w:r>
      <w:r>
        <w:rPr>
          <w:rFonts w:ascii="黑体" w:eastAsia="黑体" w:hAnsi="黑体"/>
          <w:sz w:val="36"/>
          <w:szCs w:val="32"/>
        </w:rPr>
        <w:t>022</w:t>
      </w:r>
      <w:r>
        <w:rPr>
          <w:rFonts w:ascii="黑体" w:eastAsia="黑体" w:hAnsi="黑体" w:hint="eastAsia"/>
          <w:sz w:val="36"/>
          <w:szCs w:val="32"/>
        </w:rPr>
        <w:t>年</w:t>
      </w:r>
      <w:r>
        <w:rPr>
          <w:rFonts w:ascii="黑体" w:eastAsia="黑体" w:hAnsi="黑体" w:hint="eastAsia"/>
          <w:sz w:val="36"/>
          <w:szCs w:val="32"/>
        </w:rPr>
        <w:t>1</w:t>
      </w:r>
      <w:r>
        <w:rPr>
          <w:rFonts w:ascii="黑体" w:eastAsia="黑体" w:hAnsi="黑体" w:hint="eastAsia"/>
          <w:sz w:val="36"/>
          <w:szCs w:val="32"/>
        </w:rPr>
        <w:t>月</w:t>
      </w:r>
    </w:p>
    <w:p w:rsidR="00FB38F7" w:rsidRDefault="00FB38F7">
      <w:pPr>
        <w:rPr>
          <w:rFonts w:ascii="宋体" w:eastAsia="宋体" w:hAnsi="宋体"/>
          <w:szCs w:val="24"/>
        </w:rPr>
      </w:pPr>
    </w:p>
    <w:p w:rsidR="00FB38F7" w:rsidRDefault="00FB38F7">
      <w:pPr>
        <w:rPr>
          <w:rFonts w:ascii="宋体" w:eastAsia="宋体" w:hAnsi="宋体"/>
          <w:szCs w:val="24"/>
        </w:rPr>
      </w:pPr>
    </w:p>
    <w:p w:rsidR="00FB38F7" w:rsidRDefault="00FB38F7">
      <w:pPr>
        <w:rPr>
          <w:rFonts w:ascii="宋体" w:eastAsia="宋体" w:hAnsi="宋体"/>
          <w:szCs w:val="24"/>
        </w:rPr>
        <w:sectPr w:rsidR="00FB38F7">
          <w:headerReference w:type="default" r:id="rId9"/>
          <w:footerReference w:type="default" r:id="rId10"/>
          <w:headerReference w:type="first" r:id="rId11"/>
          <w:pgSz w:w="11906" w:h="16838"/>
          <w:pgMar w:top="1566" w:right="1800" w:bottom="1506" w:left="1800" w:header="851" w:footer="992" w:gutter="0"/>
          <w:cols w:space="425"/>
          <w:docGrid w:type="lines" w:linePitch="312"/>
        </w:sectPr>
      </w:pPr>
    </w:p>
    <w:sdt>
      <w:sdtPr>
        <w:rPr>
          <w:rFonts w:asciiTheme="minorHAnsi" w:eastAsiaTheme="minorEastAsia" w:hAnsiTheme="minorHAnsi" w:cstheme="minorBidi"/>
          <w:b w:val="0"/>
          <w:bCs w:val="0"/>
          <w:color w:val="auto"/>
          <w:kern w:val="2"/>
          <w:sz w:val="24"/>
          <w:szCs w:val="22"/>
          <w:lang w:val="zh-CN"/>
        </w:rPr>
        <w:id w:val="471026113"/>
        <w:docPartObj>
          <w:docPartGallery w:val="Table of Contents"/>
          <w:docPartUnique/>
        </w:docPartObj>
      </w:sdtPr>
      <w:sdtEndPr>
        <w:rPr>
          <w:lang w:val="en-US"/>
        </w:rPr>
      </w:sdtEndPr>
      <w:sdtContent>
        <w:p w:rsidR="00FB38F7" w:rsidRDefault="001D17F0">
          <w:pPr>
            <w:pStyle w:val="TOC1"/>
            <w:jc w:val="center"/>
            <w:rPr>
              <w:color w:val="000000" w:themeColor="text1"/>
              <w:sz w:val="36"/>
              <w:szCs w:val="36"/>
            </w:rPr>
          </w:pPr>
          <w:r>
            <w:rPr>
              <w:color w:val="000000" w:themeColor="text1"/>
              <w:sz w:val="36"/>
              <w:szCs w:val="36"/>
              <w:lang w:val="zh-CN"/>
            </w:rPr>
            <w:t>目录</w:t>
          </w:r>
        </w:p>
        <w:p w:rsidR="00FB38F7" w:rsidRDefault="001D17F0">
          <w:pPr>
            <w:pStyle w:val="1d"/>
            <w:tabs>
              <w:tab w:val="left" w:pos="480"/>
              <w:tab w:val="right" w:leader="dot" w:pos="8296"/>
            </w:tabs>
            <w:rPr>
              <w:rFonts w:cstheme="minorBidi"/>
              <w:b w:val="0"/>
              <w:bCs w:val="0"/>
              <w:caps w:val="0"/>
              <w:sz w:val="21"/>
              <w:szCs w:val="22"/>
            </w:rPr>
          </w:pPr>
          <w:r>
            <w:rPr>
              <w:b w:val="0"/>
              <w:bCs w:val="0"/>
            </w:rPr>
            <w:fldChar w:fldCharType="begin"/>
          </w:r>
          <w:r>
            <w:instrText>TOC \o "1-3" \h \z \u</w:instrText>
          </w:r>
          <w:r>
            <w:rPr>
              <w:b w:val="0"/>
              <w:bCs w:val="0"/>
            </w:rPr>
            <w:fldChar w:fldCharType="separate"/>
          </w:r>
          <w:hyperlink w:anchor="_Toc94098288" w:history="1">
            <w:r>
              <w:rPr>
                <w:rStyle w:val="affffffd"/>
                <w:rFonts w:hAnsi="宋体"/>
              </w:rPr>
              <w:t>1</w:t>
            </w:r>
            <w:r>
              <w:rPr>
                <w:rFonts w:cstheme="minorBidi"/>
                <w:b w:val="0"/>
                <w:bCs w:val="0"/>
                <w:caps w:val="0"/>
                <w:sz w:val="21"/>
                <w:szCs w:val="22"/>
              </w:rPr>
              <w:tab/>
            </w:r>
            <w:r>
              <w:rPr>
                <w:rStyle w:val="affffffd"/>
              </w:rPr>
              <w:t>重保项目技术支持与服务方案</w:t>
            </w:r>
            <w:r>
              <w:tab/>
            </w:r>
            <w:r>
              <w:fldChar w:fldCharType="begin"/>
            </w:r>
            <w:r>
              <w:instrText xml:space="preserve"> PAGEREF _Toc94098288 \h </w:instrText>
            </w:r>
            <w:r>
              <w:fldChar w:fldCharType="separate"/>
            </w:r>
            <w:r>
              <w:t>1</w:t>
            </w:r>
            <w:r>
              <w:fldChar w:fldCharType="end"/>
            </w:r>
          </w:hyperlink>
        </w:p>
        <w:p w:rsidR="00FB38F7" w:rsidRDefault="001D17F0">
          <w:pPr>
            <w:pStyle w:val="2d"/>
            <w:tabs>
              <w:tab w:val="left" w:pos="960"/>
              <w:tab w:val="right" w:leader="dot" w:pos="8296"/>
            </w:tabs>
            <w:rPr>
              <w:rFonts w:cstheme="minorBidi"/>
              <w:smallCaps w:val="0"/>
              <w:sz w:val="21"/>
              <w:szCs w:val="22"/>
            </w:rPr>
          </w:pPr>
          <w:hyperlink w:anchor="_Toc94098289" w:history="1">
            <w:r>
              <w:rPr>
                <w:rStyle w:val="affffffd"/>
                <w:rFonts w:ascii="宋体" w:hAnsi="宋体"/>
              </w:rPr>
              <w:t>1.1</w:t>
            </w:r>
            <w:r>
              <w:rPr>
                <w:rFonts w:cstheme="minorBidi"/>
                <w:smallCaps w:val="0"/>
                <w:sz w:val="21"/>
                <w:szCs w:val="22"/>
              </w:rPr>
              <w:tab/>
            </w:r>
            <w:r>
              <w:rPr>
                <w:rStyle w:val="affffffd"/>
              </w:rPr>
              <w:t>重保值守服务</w:t>
            </w:r>
            <w:r>
              <w:tab/>
            </w:r>
            <w:r>
              <w:fldChar w:fldCharType="begin"/>
            </w:r>
            <w:r>
              <w:instrText xml:space="preserve"> PAGEREF _Toc94098289 \h </w:instrText>
            </w:r>
            <w:r>
              <w:fldChar w:fldCharType="separate"/>
            </w:r>
            <w:r>
              <w:t>1</w:t>
            </w:r>
            <w:r>
              <w:fldChar w:fldCharType="end"/>
            </w:r>
          </w:hyperlink>
        </w:p>
        <w:p w:rsidR="00FB38F7" w:rsidRDefault="001D17F0">
          <w:pPr>
            <w:pStyle w:val="39"/>
            <w:tabs>
              <w:tab w:val="left" w:pos="1440"/>
              <w:tab w:val="right" w:leader="dot" w:pos="8296"/>
            </w:tabs>
            <w:rPr>
              <w:rFonts w:cstheme="minorBidi"/>
              <w:i w:val="0"/>
              <w:iCs w:val="0"/>
              <w:sz w:val="21"/>
              <w:szCs w:val="22"/>
            </w:rPr>
          </w:pPr>
          <w:hyperlink w:anchor="_Toc94098290" w:history="1">
            <w:r>
              <w:rPr>
                <w:rStyle w:val="affffffd"/>
                <w:rFonts w:ascii="宋体" w:hAnsi="宋体"/>
              </w:rPr>
              <w:t>1.1.1</w:t>
            </w:r>
            <w:r>
              <w:rPr>
                <w:rFonts w:cstheme="minorBidi"/>
                <w:i w:val="0"/>
                <w:iCs w:val="0"/>
                <w:sz w:val="21"/>
                <w:szCs w:val="22"/>
              </w:rPr>
              <w:tab/>
            </w:r>
            <w:r>
              <w:rPr>
                <w:rStyle w:val="affffffd"/>
              </w:rPr>
              <w:t>外网安全监测分析</w:t>
            </w:r>
            <w:r>
              <w:tab/>
            </w:r>
            <w:r>
              <w:fldChar w:fldCharType="begin"/>
            </w:r>
            <w:r>
              <w:instrText xml:space="preserve"> PAGE</w:instrText>
            </w:r>
            <w:r>
              <w:instrText xml:space="preserve">REF _Toc94098290 \h </w:instrText>
            </w:r>
            <w:r>
              <w:fldChar w:fldCharType="separate"/>
            </w:r>
            <w:r>
              <w:t>1</w:t>
            </w:r>
            <w:r>
              <w:fldChar w:fldCharType="end"/>
            </w:r>
          </w:hyperlink>
        </w:p>
        <w:p w:rsidR="00FB38F7" w:rsidRDefault="001D17F0">
          <w:pPr>
            <w:pStyle w:val="39"/>
            <w:tabs>
              <w:tab w:val="left" w:pos="1440"/>
              <w:tab w:val="right" w:leader="dot" w:pos="8296"/>
            </w:tabs>
            <w:rPr>
              <w:rFonts w:cstheme="minorBidi"/>
              <w:i w:val="0"/>
              <w:iCs w:val="0"/>
              <w:sz w:val="21"/>
              <w:szCs w:val="22"/>
            </w:rPr>
          </w:pPr>
          <w:hyperlink w:anchor="_Toc94098291" w:history="1">
            <w:r>
              <w:rPr>
                <w:rStyle w:val="affffffd"/>
                <w:rFonts w:ascii="宋体" w:hAnsi="宋体"/>
              </w:rPr>
              <w:t>1.1.2</w:t>
            </w:r>
            <w:r>
              <w:rPr>
                <w:rFonts w:cstheme="minorBidi"/>
                <w:i w:val="0"/>
                <w:iCs w:val="0"/>
                <w:sz w:val="21"/>
                <w:szCs w:val="22"/>
              </w:rPr>
              <w:tab/>
            </w:r>
            <w:r>
              <w:rPr>
                <w:rStyle w:val="affffffd"/>
              </w:rPr>
              <w:t>内网安全监测分析</w:t>
            </w:r>
            <w:r>
              <w:tab/>
            </w:r>
            <w:r>
              <w:fldChar w:fldCharType="begin"/>
            </w:r>
            <w:r>
              <w:instrText xml:space="preserve"> PAGEREF _Toc94098291 \h </w:instrText>
            </w:r>
            <w:r>
              <w:fldChar w:fldCharType="separate"/>
            </w:r>
            <w:r>
              <w:t>11</w:t>
            </w:r>
            <w:r>
              <w:fldChar w:fldCharType="end"/>
            </w:r>
          </w:hyperlink>
        </w:p>
        <w:p w:rsidR="00FB38F7" w:rsidRDefault="001D17F0">
          <w:pPr>
            <w:pStyle w:val="39"/>
            <w:tabs>
              <w:tab w:val="left" w:pos="1440"/>
              <w:tab w:val="right" w:leader="dot" w:pos="8296"/>
            </w:tabs>
            <w:rPr>
              <w:rFonts w:cstheme="minorBidi"/>
              <w:i w:val="0"/>
              <w:iCs w:val="0"/>
              <w:sz w:val="21"/>
              <w:szCs w:val="22"/>
            </w:rPr>
          </w:pPr>
          <w:hyperlink w:anchor="_Toc94098292" w:history="1">
            <w:r>
              <w:rPr>
                <w:rStyle w:val="affffffd"/>
                <w:rFonts w:ascii="宋体" w:hAnsi="宋体"/>
              </w:rPr>
              <w:t>1.1.3</w:t>
            </w:r>
            <w:r>
              <w:rPr>
                <w:rFonts w:cstheme="minorBidi"/>
                <w:i w:val="0"/>
                <w:iCs w:val="0"/>
                <w:sz w:val="21"/>
                <w:szCs w:val="22"/>
              </w:rPr>
              <w:tab/>
            </w:r>
            <w:r>
              <w:rPr>
                <w:rStyle w:val="affffffd"/>
              </w:rPr>
              <w:t>应急响应</w:t>
            </w:r>
            <w:r>
              <w:tab/>
            </w:r>
            <w:r>
              <w:fldChar w:fldCharType="begin"/>
            </w:r>
            <w:r>
              <w:instrText xml:space="preserve"> PAGEREF _Toc94098292 \h </w:instrText>
            </w:r>
            <w:r>
              <w:fldChar w:fldCharType="separate"/>
            </w:r>
            <w:r>
              <w:t>16</w:t>
            </w:r>
            <w:r>
              <w:fldChar w:fldCharType="end"/>
            </w:r>
          </w:hyperlink>
        </w:p>
        <w:p w:rsidR="00FB38F7" w:rsidRDefault="001D17F0">
          <w:pPr>
            <w:pStyle w:val="39"/>
            <w:tabs>
              <w:tab w:val="left" w:pos="1440"/>
              <w:tab w:val="right" w:leader="dot" w:pos="8296"/>
            </w:tabs>
            <w:rPr>
              <w:rFonts w:cstheme="minorBidi"/>
              <w:i w:val="0"/>
              <w:iCs w:val="0"/>
              <w:sz w:val="21"/>
              <w:szCs w:val="22"/>
            </w:rPr>
          </w:pPr>
          <w:hyperlink w:anchor="_Toc94098293" w:history="1">
            <w:r>
              <w:rPr>
                <w:rStyle w:val="affffffd"/>
                <w:rFonts w:ascii="宋体" w:hAnsi="宋体"/>
              </w:rPr>
              <w:t>1.1.4</w:t>
            </w:r>
            <w:r>
              <w:rPr>
                <w:rFonts w:cstheme="minorBidi"/>
                <w:i w:val="0"/>
                <w:iCs w:val="0"/>
                <w:sz w:val="21"/>
                <w:szCs w:val="22"/>
              </w:rPr>
              <w:tab/>
            </w:r>
            <w:r>
              <w:rPr>
                <w:rStyle w:val="affffffd"/>
              </w:rPr>
              <w:t>威胁情报</w:t>
            </w:r>
            <w:r>
              <w:tab/>
            </w:r>
            <w:r>
              <w:fldChar w:fldCharType="begin"/>
            </w:r>
            <w:r>
              <w:instrText xml:space="preserve"> PAGEREF _Toc94098293 \h </w:instrText>
            </w:r>
            <w:r>
              <w:fldChar w:fldCharType="separate"/>
            </w:r>
            <w:r>
              <w:t>26</w:t>
            </w:r>
            <w:r>
              <w:fldChar w:fldCharType="end"/>
            </w:r>
          </w:hyperlink>
        </w:p>
        <w:p w:rsidR="00FB38F7" w:rsidRDefault="001D17F0">
          <w:pPr>
            <w:pStyle w:val="2d"/>
            <w:tabs>
              <w:tab w:val="left" w:pos="960"/>
              <w:tab w:val="right" w:leader="dot" w:pos="8296"/>
            </w:tabs>
            <w:rPr>
              <w:rFonts w:cstheme="minorBidi"/>
              <w:smallCaps w:val="0"/>
              <w:sz w:val="21"/>
              <w:szCs w:val="22"/>
            </w:rPr>
          </w:pPr>
          <w:hyperlink w:anchor="_Toc94098294" w:history="1">
            <w:r>
              <w:rPr>
                <w:rStyle w:val="affffffd"/>
                <w:rFonts w:ascii="宋体" w:hAnsi="宋体"/>
              </w:rPr>
              <w:t>1.2</w:t>
            </w:r>
            <w:r>
              <w:rPr>
                <w:rFonts w:cstheme="minorBidi"/>
                <w:smallCaps w:val="0"/>
                <w:sz w:val="21"/>
                <w:szCs w:val="22"/>
              </w:rPr>
              <w:tab/>
            </w:r>
            <w:r>
              <w:rPr>
                <w:rStyle w:val="affffffd"/>
              </w:rPr>
              <w:t>重保总结服务</w:t>
            </w:r>
            <w:r>
              <w:tab/>
            </w:r>
            <w:r>
              <w:fldChar w:fldCharType="begin"/>
            </w:r>
            <w:r>
              <w:instrText xml:space="preserve"> PAGEREF _Toc94098294 \h </w:instrText>
            </w:r>
            <w:r>
              <w:fldChar w:fldCharType="separate"/>
            </w:r>
            <w:r>
              <w:t>28</w:t>
            </w:r>
            <w:r>
              <w:fldChar w:fldCharType="end"/>
            </w:r>
          </w:hyperlink>
        </w:p>
        <w:p w:rsidR="00FB38F7" w:rsidRDefault="001D17F0">
          <w:pPr>
            <w:pStyle w:val="39"/>
            <w:tabs>
              <w:tab w:val="left" w:pos="1440"/>
              <w:tab w:val="right" w:leader="dot" w:pos="8296"/>
            </w:tabs>
            <w:rPr>
              <w:rFonts w:cstheme="minorBidi"/>
              <w:i w:val="0"/>
              <w:iCs w:val="0"/>
              <w:sz w:val="21"/>
              <w:szCs w:val="22"/>
            </w:rPr>
          </w:pPr>
          <w:hyperlink w:anchor="_Toc94098295" w:history="1">
            <w:r>
              <w:rPr>
                <w:rStyle w:val="affffffd"/>
                <w:rFonts w:ascii="宋体" w:hAnsi="宋体"/>
              </w:rPr>
              <w:t>1.2.1</w:t>
            </w:r>
            <w:r>
              <w:rPr>
                <w:rFonts w:cstheme="minorBidi"/>
                <w:i w:val="0"/>
                <w:iCs w:val="0"/>
                <w:sz w:val="21"/>
                <w:szCs w:val="22"/>
              </w:rPr>
              <w:tab/>
            </w:r>
            <w:r>
              <w:rPr>
                <w:rStyle w:val="affffffd"/>
              </w:rPr>
              <w:t>复盘总结服务</w:t>
            </w:r>
            <w:r>
              <w:tab/>
            </w:r>
            <w:r>
              <w:fldChar w:fldCharType="begin"/>
            </w:r>
            <w:r>
              <w:instrText xml:space="preserve"> PAGEREF _Toc94098295 \h </w:instrText>
            </w:r>
            <w:r>
              <w:fldChar w:fldCharType="separate"/>
            </w:r>
            <w:r>
              <w:t>28</w:t>
            </w:r>
            <w:r>
              <w:fldChar w:fldCharType="end"/>
            </w:r>
          </w:hyperlink>
        </w:p>
        <w:p w:rsidR="00FB38F7" w:rsidRDefault="001D17F0">
          <w:pPr>
            <w:pStyle w:val="39"/>
            <w:tabs>
              <w:tab w:val="left" w:pos="1440"/>
              <w:tab w:val="right" w:leader="dot" w:pos="8296"/>
            </w:tabs>
            <w:rPr>
              <w:rFonts w:cstheme="minorBidi"/>
              <w:i w:val="0"/>
              <w:iCs w:val="0"/>
              <w:sz w:val="21"/>
              <w:szCs w:val="22"/>
            </w:rPr>
          </w:pPr>
          <w:hyperlink w:anchor="_Toc94098296" w:history="1">
            <w:r>
              <w:rPr>
                <w:rStyle w:val="affffffd"/>
                <w:rFonts w:ascii="宋体" w:hAnsi="宋体"/>
              </w:rPr>
              <w:t>1.2.2</w:t>
            </w:r>
            <w:r>
              <w:rPr>
                <w:rFonts w:cstheme="minorBidi"/>
                <w:i w:val="0"/>
                <w:iCs w:val="0"/>
                <w:sz w:val="21"/>
                <w:szCs w:val="22"/>
              </w:rPr>
              <w:tab/>
            </w:r>
            <w:r>
              <w:rPr>
                <w:rStyle w:val="affffffd"/>
              </w:rPr>
              <w:t>安全优化整改服务</w:t>
            </w:r>
            <w:r>
              <w:tab/>
            </w:r>
            <w:r>
              <w:fldChar w:fldCharType="begin"/>
            </w:r>
            <w:r>
              <w:instrText xml:space="preserve"> PAGE</w:instrText>
            </w:r>
            <w:r>
              <w:instrText xml:space="preserve">REF _Toc94098296 \h </w:instrText>
            </w:r>
            <w:r>
              <w:fldChar w:fldCharType="separate"/>
            </w:r>
            <w:r>
              <w:t>28</w:t>
            </w:r>
            <w:r>
              <w:fldChar w:fldCharType="end"/>
            </w:r>
          </w:hyperlink>
        </w:p>
        <w:p w:rsidR="00FB38F7" w:rsidRDefault="001D17F0">
          <w:r>
            <w:rPr>
              <w:b/>
              <w:bCs/>
            </w:rPr>
            <w:fldChar w:fldCharType="end"/>
          </w:r>
        </w:p>
      </w:sdtContent>
    </w:sdt>
    <w:p w:rsidR="00FB38F7" w:rsidRDefault="00FB38F7">
      <w:pPr>
        <w:rPr>
          <w:rFonts w:ascii="宋体" w:eastAsia="宋体" w:hAnsi="宋体"/>
          <w:szCs w:val="24"/>
        </w:rPr>
      </w:pPr>
    </w:p>
    <w:p w:rsidR="00FB38F7" w:rsidRDefault="00FB38F7">
      <w:pPr>
        <w:rPr>
          <w:rFonts w:ascii="宋体" w:eastAsia="宋体" w:hAnsi="宋体"/>
          <w:szCs w:val="24"/>
        </w:rPr>
      </w:pPr>
    </w:p>
    <w:p w:rsidR="00FB38F7" w:rsidRDefault="00FB38F7">
      <w:pPr>
        <w:rPr>
          <w:rFonts w:ascii="宋体" w:eastAsia="宋体" w:hAnsi="宋体"/>
          <w:szCs w:val="24"/>
        </w:rPr>
        <w:sectPr w:rsidR="00FB38F7">
          <w:headerReference w:type="default" r:id="rId12"/>
          <w:footerReference w:type="default" r:id="rId13"/>
          <w:pgSz w:w="11906" w:h="16838"/>
          <w:pgMar w:top="1566" w:right="1800" w:bottom="1506" w:left="1800" w:header="851" w:footer="992" w:gutter="0"/>
          <w:pgNumType w:fmt="upperRoman" w:start="1"/>
          <w:cols w:space="425"/>
          <w:docGrid w:type="lines" w:linePitch="312"/>
        </w:sectPr>
      </w:pPr>
    </w:p>
    <w:p w:rsidR="00FB38F7" w:rsidRDefault="001D17F0">
      <w:pPr>
        <w:pStyle w:val="11"/>
      </w:pPr>
      <w:bookmarkStart w:id="0" w:name="_Toc65595427"/>
      <w:bookmarkStart w:id="1" w:name="_Toc94098288"/>
      <w:proofErr w:type="gramStart"/>
      <w:r>
        <w:rPr>
          <w:rFonts w:hint="eastAsia"/>
        </w:rPr>
        <w:lastRenderedPageBreak/>
        <w:t>重保项目</w:t>
      </w:r>
      <w:proofErr w:type="gramEnd"/>
      <w:r>
        <w:rPr>
          <w:rFonts w:hint="eastAsia"/>
        </w:rPr>
        <w:t>技术支持与服务方案</w:t>
      </w:r>
      <w:bookmarkEnd w:id="0"/>
      <w:bookmarkEnd w:id="1"/>
    </w:p>
    <w:p w:rsidR="00FB38F7" w:rsidRDefault="001D17F0">
      <w:pPr>
        <w:pStyle w:val="24"/>
      </w:pPr>
      <w:bookmarkStart w:id="2" w:name="_Toc65595429"/>
      <w:bookmarkStart w:id="3" w:name="_Toc94098289"/>
      <w:proofErr w:type="gramStart"/>
      <w:r>
        <w:rPr>
          <w:rFonts w:hint="eastAsia"/>
        </w:rPr>
        <w:t>重保值守</w:t>
      </w:r>
      <w:bookmarkEnd w:id="2"/>
      <w:proofErr w:type="gramEnd"/>
      <w:r>
        <w:rPr>
          <w:rFonts w:hint="eastAsia"/>
        </w:rPr>
        <w:t>服务</w:t>
      </w:r>
      <w:bookmarkEnd w:id="3"/>
    </w:p>
    <w:p w:rsidR="00FB38F7" w:rsidRDefault="001D17F0">
      <w:pPr>
        <w:pStyle w:val="31"/>
      </w:pPr>
      <w:bookmarkStart w:id="4" w:name="_Toc94098290"/>
      <w:r>
        <w:rPr>
          <w:rFonts w:hint="eastAsia"/>
        </w:rPr>
        <w:t>外网安全监测分析</w:t>
      </w:r>
      <w:bookmarkEnd w:id="4"/>
    </w:p>
    <w:p w:rsidR="00FB38F7" w:rsidRDefault="001D17F0">
      <w:pPr>
        <w:ind w:firstLineChars="200" w:firstLine="480"/>
        <w:rPr>
          <w:rFonts w:ascii="宋体" w:eastAsia="宋体" w:hAnsi="宋体"/>
          <w:szCs w:val="24"/>
        </w:rPr>
      </w:pPr>
      <w:r>
        <w:rPr>
          <w:rFonts w:ascii="宋体" w:eastAsia="宋体" w:hAnsi="宋体" w:hint="eastAsia"/>
          <w:szCs w:val="24"/>
        </w:rPr>
        <w:t>按照客户要求，对恶意攻击进行分析和溯源，溯源应能定位到攻击者真实</w:t>
      </w:r>
      <w:r>
        <w:rPr>
          <w:rFonts w:ascii="宋体" w:eastAsia="宋体" w:hAnsi="宋体" w:hint="eastAsia"/>
          <w:szCs w:val="24"/>
        </w:rPr>
        <w:t>IP</w:t>
      </w:r>
      <w:r>
        <w:rPr>
          <w:rFonts w:ascii="宋体" w:eastAsia="宋体" w:hAnsi="宋体" w:hint="eastAsia"/>
          <w:szCs w:val="24"/>
        </w:rPr>
        <w:t>或物理位置，尽量获取攻击者个人信息（姓名、照片、手机号、</w:t>
      </w:r>
      <w:proofErr w:type="spellStart"/>
      <w:r>
        <w:rPr>
          <w:rFonts w:ascii="宋体" w:eastAsia="宋体" w:hAnsi="宋体" w:hint="eastAsia"/>
          <w:szCs w:val="24"/>
        </w:rPr>
        <w:t>qq</w:t>
      </w:r>
      <w:proofErr w:type="spellEnd"/>
      <w:r>
        <w:rPr>
          <w:rFonts w:ascii="宋体" w:eastAsia="宋体" w:hAnsi="宋体" w:hint="eastAsia"/>
          <w:szCs w:val="24"/>
        </w:rPr>
        <w:t>号、</w:t>
      </w:r>
      <w:proofErr w:type="gramStart"/>
      <w:r>
        <w:rPr>
          <w:rFonts w:ascii="宋体" w:eastAsia="宋体" w:hAnsi="宋体" w:hint="eastAsia"/>
          <w:szCs w:val="24"/>
        </w:rPr>
        <w:t>微博账号</w:t>
      </w:r>
      <w:proofErr w:type="gramEnd"/>
      <w:r>
        <w:rPr>
          <w:rFonts w:ascii="宋体" w:eastAsia="宋体" w:hAnsi="宋体" w:hint="eastAsia"/>
          <w:szCs w:val="24"/>
        </w:rPr>
        <w:t>及其他个人信息）。协助在最快时间调整安全防护策略（含技术方面和人员方面），降低重要资产因安全风险造成的损失。溯源结束后，整理形成攻击溯源报告，保留证据，协助向公安机关报案。</w:t>
      </w:r>
    </w:p>
    <w:p w:rsidR="00FB38F7" w:rsidRDefault="001D17F0">
      <w:pPr>
        <w:pStyle w:val="40"/>
      </w:pPr>
      <w:r>
        <w:rPr>
          <w:rFonts w:hint="eastAsia"/>
        </w:rPr>
        <w:t>网站监测</w:t>
      </w:r>
    </w:p>
    <w:p w:rsidR="00FB38F7" w:rsidRDefault="00D60E28">
      <w:pPr>
        <w:ind w:firstLineChars="200" w:firstLine="480"/>
        <w:rPr>
          <w:rFonts w:ascii="宋体" w:eastAsia="宋体" w:hAnsi="宋体"/>
          <w:szCs w:val="24"/>
        </w:rPr>
      </w:pPr>
      <w:proofErr w:type="spellStart"/>
      <w:r>
        <w:rPr>
          <w:rFonts w:ascii="宋体" w:eastAsia="宋体" w:hAnsi="宋体" w:hint="eastAsia"/>
          <w:szCs w:val="24"/>
        </w:rPr>
        <w:t>xxxx</w:t>
      </w:r>
      <w:proofErr w:type="spellEnd"/>
      <w:r>
        <w:rPr>
          <w:rFonts w:ascii="宋体" w:eastAsia="宋体" w:hAnsi="宋体" w:hint="eastAsia"/>
          <w:szCs w:val="24"/>
        </w:rPr>
        <w:t>公司</w:t>
      </w:r>
      <w:r w:rsidR="001D17F0">
        <w:rPr>
          <w:rFonts w:ascii="宋体" w:eastAsia="宋体" w:hAnsi="宋体" w:hint="eastAsia"/>
          <w:szCs w:val="24"/>
        </w:rPr>
        <w:t>对客户互联网业务系统所面临的数据窃取、后门植入、网站恶意篡改、安全配置错误、漏洞溢出、非法越权、暴力破解、信息探测、分布式拒绝服务攻击（</w:t>
      </w:r>
      <w:proofErr w:type="spellStart"/>
      <w:r w:rsidR="001D17F0">
        <w:rPr>
          <w:rFonts w:ascii="宋体" w:eastAsia="宋体" w:hAnsi="宋体" w:hint="eastAsia"/>
          <w:szCs w:val="24"/>
        </w:rPr>
        <w:t>DDoS</w:t>
      </w:r>
      <w:proofErr w:type="spellEnd"/>
      <w:r w:rsidR="001D17F0">
        <w:rPr>
          <w:rFonts w:ascii="宋体" w:eastAsia="宋体" w:hAnsi="宋体" w:hint="eastAsia"/>
          <w:szCs w:val="24"/>
        </w:rPr>
        <w:t>）等恶意攻击行为进行监测，对攻击过程</w:t>
      </w:r>
      <w:r w:rsidR="001D17F0">
        <w:rPr>
          <w:rFonts w:ascii="宋体" w:eastAsia="宋体" w:hAnsi="宋体" w:hint="eastAsia"/>
          <w:szCs w:val="24"/>
        </w:rPr>
        <w:t>进行记录，每周例行向客户发送监测报告。发生恶意攻击行为，应通过电话、短信、邮件等方式及时通知客户相关人员。</w:t>
      </w:r>
    </w:p>
    <w:p w:rsidR="00FB38F7" w:rsidRDefault="001D17F0">
      <w:pPr>
        <w:pStyle w:val="51"/>
      </w:pPr>
      <w:r>
        <w:rPr>
          <w:rFonts w:hint="eastAsia"/>
        </w:rPr>
        <w:t>监测范围</w:t>
      </w:r>
    </w:p>
    <w:p w:rsidR="00FB38F7" w:rsidRDefault="001D17F0">
      <w:pPr>
        <w:spacing w:before="48" w:after="48"/>
        <w:ind w:firstLineChars="200" w:firstLine="480"/>
        <w:rPr>
          <w:rFonts w:ascii="宋体" w:eastAsia="宋体" w:hAnsi="宋体"/>
          <w:color w:val="000000"/>
          <w:szCs w:val="24"/>
        </w:rPr>
      </w:pPr>
      <w:r>
        <w:rPr>
          <w:rFonts w:ascii="宋体" w:eastAsia="宋体" w:hAnsi="宋体" w:hint="eastAsia"/>
          <w:color w:val="000000"/>
          <w:szCs w:val="24"/>
        </w:rPr>
        <w:t>监控范围包括总行互联网出口</w:t>
      </w:r>
      <w:r>
        <w:rPr>
          <w:rFonts w:ascii="宋体" w:eastAsia="宋体" w:hAnsi="宋体" w:hint="eastAsia"/>
          <w:color w:val="000000"/>
          <w:szCs w:val="24"/>
        </w:rPr>
        <w:t>IP</w:t>
      </w:r>
      <w:r>
        <w:rPr>
          <w:rFonts w:ascii="宋体" w:eastAsia="宋体" w:hAnsi="宋体" w:hint="eastAsia"/>
          <w:color w:val="000000"/>
          <w:szCs w:val="24"/>
        </w:rPr>
        <w:t>地址和外网系统</w:t>
      </w:r>
      <w:r>
        <w:rPr>
          <w:rFonts w:ascii="宋体" w:eastAsia="宋体" w:hAnsi="宋体" w:cs="Calibri" w:hint="eastAsia"/>
          <w:color w:val="000000"/>
          <w:szCs w:val="24"/>
        </w:rPr>
        <w:t>URL</w:t>
      </w:r>
      <w:r>
        <w:rPr>
          <w:rFonts w:ascii="宋体" w:eastAsia="宋体" w:hAnsi="宋体" w:hint="eastAsia"/>
          <w:color w:val="000000"/>
          <w:szCs w:val="24"/>
        </w:rPr>
        <w:t>，项目执行期间，如客户出口</w:t>
      </w:r>
      <w:r>
        <w:rPr>
          <w:rFonts w:ascii="宋体" w:eastAsia="宋体" w:hAnsi="宋体" w:cs="Calibri" w:hint="eastAsia"/>
          <w:color w:val="000000"/>
          <w:szCs w:val="24"/>
        </w:rPr>
        <w:t>IP</w:t>
      </w:r>
      <w:r>
        <w:rPr>
          <w:rFonts w:ascii="宋体" w:eastAsia="宋体" w:hAnsi="宋体" w:hint="eastAsia"/>
          <w:color w:val="000000"/>
          <w:szCs w:val="24"/>
        </w:rPr>
        <w:t>地址和外网</w:t>
      </w:r>
      <w:r>
        <w:rPr>
          <w:rFonts w:ascii="宋体" w:eastAsia="宋体" w:hAnsi="宋体" w:cs="Calibri" w:hint="eastAsia"/>
          <w:color w:val="000000"/>
          <w:szCs w:val="24"/>
        </w:rPr>
        <w:t>URL</w:t>
      </w:r>
      <w:r>
        <w:rPr>
          <w:rFonts w:ascii="宋体" w:eastAsia="宋体" w:hAnsi="宋体" w:hint="eastAsia"/>
          <w:color w:val="000000"/>
          <w:szCs w:val="24"/>
        </w:rPr>
        <w:t>发生变化，监控访问也需相应调整。</w:t>
      </w:r>
    </w:p>
    <w:p w:rsidR="00FB38F7" w:rsidRDefault="001D17F0">
      <w:pPr>
        <w:pStyle w:val="51"/>
      </w:pPr>
      <w:r>
        <w:t>服务内容</w:t>
      </w:r>
    </w:p>
    <w:p w:rsidR="00FB38F7" w:rsidRDefault="001D17F0">
      <w:pPr>
        <w:pStyle w:val="6"/>
        <w:rPr>
          <w:rFonts w:ascii="宋体" w:eastAsia="宋体" w:hAnsi="宋体"/>
        </w:rPr>
      </w:pPr>
      <w:r>
        <w:rPr>
          <w:rFonts w:ascii="宋体" w:eastAsia="宋体" w:hAnsi="宋体" w:hint="eastAsia"/>
        </w:rPr>
        <w:t>网站扫描</w:t>
      </w:r>
    </w:p>
    <w:p w:rsidR="00FB38F7" w:rsidRDefault="001D17F0">
      <w:pPr>
        <w:ind w:firstLineChars="200" w:firstLine="480"/>
        <w:rPr>
          <w:rFonts w:ascii="宋体" w:eastAsia="宋体" w:hAnsi="宋体"/>
          <w:szCs w:val="24"/>
        </w:rPr>
      </w:pPr>
      <w:r>
        <w:rPr>
          <w:rFonts w:ascii="宋体" w:eastAsia="宋体" w:hAnsi="宋体" w:hint="eastAsia"/>
          <w:szCs w:val="24"/>
        </w:rPr>
        <w:t>监测平台集成了网站扫描功能，该功能继承了</w:t>
      </w:r>
      <w:proofErr w:type="spellStart"/>
      <w:r w:rsidR="00D60E28">
        <w:rPr>
          <w:rFonts w:ascii="宋体" w:eastAsia="宋体" w:hAnsi="宋体" w:hint="eastAsia"/>
          <w:szCs w:val="24"/>
        </w:rPr>
        <w:t>xxxx</w:t>
      </w:r>
      <w:proofErr w:type="spellEnd"/>
      <w:r w:rsidR="00D60E28">
        <w:rPr>
          <w:rFonts w:ascii="宋体" w:eastAsia="宋体" w:hAnsi="宋体" w:hint="eastAsia"/>
          <w:szCs w:val="24"/>
        </w:rPr>
        <w:t>公司</w:t>
      </w:r>
      <w:r>
        <w:rPr>
          <w:rFonts w:ascii="宋体" w:eastAsia="宋体" w:hAnsi="宋体" w:hint="eastAsia"/>
          <w:szCs w:val="24"/>
        </w:rPr>
        <w:t>明鉴网站弱点扫描器的所有优点，可以实现快速、准确的定位出网站存在的问题，并且具有丰富的</w:t>
      </w:r>
      <w:r>
        <w:rPr>
          <w:rFonts w:ascii="宋体" w:eastAsia="宋体" w:hAnsi="宋体" w:hint="eastAsia"/>
          <w:szCs w:val="24"/>
        </w:rPr>
        <w:lastRenderedPageBreak/>
        <w:t>可配置接口便于配置个性化的扫描要求。监测平台中的网站扫描功能主要优点如下：</w:t>
      </w:r>
    </w:p>
    <w:p w:rsidR="00FB38F7" w:rsidRDefault="001D17F0">
      <w:pPr>
        <w:pStyle w:val="7"/>
        <w:rPr>
          <w:rFonts w:ascii="宋体" w:eastAsia="宋体" w:hAnsi="宋体"/>
        </w:rPr>
      </w:pPr>
      <w:r>
        <w:rPr>
          <w:rFonts w:ascii="宋体" w:eastAsia="宋体" w:hAnsi="宋体"/>
        </w:rPr>
        <w:t>智能</w:t>
      </w:r>
      <w:r>
        <w:rPr>
          <w:rFonts w:ascii="宋体" w:eastAsia="宋体" w:hAnsi="宋体" w:hint="eastAsia"/>
        </w:rPr>
        <w:t>、快速</w:t>
      </w:r>
      <w:r>
        <w:rPr>
          <w:rFonts w:ascii="宋体" w:eastAsia="宋体" w:hAnsi="宋体"/>
        </w:rPr>
        <w:t>的深度漏洞扫描</w:t>
      </w:r>
    </w:p>
    <w:p w:rsidR="00FB38F7" w:rsidRDefault="001D17F0">
      <w:pPr>
        <w:ind w:firstLineChars="200" w:firstLine="480"/>
        <w:rPr>
          <w:rFonts w:ascii="宋体" w:eastAsia="宋体" w:hAnsi="宋体"/>
          <w:szCs w:val="24"/>
        </w:rPr>
      </w:pPr>
      <w:r>
        <w:rPr>
          <w:rFonts w:ascii="宋体" w:eastAsia="宋体" w:hAnsi="宋体"/>
          <w:szCs w:val="24"/>
        </w:rPr>
        <w:t>采用强大</w:t>
      </w:r>
      <w:r>
        <w:rPr>
          <w:rFonts w:ascii="宋体" w:eastAsia="宋体" w:hAnsi="宋体"/>
          <w:szCs w:val="24"/>
        </w:rPr>
        <w:t>的过滤模块，过滤掉重复或者不必要的网页链接，提高运行效率</w:t>
      </w:r>
      <w:r>
        <w:rPr>
          <w:rFonts w:ascii="宋体" w:eastAsia="宋体" w:hAnsi="宋体" w:hint="eastAsia"/>
          <w:szCs w:val="24"/>
        </w:rPr>
        <w:t>。</w:t>
      </w:r>
      <w:r>
        <w:rPr>
          <w:rFonts w:ascii="宋体" w:eastAsia="宋体" w:hAnsi="宋体"/>
          <w:szCs w:val="24"/>
        </w:rPr>
        <w:t>单引擎单位时间的发包速率的可控化，可以有效防止扫描数据量过大影响网站正常运行的问题</w:t>
      </w:r>
      <w:r>
        <w:rPr>
          <w:rFonts w:ascii="宋体" w:eastAsia="宋体" w:hAnsi="宋体" w:hint="eastAsia"/>
          <w:szCs w:val="24"/>
        </w:rPr>
        <w:t>。扫描数据实时存储，扫描过程中实时存储扫描数据和结果，不管是由于程序自身引擎中断、进程人为关闭，还是机器断电引起扫描中断，扫描数据都不会丢失，可以进行断点续描。扫描引擎与扫描界面分离，一个正在运行的主程序可以同时管理多个引擎。每个引擎可支持多个任务的真正并发扫描，有效提高系统深度扫描速率。</w:t>
      </w:r>
    </w:p>
    <w:p w:rsidR="00FB38F7" w:rsidRDefault="001D17F0">
      <w:pPr>
        <w:pStyle w:val="7"/>
        <w:rPr>
          <w:rFonts w:ascii="宋体" w:eastAsia="宋体" w:hAnsi="宋体"/>
        </w:rPr>
      </w:pPr>
      <w:r>
        <w:rPr>
          <w:rFonts w:ascii="宋体" w:eastAsia="宋体" w:hAnsi="宋体"/>
        </w:rPr>
        <w:t>全面、准确的应用弱点检测</w:t>
      </w:r>
    </w:p>
    <w:p w:rsidR="00FB38F7" w:rsidRDefault="001D17F0">
      <w:pPr>
        <w:pStyle w:val="afffffff0"/>
        <w:numPr>
          <w:ilvl w:val="0"/>
          <w:numId w:val="134"/>
        </w:numPr>
        <w:ind w:left="0" w:firstLine="480"/>
        <w:rPr>
          <w:rFonts w:ascii="宋体" w:eastAsia="宋体" w:hAnsi="宋体"/>
          <w:szCs w:val="24"/>
        </w:rPr>
      </w:pPr>
      <w:r>
        <w:rPr>
          <w:rFonts w:ascii="宋体" w:eastAsia="宋体" w:hAnsi="宋体" w:hint="eastAsia"/>
          <w:szCs w:val="24"/>
        </w:rPr>
        <w:t>支持</w:t>
      </w:r>
      <w:r>
        <w:rPr>
          <w:rFonts w:ascii="宋体" w:eastAsia="宋体" w:hAnsi="宋体"/>
          <w:szCs w:val="24"/>
        </w:rPr>
        <w:t>OWASP TOP 10</w:t>
      </w:r>
      <w:r>
        <w:rPr>
          <w:rFonts w:ascii="宋体" w:eastAsia="宋体" w:hAnsi="宋体"/>
          <w:szCs w:val="24"/>
        </w:rPr>
        <w:t>等主流安全漏洞（</w:t>
      </w:r>
      <w:r>
        <w:rPr>
          <w:rFonts w:ascii="宋体" w:eastAsia="宋体" w:hAnsi="宋体"/>
          <w:szCs w:val="24"/>
        </w:rPr>
        <w:t>A1-</w:t>
      </w:r>
      <w:r>
        <w:rPr>
          <w:rFonts w:ascii="宋体" w:eastAsia="宋体" w:hAnsi="宋体"/>
          <w:szCs w:val="24"/>
        </w:rPr>
        <w:t>注入</w:t>
      </w:r>
      <w:r>
        <w:rPr>
          <w:rFonts w:ascii="宋体" w:eastAsia="宋体" w:hAnsi="宋体"/>
          <w:szCs w:val="24"/>
        </w:rPr>
        <w:t>攻击、</w:t>
      </w:r>
      <w:r>
        <w:rPr>
          <w:rFonts w:ascii="宋体" w:eastAsia="宋体" w:hAnsi="宋体"/>
          <w:szCs w:val="24"/>
        </w:rPr>
        <w:t>A2-</w:t>
      </w:r>
      <w:r>
        <w:rPr>
          <w:rFonts w:ascii="宋体" w:eastAsia="宋体" w:hAnsi="宋体" w:hint="eastAsia"/>
          <w:szCs w:val="24"/>
        </w:rPr>
        <w:t>失效</w:t>
      </w:r>
      <w:r>
        <w:rPr>
          <w:rFonts w:ascii="宋体" w:eastAsia="宋体" w:hAnsi="宋体"/>
          <w:szCs w:val="24"/>
        </w:rPr>
        <w:t>的身份认证和会话管理、</w:t>
      </w:r>
      <w:r>
        <w:rPr>
          <w:rFonts w:ascii="宋体" w:eastAsia="宋体" w:hAnsi="宋体"/>
          <w:szCs w:val="24"/>
        </w:rPr>
        <w:t>A3-</w:t>
      </w:r>
      <w:proofErr w:type="gramStart"/>
      <w:r>
        <w:rPr>
          <w:rFonts w:ascii="宋体" w:eastAsia="宋体" w:hAnsi="宋体" w:hint="eastAsia"/>
          <w:szCs w:val="24"/>
        </w:rPr>
        <w:t>跨站脚本</w:t>
      </w:r>
      <w:proofErr w:type="gramEnd"/>
      <w:r>
        <w:rPr>
          <w:rFonts w:ascii="宋体" w:eastAsia="宋体" w:hAnsi="宋体"/>
          <w:szCs w:val="24"/>
        </w:rPr>
        <w:t>（</w:t>
      </w:r>
      <w:r>
        <w:rPr>
          <w:rFonts w:ascii="宋体" w:eastAsia="宋体" w:hAnsi="宋体" w:hint="eastAsia"/>
          <w:szCs w:val="24"/>
        </w:rPr>
        <w:t>XSS</w:t>
      </w:r>
      <w:r>
        <w:rPr>
          <w:rFonts w:ascii="宋体" w:eastAsia="宋体" w:hAnsi="宋体"/>
          <w:szCs w:val="24"/>
        </w:rPr>
        <w:t>）、</w:t>
      </w:r>
      <w:r>
        <w:rPr>
          <w:rFonts w:ascii="宋体" w:eastAsia="宋体" w:hAnsi="宋体"/>
          <w:szCs w:val="24"/>
        </w:rPr>
        <w:t>A4-</w:t>
      </w:r>
      <w:r>
        <w:rPr>
          <w:rFonts w:ascii="宋体" w:eastAsia="宋体" w:hAnsi="宋体" w:hint="eastAsia"/>
          <w:szCs w:val="24"/>
        </w:rPr>
        <w:t>失效的</w:t>
      </w:r>
      <w:r>
        <w:rPr>
          <w:rFonts w:ascii="宋体" w:eastAsia="宋体" w:hAnsi="宋体"/>
          <w:szCs w:val="24"/>
        </w:rPr>
        <w:t>访问控制、</w:t>
      </w:r>
      <w:r>
        <w:rPr>
          <w:rFonts w:ascii="宋体" w:eastAsia="宋体" w:hAnsi="宋体"/>
          <w:szCs w:val="24"/>
        </w:rPr>
        <w:t>A5-</w:t>
      </w:r>
      <w:r>
        <w:rPr>
          <w:rFonts w:ascii="宋体" w:eastAsia="宋体" w:hAnsi="宋体" w:hint="eastAsia"/>
          <w:szCs w:val="24"/>
        </w:rPr>
        <w:t>安全配置</w:t>
      </w:r>
      <w:r>
        <w:rPr>
          <w:rFonts w:ascii="宋体" w:eastAsia="宋体" w:hAnsi="宋体"/>
          <w:szCs w:val="24"/>
        </w:rPr>
        <w:t>错误、</w:t>
      </w:r>
      <w:r>
        <w:rPr>
          <w:rFonts w:ascii="宋体" w:eastAsia="宋体" w:hAnsi="宋体"/>
          <w:szCs w:val="24"/>
        </w:rPr>
        <w:t>A6-</w:t>
      </w:r>
      <w:r>
        <w:rPr>
          <w:rFonts w:ascii="宋体" w:eastAsia="宋体" w:hAnsi="宋体" w:hint="eastAsia"/>
          <w:szCs w:val="24"/>
        </w:rPr>
        <w:t>敏感信息</w:t>
      </w:r>
      <w:r>
        <w:rPr>
          <w:rFonts w:ascii="宋体" w:eastAsia="宋体" w:hAnsi="宋体"/>
          <w:szCs w:val="24"/>
        </w:rPr>
        <w:t>泄露、</w:t>
      </w:r>
      <w:r>
        <w:rPr>
          <w:rFonts w:ascii="宋体" w:eastAsia="宋体" w:hAnsi="宋体"/>
          <w:szCs w:val="24"/>
        </w:rPr>
        <w:t>A7-</w:t>
      </w:r>
      <w:r>
        <w:rPr>
          <w:rFonts w:ascii="宋体" w:eastAsia="宋体" w:hAnsi="宋体" w:hint="eastAsia"/>
          <w:szCs w:val="24"/>
        </w:rPr>
        <w:t>攻击监测与</w:t>
      </w:r>
      <w:r>
        <w:rPr>
          <w:rFonts w:ascii="宋体" w:eastAsia="宋体" w:hAnsi="宋体"/>
          <w:szCs w:val="24"/>
        </w:rPr>
        <w:t>防护不足、</w:t>
      </w:r>
      <w:r>
        <w:rPr>
          <w:rFonts w:ascii="宋体" w:eastAsia="宋体" w:hAnsi="宋体"/>
          <w:szCs w:val="24"/>
        </w:rPr>
        <w:t>A8-</w:t>
      </w:r>
      <w:proofErr w:type="gramStart"/>
      <w:r>
        <w:rPr>
          <w:rFonts w:ascii="宋体" w:eastAsia="宋体" w:hAnsi="宋体" w:hint="eastAsia"/>
          <w:szCs w:val="24"/>
        </w:rPr>
        <w:t>跨站请求</w:t>
      </w:r>
      <w:proofErr w:type="gramEnd"/>
      <w:r>
        <w:rPr>
          <w:rFonts w:ascii="宋体" w:eastAsia="宋体" w:hAnsi="宋体" w:hint="eastAsia"/>
          <w:szCs w:val="24"/>
        </w:rPr>
        <w:t>伪造</w:t>
      </w:r>
      <w:r>
        <w:rPr>
          <w:rFonts w:ascii="宋体" w:eastAsia="宋体" w:hAnsi="宋体"/>
          <w:szCs w:val="24"/>
        </w:rPr>
        <w:t>（</w:t>
      </w:r>
      <w:r>
        <w:rPr>
          <w:rFonts w:ascii="宋体" w:eastAsia="宋体" w:hAnsi="宋体" w:hint="eastAsia"/>
          <w:szCs w:val="24"/>
        </w:rPr>
        <w:t>CSRF</w:t>
      </w:r>
      <w:r>
        <w:rPr>
          <w:rFonts w:ascii="宋体" w:eastAsia="宋体" w:hAnsi="宋体"/>
          <w:szCs w:val="24"/>
        </w:rPr>
        <w:t>）、</w:t>
      </w:r>
      <w:r>
        <w:rPr>
          <w:rFonts w:ascii="宋体" w:eastAsia="宋体" w:hAnsi="宋体"/>
          <w:szCs w:val="24"/>
        </w:rPr>
        <w:t>A9-</w:t>
      </w:r>
      <w:r>
        <w:rPr>
          <w:rFonts w:ascii="宋体" w:eastAsia="宋体" w:hAnsi="宋体" w:hint="eastAsia"/>
          <w:szCs w:val="24"/>
        </w:rPr>
        <w:t>使用含有已知</w:t>
      </w:r>
      <w:r>
        <w:rPr>
          <w:rFonts w:ascii="宋体" w:eastAsia="宋体" w:hAnsi="宋体"/>
          <w:szCs w:val="24"/>
        </w:rPr>
        <w:t>漏洞的组件、</w:t>
      </w:r>
      <w:r>
        <w:rPr>
          <w:rFonts w:ascii="宋体" w:eastAsia="宋体" w:hAnsi="宋体"/>
          <w:szCs w:val="24"/>
        </w:rPr>
        <w:t>A10-</w:t>
      </w:r>
      <w:r>
        <w:rPr>
          <w:rFonts w:ascii="宋体" w:eastAsia="宋体" w:hAnsi="宋体" w:hint="eastAsia"/>
          <w:szCs w:val="24"/>
        </w:rPr>
        <w:t>未受</w:t>
      </w:r>
      <w:r>
        <w:rPr>
          <w:rFonts w:ascii="宋体" w:eastAsia="宋体" w:hAnsi="宋体"/>
          <w:szCs w:val="24"/>
        </w:rPr>
        <w:t>有效保护的</w:t>
      </w:r>
      <w:r>
        <w:rPr>
          <w:rFonts w:ascii="宋体" w:eastAsia="宋体" w:hAnsi="宋体" w:hint="eastAsia"/>
          <w:szCs w:val="24"/>
        </w:rPr>
        <w:t>API</w:t>
      </w:r>
      <w:r>
        <w:rPr>
          <w:rFonts w:ascii="宋体" w:eastAsia="宋体" w:hAnsi="宋体"/>
          <w:szCs w:val="24"/>
        </w:rPr>
        <w:t>）</w:t>
      </w:r>
      <w:r>
        <w:rPr>
          <w:rFonts w:ascii="宋体" w:eastAsia="宋体" w:hAnsi="宋体" w:hint="eastAsia"/>
          <w:szCs w:val="24"/>
        </w:rPr>
        <w:t>：</w:t>
      </w:r>
      <w:r>
        <w:rPr>
          <w:rFonts w:ascii="宋体" w:eastAsia="宋体" w:hAnsi="宋体"/>
          <w:szCs w:val="24"/>
        </w:rPr>
        <w:t>SQL</w:t>
      </w:r>
      <w:r>
        <w:rPr>
          <w:rFonts w:ascii="宋体" w:eastAsia="宋体" w:hAnsi="宋体" w:hint="eastAsia"/>
          <w:szCs w:val="24"/>
        </w:rPr>
        <w:t>注入、</w:t>
      </w:r>
      <w:r>
        <w:rPr>
          <w:rFonts w:ascii="宋体" w:eastAsia="宋体" w:hAnsi="宋体" w:hint="eastAsia"/>
          <w:szCs w:val="24"/>
        </w:rPr>
        <w:t>XSS</w:t>
      </w:r>
      <w:proofErr w:type="gramStart"/>
      <w:r>
        <w:rPr>
          <w:rFonts w:ascii="宋体" w:eastAsia="宋体" w:hAnsi="宋体" w:hint="eastAsia"/>
          <w:szCs w:val="24"/>
        </w:rPr>
        <w:t>跨站脚本</w:t>
      </w:r>
      <w:proofErr w:type="gramEnd"/>
      <w:r>
        <w:rPr>
          <w:rFonts w:ascii="宋体" w:eastAsia="宋体" w:hAnsi="宋体" w:hint="eastAsia"/>
          <w:szCs w:val="24"/>
        </w:rPr>
        <w:t>、伪造跨站点请求（</w:t>
      </w:r>
      <w:r>
        <w:rPr>
          <w:rFonts w:ascii="宋体" w:eastAsia="宋体" w:hAnsi="宋体" w:hint="eastAsia"/>
          <w:szCs w:val="24"/>
        </w:rPr>
        <w:t>CSRF</w:t>
      </w:r>
      <w:r>
        <w:rPr>
          <w:rFonts w:ascii="宋体" w:eastAsia="宋体" w:hAnsi="宋体" w:hint="eastAsia"/>
          <w:szCs w:val="24"/>
        </w:rPr>
        <w:t>）、隐藏字段、表单绕过、</w:t>
      </w:r>
      <w:r>
        <w:rPr>
          <w:rFonts w:ascii="宋体" w:eastAsia="宋体" w:hAnsi="宋体" w:hint="eastAsia"/>
          <w:szCs w:val="24"/>
        </w:rPr>
        <w:t>AJAX</w:t>
      </w:r>
      <w:r>
        <w:rPr>
          <w:rFonts w:ascii="宋体" w:eastAsia="宋体" w:hAnsi="宋体" w:hint="eastAsia"/>
          <w:szCs w:val="24"/>
        </w:rPr>
        <w:t>注入、弱配置、敏感信息泄漏、</w:t>
      </w:r>
      <w:r>
        <w:rPr>
          <w:rFonts w:ascii="宋体" w:eastAsia="宋体" w:hAnsi="宋体" w:hint="eastAsia"/>
          <w:szCs w:val="24"/>
        </w:rPr>
        <w:t>HI</w:t>
      </w:r>
      <w:r>
        <w:rPr>
          <w:rFonts w:ascii="宋体" w:eastAsia="宋体" w:hAnsi="宋体" w:hint="eastAsia"/>
          <w:szCs w:val="24"/>
        </w:rPr>
        <w:t>－</w:t>
      </w:r>
      <w:r>
        <w:rPr>
          <w:rFonts w:ascii="宋体" w:eastAsia="宋体" w:hAnsi="宋体" w:hint="eastAsia"/>
          <w:szCs w:val="24"/>
        </w:rPr>
        <w:t>JACK</w:t>
      </w:r>
      <w:r>
        <w:rPr>
          <w:rFonts w:ascii="宋体" w:eastAsia="宋体" w:hAnsi="宋体" w:hint="eastAsia"/>
          <w:szCs w:val="24"/>
        </w:rPr>
        <w:t>攻击、弱口令、</w:t>
      </w:r>
      <w:proofErr w:type="spellStart"/>
      <w:r>
        <w:rPr>
          <w:rFonts w:ascii="宋体" w:eastAsia="宋体" w:hAnsi="宋体"/>
          <w:szCs w:val="24"/>
        </w:rPr>
        <w:t>Xpath</w:t>
      </w:r>
      <w:proofErr w:type="spellEnd"/>
      <w:r>
        <w:rPr>
          <w:rFonts w:ascii="宋体" w:eastAsia="宋体" w:hAnsi="宋体" w:hint="eastAsia"/>
          <w:szCs w:val="24"/>
        </w:rPr>
        <w:t>注入、</w:t>
      </w:r>
      <w:r>
        <w:rPr>
          <w:rFonts w:ascii="宋体" w:eastAsia="宋体" w:hAnsi="宋体" w:hint="eastAsia"/>
          <w:szCs w:val="24"/>
        </w:rPr>
        <w:t>LDAP</w:t>
      </w:r>
      <w:r>
        <w:rPr>
          <w:rFonts w:ascii="宋体" w:eastAsia="宋体" w:hAnsi="宋体" w:hint="eastAsia"/>
          <w:szCs w:val="24"/>
        </w:rPr>
        <w:t>注入、</w:t>
      </w:r>
      <w:r>
        <w:rPr>
          <w:rFonts w:ascii="宋体" w:eastAsia="宋体" w:hAnsi="宋体"/>
          <w:szCs w:val="24"/>
        </w:rPr>
        <w:t>框架注入</w:t>
      </w:r>
      <w:r>
        <w:rPr>
          <w:rFonts w:ascii="宋体" w:eastAsia="宋体" w:hAnsi="宋体" w:hint="eastAsia"/>
          <w:szCs w:val="24"/>
        </w:rPr>
        <w:t>、链接注入、</w:t>
      </w:r>
      <w:r>
        <w:rPr>
          <w:rFonts w:ascii="宋体" w:eastAsia="宋体" w:hAnsi="宋体"/>
          <w:szCs w:val="24"/>
        </w:rPr>
        <w:t>操作系统命令注入</w:t>
      </w:r>
      <w:r>
        <w:rPr>
          <w:rFonts w:ascii="宋体" w:eastAsia="宋体" w:hAnsi="宋体" w:hint="eastAsia"/>
          <w:szCs w:val="24"/>
        </w:rPr>
        <w:t>、</w:t>
      </w:r>
      <w:r>
        <w:rPr>
          <w:rFonts w:ascii="宋体" w:eastAsia="宋体" w:hAnsi="宋体"/>
          <w:szCs w:val="24"/>
        </w:rPr>
        <w:t>Flash</w:t>
      </w:r>
      <w:r>
        <w:rPr>
          <w:rFonts w:ascii="宋体" w:eastAsia="宋体" w:hAnsi="宋体"/>
          <w:szCs w:val="24"/>
        </w:rPr>
        <w:t>源代码泄漏</w:t>
      </w:r>
      <w:r>
        <w:rPr>
          <w:rFonts w:ascii="宋体" w:eastAsia="宋体" w:hAnsi="宋体" w:hint="eastAsia"/>
          <w:szCs w:val="24"/>
        </w:rPr>
        <w:t>、</w:t>
      </w:r>
      <w:r>
        <w:rPr>
          <w:rFonts w:ascii="宋体" w:eastAsia="宋体" w:hAnsi="宋体"/>
          <w:szCs w:val="24"/>
        </w:rPr>
        <w:t>Flash</w:t>
      </w:r>
      <w:r>
        <w:rPr>
          <w:rFonts w:ascii="宋体" w:eastAsia="宋体" w:hAnsi="宋体"/>
          <w:szCs w:val="24"/>
        </w:rPr>
        <w:t>跨域</w:t>
      </w:r>
      <w:r>
        <w:rPr>
          <w:rFonts w:ascii="宋体" w:eastAsia="宋体" w:hAnsi="宋体" w:hint="eastAsia"/>
          <w:szCs w:val="24"/>
        </w:rPr>
        <w:t>攻击、</w:t>
      </w:r>
      <w:r>
        <w:rPr>
          <w:rFonts w:ascii="宋体" w:eastAsia="宋体" w:hAnsi="宋体"/>
          <w:szCs w:val="24"/>
        </w:rPr>
        <w:t>Cookie</w:t>
      </w:r>
      <w:r>
        <w:rPr>
          <w:rFonts w:ascii="宋体" w:eastAsia="宋体" w:hAnsi="宋体" w:hint="eastAsia"/>
          <w:szCs w:val="24"/>
        </w:rPr>
        <w:t>注入、</w:t>
      </w:r>
      <w:r>
        <w:rPr>
          <w:rFonts w:ascii="宋体" w:eastAsia="宋体" w:hAnsi="宋体"/>
          <w:szCs w:val="24"/>
        </w:rPr>
        <w:t>敏感文件</w:t>
      </w:r>
      <w:r>
        <w:rPr>
          <w:rFonts w:ascii="宋体" w:eastAsia="宋体" w:hAnsi="宋体" w:hint="eastAsia"/>
          <w:szCs w:val="24"/>
        </w:rPr>
        <w:t>、第三方软件、其他各类</w:t>
      </w:r>
      <w:r>
        <w:rPr>
          <w:rFonts w:ascii="宋体" w:eastAsia="宋体" w:hAnsi="宋体" w:hint="eastAsia"/>
          <w:szCs w:val="24"/>
        </w:rPr>
        <w:t>CGI</w:t>
      </w:r>
      <w:r>
        <w:rPr>
          <w:rFonts w:ascii="宋体" w:eastAsia="宋体" w:hAnsi="宋体" w:hint="eastAsia"/>
          <w:szCs w:val="24"/>
        </w:rPr>
        <w:t>漏洞</w:t>
      </w:r>
      <w:r>
        <w:rPr>
          <w:rFonts w:ascii="宋体" w:eastAsia="宋体" w:hAnsi="宋体" w:hint="eastAsia"/>
          <w:szCs w:val="24"/>
        </w:rPr>
        <w:t xml:space="preserve">  </w:t>
      </w:r>
    </w:p>
    <w:p w:rsidR="00FB38F7" w:rsidRDefault="001D17F0">
      <w:pPr>
        <w:pStyle w:val="afffffff0"/>
        <w:numPr>
          <w:ilvl w:val="0"/>
          <w:numId w:val="134"/>
        </w:numPr>
        <w:ind w:left="0" w:firstLine="480"/>
        <w:rPr>
          <w:rFonts w:ascii="宋体" w:eastAsia="宋体" w:hAnsi="宋体"/>
          <w:szCs w:val="24"/>
        </w:rPr>
      </w:pPr>
      <w:r>
        <w:rPr>
          <w:rFonts w:ascii="宋体" w:eastAsia="宋体" w:hAnsi="宋体" w:hint="eastAsia"/>
          <w:szCs w:val="24"/>
        </w:rPr>
        <w:t>支持国际目前主流</w:t>
      </w:r>
      <w:r>
        <w:rPr>
          <w:rFonts w:ascii="宋体" w:eastAsia="宋体" w:hAnsi="宋体" w:hint="eastAsia"/>
          <w:szCs w:val="24"/>
        </w:rPr>
        <w:t>WEB</w:t>
      </w:r>
      <w:r>
        <w:rPr>
          <w:rFonts w:ascii="宋体" w:eastAsia="宋体" w:hAnsi="宋体" w:hint="eastAsia"/>
          <w:szCs w:val="24"/>
        </w:rPr>
        <w:t>应用类型：</w:t>
      </w:r>
      <w:r>
        <w:rPr>
          <w:rFonts w:ascii="宋体" w:eastAsia="宋体" w:hAnsi="宋体"/>
          <w:szCs w:val="24"/>
        </w:rPr>
        <w:t>全面支持</w:t>
      </w:r>
      <w:r>
        <w:rPr>
          <w:rFonts w:ascii="宋体" w:eastAsia="宋体" w:hAnsi="宋体"/>
          <w:szCs w:val="24"/>
        </w:rPr>
        <w:t>WEB 2.0</w:t>
      </w:r>
      <w:r>
        <w:rPr>
          <w:rFonts w:ascii="宋体" w:eastAsia="宋体" w:hAnsi="宋体"/>
          <w:szCs w:val="24"/>
        </w:rPr>
        <w:t>，支持各类</w:t>
      </w:r>
      <w:r>
        <w:rPr>
          <w:rFonts w:ascii="宋体" w:eastAsia="宋体" w:hAnsi="宋体"/>
          <w:szCs w:val="24"/>
        </w:rPr>
        <w:t>JavaScript</w:t>
      </w:r>
      <w:r>
        <w:rPr>
          <w:rFonts w:ascii="宋体" w:eastAsia="宋体" w:hAnsi="宋体"/>
          <w:szCs w:val="24"/>
        </w:rPr>
        <w:t>脚本解析</w:t>
      </w:r>
      <w:r>
        <w:rPr>
          <w:rFonts w:ascii="宋体" w:eastAsia="宋体" w:hAnsi="宋体"/>
          <w:szCs w:val="24"/>
        </w:rPr>
        <w:t xml:space="preserve"> </w:t>
      </w:r>
      <w:r>
        <w:rPr>
          <w:rFonts w:ascii="宋体" w:eastAsia="宋体" w:hAnsi="宋体" w:hint="eastAsia"/>
          <w:szCs w:val="24"/>
        </w:rPr>
        <w:t>；</w:t>
      </w:r>
      <w:r>
        <w:rPr>
          <w:rFonts w:ascii="宋体" w:eastAsia="宋体" w:hAnsi="宋体"/>
          <w:szCs w:val="24"/>
        </w:rPr>
        <w:t>全面支持</w:t>
      </w:r>
      <w:r>
        <w:rPr>
          <w:rFonts w:ascii="宋体" w:eastAsia="宋体" w:hAnsi="宋体"/>
          <w:szCs w:val="24"/>
        </w:rPr>
        <w:t>FLASH</w:t>
      </w:r>
      <w:r>
        <w:rPr>
          <w:rFonts w:ascii="宋体" w:eastAsia="宋体" w:hAnsi="宋体"/>
          <w:szCs w:val="24"/>
        </w:rPr>
        <w:t>解析</w:t>
      </w:r>
      <w:r>
        <w:rPr>
          <w:rFonts w:ascii="宋体" w:eastAsia="宋体" w:hAnsi="宋体" w:hint="eastAsia"/>
          <w:szCs w:val="24"/>
        </w:rPr>
        <w:t>；</w:t>
      </w:r>
      <w:r>
        <w:rPr>
          <w:rFonts w:ascii="宋体" w:eastAsia="宋体" w:hAnsi="宋体"/>
          <w:szCs w:val="24"/>
        </w:rPr>
        <w:t>支持</w:t>
      </w:r>
      <w:r>
        <w:rPr>
          <w:rFonts w:ascii="宋体" w:eastAsia="宋体" w:hAnsi="宋体"/>
          <w:szCs w:val="24"/>
        </w:rPr>
        <w:t>WAP</w:t>
      </w:r>
      <w:r>
        <w:rPr>
          <w:rFonts w:ascii="宋体" w:eastAsia="宋体" w:hAnsi="宋体"/>
          <w:szCs w:val="24"/>
        </w:rPr>
        <w:t>类及</w:t>
      </w:r>
      <w:proofErr w:type="spellStart"/>
      <w:r>
        <w:rPr>
          <w:rFonts w:ascii="宋体" w:eastAsia="宋体" w:hAnsi="宋体"/>
          <w:szCs w:val="24"/>
        </w:rPr>
        <w:t>WMLScript</w:t>
      </w:r>
      <w:proofErr w:type="spellEnd"/>
      <w:r>
        <w:rPr>
          <w:rFonts w:ascii="宋体" w:eastAsia="宋体" w:hAnsi="宋体"/>
          <w:szCs w:val="24"/>
        </w:rPr>
        <w:t>脚本类应用系统</w:t>
      </w:r>
      <w:r>
        <w:rPr>
          <w:rFonts w:ascii="宋体" w:eastAsia="宋体" w:hAnsi="宋体" w:hint="eastAsia"/>
          <w:szCs w:val="24"/>
        </w:rPr>
        <w:t>；</w:t>
      </w:r>
      <w:r>
        <w:rPr>
          <w:rFonts w:ascii="宋体" w:eastAsia="宋体" w:hAnsi="宋体"/>
          <w:szCs w:val="24"/>
        </w:rPr>
        <w:t>支持基于</w:t>
      </w:r>
      <w:r>
        <w:rPr>
          <w:rFonts w:ascii="宋体" w:eastAsia="宋体" w:hAnsi="宋体"/>
          <w:szCs w:val="24"/>
        </w:rPr>
        <w:t>HTTPS</w:t>
      </w:r>
      <w:r>
        <w:rPr>
          <w:rFonts w:ascii="宋体" w:eastAsia="宋体" w:hAnsi="宋体"/>
          <w:szCs w:val="24"/>
        </w:rPr>
        <w:t>应用系统的检测</w:t>
      </w:r>
      <w:r>
        <w:rPr>
          <w:rFonts w:ascii="宋体" w:eastAsia="宋体" w:hAnsi="宋体" w:hint="eastAsia"/>
          <w:szCs w:val="24"/>
        </w:rPr>
        <w:t>，能够自动获取所有必须的要素，对基于</w:t>
      </w:r>
      <w:r>
        <w:rPr>
          <w:rFonts w:ascii="宋体" w:eastAsia="宋体" w:hAnsi="宋体"/>
          <w:szCs w:val="24"/>
        </w:rPr>
        <w:t>SSL</w:t>
      </w:r>
      <w:r>
        <w:rPr>
          <w:rFonts w:ascii="宋体" w:eastAsia="宋体" w:hAnsi="宋体" w:hint="eastAsia"/>
          <w:szCs w:val="24"/>
        </w:rPr>
        <w:t>传输的内容进行分析，可对网银、证券交易等基于</w:t>
      </w:r>
      <w:r>
        <w:rPr>
          <w:rFonts w:ascii="宋体" w:eastAsia="宋体" w:hAnsi="宋体"/>
          <w:szCs w:val="24"/>
        </w:rPr>
        <w:t>HTTPS</w:t>
      </w:r>
      <w:r>
        <w:rPr>
          <w:rFonts w:ascii="宋体" w:eastAsia="宋体" w:hAnsi="宋体" w:hint="eastAsia"/>
          <w:szCs w:val="24"/>
        </w:rPr>
        <w:t>协议的</w:t>
      </w:r>
      <w:r>
        <w:rPr>
          <w:rFonts w:ascii="宋体" w:eastAsia="宋体" w:hAnsi="宋体"/>
          <w:szCs w:val="24"/>
        </w:rPr>
        <w:t>WEB</w:t>
      </w:r>
      <w:r>
        <w:rPr>
          <w:rFonts w:ascii="宋体" w:eastAsia="宋体" w:hAnsi="宋体" w:hint="eastAsia"/>
          <w:szCs w:val="24"/>
        </w:rPr>
        <w:t>应用进行自动安全评估；</w:t>
      </w:r>
      <w:r>
        <w:rPr>
          <w:rFonts w:ascii="宋体" w:eastAsia="宋体" w:hAnsi="宋体"/>
          <w:szCs w:val="24"/>
        </w:rPr>
        <w:t>支持所有类型的动态页面</w:t>
      </w:r>
      <w:r>
        <w:rPr>
          <w:rFonts w:ascii="宋体" w:eastAsia="宋体" w:hAnsi="宋体" w:hint="eastAsia"/>
          <w:szCs w:val="24"/>
        </w:rPr>
        <w:t>；</w:t>
      </w:r>
      <w:r>
        <w:rPr>
          <w:rFonts w:ascii="宋体" w:eastAsia="宋体" w:hAnsi="宋体"/>
          <w:szCs w:val="24"/>
        </w:rPr>
        <w:t>支持</w:t>
      </w:r>
      <w:r>
        <w:rPr>
          <w:rFonts w:ascii="宋体" w:eastAsia="宋体" w:hAnsi="宋体"/>
          <w:szCs w:val="24"/>
        </w:rPr>
        <w:t>HTTP 1.0</w:t>
      </w:r>
      <w:r>
        <w:rPr>
          <w:rFonts w:ascii="宋体" w:eastAsia="宋体" w:hAnsi="宋体"/>
          <w:szCs w:val="24"/>
        </w:rPr>
        <w:t>和</w:t>
      </w:r>
      <w:r>
        <w:rPr>
          <w:rFonts w:ascii="宋体" w:eastAsia="宋体" w:hAnsi="宋体"/>
          <w:szCs w:val="24"/>
        </w:rPr>
        <w:t>1.1</w:t>
      </w:r>
      <w:r>
        <w:rPr>
          <w:rFonts w:ascii="宋体" w:eastAsia="宋体" w:hAnsi="宋体"/>
          <w:szCs w:val="24"/>
        </w:rPr>
        <w:t>标</w:t>
      </w:r>
      <w:r>
        <w:rPr>
          <w:rFonts w:ascii="宋体" w:eastAsia="宋体" w:hAnsi="宋体" w:hint="eastAsia"/>
          <w:szCs w:val="24"/>
        </w:rPr>
        <w:t>X</w:t>
      </w:r>
      <w:r>
        <w:rPr>
          <w:rFonts w:ascii="宋体" w:eastAsia="宋体" w:hAnsi="宋体"/>
          <w:szCs w:val="24"/>
        </w:rPr>
        <w:t>准的</w:t>
      </w:r>
      <w:r>
        <w:rPr>
          <w:rFonts w:ascii="宋体" w:eastAsia="宋体" w:hAnsi="宋体"/>
          <w:szCs w:val="24"/>
        </w:rPr>
        <w:t>W</w:t>
      </w:r>
      <w:r>
        <w:rPr>
          <w:rFonts w:ascii="宋体" w:eastAsia="宋体" w:hAnsi="宋体" w:hint="eastAsia"/>
          <w:szCs w:val="24"/>
        </w:rPr>
        <w:t>EB</w:t>
      </w:r>
      <w:r>
        <w:rPr>
          <w:rFonts w:ascii="宋体" w:eastAsia="宋体" w:hAnsi="宋体"/>
          <w:szCs w:val="24"/>
        </w:rPr>
        <w:t>应用系统</w:t>
      </w:r>
      <w:r>
        <w:rPr>
          <w:rFonts w:ascii="宋体" w:eastAsia="宋体" w:hAnsi="宋体"/>
          <w:szCs w:val="24"/>
        </w:rPr>
        <w:t xml:space="preserve"> </w:t>
      </w:r>
      <w:r>
        <w:rPr>
          <w:rFonts w:ascii="宋体" w:eastAsia="宋体" w:hAnsi="宋体" w:hint="eastAsia"/>
          <w:szCs w:val="24"/>
        </w:rPr>
        <w:t>。</w:t>
      </w:r>
    </w:p>
    <w:p w:rsidR="00FB38F7" w:rsidRDefault="001D17F0">
      <w:pPr>
        <w:pStyle w:val="afffffff0"/>
        <w:numPr>
          <w:ilvl w:val="0"/>
          <w:numId w:val="134"/>
        </w:numPr>
        <w:ind w:left="0" w:firstLine="480"/>
        <w:rPr>
          <w:rFonts w:ascii="宋体" w:eastAsia="宋体" w:hAnsi="宋体"/>
          <w:szCs w:val="24"/>
        </w:rPr>
      </w:pPr>
      <w:r>
        <w:rPr>
          <w:rFonts w:ascii="宋体" w:eastAsia="宋体" w:hAnsi="宋体" w:hint="eastAsia"/>
          <w:szCs w:val="24"/>
        </w:rPr>
        <w:t>支持基于各类身份认证方式的</w:t>
      </w:r>
      <w:r>
        <w:rPr>
          <w:rFonts w:ascii="宋体" w:eastAsia="宋体" w:hAnsi="宋体" w:hint="eastAsia"/>
          <w:szCs w:val="24"/>
        </w:rPr>
        <w:t>WEB</w:t>
      </w:r>
      <w:r>
        <w:rPr>
          <w:rFonts w:ascii="宋体" w:eastAsia="宋体" w:hAnsi="宋体" w:hint="eastAsia"/>
          <w:szCs w:val="24"/>
        </w:rPr>
        <w:t>应用的安全检测：</w:t>
      </w:r>
      <w:r>
        <w:rPr>
          <w:rFonts w:ascii="宋体" w:eastAsia="宋体" w:hAnsi="宋体"/>
          <w:szCs w:val="24"/>
        </w:rPr>
        <w:t>支</w:t>
      </w:r>
      <w:r>
        <w:rPr>
          <w:rFonts w:ascii="宋体" w:eastAsia="宋体" w:hAnsi="宋体"/>
          <w:szCs w:val="24"/>
        </w:rPr>
        <w:t>持基于支持包括</w:t>
      </w:r>
      <w:r>
        <w:rPr>
          <w:rFonts w:ascii="宋体" w:eastAsia="宋体" w:hAnsi="宋体"/>
          <w:szCs w:val="24"/>
        </w:rPr>
        <w:t>Basic</w:t>
      </w:r>
      <w:r>
        <w:rPr>
          <w:rFonts w:ascii="宋体" w:eastAsia="宋体" w:hAnsi="宋体"/>
          <w:szCs w:val="24"/>
        </w:rPr>
        <w:t>、</w:t>
      </w:r>
      <w:r>
        <w:rPr>
          <w:rFonts w:ascii="宋体" w:eastAsia="宋体" w:hAnsi="宋体"/>
          <w:szCs w:val="24"/>
        </w:rPr>
        <w:t>Digest</w:t>
      </w:r>
      <w:r>
        <w:rPr>
          <w:rFonts w:ascii="宋体" w:eastAsia="宋体" w:hAnsi="宋体"/>
          <w:szCs w:val="24"/>
        </w:rPr>
        <w:t>、</w:t>
      </w:r>
      <w:r>
        <w:rPr>
          <w:rFonts w:ascii="宋体" w:eastAsia="宋体" w:hAnsi="宋体"/>
          <w:szCs w:val="24"/>
        </w:rPr>
        <w:t>NTLM</w:t>
      </w:r>
      <w:r>
        <w:rPr>
          <w:rFonts w:ascii="宋体" w:eastAsia="宋体" w:hAnsi="宋体"/>
          <w:szCs w:val="24"/>
        </w:rPr>
        <w:t>在内的</w:t>
      </w:r>
      <w:r>
        <w:rPr>
          <w:rFonts w:ascii="宋体" w:eastAsia="宋体" w:hAnsi="宋体" w:hint="eastAsia"/>
          <w:szCs w:val="24"/>
        </w:rPr>
        <w:t>身份</w:t>
      </w:r>
      <w:r>
        <w:rPr>
          <w:rFonts w:ascii="宋体" w:eastAsia="宋体" w:hAnsi="宋体"/>
          <w:szCs w:val="24"/>
        </w:rPr>
        <w:t>认证方式</w:t>
      </w:r>
      <w:r>
        <w:rPr>
          <w:rFonts w:ascii="宋体" w:eastAsia="宋体" w:hAnsi="宋体" w:hint="eastAsia"/>
          <w:szCs w:val="24"/>
        </w:rPr>
        <w:t>。</w:t>
      </w:r>
      <w:r>
        <w:rPr>
          <w:rFonts w:ascii="宋体" w:eastAsia="宋体" w:hAnsi="宋体"/>
          <w:szCs w:val="24"/>
        </w:rPr>
        <w:t>支持</w:t>
      </w:r>
      <w:r>
        <w:rPr>
          <w:rFonts w:ascii="宋体" w:eastAsia="宋体" w:hAnsi="宋体"/>
          <w:szCs w:val="24"/>
        </w:rPr>
        <w:t>HTTP</w:t>
      </w:r>
      <w:r>
        <w:rPr>
          <w:rFonts w:ascii="宋体" w:eastAsia="宋体" w:hAnsi="宋体"/>
          <w:szCs w:val="24"/>
        </w:rPr>
        <w:t>和</w:t>
      </w:r>
      <w:r>
        <w:rPr>
          <w:rFonts w:ascii="宋体" w:eastAsia="宋体" w:hAnsi="宋体"/>
          <w:szCs w:val="24"/>
        </w:rPr>
        <w:t>SOCKS</w:t>
      </w:r>
      <w:r>
        <w:rPr>
          <w:rFonts w:ascii="宋体" w:eastAsia="宋体" w:hAnsi="宋体"/>
          <w:szCs w:val="24"/>
        </w:rPr>
        <w:t>代理，并支持各种代理的</w:t>
      </w:r>
      <w:r>
        <w:rPr>
          <w:rFonts w:ascii="宋体" w:eastAsia="宋体" w:hAnsi="宋体" w:hint="eastAsia"/>
          <w:szCs w:val="24"/>
        </w:rPr>
        <w:t>身份</w:t>
      </w:r>
      <w:r>
        <w:rPr>
          <w:rFonts w:ascii="宋体" w:eastAsia="宋体" w:hAnsi="宋体"/>
          <w:szCs w:val="24"/>
        </w:rPr>
        <w:t>认证方式</w:t>
      </w:r>
      <w:r>
        <w:rPr>
          <w:rFonts w:ascii="宋体" w:eastAsia="宋体" w:hAnsi="宋体" w:hint="eastAsia"/>
          <w:szCs w:val="24"/>
        </w:rPr>
        <w:t>。</w:t>
      </w:r>
    </w:p>
    <w:p w:rsidR="00FB38F7" w:rsidRDefault="001D17F0">
      <w:pPr>
        <w:pStyle w:val="7"/>
        <w:rPr>
          <w:rFonts w:ascii="宋体" w:eastAsia="宋体" w:hAnsi="宋体"/>
        </w:rPr>
      </w:pPr>
      <w:r>
        <w:rPr>
          <w:rFonts w:ascii="宋体" w:eastAsia="宋体" w:hAnsi="宋体"/>
        </w:rPr>
        <w:lastRenderedPageBreak/>
        <w:t>灵活</w:t>
      </w:r>
      <w:r>
        <w:rPr>
          <w:rFonts w:ascii="宋体" w:eastAsia="宋体" w:hAnsi="宋体" w:hint="eastAsia"/>
        </w:rPr>
        <w:t>、丰富</w:t>
      </w:r>
      <w:r>
        <w:rPr>
          <w:rFonts w:ascii="宋体" w:eastAsia="宋体" w:hAnsi="宋体"/>
        </w:rPr>
        <w:t>可自定义的</w:t>
      </w:r>
      <w:r>
        <w:rPr>
          <w:rFonts w:ascii="宋体" w:eastAsia="宋体" w:hAnsi="宋体" w:hint="eastAsia"/>
        </w:rPr>
        <w:t>网站</w:t>
      </w:r>
      <w:r>
        <w:rPr>
          <w:rFonts w:ascii="宋体" w:eastAsia="宋体" w:hAnsi="宋体"/>
        </w:rPr>
        <w:t>扫描模式</w:t>
      </w:r>
    </w:p>
    <w:p w:rsidR="00FB38F7" w:rsidRDefault="001D17F0">
      <w:pPr>
        <w:ind w:firstLineChars="200" w:firstLine="480"/>
        <w:rPr>
          <w:rFonts w:ascii="宋体" w:eastAsia="宋体" w:hAnsi="宋体"/>
          <w:szCs w:val="24"/>
        </w:rPr>
      </w:pPr>
      <w:r>
        <w:rPr>
          <w:rFonts w:ascii="宋体" w:eastAsia="宋体" w:hAnsi="宋体"/>
          <w:szCs w:val="24"/>
        </w:rPr>
        <w:t>为扫描任务提供非常丰富的扫描选项，如爬行、检测、过滤、网络环境等，用户可根据目标扫描网站的特点以及所在的网络环境，对扫描过程进行定制：</w:t>
      </w:r>
    </w:p>
    <w:p w:rsidR="00FB38F7" w:rsidRDefault="001D17F0">
      <w:pPr>
        <w:pStyle w:val="afffffff0"/>
        <w:numPr>
          <w:ilvl w:val="0"/>
          <w:numId w:val="134"/>
        </w:numPr>
        <w:ind w:left="0" w:firstLine="480"/>
        <w:rPr>
          <w:rFonts w:ascii="宋体" w:eastAsia="宋体" w:hAnsi="宋体"/>
          <w:szCs w:val="24"/>
        </w:rPr>
      </w:pPr>
      <w:r>
        <w:rPr>
          <w:rFonts w:ascii="宋体" w:eastAsia="宋体" w:hAnsi="宋体"/>
          <w:szCs w:val="24"/>
        </w:rPr>
        <w:t>扫描范围：提供当前</w:t>
      </w:r>
      <w:r>
        <w:rPr>
          <w:rFonts w:ascii="宋体" w:eastAsia="宋体" w:hAnsi="宋体" w:hint="eastAsia"/>
          <w:szCs w:val="24"/>
        </w:rPr>
        <w:t>域</w:t>
      </w:r>
      <w:r>
        <w:rPr>
          <w:rFonts w:ascii="宋体" w:eastAsia="宋体" w:hAnsi="宋体"/>
          <w:szCs w:val="24"/>
        </w:rPr>
        <w:t>、当前</w:t>
      </w:r>
      <w:r>
        <w:rPr>
          <w:rFonts w:ascii="宋体" w:eastAsia="宋体" w:hAnsi="宋体" w:hint="eastAsia"/>
          <w:szCs w:val="24"/>
        </w:rPr>
        <w:t>页</w:t>
      </w:r>
      <w:r>
        <w:rPr>
          <w:rFonts w:ascii="宋体" w:eastAsia="宋体" w:hAnsi="宋体"/>
          <w:szCs w:val="24"/>
        </w:rPr>
        <w:t>、</w:t>
      </w:r>
      <w:r>
        <w:rPr>
          <w:rFonts w:ascii="宋体" w:eastAsia="宋体" w:hAnsi="宋体" w:hint="eastAsia"/>
          <w:szCs w:val="24"/>
        </w:rPr>
        <w:t>子路径</w:t>
      </w:r>
      <w:r>
        <w:rPr>
          <w:rFonts w:ascii="宋体" w:eastAsia="宋体" w:hAnsi="宋体"/>
          <w:szCs w:val="24"/>
        </w:rPr>
        <w:t>、</w:t>
      </w:r>
      <w:r>
        <w:rPr>
          <w:rFonts w:ascii="宋体" w:eastAsia="宋体" w:hAnsi="宋体" w:hint="eastAsia"/>
          <w:szCs w:val="24"/>
        </w:rPr>
        <w:t>整个域、全部页五</w:t>
      </w:r>
      <w:r>
        <w:rPr>
          <w:rFonts w:ascii="宋体" w:eastAsia="宋体" w:hAnsi="宋体"/>
          <w:szCs w:val="24"/>
        </w:rPr>
        <w:t>种扫描范围的选择</w:t>
      </w:r>
      <w:r>
        <w:rPr>
          <w:rFonts w:ascii="宋体" w:eastAsia="宋体" w:hAnsi="宋体" w:hint="eastAsia"/>
          <w:szCs w:val="24"/>
        </w:rPr>
        <w:t>。</w:t>
      </w:r>
    </w:p>
    <w:p w:rsidR="00FB38F7" w:rsidRDefault="001D17F0">
      <w:pPr>
        <w:pStyle w:val="afffffff0"/>
        <w:numPr>
          <w:ilvl w:val="0"/>
          <w:numId w:val="134"/>
        </w:numPr>
        <w:ind w:left="0" w:firstLine="480"/>
        <w:rPr>
          <w:rFonts w:ascii="宋体" w:eastAsia="宋体" w:hAnsi="宋体"/>
          <w:szCs w:val="24"/>
        </w:rPr>
      </w:pPr>
      <w:r>
        <w:rPr>
          <w:rFonts w:ascii="宋体" w:eastAsia="宋体" w:hAnsi="宋体"/>
          <w:szCs w:val="24"/>
        </w:rPr>
        <w:t>扫描模式：提供</w:t>
      </w:r>
      <w:r>
        <w:rPr>
          <w:rFonts w:ascii="宋体" w:eastAsia="宋体" w:hAnsi="宋体" w:hint="eastAsia"/>
          <w:szCs w:val="24"/>
        </w:rPr>
        <w:t>先爬行后检测、边</w:t>
      </w:r>
      <w:proofErr w:type="gramStart"/>
      <w:r>
        <w:rPr>
          <w:rFonts w:ascii="宋体" w:eastAsia="宋体" w:hAnsi="宋体" w:hint="eastAsia"/>
          <w:szCs w:val="24"/>
        </w:rPr>
        <w:t>爬行边</w:t>
      </w:r>
      <w:proofErr w:type="gramEnd"/>
      <w:r>
        <w:rPr>
          <w:rFonts w:ascii="宋体" w:eastAsia="宋体" w:hAnsi="宋体" w:hint="eastAsia"/>
          <w:szCs w:val="24"/>
        </w:rPr>
        <w:t>检测、只检测和只爬行四种扫描模式的选择。</w:t>
      </w:r>
    </w:p>
    <w:p w:rsidR="00FB38F7" w:rsidRDefault="001D17F0">
      <w:pPr>
        <w:pStyle w:val="afffffff0"/>
        <w:numPr>
          <w:ilvl w:val="0"/>
          <w:numId w:val="134"/>
        </w:numPr>
        <w:ind w:left="0" w:firstLine="480"/>
        <w:rPr>
          <w:rFonts w:ascii="宋体" w:eastAsia="宋体" w:hAnsi="宋体"/>
          <w:szCs w:val="24"/>
        </w:rPr>
      </w:pPr>
      <w:r>
        <w:rPr>
          <w:rFonts w:ascii="宋体" w:eastAsia="宋体" w:hAnsi="宋体"/>
          <w:szCs w:val="24"/>
        </w:rPr>
        <w:t>扫描深度：根据需要可设置扫描的深度，</w:t>
      </w:r>
      <w:r>
        <w:rPr>
          <w:rFonts w:ascii="宋体" w:eastAsia="宋体" w:hAnsi="宋体" w:hint="eastAsia"/>
          <w:szCs w:val="24"/>
        </w:rPr>
        <w:t>支持无限扫描深度。</w:t>
      </w:r>
    </w:p>
    <w:p w:rsidR="00FB38F7" w:rsidRDefault="001D17F0">
      <w:pPr>
        <w:pStyle w:val="afffffff0"/>
        <w:numPr>
          <w:ilvl w:val="0"/>
          <w:numId w:val="134"/>
        </w:numPr>
        <w:ind w:left="0" w:firstLine="480"/>
        <w:rPr>
          <w:rFonts w:ascii="宋体" w:eastAsia="宋体" w:hAnsi="宋体"/>
          <w:szCs w:val="24"/>
        </w:rPr>
      </w:pPr>
      <w:r>
        <w:rPr>
          <w:rFonts w:ascii="宋体" w:eastAsia="宋体" w:hAnsi="宋体" w:hint="eastAsia"/>
          <w:szCs w:val="24"/>
        </w:rPr>
        <w:t>执行类型</w:t>
      </w:r>
      <w:r>
        <w:rPr>
          <w:rFonts w:ascii="宋体" w:eastAsia="宋体" w:hAnsi="宋体"/>
          <w:szCs w:val="24"/>
        </w:rPr>
        <w:t>：根据需要可设置</w:t>
      </w:r>
      <w:r>
        <w:rPr>
          <w:rFonts w:ascii="宋体" w:eastAsia="宋体" w:hAnsi="宋体" w:hint="eastAsia"/>
          <w:szCs w:val="24"/>
        </w:rPr>
        <w:t>任务</w:t>
      </w:r>
      <w:r>
        <w:rPr>
          <w:rFonts w:ascii="宋体" w:eastAsia="宋体" w:hAnsi="宋体"/>
          <w:szCs w:val="24"/>
        </w:rPr>
        <w:t>扫描的</w:t>
      </w:r>
      <w:r>
        <w:rPr>
          <w:rFonts w:ascii="宋体" w:eastAsia="宋体" w:hAnsi="宋体" w:hint="eastAsia"/>
          <w:szCs w:val="24"/>
        </w:rPr>
        <w:t>执行时间</w:t>
      </w:r>
      <w:r>
        <w:rPr>
          <w:rFonts w:ascii="宋体" w:eastAsia="宋体" w:hAnsi="宋体"/>
          <w:szCs w:val="24"/>
        </w:rPr>
        <w:t>，</w:t>
      </w:r>
      <w:r>
        <w:rPr>
          <w:rFonts w:ascii="宋体" w:eastAsia="宋体" w:hAnsi="宋体" w:hint="eastAsia"/>
          <w:szCs w:val="24"/>
        </w:rPr>
        <w:t>支持立即执行、定时执行以及周期执行。</w:t>
      </w:r>
    </w:p>
    <w:p w:rsidR="00FB38F7" w:rsidRDefault="001D17F0">
      <w:pPr>
        <w:pStyle w:val="afffffff0"/>
        <w:numPr>
          <w:ilvl w:val="0"/>
          <w:numId w:val="134"/>
        </w:numPr>
        <w:ind w:left="0" w:firstLine="480"/>
        <w:rPr>
          <w:rFonts w:ascii="宋体" w:eastAsia="宋体" w:hAnsi="宋体"/>
          <w:szCs w:val="24"/>
        </w:rPr>
      </w:pPr>
      <w:r>
        <w:rPr>
          <w:rFonts w:ascii="宋体" w:eastAsia="宋体" w:hAnsi="宋体" w:hint="eastAsia"/>
          <w:szCs w:val="24"/>
        </w:rPr>
        <w:t>调度优先级</w:t>
      </w:r>
      <w:r>
        <w:rPr>
          <w:rFonts w:ascii="宋体" w:eastAsia="宋体" w:hAnsi="宋体"/>
          <w:szCs w:val="24"/>
        </w:rPr>
        <w:t>：</w:t>
      </w:r>
      <w:r>
        <w:rPr>
          <w:rFonts w:ascii="宋体" w:eastAsia="宋体" w:hAnsi="宋体" w:hint="eastAsia"/>
          <w:szCs w:val="24"/>
        </w:rPr>
        <w:t>根据需要可设置低、中、高三种调度。</w:t>
      </w:r>
    </w:p>
    <w:p w:rsidR="00FB38F7" w:rsidRDefault="001D17F0">
      <w:pPr>
        <w:pStyle w:val="afffffff0"/>
        <w:numPr>
          <w:ilvl w:val="0"/>
          <w:numId w:val="134"/>
        </w:numPr>
        <w:ind w:left="0" w:firstLine="480"/>
        <w:rPr>
          <w:rFonts w:ascii="宋体" w:eastAsia="宋体" w:hAnsi="宋体"/>
          <w:szCs w:val="24"/>
        </w:rPr>
      </w:pPr>
      <w:r>
        <w:rPr>
          <w:rFonts w:ascii="宋体" w:eastAsia="宋体" w:hAnsi="宋体" w:hint="eastAsia"/>
          <w:szCs w:val="24"/>
        </w:rPr>
        <w:t>文件后缀区分：</w:t>
      </w:r>
      <w:r>
        <w:rPr>
          <w:rFonts w:ascii="宋体" w:eastAsia="宋体" w:hAnsi="宋体"/>
          <w:szCs w:val="24"/>
        </w:rPr>
        <w:t>可在扫描过程中设定</w:t>
      </w:r>
      <w:r>
        <w:rPr>
          <w:rFonts w:ascii="宋体" w:eastAsia="宋体" w:hAnsi="宋体" w:hint="eastAsia"/>
          <w:szCs w:val="24"/>
        </w:rPr>
        <w:t>不测试的文件后缀，提高扫描效率。</w:t>
      </w:r>
    </w:p>
    <w:p w:rsidR="00FB38F7" w:rsidRDefault="001D17F0">
      <w:pPr>
        <w:pStyle w:val="afffffff0"/>
        <w:numPr>
          <w:ilvl w:val="0"/>
          <w:numId w:val="134"/>
        </w:numPr>
        <w:ind w:left="0" w:firstLine="480"/>
        <w:rPr>
          <w:rFonts w:ascii="宋体" w:eastAsia="宋体" w:hAnsi="宋体"/>
          <w:szCs w:val="24"/>
        </w:rPr>
      </w:pPr>
      <w:r>
        <w:rPr>
          <w:rFonts w:ascii="宋体" w:eastAsia="宋体" w:hAnsi="宋体" w:hint="eastAsia"/>
          <w:szCs w:val="24"/>
        </w:rPr>
        <w:t>流量控制：</w:t>
      </w:r>
      <w:r>
        <w:rPr>
          <w:rFonts w:ascii="宋体" w:eastAsia="宋体" w:hAnsi="宋体"/>
          <w:szCs w:val="24"/>
        </w:rPr>
        <w:t>根据实际的网络连接情况和测试目标的承受能力可</w:t>
      </w:r>
      <w:r>
        <w:rPr>
          <w:rFonts w:ascii="宋体" w:eastAsia="宋体" w:hAnsi="宋体" w:hint="eastAsia"/>
          <w:szCs w:val="24"/>
        </w:rPr>
        <w:t>开启智能流控。</w:t>
      </w:r>
    </w:p>
    <w:p w:rsidR="00FB38F7" w:rsidRDefault="001D17F0">
      <w:pPr>
        <w:pStyle w:val="6"/>
        <w:rPr>
          <w:rFonts w:ascii="宋体" w:eastAsia="宋体" w:hAnsi="宋体"/>
        </w:rPr>
      </w:pPr>
      <w:r>
        <w:rPr>
          <w:rFonts w:ascii="宋体" w:eastAsia="宋体" w:hAnsi="宋体" w:hint="eastAsia"/>
        </w:rPr>
        <w:t>安全事件监测</w:t>
      </w:r>
    </w:p>
    <w:p w:rsidR="00FB38F7" w:rsidRDefault="001D17F0">
      <w:pPr>
        <w:pStyle w:val="7"/>
        <w:rPr>
          <w:rFonts w:ascii="宋体" w:eastAsia="宋体" w:hAnsi="宋体"/>
        </w:rPr>
      </w:pPr>
      <w:r>
        <w:rPr>
          <w:rFonts w:ascii="宋体" w:eastAsia="宋体" w:hAnsi="宋体" w:hint="eastAsia"/>
        </w:rPr>
        <w:t>安全事件监测原理</w:t>
      </w:r>
    </w:p>
    <w:p w:rsidR="00FB38F7" w:rsidRDefault="001D17F0">
      <w:pPr>
        <w:ind w:firstLineChars="200" w:firstLine="480"/>
        <w:rPr>
          <w:rFonts w:ascii="宋体" w:eastAsia="宋体" w:hAnsi="宋体"/>
          <w:szCs w:val="24"/>
        </w:rPr>
      </w:pPr>
      <w:r>
        <w:rPr>
          <w:rFonts w:ascii="宋体" w:eastAsia="宋体" w:hAnsi="宋体" w:hint="eastAsia"/>
          <w:szCs w:val="24"/>
        </w:rPr>
        <w:t>网页</w:t>
      </w:r>
      <w:proofErr w:type="gramStart"/>
      <w:r>
        <w:rPr>
          <w:rFonts w:ascii="宋体" w:eastAsia="宋体" w:hAnsi="宋体" w:hint="eastAsia"/>
          <w:szCs w:val="24"/>
        </w:rPr>
        <w:t>安全件</w:t>
      </w:r>
      <w:proofErr w:type="gramEnd"/>
      <w:r>
        <w:rPr>
          <w:rFonts w:ascii="宋体" w:eastAsia="宋体" w:hAnsi="宋体" w:hint="eastAsia"/>
          <w:szCs w:val="24"/>
        </w:rPr>
        <w:t>事件监测在深入分析研究黑客入侵篡改手法的方式进行监测，如：</w:t>
      </w:r>
      <w:r>
        <w:rPr>
          <w:rFonts w:ascii="宋体" w:eastAsia="宋体" w:hAnsi="宋体" w:hint="eastAsia"/>
          <w:szCs w:val="24"/>
        </w:rPr>
        <w:t>UA</w:t>
      </w:r>
      <w:r>
        <w:rPr>
          <w:rFonts w:ascii="宋体" w:eastAsia="宋体" w:hAnsi="宋体" w:hint="eastAsia"/>
          <w:szCs w:val="24"/>
        </w:rPr>
        <w:t>作弊、</w:t>
      </w:r>
      <w:r>
        <w:rPr>
          <w:rFonts w:ascii="宋体" w:eastAsia="宋体" w:hAnsi="宋体" w:hint="eastAsia"/>
          <w:szCs w:val="24"/>
        </w:rPr>
        <w:t xml:space="preserve"> </w:t>
      </w:r>
      <w:proofErr w:type="spellStart"/>
      <w:r>
        <w:rPr>
          <w:rFonts w:ascii="宋体" w:eastAsia="宋体" w:hAnsi="宋体" w:hint="eastAsia"/>
          <w:szCs w:val="24"/>
        </w:rPr>
        <w:t>Referer</w:t>
      </w:r>
      <w:proofErr w:type="spellEnd"/>
      <w:r>
        <w:rPr>
          <w:rFonts w:ascii="宋体" w:eastAsia="宋体" w:hAnsi="宋体" w:hint="eastAsia"/>
          <w:szCs w:val="24"/>
        </w:rPr>
        <w:t>伪造、脚本跳转等，通过上万个被黑网站的安全事件样本智能学习，版本检出率在</w:t>
      </w:r>
      <w:r>
        <w:rPr>
          <w:rFonts w:ascii="宋体" w:eastAsia="宋体" w:hAnsi="宋体" w:hint="eastAsia"/>
          <w:szCs w:val="24"/>
        </w:rPr>
        <w:t>99%</w:t>
      </w:r>
      <w:r>
        <w:rPr>
          <w:rFonts w:ascii="宋体" w:eastAsia="宋体" w:hAnsi="宋体" w:hint="eastAsia"/>
          <w:szCs w:val="24"/>
        </w:rPr>
        <w:t>。</w:t>
      </w:r>
    </w:p>
    <w:p w:rsidR="00FB38F7" w:rsidRDefault="001D17F0">
      <w:pPr>
        <w:ind w:firstLineChars="200" w:firstLine="480"/>
        <w:rPr>
          <w:rFonts w:ascii="宋体" w:eastAsia="宋体" w:hAnsi="宋体"/>
          <w:szCs w:val="24"/>
        </w:rPr>
      </w:pPr>
      <w:r>
        <w:rPr>
          <w:rFonts w:ascii="宋体" w:eastAsia="宋体" w:hAnsi="宋体" w:hint="eastAsia"/>
          <w:szCs w:val="24"/>
        </w:rPr>
        <w:t>安全事件监测的主要功能</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6713"/>
      </w:tblGrid>
      <w:tr w:rsidR="00FB38F7">
        <w:tc>
          <w:tcPr>
            <w:tcW w:w="1809" w:type="dxa"/>
            <w:shd w:val="clear" w:color="auto" w:fill="BFBFBF" w:themeFill="background1" w:themeFillShade="BF"/>
          </w:tcPr>
          <w:p w:rsidR="00FB38F7" w:rsidRDefault="001D17F0">
            <w:pPr>
              <w:rPr>
                <w:rFonts w:ascii="宋体" w:eastAsia="宋体" w:hAnsi="宋体"/>
                <w:szCs w:val="24"/>
              </w:rPr>
            </w:pPr>
            <w:r>
              <w:rPr>
                <w:rFonts w:ascii="宋体" w:eastAsia="宋体" w:hAnsi="宋体" w:hint="eastAsia"/>
                <w:szCs w:val="24"/>
              </w:rPr>
              <w:t>类别</w:t>
            </w:r>
          </w:p>
        </w:tc>
        <w:tc>
          <w:tcPr>
            <w:tcW w:w="6713" w:type="dxa"/>
            <w:shd w:val="clear" w:color="auto" w:fill="BFBFBF" w:themeFill="background1" w:themeFillShade="BF"/>
          </w:tcPr>
          <w:p w:rsidR="00FB38F7" w:rsidRDefault="001D17F0">
            <w:pPr>
              <w:rPr>
                <w:rFonts w:ascii="宋体" w:eastAsia="宋体" w:hAnsi="宋体"/>
                <w:szCs w:val="24"/>
              </w:rPr>
            </w:pPr>
            <w:r>
              <w:rPr>
                <w:rFonts w:ascii="宋体" w:eastAsia="宋体" w:hAnsi="宋体" w:hint="eastAsia"/>
                <w:szCs w:val="24"/>
              </w:rPr>
              <w:t>描述</w:t>
            </w:r>
          </w:p>
        </w:tc>
      </w:tr>
      <w:tr w:rsidR="00FB38F7">
        <w:tc>
          <w:tcPr>
            <w:tcW w:w="1809" w:type="dxa"/>
          </w:tcPr>
          <w:p w:rsidR="00FB38F7" w:rsidRDefault="001D17F0">
            <w:pPr>
              <w:rPr>
                <w:rFonts w:ascii="宋体" w:eastAsia="宋体" w:hAnsi="宋体"/>
                <w:szCs w:val="24"/>
              </w:rPr>
            </w:pPr>
            <w:r>
              <w:rPr>
                <w:rFonts w:ascii="宋体" w:eastAsia="宋体" w:hAnsi="宋体" w:hint="eastAsia"/>
                <w:szCs w:val="24"/>
              </w:rPr>
              <w:t>监测范围</w:t>
            </w:r>
          </w:p>
        </w:tc>
        <w:tc>
          <w:tcPr>
            <w:tcW w:w="6713" w:type="dxa"/>
          </w:tcPr>
          <w:p w:rsidR="00FB38F7" w:rsidRDefault="001D17F0">
            <w:pPr>
              <w:rPr>
                <w:rFonts w:ascii="宋体" w:eastAsia="宋体" w:hAnsi="宋体"/>
                <w:szCs w:val="24"/>
              </w:rPr>
            </w:pPr>
            <w:r>
              <w:rPr>
                <w:rFonts w:ascii="宋体" w:eastAsia="宋体" w:hAnsi="宋体" w:hint="eastAsia"/>
                <w:szCs w:val="24"/>
              </w:rPr>
              <w:t>支持对网站全站的监测</w:t>
            </w:r>
          </w:p>
        </w:tc>
      </w:tr>
      <w:tr w:rsidR="00FB38F7">
        <w:tc>
          <w:tcPr>
            <w:tcW w:w="1809" w:type="dxa"/>
          </w:tcPr>
          <w:p w:rsidR="00FB38F7" w:rsidRDefault="001D17F0">
            <w:pPr>
              <w:rPr>
                <w:rFonts w:ascii="宋体" w:eastAsia="宋体" w:hAnsi="宋体"/>
                <w:szCs w:val="24"/>
              </w:rPr>
            </w:pPr>
            <w:r>
              <w:rPr>
                <w:rFonts w:ascii="宋体" w:eastAsia="宋体" w:hAnsi="宋体" w:hint="eastAsia"/>
                <w:szCs w:val="24"/>
              </w:rPr>
              <w:t>监测</w:t>
            </w:r>
            <w:r>
              <w:rPr>
                <w:rFonts w:ascii="宋体" w:eastAsia="宋体" w:hAnsi="宋体"/>
                <w:szCs w:val="24"/>
              </w:rPr>
              <w:t>内容</w:t>
            </w:r>
          </w:p>
        </w:tc>
        <w:tc>
          <w:tcPr>
            <w:tcW w:w="6713" w:type="dxa"/>
          </w:tcPr>
          <w:p w:rsidR="00FB38F7" w:rsidRDefault="001D17F0">
            <w:pPr>
              <w:rPr>
                <w:rFonts w:ascii="宋体" w:eastAsia="宋体" w:hAnsi="宋体"/>
                <w:szCs w:val="24"/>
              </w:rPr>
            </w:pPr>
            <w:r>
              <w:rPr>
                <w:rFonts w:ascii="宋体" w:eastAsia="宋体" w:hAnsi="宋体" w:hint="eastAsia"/>
                <w:szCs w:val="24"/>
              </w:rPr>
              <w:t>网</w:t>
            </w:r>
            <w:r>
              <w:rPr>
                <w:rFonts w:ascii="宋体" w:eastAsia="宋体" w:hAnsi="宋体"/>
                <w:szCs w:val="24"/>
              </w:rPr>
              <w:t>站首页内的文字</w:t>
            </w:r>
          </w:p>
        </w:tc>
      </w:tr>
      <w:tr w:rsidR="00FB38F7">
        <w:tc>
          <w:tcPr>
            <w:tcW w:w="1809" w:type="dxa"/>
          </w:tcPr>
          <w:p w:rsidR="00FB38F7" w:rsidRDefault="001D17F0">
            <w:pPr>
              <w:rPr>
                <w:rFonts w:ascii="宋体" w:eastAsia="宋体" w:hAnsi="宋体"/>
                <w:szCs w:val="24"/>
              </w:rPr>
            </w:pPr>
            <w:r>
              <w:rPr>
                <w:rFonts w:ascii="宋体" w:eastAsia="宋体" w:hAnsi="宋体" w:hint="eastAsia"/>
                <w:szCs w:val="24"/>
              </w:rPr>
              <w:t>取证方式</w:t>
            </w:r>
          </w:p>
        </w:tc>
        <w:tc>
          <w:tcPr>
            <w:tcW w:w="6713" w:type="dxa"/>
          </w:tcPr>
          <w:p w:rsidR="00FB38F7" w:rsidRDefault="001D17F0">
            <w:pPr>
              <w:rPr>
                <w:rFonts w:ascii="宋体" w:eastAsia="宋体" w:hAnsi="宋体"/>
                <w:szCs w:val="24"/>
              </w:rPr>
            </w:pPr>
            <w:r>
              <w:rPr>
                <w:rFonts w:ascii="宋体" w:eastAsia="宋体" w:hAnsi="宋体" w:hint="eastAsia"/>
                <w:szCs w:val="24"/>
              </w:rPr>
              <w:t>页面快照、页面源码</w:t>
            </w:r>
          </w:p>
        </w:tc>
      </w:tr>
      <w:tr w:rsidR="00FB38F7">
        <w:tc>
          <w:tcPr>
            <w:tcW w:w="1809" w:type="dxa"/>
          </w:tcPr>
          <w:p w:rsidR="00FB38F7" w:rsidRDefault="001D17F0">
            <w:pPr>
              <w:rPr>
                <w:rFonts w:ascii="宋体" w:eastAsia="宋体" w:hAnsi="宋体"/>
                <w:szCs w:val="24"/>
              </w:rPr>
            </w:pPr>
            <w:r>
              <w:rPr>
                <w:rFonts w:ascii="宋体" w:eastAsia="宋体" w:hAnsi="宋体" w:hint="eastAsia"/>
                <w:szCs w:val="24"/>
              </w:rPr>
              <w:t>安全事件</w:t>
            </w:r>
            <w:r>
              <w:rPr>
                <w:rFonts w:ascii="宋体" w:eastAsia="宋体" w:hAnsi="宋体"/>
                <w:szCs w:val="24"/>
              </w:rPr>
              <w:t>监测对比</w:t>
            </w:r>
          </w:p>
        </w:tc>
        <w:tc>
          <w:tcPr>
            <w:tcW w:w="6713" w:type="dxa"/>
          </w:tcPr>
          <w:p w:rsidR="00FB38F7" w:rsidRDefault="001D17F0">
            <w:pPr>
              <w:rPr>
                <w:rFonts w:ascii="宋体" w:eastAsia="宋体" w:hAnsi="宋体"/>
                <w:szCs w:val="24"/>
              </w:rPr>
            </w:pPr>
            <w:r>
              <w:rPr>
                <w:rFonts w:ascii="宋体" w:eastAsia="宋体" w:hAnsi="宋体" w:hint="eastAsia"/>
                <w:szCs w:val="24"/>
              </w:rPr>
              <w:t>方式</w:t>
            </w:r>
            <w:r>
              <w:rPr>
                <w:rFonts w:ascii="宋体" w:eastAsia="宋体" w:hAnsi="宋体" w:hint="eastAsia"/>
                <w:szCs w:val="24"/>
              </w:rPr>
              <w:t>1</w:t>
            </w:r>
            <w:r>
              <w:rPr>
                <w:rFonts w:ascii="宋体" w:eastAsia="宋体" w:hAnsi="宋体" w:hint="eastAsia"/>
                <w:szCs w:val="24"/>
              </w:rPr>
              <w:t>通过对</w:t>
            </w:r>
            <w:r>
              <w:rPr>
                <w:rFonts w:ascii="宋体" w:eastAsia="宋体" w:hAnsi="宋体"/>
                <w:szCs w:val="24"/>
              </w:rPr>
              <w:t>爬行下来的页面</w:t>
            </w:r>
            <w:r>
              <w:rPr>
                <w:rFonts w:ascii="宋体" w:eastAsia="宋体" w:hAnsi="宋体" w:hint="eastAsia"/>
                <w:szCs w:val="24"/>
              </w:rPr>
              <w:t>上</w:t>
            </w:r>
            <w:r>
              <w:rPr>
                <w:rFonts w:ascii="宋体" w:eastAsia="宋体" w:hAnsi="宋体"/>
                <w:szCs w:val="24"/>
              </w:rPr>
              <w:t>的特征</w:t>
            </w:r>
            <w:r>
              <w:rPr>
                <w:rFonts w:ascii="宋体" w:eastAsia="宋体" w:hAnsi="宋体" w:hint="eastAsia"/>
                <w:szCs w:val="24"/>
              </w:rPr>
              <w:t>，</w:t>
            </w:r>
            <w:r>
              <w:rPr>
                <w:rFonts w:ascii="宋体" w:eastAsia="宋体" w:hAnsi="宋体"/>
                <w:szCs w:val="24"/>
              </w:rPr>
              <w:t>与</w:t>
            </w:r>
            <w:r>
              <w:rPr>
                <w:rFonts w:ascii="宋体" w:eastAsia="宋体" w:hAnsi="宋体" w:hint="eastAsia"/>
                <w:szCs w:val="24"/>
              </w:rPr>
              <w:t>特征</w:t>
            </w:r>
            <w:r>
              <w:rPr>
                <w:rFonts w:ascii="宋体" w:eastAsia="宋体" w:hAnsi="宋体"/>
                <w:szCs w:val="24"/>
              </w:rPr>
              <w:t>库里的特征进行匹配，发现被篡改的页面</w:t>
            </w:r>
            <w:r>
              <w:rPr>
                <w:rFonts w:ascii="宋体" w:eastAsia="宋体" w:hAnsi="宋体" w:hint="eastAsia"/>
                <w:szCs w:val="24"/>
              </w:rPr>
              <w:t>、方式</w:t>
            </w:r>
            <w:r>
              <w:rPr>
                <w:rFonts w:ascii="宋体" w:eastAsia="宋体" w:hAnsi="宋体" w:hint="eastAsia"/>
                <w:szCs w:val="24"/>
              </w:rPr>
              <w:t>2</w:t>
            </w:r>
            <w:r>
              <w:rPr>
                <w:rFonts w:ascii="宋体" w:eastAsia="宋体" w:hAnsi="宋体" w:hint="eastAsia"/>
                <w:szCs w:val="24"/>
              </w:rPr>
              <w:t>通过浏览器</w:t>
            </w:r>
            <w:proofErr w:type="spellStart"/>
            <w:r>
              <w:rPr>
                <w:rFonts w:ascii="宋体" w:eastAsia="宋体" w:hAnsi="宋体" w:hint="eastAsia"/>
                <w:szCs w:val="24"/>
              </w:rPr>
              <w:t>ua</w:t>
            </w:r>
            <w:proofErr w:type="spellEnd"/>
            <w:r>
              <w:rPr>
                <w:rFonts w:ascii="宋体" w:eastAsia="宋体" w:hAnsi="宋体" w:hint="eastAsia"/>
                <w:szCs w:val="24"/>
              </w:rPr>
              <w:t>获得两次结果进行对比，抓取被篡改的部分</w:t>
            </w:r>
          </w:p>
        </w:tc>
      </w:tr>
    </w:tbl>
    <w:p w:rsidR="00FB38F7" w:rsidRDefault="001D17F0">
      <w:pPr>
        <w:pStyle w:val="6"/>
        <w:rPr>
          <w:rFonts w:ascii="宋体" w:eastAsia="宋体" w:hAnsi="宋体"/>
        </w:rPr>
      </w:pPr>
      <w:r>
        <w:rPr>
          <w:rFonts w:ascii="宋体" w:eastAsia="宋体" w:hAnsi="宋体" w:hint="eastAsia"/>
        </w:rPr>
        <w:lastRenderedPageBreak/>
        <w:t>敏感词监测</w:t>
      </w:r>
    </w:p>
    <w:p w:rsidR="00FB38F7" w:rsidRDefault="001D17F0">
      <w:pPr>
        <w:ind w:firstLineChars="200" w:firstLine="480"/>
        <w:rPr>
          <w:rFonts w:ascii="宋体" w:eastAsia="宋体" w:hAnsi="宋体"/>
          <w:szCs w:val="24"/>
        </w:rPr>
      </w:pPr>
      <w:r>
        <w:rPr>
          <w:rFonts w:ascii="宋体" w:eastAsia="宋体" w:hAnsi="宋体" w:hint="eastAsia"/>
          <w:szCs w:val="24"/>
        </w:rPr>
        <w:t>采用中文关键词分析技术对网站进行敏感关键词监测，实现精确的敏感词识别，确保网站内容符合互联网相关规定，避免出现敏感信息以及被监管部门封杀。</w:t>
      </w:r>
      <w:r>
        <w:rPr>
          <w:rFonts w:ascii="宋体" w:eastAsia="宋体" w:hAnsi="宋体"/>
          <w:szCs w:val="24"/>
        </w:rPr>
        <w:t>网站监测平台</w:t>
      </w:r>
      <w:r>
        <w:rPr>
          <w:rFonts w:ascii="宋体" w:eastAsia="宋体" w:hAnsi="宋体" w:hint="eastAsia"/>
          <w:szCs w:val="24"/>
        </w:rPr>
        <w:t>进行了敏感</w:t>
      </w:r>
      <w:r>
        <w:rPr>
          <w:rFonts w:ascii="宋体" w:eastAsia="宋体" w:hAnsi="宋体"/>
          <w:szCs w:val="24"/>
        </w:rPr>
        <w:t>关键</w:t>
      </w:r>
      <w:r>
        <w:rPr>
          <w:rFonts w:ascii="宋体" w:eastAsia="宋体" w:hAnsi="宋体" w:hint="eastAsia"/>
          <w:szCs w:val="24"/>
        </w:rPr>
        <w:t>词的</w:t>
      </w:r>
      <w:r>
        <w:rPr>
          <w:rFonts w:ascii="宋体" w:eastAsia="宋体" w:hAnsi="宋体"/>
          <w:szCs w:val="24"/>
        </w:rPr>
        <w:t>管理，</w:t>
      </w:r>
      <w:r>
        <w:rPr>
          <w:rFonts w:ascii="宋体" w:eastAsia="宋体" w:hAnsi="宋体" w:hint="eastAsia"/>
          <w:szCs w:val="24"/>
        </w:rPr>
        <w:t>同时</w:t>
      </w:r>
      <w:r>
        <w:rPr>
          <w:rFonts w:ascii="宋体" w:eastAsia="宋体" w:hAnsi="宋体"/>
          <w:szCs w:val="24"/>
        </w:rPr>
        <w:t>在敏感关键</w:t>
      </w:r>
      <w:r>
        <w:rPr>
          <w:rFonts w:ascii="宋体" w:eastAsia="宋体" w:hAnsi="宋体" w:hint="eastAsia"/>
          <w:szCs w:val="24"/>
        </w:rPr>
        <w:t>词的</w:t>
      </w:r>
      <w:r>
        <w:rPr>
          <w:rFonts w:ascii="宋体" w:eastAsia="宋体" w:hAnsi="宋体"/>
          <w:szCs w:val="24"/>
        </w:rPr>
        <w:t>扫描任务中，</w:t>
      </w:r>
      <w:r>
        <w:rPr>
          <w:rFonts w:ascii="宋体" w:eastAsia="宋体" w:hAnsi="宋体" w:hint="eastAsia"/>
          <w:szCs w:val="24"/>
        </w:rPr>
        <w:t>通过</w:t>
      </w:r>
      <w:r>
        <w:rPr>
          <w:rFonts w:ascii="宋体" w:eastAsia="宋体" w:hAnsi="宋体"/>
          <w:szCs w:val="24"/>
        </w:rPr>
        <w:t>扫描任务</w:t>
      </w:r>
      <w:r>
        <w:rPr>
          <w:rFonts w:ascii="宋体" w:eastAsia="宋体" w:hAnsi="宋体" w:hint="eastAsia"/>
          <w:szCs w:val="24"/>
        </w:rPr>
        <w:t>结果</w:t>
      </w:r>
      <w:r>
        <w:rPr>
          <w:rFonts w:ascii="宋体" w:eastAsia="宋体" w:hAnsi="宋体"/>
          <w:szCs w:val="24"/>
        </w:rPr>
        <w:t>快照能够准确定位出</w:t>
      </w:r>
      <w:r>
        <w:rPr>
          <w:rFonts w:ascii="宋体" w:eastAsia="宋体" w:hAnsi="宋体" w:hint="eastAsia"/>
          <w:szCs w:val="24"/>
        </w:rPr>
        <w:t>关键词</w:t>
      </w:r>
      <w:r>
        <w:rPr>
          <w:rFonts w:ascii="宋体" w:eastAsia="宋体" w:hAnsi="宋体"/>
          <w:szCs w:val="24"/>
        </w:rPr>
        <w:t>的所在位置。</w:t>
      </w:r>
    </w:p>
    <w:p w:rsidR="00FB38F7" w:rsidRDefault="001D17F0">
      <w:pPr>
        <w:pStyle w:val="6"/>
        <w:rPr>
          <w:rFonts w:ascii="宋体" w:eastAsia="宋体" w:hAnsi="宋体"/>
        </w:rPr>
      </w:pPr>
      <w:r>
        <w:rPr>
          <w:rFonts w:ascii="宋体" w:eastAsia="宋体" w:hAnsi="宋体" w:hint="eastAsia"/>
        </w:rPr>
        <w:t>可用性监测</w:t>
      </w:r>
    </w:p>
    <w:p w:rsidR="00FB38F7" w:rsidRDefault="001D17F0">
      <w:pPr>
        <w:ind w:firstLineChars="200" w:firstLine="480"/>
        <w:rPr>
          <w:rFonts w:ascii="宋体" w:eastAsia="宋体" w:hAnsi="宋体"/>
          <w:szCs w:val="24"/>
        </w:rPr>
      </w:pPr>
      <w:r>
        <w:rPr>
          <w:rFonts w:ascii="宋体" w:eastAsia="宋体" w:hAnsi="宋体" w:hint="eastAsia"/>
          <w:szCs w:val="24"/>
        </w:rPr>
        <w:t>网站安全监测平台提供三个级别的网站可用性监测功能，分别从域名可用性、网站服务可用性再深入到网站程序可用性的监测。提供</w:t>
      </w:r>
      <w:r>
        <w:rPr>
          <w:rFonts w:ascii="宋体" w:eastAsia="宋体" w:hAnsi="宋体" w:hint="eastAsia"/>
          <w:szCs w:val="24"/>
        </w:rPr>
        <w:t>HTTP+PING+DNS</w:t>
      </w:r>
      <w:r>
        <w:rPr>
          <w:rFonts w:ascii="宋体" w:eastAsia="宋体" w:hAnsi="宋体" w:hint="eastAsia"/>
          <w:szCs w:val="24"/>
        </w:rPr>
        <w:t>检测</w:t>
      </w:r>
      <w:r>
        <w:rPr>
          <w:rFonts w:ascii="宋体" w:eastAsia="宋体" w:hAnsi="宋体"/>
          <w:szCs w:val="24"/>
        </w:rPr>
        <w:t>方式，</w:t>
      </w:r>
      <w:r>
        <w:rPr>
          <w:rFonts w:ascii="宋体" w:eastAsia="宋体" w:hAnsi="宋体" w:hint="eastAsia"/>
          <w:szCs w:val="24"/>
        </w:rPr>
        <w:t>较为全面的实现了网站可用性的监测功能。</w:t>
      </w:r>
    </w:p>
    <w:p w:rsidR="00FB38F7" w:rsidRDefault="001D17F0">
      <w:pPr>
        <w:pStyle w:val="7"/>
        <w:rPr>
          <w:rFonts w:ascii="宋体" w:eastAsia="宋体" w:hAnsi="宋体"/>
        </w:rPr>
      </w:pPr>
      <w:r>
        <w:rPr>
          <w:rFonts w:ascii="宋体" w:eastAsia="宋体" w:hAnsi="宋体" w:hint="eastAsia"/>
        </w:rPr>
        <w:t>域名解析可用性</w:t>
      </w:r>
    </w:p>
    <w:p w:rsidR="00FB38F7" w:rsidRDefault="001D17F0">
      <w:pPr>
        <w:ind w:firstLineChars="200" w:firstLine="480"/>
        <w:rPr>
          <w:rFonts w:ascii="宋体" w:eastAsia="宋体" w:hAnsi="宋体"/>
          <w:szCs w:val="24"/>
        </w:rPr>
      </w:pPr>
      <w:r>
        <w:rPr>
          <w:rFonts w:ascii="宋体" w:eastAsia="宋体" w:hAnsi="宋体" w:hint="eastAsia"/>
          <w:szCs w:val="24"/>
        </w:rPr>
        <w:t>任何一个解析的域名均有对应的权威</w:t>
      </w:r>
      <w:r>
        <w:rPr>
          <w:rFonts w:ascii="宋体" w:eastAsia="宋体" w:hAnsi="宋体" w:hint="eastAsia"/>
          <w:szCs w:val="24"/>
        </w:rPr>
        <w:t>DNS</w:t>
      </w:r>
      <w:r>
        <w:rPr>
          <w:rFonts w:ascii="宋体" w:eastAsia="宋体" w:hAnsi="宋体" w:hint="eastAsia"/>
          <w:szCs w:val="24"/>
        </w:rPr>
        <w:t>服务器为其提供域名解析服务，如果提供权威</w:t>
      </w:r>
      <w:r>
        <w:rPr>
          <w:rFonts w:ascii="宋体" w:eastAsia="宋体" w:hAnsi="宋体" w:hint="eastAsia"/>
          <w:szCs w:val="24"/>
        </w:rPr>
        <w:t>DNS</w:t>
      </w:r>
      <w:r>
        <w:rPr>
          <w:rFonts w:ascii="宋体" w:eastAsia="宋体" w:hAnsi="宋体" w:hint="eastAsia"/>
          <w:szCs w:val="24"/>
        </w:rPr>
        <w:t>信息的域名服务器出现故障或解析出错误的信息，将导致用户无法访问到真实的网站，例如百度网站被</w:t>
      </w:r>
      <w:proofErr w:type="gramStart"/>
      <w:r>
        <w:rPr>
          <w:rFonts w:ascii="宋体" w:eastAsia="宋体" w:hAnsi="宋体" w:hint="eastAsia"/>
          <w:szCs w:val="24"/>
        </w:rPr>
        <w:t>黑就是</w:t>
      </w:r>
      <w:proofErr w:type="gramEnd"/>
      <w:r>
        <w:rPr>
          <w:rFonts w:ascii="宋体" w:eastAsia="宋体" w:hAnsi="宋体" w:hint="eastAsia"/>
          <w:szCs w:val="24"/>
        </w:rPr>
        <w:t>类似的原因导致的。</w:t>
      </w:r>
    </w:p>
    <w:p w:rsidR="00FB38F7" w:rsidRDefault="001D17F0">
      <w:pPr>
        <w:ind w:firstLineChars="200" w:firstLine="480"/>
        <w:rPr>
          <w:rFonts w:ascii="宋体" w:eastAsia="宋体" w:hAnsi="宋体"/>
          <w:szCs w:val="24"/>
        </w:rPr>
      </w:pPr>
      <w:r>
        <w:rPr>
          <w:rFonts w:ascii="宋体" w:eastAsia="宋体" w:hAnsi="宋体" w:hint="eastAsia"/>
          <w:szCs w:val="24"/>
        </w:rPr>
        <w:t>监测平台通过监测权威服务器的可用性、以及权威服务器解析</w:t>
      </w:r>
      <w:r>
        <w:rPr>
          <w:rFonts w:ascii="宋体" w:eastAsia="宋体" w:hAnsi="宋体" w:hint="eastAsia"/>
          <w:szCs w:val="24"/>
        </w:rPr>
        <w:t>IP</w:t>
      </w:r>
      <w:r>
        <w:rPr>
          <w:rFonts w:ascii="宋体" w:eastAsia="宋体" w:hAnsi="宋体" w:hint="eastAsia"/>
          <w:szCs w:val="24"/>
        </w:rPr>
        <w:t>地址是否与监测平台记</w:t>
      </w:r>
      <w:r>
        <w:rPr>
          <w:rFonts w:ascii="宋体" w:eastAsia="宋体" w:hAnsi="宋体" w:hint="eastAsia"/>
          <w:szCs w:val="24"/>
        </w:rPr>
        <w:t>录的历史基准一致来判断域名是存否发生安全问题，检测到故障时会在向网站管理员提出整改建议。</w:t>
      </w:r>
    </w:p>
    <w:p w:rsidR="00FB38F7" w:rsidRDefault="001D17F0">
      <w:pPr>
        <w:pStyle w:val="7"/>
        <w:rPr>
          <w:rFonts w:ascii="宋体" w:eastAsia="宋体" w:hAnsi="宋体"/>
        </w:rPr>
      </w:pPr>
      <w:r>
        <w:rPr>
          <w:rFonts w:ascii="宋体" w:eastAsia="宋体" w:hAnsi="宋体" w:hint="eastAsia"/>
        </w:rPr>
        <w:t>网站服务可用性</w:t>
      </w:r>
    </w:p>
    <w:p w:rsidR="00FB38F7" w:rsidRDefault="001D17F0">
      <w:pPr>
        <w:ind w:firstLine="420"/>
        <w:rPr>
          <w:rFonts w:ascii="宋体" w:eastAsia="宋体" w:hAnsi="宋体"/>
          <w:szCs w:val="24"/>
        </w:rPr>
      </w:pPr>
      <w:r>
        <w:rPr>
          <w:rFonts w:ascii="宋体" w:eastAsia="宋体" w:hAnsi="宋体" w:hint="eastAsia"/>
          <w:szCs w:val="24"/>
        </w:rPr>
        <w:t>网站正常工作时会自动监听指定的</w:t>
      </w:r>
      <w:r>
        <w:rPr>
          <w:rFonts w:ascii="宋体" w:eastAsia="宋体" w:hAnsi="宋体" w:hint="eastAsia"/>
          <w:szCs w:val="24"/>
        </w:rPr>
        <w:t>TCP</w:t>
      </w:r>
      <w:r>
        <w:rPr>
          <w:rFonts w:ascii="宋体" w:eastAsia="宋体" w:hAnsi="宋体" w:hint="eastAsia"/>
          <w:szCs w:val="24"/>
        </w:rPr>
        <w:t>端口，通常是</w:t>
      </w:r>
      <w:r>
        <w:rPr>
          <w:rFonts w:ascii="宋体" w:eastAsia="宋体" w:hAnsi="宋体" w:hint="eastAsia"/>
          <w:szCs w:val="24"/>
        </w:rPr>
        <w:t>TCP 80</w:t>
      </w:r>
      <w:r>
        <w:rPr>
          <w:rFonts w:ascii="宋体" w:eastAsia="宋体" w:hAnsi="宋体" w:hint="eastAsia"/>
          <w:szCs w:val="24"/>
        </w:rPr>
        <w:t>端口，且通过</w:t>
      </w:r>
      <w:r>
        <w:rPr>
          <w:rFonts w:ascii="宋体" w:eastAsia="宋体" w:hAnsi="宋体" w:hint="eastAsia"/>
          <w:szCs w:val="24"/>
        </w:rPr>
        <w:t>HTTP</w:t>
      </w:r>
      <w:r>
        <w:rPr>
          <w:rFonts w:ascii="宋体" w:eastAsia="宋体" w:hAnsi="宋体" w:hint="eastAsia"/>
          <w:szCs w:val="24"/>
        </w:rPr>
        <w:t>协议访问时能获得一个</w:t>
      </w:r>
      <w:r>
        <w:rPr>
          <w:rFonts w:ascii="宋体" w:eastAsia="宋体" w:hAnsi="宋体" w:hint="eastAsia"/>
          <w:szCs w:val="24"/>
        </w:rPr>
        <w:t>200</w:t>
      </w:r>
      <w:r>
        <w:rPr>
          <w:rFonts w:ascii="宋体" w:eastAsia="宋体" w:hAnsi="宋体" w:hint="eastAsia"/>
          <w:szCs w:val="24"/>
        </w:rPr>
        <w:t>的响应状态码，则说明网站已经正常服务。当网站采用独立的服务器，网站内容为静态内容时使用该技术检测已经可以很好的跟踪网站的可用性了，但如果网站存在虚拟主机或复杂的应用程序时则仍不能确认网站是否正常工作。</w:t>
      </w:r>
    </w:p>
    <w:p w:rsidR="00FB38F7" w:rsidRDefault="001D17F0">
      <w:pPr>
        <w:pStyle w:val="6"/>
        <w:rPr>
          <w:rFonts w:ascii="宋体" w:eastAsia="宋体" w:hAnsi="宋体"/>
        </w:rPr>
      </w:pPr>
      <w:proofErr w:type="gramStart"/>
      <w:r>
        <w:rPr>
          <w:rFonts w:ascii="宋体" w:eastAsia="宋体" w:hAnsi="宋体" w:hint="eastAsia"/>
        </w:rPr>
        <w:t>挂马及</w:t>
      </w:r>
      <w:proofErr w:type="gramEnd"/>
      <w:r>
        <w:rPr>
          <w:rFonts w:ascii="宋体" w:eastAsia="宋体" w:hAnsi="宋体" w:hint="eastAsia"/>
        </w:rPr>
        <w:t>后门监测</w:t>
      </w:r>
    </w:p>
    <w:p w:rsidR="00FB38F7" w:rsidRDefault="001D17F0">
      <w:pPr>
        <w:spacing w:beforeLines="50" w:before="156" w:afterLines="50" w:after="156"/>
        <w:ind w:firstLine="480"/>
        <w:rPr>
          <w:rFonts w:ascii="宋体" w:eastAsia="宋体" w:hAnsi="宋体"/>
          <w:szCs w:val="24"/>
        </w:rPr>
      </w:pPr>
      <w:r>
        <w:rPr>
          <w:rFonts w:ascii="宋体" w:eastAsia="宋体" w:hAnsi="宋体"/>
          <w:szCs w:val="24"/>
        </w:rPr>
        <w:t>网站监测服务提供的</w:t>
      </w:r>
      <w:proofErr w:type="gramStart"/>
      <w:r>
        <w:rPr>
          <w:rFonts w:ascii="宋体" w:eastAsia="宋体" w:hAnsi="宋体"/>
          <w:szCs w:val="24"/>
        </w:rPr>
        <w:t>网页</w:t>
      </w:r>
      <w:r>
        <w:rPr>
          <w:rFonts w:ascii="宋体" w:eastAsia="宋体" w:hAnsi="宋体" w:hint="eastAsia"/>
          <w:szCs w:val="24"/>
        </w:rPr>
        <w:t>挂马</w:t>
      </w:r>
      <w:r>
        <w:rPr>
          <w:rFonts w:ascii="宋体" w:eastAsia="宋体" w:hAnsi="宋体"/>
          <w:szCs w:val="24"/>
        </w:rPr>
        <w:t>的</w:t>
      </w:r>
      <w:proofErr w:type="gramEnd"/>
      <w:r>
        <w:rPr>
          <w:rFonts w:ascii="宋体" w:eastAsia="宋体" w:hAnsi="宋体" w:hint="eastAsia"/>
          <w:szCs w:val="24"/>
        </w:rPr>
        <w:t>监测</w:t>
      </w:r>
      <w:r>
        <w:rPr>
          <w:rFonts w:ascii="宋体" w:eastAsia="宋体" w:hAnsi="宋体"/>
          <w:szCs w:val="24"/>
        </w:rPr>
        <w:t>，</w:t>
      </w:r>
      <w:r>
        <w:rPr>
          <w:rFonts w:ascii="宋体" w:eastAsia="宋体" w:hAnsi="宋体" w:hint="eastAsia"/>
          <w:szCs w:val="24"/>
        </w:rPr>
        <w:t>其算法主要由网页恶意代码分析技术和网页行为分析技术组成。通过上述两种主要的算法使网页木马检测功能实现了误报率低、漏报率底、能发现部分未知网页木马的效果。</w:t>
      </w:r>
    </w:p>
    <w:p w:rsidR="00FB38F7" w:rsidRDefault="001D17F0">
      <w:pPr>
        <w:ind w:firstLine="420"/>
        <w:rPr>
          <w:rFonts w:ascii="宋体" w:eastAsia="宋体" w:hAnsi="宋体"/>
          <w:szCs w:val="24"/>
        </w:rPr>
      </w:pPr>
      <w:r>
        <w:rPr>
          <w:rFonts w:ascii="宋体" w:eastAsia="宋体" w:hAnsi="宋体" w:hint="eastAsia"/>
          <w:szCs w:val="24"/>
        </w:rPr>
        <w:lastRenderedPageBreak/>
        <w:t>网站监测服务</w:t>
      </w:r>
      <w:r>
        <w:rPr>
          <w:rFonts w:ascii="宋体" w:eastAsia="宋体" w:hAnsi="宋体"/>
          <w:szCs w:val="24"/>
        </w:rPr>
        <w:t>采用模拟执行</w:t>
      </w:r>
      <w:r>
        <w:rPr>
          <w:rFonts w:ascii="宋体" w:eastAsia="宋体" w:hAnsi="宋体" w:hint="eastAsia"/>
          <w:szCs w:val="24"/>
        </w:rPr>
        <w:t>、</w:t>
      </w:r>
      <w:r>
        <w:rPr>
          <w:rFonts w:ascii="宋体" w:eastAsia="宋体" w:hAnsi="宋体"/>
          <w:szCs w:val="24"/>
        </w:rPr>
        <w:t>参数动态分析监测技术</w:t>
      </w:r>
      <w:r>
        <w:rPr>
          <w:rFonts w:ascii="宋体" w:eastAsia="宋体" w:hAnsi="宋体" w:hint="eastAsia"/>
          <w:szCs w:val="24"/>
        </w:rPr>
        <w:t>和后门</w:t>
      </w:r>
      <w:r>
        <w:rPr>
          <w:rFonts w:ascii="宋体" w:eastAsia="宋体" w:hAnsi="宋体"/>
          <w:szCs w:val="24"/>
        </w:rPr>
        <w:t>语义分析技术，并根据</w:t>
      </w:r>
      <w:proofErr w:type="spellStart"/>
      <w:r>
        <w:rPr>
          <w:rFonts w:ascii="宋体" w:eastAsia="宋体" w:hAnsi="宋体"/>
          <w:szCs w:val="24"/>
        </w:rPr>
        <w:t>webshell</w:t>
      </w:r>
      <w:proofErr w:type="spellEnd"/>
      <w:r>
        <w:rPr>
          <w:rFonts w:ascii="宋体" w:eastAsia="宋体" w:hAnsi="宋体"/>
          <w:szCs w:val="24"/>
        </w:rPr>
        <w:t>的行为模式构建了基于机器学习的智能检测模型。传统技术与人工智能技术相结合、静态扫描和动态分析相结合，更精准地检测出网站已知和未知的后门文件。</w:t>
      </w:r>
    </w:p>
    <w:p w:rsidR="00FB38F7" w:rsidRDefault="001D17F0">
      <w:pPr>
        <w:pStyle w:val="6"/>
        <w:rPr>
          <w:rFonts w:ascii="宋体" w:eastAsia="宋体" w:hAnsi="宋体"/>
        </w:rPr>
      </w:pPr>
      <w:proofErr w:type="spellStart"/>
      <w:r>
        <w:rPr>
          <w:rFonts w:ascii="宋体" w:eastAsia="宋体" w:hAnsi="宋体" w:hint="eastAsia"/>
        </w:rPr>
        <w:t>DDoS</w:t>
      </w:r>
      <w:proofErr w:type="spellEnd"/>
      <w:r>
        <w:rPr>
          <w:rFonts w:ascii="宋体" w:eastAsia="宋体" w:hAnsi="宋体" w:hint="eastAsia"/>
        </w:rPr>
        <w:t>防护</w:t>
      </w:r>
    </w:p>
    <w:p w:rsidR="00FB38F7" w:rsidRDefault="001D17F0">
      <w:pPr>
        <w:ind w:firstLineChars="200" w:firstLine="480"/>
        <w:rPr>
          <w:rFonts w:ascii="宋体" w:eastAsia="宋体" w:hAnsi="宋体"/>
          <w:szCs w:val="24"/>
        </w:rPr>
      </w:pPr>
      <w:r>
        <w:rPr>
          <w:rFonts w:ascii="宋体" w:eastAsia="宋体" w:hAnsi="宋体" w:hint="eastAsia"/>
          <w:szCs w:val="24"/>
        </w:rPr>
        <w:t>针对各类业务系统发起的</w:t>
      </w:r>
      <w:r>
        <w:rPr>
          <w:rFonts w:ascii="宋体" w:eastAsia="宋体" w:hAnsi="宋体" w:hint="eastAsia"/>
          <w:szCs w:val="24"/>
        </w:rPr>
        <w:t>DDOS</w:t>
      </w:r>
      <w:r>
        <w:rPr>
          <w:rFonts w:ascii="宋体" w:eastAsia="宋体" w:hAnsi="宋体" w:hint="eastAsia"/>
          <w:szCs w:val="24"/>
        </w:rPr>
        <w:t>攻击进行流量清洗，最大防护峰值可达</w:t>
      </w:r>
      <w:r>
        <w:rPr>
          <w:rFonts w:ascii="宋体" w:eastAsia="宋体" w:hAnsi="宋体" w:hint="eastAsia"/>
          <w:szCs w:val="24"/>
        </w:rPr>
        <w:t>2.5T</w:t>
      </w:r>
      <w:r>
        <w:rPr>
          <w:rFonts w:ascii="宋体" w:eastAsia="宋体" w:hAnsi="宋体" w:hint="eastAsia"/>
          <w:szCs w:val="24"/>
        </w:rPr>
        <w:t>，采用</w:t>
      </w:r>
      <w:r>
        <w:rPr>
          <w:rFonts w:ascii="宋体" w:eastAsia="宋体" w:hAnsi="宋体" w:hint="eastAsia"/>
          <w:szCs w:val="24"/>
        </w:rPr>
        <w:t>3-4</w:t>
      </w:r>
      <w:r>
        <w:rPr>
          <w:rFonts w:ascii="宋体" w:eastAsia="宋体" w:hAnsi="宋体" w:hint="eastAsia"/>
          <w:szCs w:val="24"/>
        </w:rPr>
        <w:t>层清洗模块针对大流量</w:t>
      </w:r>
      <w:r>
        <w:rPr>
          <w:rFonts w:ascii="宋体" w:eastAsia="宋体" w:hAnsi="宋体" w:hint="eastAsia"/>
          <w:szCs w:val="24"/>
        </w:rPr>
        <w:t>DDOS</w:t>
      </w:r>
      <w:r>
        <w:rPr>
          <w:rFonts w:ascii="宋体" w:eastAsia="宋体" w:hAnsi="宋体" w:hint="eastAsia"/>
          <w:szCs w:val="24"/>
        </w:rPr>
        <w:t>、</w:t>
      </w:r>
      <w:proofErr w:type="spellStart"/>
      <w:r>
        <w:rPr>
          <w:rFonts w:ascii="宋体" w:eastAsia="宋体" w:hAnsi="宋体" w:hint="eastAsia"/>
          <w:szCs w:val="24"/>
        </w:rPr>
        <w:t>syn</w:t>
      </w:r>
      <w:proofErr w:type="spellEnd"/>
      <w:r>
        <w:rPr>
          <w:rFonts w:ascii="宋体" w:eastAsia="宋体" w:hAnsi="宋体" w:hint="eastAsia"/>
          <w:szCs w:val="24"/>
        </w:rPr>
        <w:t>-flood</w:t>
      </w:r>
      <w:r>
        <w:rPr>
          <w:rFonts w:ascii="宋体" w:eastAsia="宋体" w:hAnsi="宋体" w:hint="eastAsia"/>
          <w:szCs w:val="24"/>
        </w:rPr>
        <w:t>、</w:t>
      </w:r>
      <w:proofErr w:type="spellStart"/>
      <w:r>
        <w:rPr>
          <w:rFonts w:ascii="宋体" w:eastAsia="宋体" w:hAnsi="宋体" w:hint="eastAsia"/>
          <w:szCs w:val="24"/>
        </w:rPr>
        <w:t>ack</w:t>
      </w:r>
      <w:proofErr w:type="spellEnd"/>
      <w:r>
        <w:rPr>
          <w:rFonts w:ascii="宋体" w:eastAsia="宋体" w:hAnsi="宋体" w:hint="eastAsia"/>
          <w:szCs w:val="24"/>
        </w:rPr>
        <w:t>-flood</w:t>
      </w:r>
      <w:r>
        <w:rPr>
          <w:rFonts w:ascii="宋体" w:eastAsia="宋体" w:hAnsi="宋体" w:hint="eastAsia"/>
          <w:szCs w:val="24"/>
        </w:rPr>
        <w:t>、</w:t>
      </w:r>
      <w:proofErr w:type="spellStart"/>
      <w:r>
        <w:rPr>
          <w:rFonts w:ascii="宋体" w:eastAsia="宋体" w:hAnsi="宋体" w:hint="eastAsia"/>
          <w:szCs w:val="24"/>
        </w:rPr>
        <w:t>udp</w:t>
      </w:r>
      <w:proofErr w:type="spellEnd"/>
      <w:r>
        <w:rPr>
          <w:rFonts w:ascii="宋体" w:eastAsia="宋体" w:hAnsi="宋体" w:hint="eastAsia"/>
          <w:szCs w:val="24"/>
        </w:rPr>
        <w:t>-flood</w:t>
      </w:r>
      <w:r>
        <w:rPr>
          <w:rFonts w:ascii="宋体" w:eastAsia="宋体" w:hAnsi="宋体" w:hint="eastAsia"/>
          <w:szCs w:val="24"/>
        </w:rPr>
        <w:t>、</w:t>
      </w:r>
      <w:proofErr w:type="spellStart"/>
      <w:r>
        <w:rPr>
          <w:rFonts w:ascii="宋体" w:eastAsia="宋体" w:hAnsi="宋体" w:hint="eastAsia"/>
          <w:szCs w:val="24"/>
        </w:rPr>
        <w:t>icmp</w:t>
      </w:r>
      <w:proofErr w:type="spellEnd"/>
      <w:r>
        <w:rPr>
          <w:rFonts w:ascii="宋体" w:eastAsia="宋体" w:hAnsi="宋体" w:hint="eastAsia"/>
          <w:szCs w:val="24"/>
        </w:rPr>
        <w:t>-flood</w:t>
      </w:r>
      <w:r>
        <w:rPr>
          <w:rFonts w:ascii="宋体" w:eastAsia="宋体" w:hAnsi="宋体" w:hint="eastAsia"/>
          <w:szCs w:val="24"/>
        </w:rPr>
        <w:t>、</w:t>
      </w:r>
      <w:r>
        <w:rPr>
          <w:rFonts w:ascii="宋体" w:eastAsia="宋体" w:hAnsi="宋体" w:hint="eastAsia"/>
          <w:szCs w:val="24"/>
        </w:rPr>
        <w:t>NTP</w:t>
      </w:r>
      <w:r>
        <w:rPr>
          <w:rFonts w:ascii="宋体" w:eastAsia="宋体" w:hAnsi="宋体" w:hint="eastAsia"/>
          <w:szCs w:val="24"/>
        </w:rPr>
        <w:t>攻击进行清洗，保障在线业务系统的可用性和连续性。</w:t>
      </w:r>
      <w:r>
        <w:rPr>
          <w:rFonts w:ascii="宋体" w:eastAsia="宋体" w:hAnsi="宋体" w:hint="eastAsia"/>
          <w:szCs w:val="24"/>
        </w:rPr>
        <w:t>DDOS</w:t>
      </w:r>
      <w:r>
        <w:rPr>
          <w:rFonts w:ascii="宋体" w:eastAsia="宋体" w:hAnsi="宋体" w:hint="eastAsia"/>
          <w:szCs w:val="24"/>
        </w:rPr>
        <w:t>防护</w:t>
      </w:r>
      <w:proofErr w:type="gramStart"/>
      <w:r>
        <w:rPr>
          <w:rFonts w:ascii="宋体" w:eastAsia="宋体" w:hAnsi="宋体" w:hint="eastAsia"/>
          <w:szCs w:val="24"/>
        </w:rPr>
        <w:t>全国回源</w:t>
      </w:r>
      <w:proofErr w:type="gramEnd"/>
      <w:r>
        <w:rPr>
          <w:rFonts w:ascii="宋体" w:eastAsia="宋体" w:hAnsi="宋体" w:hint="eastAsia"/>
          <w:szCs w:val="24"/>
        </w:rPr>
        <w:t>50ms</w:t>
      </w:r>
      <w:r>
        <w:rPr>
          <w:rFonts w:ascii="宋体" w:eastAsia="宋体" w:hAnsi="宋体" w:hint="eastAsia"/>
          <w:szCs w:val="24"/>
        </w:rPr>
        <w:t>以内，弹性防护，</w:t>
      </w:r>
      <w:proofErr w:type="gramStart"/>
      <w:r>
        <w:rPr>
          <w:rFonts w:ascii="宋体" w:eastAsia="宋体" w:hAnsi="宋体" w:hint="eastAsia"/>
          <w:szCs w:val="24"/>
        </w:rPr>
        <w:t>永不回源</w:t>
      </w:r>
      <w:proofErr w:type="gramEnd"/>
      <w:r>
        <w:rPr>
          <w:rFonts w:ascii="宋体" w:eastAsia="宋体" w:hAnsi="宋体" w:hint="eastAsia"/>
          <w:szCs w:val="24"/>
        </w:rPr>
        <w:t>。</w:t>
      </w:r>
    </w:p>
    <w:p w:rsidR="00FB38F7" w:rsidRDefault="001D17F0">
      <w:pPr>
        <w:jc w:val="center"/>
        <w:rPr>
          <w:rFonts w:ascii="宋体" w:eastAsia="宋体" w:hAnsi="宋体"/>
          <w:szCs w:val="24"/>
        </w:rPr>
      </w:pPr>
      <w:r>
        <w:rPr>
          <w:rFonts w:ascii="宋体" w:eastAsia="宋体" w:hAnsi="宋体"/>
          <w:noProof/>
          <w:szCs w:val="24"/>
        </w:rPr>
        <w:drawing>
          <wp:inline distT="0" distB="0" distL="0" distR="0">
            <wp:extent cx="5051425" cy="245554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stretch>
                      <a:fillRect/>
                    </a:stretch>
                  </pic:blipFill>
                  <pic:spPr>
                    <a:xfrm>
                      <a:off x="0" y="0"/>
                      <a:ext cx="5075942" cy="2467416"/>
                    </a:xfrm>
                    <a:prstGeom prst="rect">
                      <a:avLst/>
                    </a:prstGeom>
                  </pic:spPr>
                </pic:pic>
              </a:graphicData>
            </a:graphic>
          </wp:inline>
        </w:drawing>
      </w:r>
    </w:p>
    <w:p w:rsidR="00FB38F7" w:rsidRDefault="001D17F0">
      <w:pPr>
        <w:pStyle w:val="6"/>
        <w:rPr>
          <w:rFonts w:ascii="宋体" w:eastAsia="宋体" w:hAnsi="宋体"/>
        </w:rPr>
      </w:pPr>
      <w:r>
        <w:rPr>
          <w:rFonts w:ascii="宋体" w:eastAsia="宋体" w:hAnsi="宋体" w:hint="eastAsia"/>
        </w:rPr>
        <w:t>WEB</w:t>
      </w:r>
      <w:r>
        <w:rPr>
          <w:rFonts w:ascii="宋体" w:eastAsia="宋体" w:hAnsi="宋体" w:hint="eastAsia"/>
        </w:rPr>
        <w:t>防护</w:t>
      </w:r>
    </w:p>
    <w:p w:rsidR="00FB38F7" w:rsidRDefault="001D17F0">
      <w:pPr>
        <w:ind w:firstLineChars="200" w:firstLine="480"/>
        <w:rPr>
          <w:rFonts w:ascii="宋体" w:eastAsia="宋体" w:hAnsi="宋体"/>
          <w:szCs w:val="24"/>
        </w:rPr>
      </w:pPr>
      <w:r>
        <w:rPr>
          <w:rFonts w:ascii="宋体" w:eastAsia="宋体" w:hAnsi="宋体" w:hint="eastAsia"/>
          <w:szCs w:val="24"/>
        </w:rPr>
        <w:t>玄武</w:t>
      </w:r>
      <w:proofErr w:type="gramStart"/>
      <w:r>
        <w:rPr>
          <w:rFonts w:ascii="宋体" w:eastAsia="宋体" w:hAnsi="宋体" w:hint="eastAsia"/>
          <w:szCs w:val="24"/>
        </w:rPr>
        <w:t>盾</w:t>
      </w:r>
      <w:proofErr w:type="gramEnd"/>
      <w:r>
        <w:rPr>
          <w:rFonts w:ascii="宋体" w:eastAsia="宋体" w:hAnsi="宋体" w:hint="eastAsia"/>
          <w:szCs w:val="24"/>
        </w:rPr>
        <w:t>提供了目前业界覆盖范围最广、防护能力最强的</w:t>
      </w:r>
      <w:r>
        <w:rPr>
          <w:rFonts w:ascii="宋体" w:eastAsia="宋体" w:hAnsi="宋体" w:hint="eastAsia"/>
          <w:szCs w:val="24"/>
        </w:rPr>
        <w:t>WEB</w:t>
      </w:r>
      <w:r>
        <w:rPr>
          <w:rFonts w:ascii="宋体" w:eastAsia="宋体" w:hAnsi="宋体" w:hint="eastAsia"/>
          <w:szCs w:val="24"/>
        </w:rPr>
        <w:t>安全防护，对</w:t>
      </w:r>
      <w:r>
        <w:rPr>
          <w:rFonts w:ascii="宋体" w:eastAsia="宋体" w:hAnsi="宋体" w:hint="eastAsia"/>
          <w:szCs w:val="24"/>
        </w:rPr>
        <w:t>Web</w:t>
      </w:r>
      <w:r>
        <w:rPr>
          <w:rFonts w:ascii="宋体" w:eastAsia="宋体" w:hAnsi="宋体" w:hint="eastAsia"/>
          <w:szCs w:val="24"/>
        </w:rPr>
        <w:t>网站或应用进行严格的保护。安全策略来自于</w:t>
      </w:r>
      <w:r>
        <w:rPr>
          <w:rFonts w:ascii="宋体" w:eastAsia="宋体" w:hAnsi="宋体" w:hint="eastAsia"/>
          <w:szCs w:val="24"/>
        </w:rPr>
        <w:t>Snort</w:t>
      </w:r>
      <w:r>
        <w:rPr>
          <w:rFonts w:ascii="宋体" w:eastAsia="宋体" w:hAnsi="宋体" w:hint="eastAsia"/>
          <w:szCs w:val="24"/>
        </w:rPr>
        <w:t>、</w:t>
      </w:r>
      <w:r>
        <w:rPr>
          <w:rFonts w:ascii="宋体" w:eastAsia="宋体" w:hAnsi="宋体" w:hint="eastAsia"/>
          <w:szCs w:val="24"/>
        </w:rPr>
        <w:t>CWE</w:t>
      </w:r>
      <w:r>
        <w:rPr>
          <w:rFonts w:ascii="宋体" w:eastAsia="宋体" w:hAnsi="宋体" w:hint="eastAsia"/>
          <w:szCs w:val="24"/>
        </w:rPr>
        <w:t>、</w:t>
      </w:r>
      <w:r>
        <w:rPr>
          <w:rFonts w:ascii="宋体" w:eastAsia="宋体" w:hAnsi="宋体" w:hint="eastAsia"/>
          <w:szCs w:val="24"/>
        </w:rPr>
        <w:t>OWASP</w:t>
      </w:r>
      <w:r>
        <w:rPr>
          <w:rFonts w:ascii="宋体" w:eastAsia="宋体" w:hAnsi="宋体" w:hint="eastAsia"/>
          <w:szCs w:val="24"/>
        </w:rPr>
        <w:t>组织，以及</w:t>
      </w:r>
      <w:proofErr w:type="gramStart"/>
      <w:r>
        <w:rPr>
          <w:rFonts w:ascii="宋体" w:eastAsia="宋体" w:hAnsi="宋体" w:hint="eastAsia"/>
          <w:szCs w:val="24"/>
        </w:rPr>
        <w:t>安恒安全</w:t>
      </w:r>
      <w:proofErr w:type="gramEnd"/>
      <w:r>
        <w:rPr>
          <w:rFonts w:ascii="宋体" w:eastAsia="宋体" w:hAnsi="宋体" w:hint="eastAsia"/>
          <w:szCs w:val="24"/>
        </w:rPr>
        <w:t>研究院对国内典型应用的深入研究成果，采用机器学习</w:t>
      </w:r>
      <w:r>
        <w:rPr>
          <w:rFonts w:ascii="宋体" w:eastAsia="宋体" w:hAnsi="宋体" w:hint="eastAsia"/>
          <w:szCs w:val="24"/>
        </w:rPr>
        <w:t>+</w:t>
      </w:r>
      <w:r>
        <w:rPr>
          <w:rFonts w:ascii="宋体" w:eastAsia="宋体" w:hAnsi="宋体" w:hint="eastAsia"/>
          <w:szCs w:val="24"/>
        </w:rPr>
        <w:t>规则双重检测机制，通过机器学习识别注入和</w:t>
      </w:r>
      <w:proofErr w:type="gramStart"/>
      <w:r>
        <w:rPr>
          <w:rFonts w:ascii="宋体" w:eastAsia="宋体" w:hAnsi="宋体" w:hint="eastAsia"/>
          <w:szCs w:val="24"/>
        </w:rPr>
        <w:t>跨站类攻击</w:t>
      </w:r>
      <w:proofErr w:type="gramEnd"/>
      <w:r>
        <w:rPr>
          <w:rFonts w:ascii="宋体" w:eastAsia="宋体" w:hAnsi="宋体" w:hint="eastAsia"/>
          <w:szCs w:val="24"/>
        </w:rPr>
        <w:t>。</w:t>
      </w:r>
    </w:p>
    <w:p w:rsidR="00FB38F7" w:rsidRDefault="001D17F0">
      <w:pPr>
        <w:adjustRightInd w:val="0"/>
        <w:ind w:firstLineChars="200" w:firstLine="480"/>
        <w:jc w:val="center"/>
        <w:rPr>
          <w:rFonts w:ascii="宋体" w:eastAsia="宋体" w:hAnsi="宋体"/>
          <w:szCs w:val="24"/>
        </w:rPr>
      </w:pPr>
      <w:r>
        <w:rPr>
          <w:rFonts w:ascii="宋体" w:eastAsia="宋体" w:hAnsi="宋体"/>
          <w:noProof/>
          <w:szCs w:val="24"/>
        </w:rPr>
        <w:lastRenderedPageBreak/>
        <w:drawing>
          <wp:inline distT="0" distB="0" distL="0" distR="0">
            <wp:extent cx="2453640" cy="17030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5"/>
                    <a:stretch>
                      <a:fillRect/>
                    </a:stretch>
                  </pic:blipFill>
                  <pic:spPr>
                    <a:xfrm>
                      <a:off x="0" y="0"/>
                      <a:ext cx="2494241" cy="1731055"/>
                    </a:xfrm>
                    <a:prstGeom prst="rect">
                      <a:avLst/>
                    </a:prstGeom>
                  </pic:spPr>
                </pic:pic>
              </a:graphicData>
            </a:graphic>
          </wp:inline>
        </w:drawing>
      </w:r>
    </w:p>
    <w:p w:rsidR="00FB38F7" w:rsidRDefault="001D17F0">
      <w:pPr>
        <w:ind w:firstLineChars="200" w:firstLine="480"/>
        <w:rPr>
          <w:rFonts w:ascii="宋体" w:eastAsia="宋体" w:hAnsi="宋体"/>
          <w:szCs w:val="24"/>
        </w:rPr>
      </w:pPr>
      <w:r>
        <w:rPr>
          <w:rFonts w:ascii="宋体" w:eastAsia="宋体" w:hAnsi="宋体" w:hint="eastAsia"/>
          <w:szCs w:val="24"/>
        </w:rPr>
        <w:t>通过规则检测引擎针对协议违规、</w:t>
      </w:r>
      <w:proofErr w:type="spellStart"/>
      <w:r>
        <w:rPr>
          <w:rFonts w:ascii="宋体" w:eastAsia="宋体" w:hAnsi="宋体" w:hint="eastAsia"/>
          <w:szCs w:val="24"/>
        </w:rPr>
        <w:t>W</w:t>
      </w:r>
      <w:r>
        <w:rPr>
          <w:rFonts w:ascii="宋体" w:eastAsia="宋体" w:hAnsi="宋体"/>
          <w:szCs w:val="24"/>
        </w:rPr>
        <w:t>eb</w:t>
      </w:r>
      <w:r>
        <w:rPr>
          <w:rFonts w:ascii="宋体" w:eastAsia="宋体" w:hAnsi="宋体"/>
          <w:szCs w:val="24"/>
        </w:rPr>
        <w:t>shell</w:t>
      </w:r>
      <w:proofErr w:type="spellEnd"/>
      <w:r>
        <w:rPr>
          <w:rFonts w:ascii="宋体" w:eastAsia="宋体" w:hAnsi="宋体"/>
          <w:szCs w:val="24"/>
        </w:rPr>
        <w:t>、</w:t>
      </w:r>
      <w:r>
        <w:rPr>
          <w:rFonts w:ascii="宋体" w:eastAsia="宋体" w:hAnsi="宋体" w:hint="eastAsia"/>
          <w:szCs w:val="24"/>
        </w:rPr>
        <w:t>盗链、组件漏洞、</w:t>
      </w:r>
      <w:r>
        <w:rPr>
          <w:rFonts w:ascii="宋体" w:eastAsia="宋体" w:hAnsi="宋体" w:hint="eastAsia"/>
          <w:szCs w:val="24"/>
        </w:rPr>
        <w:t>CSRF</w:t>
      </w:r>
      <w:r>
        <w:rPr>
          <w:rFonts w:ascii="宋体" w:eastAsia="宋体" w:hAnsi="宋体" w:hint="eastAsia"/>
          <w:szCs w:val="24"/>
        </w:rPr>
        <w:t>、信息泄露等攻击进行拦截。</w:t>
      </w:r>
    </w:p>
    <w:p w:rsidR="00FB38F7" w:rsidRDefault="001D17F0">
      <w:pPr>
        <w:rPr>
          <w:rFonts w:ascii="宋体" w:eastAsia="宋体" w:hAnsi="宋体"/>
          <w:szCs w:val="24"/>
        </w:rPr>
      </w:pPr>
      <w:r>
        <w:rPr>
          <w:rFonts w:ascii="宋体" w:eastAsia="宋体" w:hAnsi="宋体"/>
          <w:noProof/>
          <w:szCs w:val="24"/>
        </w:rPr>
        <w:drawing>
          <wp:inline distT="0" distB="0" distL="0" distR="0">
            <wp:extent cx="5044440" cy="253619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tretch>
                      <a:fillRect/>
                    </a:stretch>
                  </pic:blipFill>
                  <pic:spPr>
                    <a:xfrm>
                      <a:off x="0" y="0"/>
                      <a:ext cx="5056809" cy="2542642"/>
                    </a:xfrm>
                    <a:prstGeom prst="rect">
                      <a:avLst/>
                    </a:prstGeom>
                  </pic:spPr>
                </pic:pic>
              </a:graphicData>
            </a:graphic>
          </wp:inline>
        </w:drawing>
      </w:r>
    </w:p>
    <w:p w:rsidR="00FB38F7" w:rsidRDefault="001D17F0">
      <w:pPr>
        <w:pStyle w:val="7"/>
        <w:rPr>
          <w:rFonts w:ascii="宋体" w:eastAsia="宋体" w:hAnsi="宋体"/>
        </w:rPr>
      </w:pPr>
      <w:r>
        <w:rPr>
          <w:rFonts w:ascii="宋体" w:eastAsia="宋体" w:hAnsi="宋体" w:hint="eastAsia"/>
        </w:rPr>
        <w:t>HTTP</w:t>
      </w:r>
      <w:r>
        <w:rPr>
          <w:rFonts w:ascii="宋体" w:eastAsia="宋体" w:hAnsi="宋体" w:hint="eastAsia"/>
        </w:rPr>
        <w:t>协议规范性检查</w:t>
      </w:r>
    </w:p>
    <w:p w:rsidR="00FB38F7" w:rsidRDefault="001D17F0">
      <w:pPr>
        <w:ind w:firstLineChars="200" w:firstLine="480"/>
        <w:rPr>
          <w:rFonts w:ascii="宋体" w:eastAsia="宋体" w:hAnsi="宋体"/>
          <w:szCs w:val="24"/>
        </w:rPr>
      </w:pPr>
      <w:r>
        <w:rPr>
          <w:rFonts w:ascii="宋体" w:eastAsia="宋体" w:hAnsi="宋体" w:hint="eastAsia"/>
          <w:szCs w:val="24"/>
        </w:rPr>
        <w:t>检查提交的报文是否符合</w:t>
      </w:r>
      <w:r>
        <w:rPr>
          <w:rFonts w:ascii="宋体" w:eastAsia="宋体" w:hAnsi="宋体" w:hint="eastAsia"/>
          <w:szCs w:val="24"/>
        </w:rPr>
        <w:t>HTTP</w:t>
      </w:r>
      <w:r>
        <w:rPr>
          <w:rFonts w:ascii="宋体" w:eastAsia="宋体" w:hAnsi="宋体" w:hint="eastAsia"/>
          <w:szCs w:val="24"/>
        </w:rPr>
        <w:t>协议框架，如异常的请求方法、不同字段的合</w:t>
      </w:r>
      <w:proofErr w:type="gramStart"/>
      <w:r>
        <w:rPr>
          <w:rFonts w:ascii="宋体" w:eastAsia="宋体" w:hAnsi="宋体" w:hint="eastAsia"/>
          <w:szCs w:val="24"/>
        </w:rPr>
        <w:t>规</w:t>
      </w:r>
      <w:proofErr w:type="gramEnd"/>
      <w:r>
        <w:rPr>
          <w:rFonts w:ascii="宋体" w:eastAsia="宋体" w:hAnsi="宋体" w:hint="eastAsia"/>
          <w:szCs w:val="24"/>
        </w:rPr>
        <w:t>性、特殊字符、重点字段的缺失、</w:t>
      </w:r>
      <w:r>
        <w:rPr>
          <w:rFonts w:ascii="宋体" w:eastAsia="宋体" w:hAnsi="宋体" w:hint="eastAsia"/>
          <w:szCs w:val="24"/>
        </w:rPr>
        <w:t>HTTP</w:t>
      </w:r>
      <w:r>
        <w:rPr>
          <w:rFonts w:ascii="宋体" w:eastAsia="宋体" w:hAnsi="宋体" w:hint="eastAsia"/>
          <w:szCs w:val="24"/>
        </w:rPr>
        <w:t>方法控制、超长报文造成的溢出攻击以及对高危文件的访问等，黑客在使用非浏览器工具调试时可迅速拦截。</w:t>
      </w:r>
    </w:p>
    <w:p w:rsidR="00FB38F7" w:rsidRDefault="001D17F0">
      <w:pPr>
        <w:pStyle w:val="7"/>
        <w:rPr>
          <w:rFonts w:ascii="宋体" w:eastAsia="宋体" w:hAnsi="宋体"/>
        </w:rPr>
      </w:pPr>
      <w:proofErr w:type="spellStart"/>
      <w:r>
        <w:rPr>
          <w:rFonts w:ascii="宋体" w:eastAsia="宋体" w:hAnsi="宋体" w:hint="eastAsia"/>
        </w:rPr>
        <w:t>Webshell</w:t>
      </w:r>
      <w:proofErr w:type="spellEnd"/>
      <w:r>
        <w:rPr>
          <w:rFonts w:ascii="宋体" w:eastAsia="宋体" w:hAnsi="宋体" w:hint="eastAsia"/>
        </w:rPr>
        <w:t>检测</w:t>
      </w:r>
    </w:p>
    <w:p w:rsidR="00FB38F7" w:rsidRDefault="001D17F0">
      <w:pPr>
        <w:ind w:firstLineChars="200" w:firstLine="480"/>
        <w:rPr>
          <w:rFonts w:ascii="宋体" w:eastAsia="宋体" w:hAnsi="宋体"/>
          <w:szCs w:val="24"/>
        </w:rPr>
      </w:pPr>
      <w:r>
        <w:rPr>
          <w:rFonts w:ascii="宋体" w:eastAsia="宋体" w:hAnsi="宋体" w:hint="eastAsia"/>
          <w:szCs w:val="24"/>
        </w:rPr>
        <w:t>对用户上传的文件后缀名和文件内容进行全方面检查，杜绝</w:t>
      </w:r>
      <w:proofErr w:type="spellStart"/>
      <w:r>
        <w:rPr>
          <w:rFonts w:ascii="宋体" w:eastAsia="宋体" w:hAnsi="宋体" w:hint="eastAsia"/>
          <w:szCs w:val="24"/>
        </w:rPr>
        <w:t>Webshell</w:t>
      </w:r>
      <w:proofErr w:type="spellEnd"/>
      <w:r>
        <w:rPr>
          <w:rFonts w:ascii="宋体" w:eastAsia="宋体" w:hAnsi="宋体" w:hint="eastAsia"/>
          <w:szCs w:val="24"/>
        </w:rPr>
        <w:t>的上传和访问，并对已经上传的</w:t>
      </w:r>
      <w:proofErr w:type="spellStart"/>
      <w:r>
        <w:rPr>
          <w:rFonts w:ascii="宋体" w:eastAsia="宋体" w:hAnsi="宋体" w:hint="eastAsia"/>
          <w:szCs w:val="24"/>
        </w:rPr>
        <w:t>Webshell</w:t>
      </w:r>
      <w:proofErr w:type="spellEnd"/>
      <w:r>
        <w:rPr>
          <w:rFonts w:ascii="宋体" w:eastAsia="宋体" w:hAnsi="宋体" w:hint="eastAsia"/>
          <w:szCs w:val="24"/>
        </w:rPr>
        <w:t>进行拦截。</w:t>
      </w:r>
    </w:p>
    <w:p w:rsidR="00FB38F7" w:rsidRDefault="001D17F0">
      <w:pPr>
        <w:pStyle w:val="7"/>
        <w:rPr>
          <w:rFonts w:ascii="宋体" w:eastAsia="宋体" w:hAnsi="宋体"/>
        </w:rPr>
      </w:pPr>
      <w:r>
        <w:rPr>
          <w:rFonts w:ascii="宋体" w:eastAsia="宋体" w:hAnsi="宋体" w:hint="eastAsia"/>
        </w:rPr>
        <w:t>注入攻击防护</w:t>
      </w:r>
    </w:p>
    <w:p w:rsidR="00FB38F7" w:rsidRDefault="001D17F0">
      <w:pPr>
        <w:ind w:firstLineChars="200" w:firstLine="480"/>
        <w:rPr>
          <w:rFonts w:ascii="宋体" w:eastAsia="宋体" w:hAnsi="宋体"/>
          <w:szCs w:val="24"/>
        </w:rPr>
      </w:pPr>
      <w:r>
        <w:rPr>
          <w:rFonts w:ascii="宋体" w:eastAsia="宋体" w:hAnsi="宋体" w:hint="eastAsia"/>
          <w:szCs w:val="24"/>
        </w:rPr>
        <w:t>对用户提交的</w:t>
      </w:r>
      <w:r>
        <w:rPr>
          <w:rFonts w:ascii="宋体" w:eastAsia="宋体" w:hAnsi="宋体" w:hint="eastAsia"/>
          <w:szCs w:val="24"/>
        </w:rPr>
        <w:t>URL</w:t>
      </w:r>
      <w:r>
        <w:rPr>
          <w:rFonts w:ascii="宋体" w:eastAsia="宋体" w:hAnsi="宋体" w:hint="eastAsia"/>
          <w:szCs w:val="24"/>
        </w:rPr>
        <w:t>、参数、</w:t>
      </w:r>
      <w:r>
        <w:rPr>
          <w:rFonts w:ascii="宋体" w:eastAsia="宋体" w:hAnsi="宋体" w:hint="eastAsia"/>
          <w:szCs w:val="24"/>
        </w:rPr>
        <w:t>Cookie</w:t>
      </w:r>
      <w:r>
        <w:rPr>
          <w:rFonts w:ascii="宋体" w:eastAsia="宋体" w:hAnsi="宋体" w:hint="eastAsia"/>
          <w:szCs w:val="24"/>
        </w:rPr>
        <w:t>等字段进行检查，采用</w:t>
      </w:r>
      <w:r>
        <w:rPr>
          <w:rFonts w:ascii="宋体" w:eastAsia="宋体" w:hAnsi="宋体" w:hint="eastAsia"/>
          <w:szCs w:val="24"/>
        </w:rPr>
        <w:t>SQL</w:t>
      </w:r>
      <w:r>
        <w:rPr>
          <w:rFonts w:ascii="宋体" w:eastAsia="宋体" w:hAnsi="宋体" w:hint="eastAsia"/>
          <w:szCs w:val="24"/>
        </w:rPr>
        <w:t>语义解析技术防止风险系数极高的</w:t>
      </w:r>
      <w:r>
        <w:rPr>
          <w:rFonts w:ascii="宋体" w:eastAsia="宋体" w:hAnsi="宋体" w:hint="eastAsia"/>
          <w:szCs w:val="24"/>
        </w:rPr>
        <w:t>SQL</w:t>
      </w:r>
      <w:r>
        <w:rPr>
          <w:rFonts w:ascii="宋体" w:eastAsia="宋体" w:hAnsi="宋体" w:hint="eastAsia"/>
          <w:szCs w:val="24"/>
        </w:rPr>
        <w:t>注入攻击，采用字符偏移技术对代码、命令、文件、</w:t>
      </w:r>
      <w:r>
        <w:rPr>
          <w:rFonts w:ascii="宋体" w:eastAsia="宋体" w:hAnsi="宋体" w:hint="eastAsia"/>
          <w:szCs w:val="24"/>
        </w:rPr>
        <w:t>LDAP</w:t>
      </w:r>
      <w:r>
        <w:rPr>
          <w:rFonts w:ascii="宋体" w:eastAsia="宋体" w:hAnsi="宋体" w:hint="eastAsia"/>
          <w:szCs w:val="24"/>
        </w:rPr>
        <w:t>、</w:t>
      </w:r>
      <w:r>
        <w:rPr>
          <w:rFonts w:ascii="宋体" w:eastAsia="宋体" w:hAnsi="宋体" w:hint="eastAsia"/>
          <w:szCs w:val="24"/>
        </w:rPr>
        <w:t>SSI</w:t>
      </w:r>
      <w:r>
        <w:rPr>
          <w:rFonts w:ascii="宋体" w:eastAsia="宋体" w:hAnsi="宋体" w:hint="eastAsia"/>
          <w:szCs w:val="24"/>
        </w:rPr>
        <w:t>等注入攻击的检测，有效地防护了对操作系统和应用的注入攻击。</w:t>
      </w:r>
    </w:p>
    <w:p w:rsidR="00FB38F7" w:rsidRDefault="001D17F0">
      <w:pPr>
        <w:pStyle w:val="7"/>
        <w:rPr>
          <w:rFonts w:ascii="宋体" w:eastAsia="宋体" w:hAnsi="宋体"/>
        </w:rPr>
      </w:pPr>
      <w:proofErr w:type="gramStart"/>
      <w:r>
        <w:rPr>
          <w:rFonts w:ascii="宋体" w:eastAsia="宋体" w:hAnsi="宋体" w:hint="eastAsia"/>
        </w:rPr>
        <w:lastRenderedPageBreak/>
        <w:t>跨站脚本</w:t>
      </w:r>
      <w:proofErr w:type="gramEnd"/>
      <w:r>
        <w:rPr>
          <w:rFonts w:ascii="宋体" w:eastAsia="宋体" w:hAnsi="宋体" w:hint="eastAsia"/>
        </w:rPr>
        <w:t>攻击防护</w:t>
      </w:r>
    </w:p>
    <w:p w:rsidR="00FB38F7" w:rsidRDefault="001D17F0">
      <w:pPr>
        <w:ind w:firstLineChars="200" w:firstLine="480"/>
        <w:rPr>
          <w:rFonts w:ascii="宋体" w:eastAsia="宋体" w:hAnsi="宋体"/>
          <w:szCs w:val="24"/>
        </w:rPr>
      </w:pPr>
      <w:r>
        <w:rPr>
          <w:rFonts w:ascii="宋体" w:eastAsia="宋体" w:hAnsi="宋体" w:hint="eastAsia"/>
          <w:szCs w:val="24"/>
        </w:rPr>
        <w:t>采用字符差分技术对用户提交的脚本进行检查，防止不合法</w:t>
      </w:r>
      <w:proofErr w:type="gramStart"/>
      <w:r>
        <w:rPr>
          <w:rFonts w:ascii="宋体" w:eastAsia="宋体" w:hAnsi="宋体" w:hint="eastAsia"/>
          <w:szCs w:val="24"/>
        </w:rPr>
        <w:t>跨站脚本</w:t>
      </w:r>
      <w:proofErr w:type="gramEnd"/>
      <w:r>
        <w:rPr>
          <w:rFonts w:ascii="宋体" w:eastAsia="宋体" w:hAnsi="宋体" w:hint="eastAsia"/>
          <w:szCs w:val="24"/>
        </w:rPr>
        <w:t>，防护存储型、反射型和</w:t>
      </w:r>
      <w:r>
        <w:rPr>
          <w:rFonts w:ascii="宋体" w:eastAsia="宋体" w:hAnsi="宋体" w:hint="eastAsia"/>
          <w:szCs w:val="24"/>
        </w:rPr>
        <w:t>DOM</w:t>
      </w:r>
      <w:r>
        <w:rPr>
          <w:rFonts w:ascii="宋体" w:eastAsia="宋体" w:hAnsi="宋体" w:hint="eastAsia"/>
          <w:szCs w:val="24"/>
        </w:rPr>
        <w:t>型跨站。</w:t>
      </w:r>
    </w:p>
    <w:p w:rsidR="00FB38F7" w:rsidRDefault="001D17F0">
      <w:pPr>
        <w:pStyle w:val="7"/>
        <w:rPr>
          <w:rFonts w:ascii="宋体" w:eastAsia="宋体" w:hAnsi="宋体"/>
        </w:rPr>
      </w:pPr>
      <w:r>
        <w:rPr>
          <w:rFonts w:ascii="宋体" w:eastAsia="宋体" w:hAnsi="宋体" w:hint="eastAsia"/>
        </w:rPr>
        <w:t>信息泄漏防护</w:t>
      </w:r>
    </w:p>
    <w:p w:rsidR="00FB38F7" w:rsidRDefault="001D17F0">
      <w:pPr>
        <w:ind w:firstLineChars="200" w:firstLine="480"/>
        <w:rPr>
          <w:rFonts w:ascii="宋体" w:eastAsia="宋体" w:hAnsi="宋体"/>
          <w:szCs w:val="24"/>
        </w:rPr>
      </w:pPr>
      <w:r>
        <w:rPr>
          <w:rFonts w:ascii="宋体" w:eastAsia="宋体" w:hAnsi="宋体" w:hint="eastAsia"/>
          <w:szCs w:val="24"/>
        </w:rPr>
        <w:t>对服务器响应状态码、服务器错误信息、数据库错误信息、源代码信息泄露进行过滤，防止服务器信息被黑客利用进行有效攻击，并对身份证、手机号等敏感信息进行脱敏处理。</w:t>
      </w:r>
    </w:p>
    <w:p w:rsidR="00FB38F7" w:rsidRDefault="001D17F0">
      <w:pPr>
        <w:pStyle w:val="7"/>
        <w:rPr>
          <w:rFonts w:ascii="宋体" w:eastAsia="宋体" w:hAnsi="宋体"/>
        </w:rPr>
      </w:pPr>
      <w:r>
        <w:rPr>
          <w:rFonts w:ascii="宋体" w:eastAsia="宋体" w:hAnsi="宋体" w:hint="eastAsia"/>
        </w:rPr>
        <w:t>第</w:t>
      </w:r>
      <w:r>
        <w:rPr>
          <w:rFonts w:ascii="宋体" w:eastAsia="宋体" w:hAnsi="宋体" w:hint="eastAsia"/>
        </w:rPr>
        <w:t>三方组件漏洞防护</w:t>
      </w:r>
    </w:p>
    <w:p w:rsidR="00FB38F7" w:rsidRDefault="001D17F0">
      <w:pPr>
        <w:ind w:firstLineChars="200" w:firstLine="480"/>
        <w:rPr>
          <w:rFonts w:ascii="宋体" w:eastAsia="宋体" w:hAnsi="宋体"/>
          <w:szCs w:val="24"/>
        </w:rPr>
      </w:pPr>
      <w:r>
        <w:rPr>
          <w:rFonts w:ascii="宋体" w:eastAsia="宋体" w:hAnsi="宋体" w:hint="eastAsia"/>
          <w:szCs w:val="24"/>
        </w:rPr>
        <w:t>对</w:t>
      </w:r>
      <w:r>
        <w:rPr>
          <w:rFonts w:ascii="宋体" w:eastAsia="宋体" w:hAnsi="宋体" w:hint="eastAsia"/>
          <w:szCs w:val="24"/>
        </w:rPr>
        <w:t>WEB</w:t>
      </w:r>
      <w:r>
        <w:rPr>
          <w:rFonts w:ascii="宋体" w:eastAsia="宋体" w:hAnsi="宋体" w:hint="eastAsia"/>
          <w:szCs w:val="24"/>
        </w:rPr>
        <w:t>服务器容器、应用中间件、</w:t>
      </w:r>
      <w:r>
        <w:rPr>
          <w:rFonts w:ascii="宋体" w:eastAsia="宋体" w:hAnsi="宋体" w:hint="eastAsia"/>
          <w:szCs w:val="24"/>
        </w:rPr>
        <w:t>CMS</w:t>
      </w:r>
      <w:r>
        <w:rPr>
          <w:rFonts w:ascii="宋体" w:eastAsia="宋体" w:hAnsi="宋体" w:hint="eastAsia"/>
          <w:szCs w:val="24"/>
        </w:rPr>
        <w:t>系统等漏洞进行有效防护。</w:t>
      </w:r>
    </w:p>
    <w:p w:rsidR="00FB38F7" w:rsidRDefault="001D17F0">
      <w:pPr>
        <w:pStyle w:val="7"/>
        <w:rPr>
          <w:rFonts w:ascii="宋体" w:eastAsia="宋体" w:hAnsi="宋体"/>
        </w:rPr>
      </w:pPr>
      <w:r>
        <w:rPr>
          <w:rFonts w:ascii="宋体" w:eastAsia="宋体" w:hAnsi="宋体" w:hint="eastAsia"/>
        </w:rPr>
        <w:t>CSRF</w:t>
      </w:r>
      <w:proofErr w:type="gramStart"/>
      <w:r>
        <w:rPr>
          <w:rFonts w:ascii="宋体" w:eastAsia="宋体" w:hAnsi="宋体" w:hint="eastAsia"/>
        </w:rPr>
        <w:t>跨站请求</w:t>
      </w:r>
      <w:proofErr w:type="gramEnd"/>
      <w:r>
        <w:rPr>
          <w:rFonts w:ascii="宋体" w:eastAsia="宋体" w:hAnsi="宋体" w:hint="eastAsia"/>
        </w:rPr>
        <w:t>伪造防护</w:t>
      </w:r>
    </w:p>
    <w:p w:rsidR="00FB38F7" w:rsidRDefault="001D17F0">
      <w:pPr>
        <w:ind w:firstLineChars="200" w:firstLine="480"/>
        <w:rPr>
          <w:rFonts w:ascii="宋体" w:eastAsia="宋体" w:hAnsi="宋体"/>
          <w:szCs w:val="24"/>
        </w:rPr>
      </w:pPr>
      <w:r>
        <w:rPr>
          <w:rFonts w:ascii="宋体" w:eastAsia="宋体" w:hAnsi="宋体" w:hint="eastAsia"/>
          <w:szCs w:val="24"/>
        </w:rPr>
        <w:t>通过</w:t>
      </w:r>
      <w:proofErr w:type="spellStart"/>
      <w:r>
        <w:rPr>
          <w:rFonts w:ascii="宋体" w:eastAsia="宋体" w:hAnsi="宋体" w:hint="eastAsia"/>
          <w:szCs w:val="24"/>
        </w:rPr>
        <w:t>Referer</w:t>
      </w:r>
      <w:proofErr w:type="spellEnd"/>
      <w:r>
        <w:rPr>
          <w:rFonts w:ascii="宋体" w:eastAsia="宋体" w:hAnsi="宋体" w:hint="eastAsia"/>
          <w:szCs w:val="24"/>
        </w:rPr>
        <w:t>算法和</w:t>
      </w:r>
      <w:r>
        <w:rPr>
          <w:rFonts w:ascii="宋体" w:eastAsia="宋体" w:hAnsi="宋体" w:hint="eastAsia"/>
          <w:szCs w:val="24"/>
        </w:rPr>
        <w:t>token</w:t>
      </w:r>
      <w:r>
        <w:rPr>
          <w:rFonts w:ascii="宋体" w:eastAsia="宋体" w:hAnsi="宋体" w:hint="eastAsia"/>
          <w:szCs w:val="24"/>
        </w:rPr>
        <w:t>算法有效对</w:t>
      </w:r>
      <w:r>
        <w:rPr>
          <w:rFonts w:ascii="宋体" w:eastAsia="宋体" w:hAnsi="宋体" w:hint="eastAsia"/>
          <w:szCs w:val="24"/>
        </w:rPr>
        <w:t>CSRF</w:t>
      </w:r>
      <w:r>
        <w:rPr>
          <w:rFonts w:ascii="宋体" w:eastAsia="宋体" w:hAnsi="宋体" w:hint="eastAsia"/>
          <w:szCs w:val="24"/>
        </w:rPr>
        <w:t>攻击进行防护。</w:t>
      </w:r>
    </w:p>
    <w:p w:rsidR="00FB38F7" w:rsidRDefault="001D17F0">
      <w:pPr>
        <w:pStyle w:val="7"/>
        <w:rPr>
          <w:rFonts w:ascii="宋体" w:eastAsia="宋体" w:hAnsi="宋体"/>
        </w:rPr>
      </w:pPr>
      <w:r>
        <w:rPr>
          <w:rFonts w:ascii="宋体" w:eastAsia="宋体" w:hAnsi="宋体" w:hint="eastAsia"/>
        </w:rPr>
        <w:t>防盗链</w:t>
      </w:r>
    </w:p>
    <w:p w:rsidR="00FB38F7" w:rsidRDefault="001D17F0">
      <w:pPr>
        <w:ind w:firstLineChars="200" w:firstLine="480"/>
        <w:rPr>
          <w:rFonts w:ascii="宋体" w:eastAsia="宋体" w:hAnsi="宋体"/>
          <w:szCs w:val="24"/>
        </w:rPr>
      </w:pPr>
      <w:r>
        <w:rPr>
          <w:rFonts w:ascii="宋体" w:eastAsia="宋体" w:hAnsi="宋体" w:hint="eastAsia"/>
          <w:szCs w:val="24"/>
        </w:rPr>
        <w:t>通过</w:t>
      </w:r>
      <w:proofErr w:type="spellStart"/>
      <w:r>
        <w:rPr>
          <w:rFonts w:ascii="宋体" w:eastAsia="宋体" w:hAnsi="宋体" w:hint="eastAsia"/>
          <w:szCs w:val="24"/>
        </w:rPr>
        <w:t>Referer</w:t>
      </w:r>
      <w:proofErr w:type="spellEnd"/>
      <w:r>
        <w:rPr>
          <w:rFonts w:ascii="宋体" w:eastAsia="宋体" w:hAnsi="宋体" w:hint="eastAsia"/>
          <w:szCs w:val="24"/>
        </w:rPr>
        <w:t>和</w:t>
      </w:r>
      <w:r>
        <w:rPr>
          <w:rFonts w:ascii="宋体" w:eastAsia="宋体" w:hAnsi="宋体" w:hint="eastAsia"/>
          <w:szCs w:val="24"/>
        </w:rPr>
        <w:t>Cookie</w:t>
      </w:r>
      <w:r>
        <w:rPr>
          <w:rFonts w:ascii="宋体" w:eastAsia="宋体" w:hAnsi="宋体" w:hint="eastAsia"/>
          <w:szCs w:val="24"/>
        </w:rPr>
        <w:t>算法有效防止非法外链，和对用户资源内容的盗链。</w:t>
      </w:r>
    </w:p>
    <w:p w:rsidR="00FB38F7" w:rsidRDefault="001D17F0">
      <w:pPr>
        <w:pStyle w:val="7"/>
        <w:rPr>
          <w:rFonts w:ascii="宋体" w:eastAsia="宋体" w:hAnsi="宋体"/>
        </w:rPr>
      </w:pPr>
      <w:r>
        <w:rPr>
          <w:rFonts w:ascii="宋体" w:eastAsia="宋体" w:hAnsi="宋体" w:hint="eastAsia"/>
        </w:rPr>
        <w:t>CC</w:t>
      </w:r>
      <w:r>
        <w:rPr>
          <w:rFonts w:ascii="宋体" w:eastAsia="宋体" w:hAnsi="宋体" w:hint="eastAsia"/>
        </w:rPr>
        <w:t>防护</w:t>
      </w:r>
    </w:p>
    <w:p w:rsidR="00FB38F7" w:rsidRDefault="001D17F0">
      <w:pPr>
        <w:ind w:firstLineChars="200" w:firstLine="480"/>
        <w:rPr>
          <w:rFonts w:ascii="宋体" w:eastAsia="宋体" w:hAnsi="宋体"/>
          <w:szCs w:val="24"/>
        </w:rPr>
      </w:pPr>
      <w:r>
        <w:rPr>
          <w:rFonts w:ascii="宋体" w:eastAsia="宋体" w:hAnsi="宋体" w:hint="eastAsia"/>
          <w:szCs w:val="24"/>
        </w:rPr>
        <w:t>针对小流量、应用层</w:t>
      </w:r>
      <w:proofErr w:type="spellStart"/>
      <w:r>
        <w:rPr>
          <w:rFonts w:ascii="宋体" w:eastAsia="宋体" w:hAnsi="宋体" w:hint="eastAsia"/>
          <w:szCs w:val="24"/>
        </w:rPr>
        <w:t>DDOSx</w:t>
      </w:r>
      <w:proofErr w:type="spellEnd"/>
      <w:r>
        <w:rPr>
          <w:rFonts w:ascii="宋体" w:eastAsia="宋体" w:hAnsi="宋体" w:hint="eastAsia"/>
          <w:szCs w:val="24"/>
        </w:rPr>
        <w:t>攻击采用</w:t>
      </w:r>
      <w:proofErr w:type="gramStart"/>
      <w:r>
        <w:rPr>
          <w:rFonts w:ascii="宋体" w:eastAsia="宋体" w:hAnsi="宋体" w:hint="eastAsia"/>
          <w:szCs w:val="24"/>
        </w:rPr>
        <w:t>专利级</w:t>
      </w:r>
      <w:proofErr w:type="gramEnd"/>
      <w:r>
        <w:rPr>
          <w:rFonts w:ascii="宋体" w:eastAsia="宋体" w:hAnsi="宋体" w:hint="eastAsia"/>
          <w:szCs w:val="24"/>
        </w:rPr>
        <w:t>CC</w:t>
      </w:r>
      <w:r>
        <w:rPr>
          <w:rFonts w:ascii="宋体" w:eastAsia="宋体" w:hAnsi="宋体" w:hint="eastAsia"/>
          <w:szCs w:val="24"/>
        </w:rPr>
        <w:t>防护引擎进行识别及拦截，通过威胁情报的恶意</w:t>
      </w:r>
      <w:r>
        <w:rPr>
          <w:rFonts w:ascii="宋体" w:eastAsia="宋体" w:hAnsi="宋体" w:hint="eastAsia"/>
          <w:szCs w:val="24"/>
        </w:rPr>
        <w:t>IP</w:t>
      </w:r>
      <w:r>
        <w:rPr>
          <w:rFonts w:ascii="宋体" w:eastAsia="宋体" w:hAnsi="宋体" w:hint="eastAsia"/>
          <w:szCs w:val="24"/>
        </w:rPr>
        <w:t>库、</w:t>
      </w:r>
      <w:proofErr w:type="gramStart"/>
      <w:r>
        <w:rPr>
          <w:rFonts w:ascii="宋体" w:eastAsia="宋体" w:hAnsi="宋体" w:hint="eastAsia"/>
          <w:szCs w:val="24"/>
        </w:rPr>
        <w:t>肉机</w:t>
      </w:r>
      <w:proofErr w:type="gramEnd"/>
      <w:r>
        <w:rPr>
          <w:rFonts w:ascii="宋体" w:eastAsia="宋体" w:hAnsi="宋体" w:hint="eastAsia"/>
          <w:szCs w:val="24"/>
        </w:rPr>
        <w:t>/</w:t>
      </w:r>
      <w:r>
        <w:rPr>
          <w:rFonts w:ascii="宋体" w:eastAsia="宋体" w:hAnsi="宋体" w:hint="eastAsia"/>
          <w:szCs w:val="24"/>
        </w:rPr>
        <w:t>代理主机库、扫描</w:t>
      </w:r>
      <w:r>
        <w:rPr>
          <w:rFonts w:ascii="宋体" w:eastAsia="宋体" w:hAnsi="宋体" w:hint="eastAsia"/>
          <w:szCs w:val="24"/>
        </w:rPr>
        <w:t>IP</w:t>
      </w:r>
      <w:r>
        <w:rPr>
          <w:rFonts w:ascii="宋体" w:eastAsia="宋体" w:hAnsi="宋体" w:hint="eastAsia"/>
          <w:szCs w:val="24"/>
        </w:rPr>
        <w:t>库等进行碰撞，将一部分扫描、爬虫、刷票、</w:t>
      </w:r>
      <w:r>
        <w:rPr>
          <w:rFonts w:ascii="宋体" w:eastAsia="宋体" w:hAnsi="宋体" w:hint="eastAsia"/>
          <w:szCs w:val="24"/>
        </w:rPr>
        <w:t>CC</w:t>
      </w:r>
      <w:r>
        <w:rPr>
          <w:rFonts w:ascii="宋体" w:eastAsia="宋体" w:hAnsi="宋体" w:hint="eastAsia"/>
          <w:szCs w:val="24"/>
        </w:rPr>
        <w:t>等应用层</w:t>
      </w:r>
      <w:r>
        <w:rPr>
          <w:rFonts w:ascii="宋体" w:eastAsia="宋体" w:hAnsi="宋体" w:hint="eastAsia"/>
          <w:szCs w:val="24"/>
        </w:rPr>
        <w:t>DDOS</w:t>
      </w:r>
      <w:r>
        <w:rPr>
          <w:rFonts w:ascii="宋体" w:eastAsia="宋体" w:hAnsi="宋体" w:hint="eastAsia"/>
          <w:szCs w:val="24"/>
        </w:rPr>
        <w:t>攻击进行过滤。</w:t>
      </w:r>
    </w:p>
    <w:p w:rsidR="00FB38F7" w:rsidRDefault="001D17F0">
      <w:pPr>
        <w:ind w:firstLineChars="200" w:firstLine="480"/>
        <w:rPr>
          <w:rFonts w:ascii="宋体" w:eastAsia="宋体" w:hAnsi="宋体"/>
          <w:szCs w:val="24"/>
        </w:rPr>
      </w:pPr>
      <w:r>
        <w:rPr>
          <w:rFonts w:ascii="宋体" w:eastAsia="宋体" w:hAnsi="宋体" w:hint="eastAsia"/>
          <w:szCs w:val="24"/>
        </w:rPr>
        <w:t>CC</w:t>
      </w:r>
      <w:r>
        <w:rPr>
          <w:rFonts w:ascii="宋体" w:eastAsia="宋体" w:hAnsi="宋体" w:hint="eastAsia"/>
          <w:szCs w:val="24"/>
        </w:rPr>
        <w:t>攻击通常具备访问频率高、集中度高等特点，通过</w:t>
      </w:r>
      <w:proofErr w:type="gramStart"/>
      <w:r>
        <w:rPr>
          <w:rFonts w:ascii="宋体" w:eastAsia="宋体" w:hAnsi="宋体" w:hint="eastAsia"/>
          <w:szCs w:val="24"/>
        </w:rPr>
        <w:t>专利级</w:t>
      </w:r>
      <w:proofErr w:type="gramEnd"/>
      <w:r>
        <w:rPr>
          <w:rFonts w:ascii="宋体" w:eastAsia="宋体" w:hAnsi="宋体" w:hint="eastAsia"/>
          <w:szCs w:val="24"/>
        </w:rPr>
        <w:t>CC</w:t>
      </w:r>
      <w:r>
        <w:rPr>
          <w:rFonts w:ascii="宋体" w:eastAsia="宋体" w:hAnsi="宋体" w:hint="eastAsia"/>
          <w:szCs w:val="24"/>
        </w:rPr>
        <w:t>多重检测算法，根据用户访问频率、用户访问集中度、用户访问行为、</w:t>
      </w:r>
      <w:r>
        <w:rPr>
          <w:rFonts w:ascii="宋体" w:eastAsia="宋体" w:hAnsi="宋体" w:hint="eastAsia"/>
          <w:szCs w:val="24"/>
        </w:rPr>
        <w:t>QPS</w:t>
      </w:r>
      <w:r>
        <w:rPr>
          <w:rFonts w:ascii="宋体" w:eastAsia="宋体" w:hAnsi="宋体" w:hint="eastAsia"/>
          <w:szCs w:val="24"/>
        </w:rPr>
        <w:t>限流等多种方式进行过滤，紧急情况下可通过区域级封锁和挑战模式进行极限防护。</w:t>
      </w:r>
    </w:p>
    <w:p w:rsidR="00FB38F7" w:rsidRDefault="001D17F0">
      <w:pPr>
        <w:ind w:firstLineChars="200" w:firstLine="480"/>
        <w:rPr>
          <w:rFonts w:ascii="宋体" w:eastAsia="宋体" w:hAnsi="宋体"/>
          <w:szCs w:val="24"/>
        </w:rPr>
      </w:pPr>
      <w:r>
        <w:rPr>
          <w:rFonts w:ascii="宋体" w:eastAsia="宋体" w:hAnsi="宋体" w:hint="eastAsia"/>
          <w:szCs w:val="24"/>
        </w:rPr>
        <w:t>扫描攻击通常具备单</w:t>
      </w:r>
      <w:r>
        <w:rPr>
          <w:rFonts w:ascii="宋体" w:eastAsia="宋体" w:hAnsi="宋体" w:hint="eastAsia"/>
          <w:szCs w:val="24"/>
        </w:rPr>
        <w:t>IP</w:t>
      </w:r>
      <w:r>
        <w:rPr>
          <w:rFonts w:ascii="宋体" w:eastAsia="宋体" w:hAnsi="宋体" w:hint="eastAsia"/>
          <w:szCs w:val="24"/>
        </w:rPr>
        <w:t>访问频率高、响应错误率高、访问资源固定等特点，</w:t>
      </w:r>
      <w:proofErr w:type="gramStart"/>
      <w:r>
        <w:rPr>
          <w:rFonts w:ascii="宋体" w:eastAsia="宋体" w:hAnsi="宋体" w:hint="eastAsia"/>
          <w:szCs w:val="24"/>
        </w:rPr>
        <w:t>安恒玄武盾采用专利级行为</w:t>
      </w:r>
      <w:proofErr w:type="gramEnd"/>
      <w:r>
        <w:rPr>
          <w:rFonts w:ascii="宋体" w:eastAsia="宋体" w:hAnsi="宋体" w:hint="eastAsia"/>
          <w:szCs w:val="24"/>
        </w:rPr>
        <w:t>检测算法，先对扫描器进行指纹识别过滤，再针对客户端的响应错误分布率、资源访问分布率、触发攻击概率等多种行为进行分析匹配，</w:t>
      </w:r>
      <w:r>
        <w:rPr>
          <w:rFonts w:ascii="宋体" w:eastAsia="宋体" w:hAnsi="宋体" w:hint="eastAsia"/>
          <w:szCs w:val="24"/>
        </w:rPr>
        <w:t>1</w:t>
      </w:r>
      <w:r>
        <w:rPr>
          <w:rFonts w:ascii="宋体" w:eastAsia="宋体" w:hAnsi="宋体" w:hint="eastAsia"/>
          <w:szCs w:val="24"/>
        </w:rPr>
        <w:t>分钟内完成扫描器识别并进行封锁，可拦截市面上大部分扫描器。</w:t>
      </w:r>
    </w:p>
    <w:p w:rsidR="00FB38F7" w:rsidRDefault="001D17F0">
      <w:pPr>
        <w:ind w:firstLineChars="200" w:firstLine="480"/>
        <w:rPr>
          <w:rFonts w:ascii="宋体" w:eastAsia="宋体" w:hAnsi="宋体"/>
          <w:szCs w:val="24"/>
        </w:rPr>
      </w:pPr>
      <w:proofErr w:type="gramStart"/>
      <w:r>
        <w:rPr>
          <w:rFonts w:ascii="宋体" w:eastAsia="宋体" w:hAnsi="宋体" w:hint="eastAsia"/>
          <w:szCs w:val="24"/>
        </w:rPr>
        <w:t>爆破撞库和</w:t>
      </w:r>
      <w:proofErr w:type="gramEnd"/>
      <w:r>
        <w:rPr>
          <w:rFonts w:ascii="宋体" w:eastAsia="宋体" w:hAnsi="宋体" w:hint="eastAsia"/>
          <w:szCs w:val="24"/>
        </w:rPr>
        <w:t>CC</w:t>
      </w:r>
      <w:r>
        <w:rPr>
          <w:rFonts w:ascii="宋体" w:eastAsia="宋体" w:hAnsi="宋体" w:hint="eastAsia"/>
          <w:szCs w:val="24"/>
        </w:rPr>
        <w:t>攻击手法非常类似，可采</w:t>
      </w:r>
      <w:r>
        <w:rPr>
          <w:rFonts w:ascii="宋体" w:eastAsia="宋体" w:hAnsi="宋体" w:hint="eastAsia"/>
          <w:szCs w:val="24"/>
        </w:rPr>
        <w:t>用同样的防护手段进行拦截。</w:t>
      </w:r>
    </w:p>
    <w:p w:rsidR="00FB38F7" w:rsidRDefault="001D17F0">
      <w:pPr>
        <w:rPr>
          <w:rFonts w:ascii="宋体" w:eastAsia="宋体" w:hAnsi="宋体"/>
          <w:szCs w:val="24"/>
        </w:rPr>
      </w:pPr>
      <w:r>
        <w:rPr>
          <w:rFonts w:ascii="宋体" w:eastAsia="宋体" w:hAnsi="宋体"/>
          <w:noProof/>
          <w:szCs w:val="24"/>
        </w:rPr>
        <w:lastRenderedPageBreak/>
        <w:drawing>
          <wp:inline distT="0" distB="0" distL="0" distR="0">
            <wp:extent cx="5408930" cy="2609850"/>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5418368" cy="2614876"/>
                    </a:xfrm>
                    <a:prstGeom prst="rect">
                      <a:avLst/>
                    </a:prstGeom>
                  </pic:spPr>
                </pic:pic>
              </a:graphicData>
            </a:graphic>
          </wp:inline>
        </w:drawing>
      </w:r>
    </w:p>
    <w:p w:rsidR="00FB38F7" w:rsidRDefault="00FB38F7">
      <w:pPr>
        <w:ind w:firstLine="420"/>
        <w:rPr>
          <w:rFonts w:ascii="宋体" w:eastAsia="宋体" w:hAnsi="宋体"/>
          <w:szCs w:val="24"/>
        </w:rPr>
      </w:pPr>
    </w:p>
    <w:p w:rsidR="00FB38F7" w:rsidRDefault="001D17F0">
      <w:pPr>
        <w:pStyle w:val="51"/>
      </w:pPr>
      <w:r>
        <w:rPr>
          <w:rFonts w:hint="eastAsia"/>
        </w:rPr>
        <w:t>服务流程</w:t>
      </w:r>
    </w:p>
    <w:p w:rsidR="00FB38F7" w:rsidRDefault="001D17F0">
      <w:pPr>
        <w:rPr>
          <w:rFonts w:ascii="宋体" w:eastAsia="宋体" w:hAnsi="宋体"/>
          <w:szCs w:val="24"/>
        </w:rPr>
      </w:pPr>
      <w:r>
        <w:rPr>
          <w:rFonts w:ascii="宋体" w:eastAsia="宋体" w:hAnsi="宋体"/>
          <w:noProof/>
          <w:szCs w:val="24"/>
        </w:rPr>
        <w:drawing>
          <wp:inline distT="0" distB="0" distL="0" distR="0">
            <wp:extent cx="4328160" cy="4770755"/>
            <wp:effectExtent l="0" t="0" r="0" b="0"/>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标题"/>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36233" cy="4780004"/>
                    </a:xfrm>
                    <a:prstGeom prst="rect">
                      <a:avLst/>
                    </a:prstGeom>
                    <a:noFill/>
                    <a:ln>
                      <a:noFill/>
                    </a:ln>
                  </pic:spPr>
                </pic:pic>
              </a:graphicData>
            </a:graphic>
          </wp:inline>
        </w:drawing>
      </w:r>
    </w:p>
    <w:p w:rsidR="00FB38F7" w:rsidRDefault="001D17F0">
      <w:pPr>
        <w:pStyle w:val="51"/>
      </w:pPr>
      <w:r>
        <w:rPr>
          <w:rFonts w:hint="eastAsia"/>
        </w:rPr>
        <w:lastRenderedPageBreak/>
        <w:t>服务优势</w:t>
      </w:r>
    </w:p>
    <w:p w:rsidR="00FB38F7" w:rsidRDefault="001D17F0">
      <w:pPr>
        <w:pStyle w:val="6"/>
        <w:rPr>
          <w:rFonts w:ascii="宋体" w:eastAsia="宋体" w:hAnsi="宋体"/>
        </w:rPr>
      </w:pPr>
      <w:r>
        <w:rPr>
          <w:rFonts w:ascii="宋体" w:eastAsia="宋体" w:hAnsi="宋体" w:hint="eastAsia"/>
        </w:rPr>
        <w:t>事前安全风险扫描</w:t>
      </w:r>
    </w:p>
    <w:p w:rsidR="00FB38F7" w:rsidRDefault="001D17F0">
      <w:pPr>
        <w:ind w:firstLineChars="200" w:firstLine="480"/>
        <w:rPr>
          <w:rFonts w:ascii="宋体" w:eastAsia="宋体" w:hAnsi="宋体"/>
          <w:szCs w:val="24"/>
        </w:rPr>
      </w:pPr>
      <w:r>
        <w:rPr>
          <w:rFonts w:ascii="宋体" w:eastAsia="宋体" w:hAnsi="宋体" w:hint="eastAsia"/>
          <w:szCs w:val="24"/>
        </w:rPr>
        <w:t>未雨绸缪：针对被监管的网站，可扫描其存在的安全风险，即安全漏洞，包含</w:t>
      </w:r>
      <w:r>
        <w:rPr>
          <w:rFonts w:ascii="宋体" w:eastAsia="宋体" w:hAnsi="宋体" w:hint="eastAsia"/>
          <w:szCs w:val="24"/>
        </w:rPr>
        <w:t>OWASP</w:t>
      </w:r>
      <w:r>
        <w:rPr>
          <w:rFonts w:ascii="宋体" w:eastAsia="宋体" w:hAnsi="宋体"/>
          <w:szCs w:val="24"/>
        </w:rPr>
        <w:t xml:space="preserve"> </w:t>
      </w:r>
      <w:r>
        <w:rPr>
          <w:rFonts w:ascii="宋体" w:eastAsia="宋体" w:hAnsi="宋体" w:hint="eastAsia"/>
          <w:szCs w:val="24"/>
        </w:rPr>
        <w:t>TOP</w:t>
      </w:r>
      <w:r>
        <w:rPr>
          <w:rFonts w:ascii="宋体" w:eastAsia="宋体" w:hAnsi="宋体"/>
          <w:szCs w:val="24"/>
        </w:rPr>
        <w:t>10</w:t>
      </w:r>
      <w:r>
        <w:rPr>
          <w:rFonts w:ascii="宋体" w:eastAsia="宋体" w:hAnsi="宋体" w:hint="eastAsia"/>
          <w:szCs w:val="24"/>
        </w:rPr>
        <w:t>以及各类</w:t>
      </w:r>
      <w:r>
        <w:rPr>
          <w:rFonts w:ascii="宋体" w:eastAsia="宋体" w:hAnsi="宋体" w:hint="eastAsia"/>
          <w:szCs w:val="24"/>
        </w:rPr>
        <w:t>0day</w:t>
      </w:r>
      <w:r>
        <w:rPr>
          <w:rFonts w:ascii="宋体" w:eastAsia="宋体" w:hAnsi="宋体" w:hint="eastAsia"/>
          <w:szCs w:val="24"/>
        </w:rPr>
        <w:t>漏洞，有助于漏洞被利用前进行安全加固，降低安全事件发生的概率</w:t>
      </w:r>
    </w:p>
    <w:p w:rsidR="00FB38F7" w:rsidRDefault="001D17F0">
      <w:pPr>
        <w:pStyle w:val="6"/>
        <w:rPr>
          <w:rFonts w:ascii="宋体" w:eastAsia="宋体" w:hAnsi="宋体"/>
        </w:rPr>
      </w:pPr>
      <w:r>
        <w:rPr>
          <w:rFonts w:ascii="宋体" w:eastAsia="宋体" w:hAnsi="宋体" w:hint="eastAsia"/>
        </w:rPr>
        <w:t>事后安全事件监测</w:t>
      </w:r>
    </w:p>
    <w:p w:rsidR="00FB38F7" w:rsidRDefault="001D17F0">
      <w:pPr>
        <w:ind w:firstLineChars="200" w:firstLine="480"/>
        <w:rPr>
          <w:rFonts w:ascii="宋体" w:eastAsia="宋体" w:hAnsi="宋体"/>
          <w:szCs w:val="24"/>
        </w:rPr>
      </w:pPr>
      <w:r>
        <w:rPr>
          <w:rFonts w:ascii="宋体" w:eastAsia="宋体" w:hAnsi="宋体" w:hint="eastAsia"/>
          <w:szCs w:val="24"/>
        </w:rPr>
        <w:t>亡羊补牢：在网站发生了安全事件后，即被挂入网页木马、暗链、以及发生篡改、敏感言论等等情况，第一时间法先问题，进行应急处理，降低影响。</w:t>
      </w:r>
    </w:p>
    <w:p w:rsidR="00FB38F7" w:rsidRDefault="001D17F0">
      <w:pPr>
        <w:pStyle w:val="6"/>
        <w:rPr>
          <w:rFonts w:ascii="宋体" w:eastAsia="宋体" w:hAnsi="宋体"/>
        </w:rPr>
      </w:pPr>
      <w:r>
        <w:rPr>
          <w:rFonts w:ascii="宋体" w:eastAsia="宋体" w:hAnsi="宋体" w:hint="eastAsia"/>
        </w:rPr>
        <w:t>安全监管工作落地</w:t>
      </w:r>
    </w:p>
    <w:p w:rsidR="00FB38F7" w:rsidRDefault="001D17F0">
      <w:pPr>
        <w:ind w:firstLineChars="200" w:firstLine="480"/>
        <w:rPr>
          <w:rFonts w:ascii="宋体" w:eastAsia="宋体" w:hAnsi="宋体"/>
          <w:szCs w:val="24"/>
        </w:rPr>
      </w:pPr>
      <w:r>
        <w:rPr>
          <w:rFonts w:ascii="宋体" w:eastAsia="宋体" w:hAnsi="宋体" w:hint="eastAsia"/>
          <w:szCs w:val="24"/>
        </w:rPr>
        <w:t>采用实时告警、网站安全评分、网站安全趋势、通告报表、责任到人等方法，促进安全监管工作落地，提高网站</w:t>
      </w:r>
      <w:r>
        <w:rPr>
          <w:rFonts w:ascii="宋体" w:eastAsia="宋体" w:hAnsi="宋体" w:hint="eastAsia"/>
          <w:szCs w:val="24"/>
        </w:rPr>
        <w:t>安全水平。</w:t>
      </w:r>
    </w:p>
    <w:p w:rsidR="00FB38F7" w:rsidRDefault="001D17F0">
      <w:pPr>
        <w:pStyle w:val="6"/>
        <w:rPr>
          <w:rFonts w:ascii="宋体" w:eastAsia="宋体" w:hAnsi="宋体"/>
        </w:rPr>
      </w:pPr>
      <w:r>
        <w:rPr>
          <w:rFonts w:ascii="宋体" w:eastAsia="宋体" w:hAnsi="宋体" w:hint="eastAsia"/>
        </w:rPr>
        <w:t>风险通报落到实处</w:t>
      </w:r>
    </w:p>
    <w:p w:rsidR="00FB38F7" w:rsidRDefault="001D17F0">
      <w:pPr>
        <w:ind w:firstLineChars="200" w:firstLine="480"/>
        <w:rPr>
          <w:rFonts w:ascii="宋体" w:eastAsia="宋体" w:hAnsi="宋体"/>
          <w:szCs w:val="24"/>
        </w:rPr>
      </w:pPr>
      <w:r>
        <w:rPr>
          <w:rFonts w:ascii="宋体" w:eastAsia="宋体" w:hAnsi="宋体" w:hint="eastAsia"/>
          <w:szCs w:val="24"/>
        </w:rPr>
        <w:t>风险发生以后，通过短信</w:t>
      </w:r>
      <w:r>
        <w:rPr>
          <w:rFonts w:ascii="宋体" w:eastAsia="宋体" w:hAnsi="宋体" w:hint="eastAsia"/>
          <w:szCs w:val="24"/>
        </w:rPr>
        <w:t>&amp;</w:t>
      </w:r>
      <w:r>
        <w:rPr>
          <w:rFonts w:ascii="宋体" w:eastAsia="宋体" w:hAnsi="宋体" w:hint="eastAsia"/>
          <w:szCs w:val="24"/>
        </w:rPr>
        <w:t>邮件的方式进行通告给相关责任人，无需人工发邮件或打电话通知，降低人工操作，提升通告效率，以此降低事件的影响面。</w:t>
      </w:r>
    </w:p>
    <w:p w:rsidR="00FB38F7" w:rsidRDefault="00FB38F7">
      <w:pPr>
        <w:rPr>
          <w:rFonts w:ascii="宋体" w:eastAsia="宋体" w:hAnsi="宋体"/>
          <w:szCs w:val="24"/>
        </w:rPr>
      </w:pPr>
    </w:p>
    <w:p w:rsidR="00FB38F7" w:rsidRDefault="001D17F0">
      <w:pPr>
        <w:pStyle w:val="51"/>
      </w:pPr>
      <w:r>
        <w:rPr>
          <w:rFonts w:hint="eastAsia"/>
        </w:rPr>
        <w:t>服务方式</w:t>
      </w:r>
    </w:p>
    <w:p w:rsidR="00FB38F7" w:rsidRDefault="00D60E28">
      <w:pPr>
        <w:ind w:firstLineChars="200" w:firstLine="480"/>
        <w:rPr>
          <w:rFonts w:ascii="宋体" w:eastAsia="宋体" w:hAnsi="宋体"/>
          <w:szCs w:val="24"/>
        </w:rPr>
      </w:pPr>
      <w:proofErr w:type="spellStart"/>
      <w:r>
        <w:rPr>
          <w:rFonts w:ascii="宋体" w:eastAsia="宋体" w:hAnsi="宋体" w:hint="eastAsia"/>
          <w:kern w:val="1"/>
          <w:szCs w:val="24"/>
        </w:rPr>
        <w:t>xxxx</w:t>
      </w:r>
      <w:proofErr w:type="spellEnd"/>
      <w:r>
        <w:rPr>
          <w:rFonts w:ascii="宋体" w:eastAsia="宋体" w:hAnsi="宋体" w:hint="eastAsia"/>
          <w:kern w:val="1"/>
          <w:szCs w:val="24"/>
        </w:rPr>
        <w:t>公司</w:t>
      </w:r>
      <w:r w:rsidR="001D17F0">
        <w:rPr>
          <w:rFonts w:ascii="宋体" w:eastAsia="宋体" w:hAnsi="宋体" w:hint="eastAsia"/>
          <w:kern w:val="1"/>
          <w:szCs w:val="24"/>
        </w:rPr>
        <w:t>将派驻工程师驻守客户现场，进行</w:t>
      </w:r>
      <w:r w:rsidR="001D17F0">
        <w:rPr>
          <w:rFonts w:ascii="宋体" w:eastAsia="宋体" w:hAnsi="宋体" w:hint="eastAsia"/>
          <w:kern w:val="1"/>
          <w:szCs w:val="24"/>
        </w:rPr>
        <w:t>7*24</w:t>
      </w:r>
      <w:r w:rsidR="001D17F0">
        <w:rPr>
          <w:rFonts w:ascii="宋体" w:eastAsia="宋体" w:hAnsi="宋体" w:hint="eastAsia"/>
          <w:kern w:val="1"/>
          <w:szCs w:val="24"/>
        </w:rPr>
        <w:t>监测值班工作，一旦监测到安全事件发生，将通过邮件、短信和电话等方式进行预警，及时通知、协助客户及相关人员进行事件应急处理。</w:t>
      </w:r>
    </w:p>
    <w:p w:rsidR="00FB38F7" w:rsidRDefault="001D17F0">
      <w:pPr>
        <w:pStyle w:val="51"/>
      </w:pPr>
      <w:r>
        <w:rPr>
          <w:rFonts w:hint="eastAsia"/>
        </w:rPr>
        <w:t>成果输出</w:t>
      </w:r>
    </w:p>
    <w:p w:rsidR="00FB38F7" w:rsidRDefault="00D60E28">
      <w:pPr>
        <w:ind w:firstLineChars="200" w:firstLine="480"/>
        <w:rPr>
          <w:rFonts w:ascii="宋体" w:eastAsia="宋体" w:hAnsi="宋体"/>
          <w:szCs w:val="24"/>
        </w:rPr>
      </w:pPr>
      <w:proofErr w:type="spellStart"/>
      <w:r>
        <w:rPr>
          <w:rFonts w:ascii="宋体" w:eastAsia="宋体" w:hAnsi="宋体"/>
          <w:szCs w:val="24"/>
        </w:rPr>
        <w:t>xxxx</w:t>
      </w:r>
      <w:proofErr w:type="spellEnd"/>
      <w:r>
        <w:rPr>
          <w:rFonts w:ascii="宋体" w:eastAsia="宋体" w:hAnsi="宋体"/>
          <w:szCs w:val="24"/>
        </w:rPr>
        <w:t>公司</w:t>
      </w:r>
      <w:r w:rsidR="001D17F0">
        <w:rPr>
          <w:rFonts w:ascii="宋体" w:eastAsia="宋体" w:hAnsi="宋体"/>
          <w:szCs w:val="24"/>
        </w:rPr>
        <w:t>最终输出物：</w:t>
      </w:r>
      <w:r w:rsidR="001D17F0">
        <w:rPr>
          <w:rFonts w:ascii="宋体" w:eastAsia="宋体" w:hAnsi="宋体" w:hint="eastAsia"/>
          <w:szCs w:val="24"/>
        </w:rPr>
        <w:t>定期（每天</w:t>
      </w:r>
      <w:r w:rsidR="001D17F0">
        <w:rPr>
          <w:rFonts w:ascii="宋体" w:eastAsia="宋体" w:hAnsi="宋体" w:hint="eastAsia"/>
          <w:szCs w:val="24"/>
        </w:rPr>
        <w:t>/</w:t>
      </w:r>
      <w:r w:rsidR="001D17F0">
        <w:rPr>
          <w:rFonts w:ascii="宋体" w:eastAsia="宋体" w:hAnsi="宋体" w:hint="eastAsia"/>
          <w:szCs w:val="24"/>
        </w:rPr>
        <w:t>周</w:t>
      </w:r>
      <w:r w:rsidR="001D17F0">
        <w:rPr>
          <w:rFonts w:ascii="宋体" w:eastAsia="宋体" w:hAnsi="宋体" w:hint="eastAsia"/>
          <w:szCs w:val="24"/>
        </w:rPr>
        <w:t>/</w:t>
      </w:r>
      <w:r w:rsidR="001D17F0">
        <w:rPr>
          <w:rFonts w:ascii="宋体" w:eastAsia="宋体" w:hAnsi="宋体" w:hint="eastAsia"/>
          <w:szCs w:val="24"/>
        </w:rPr>
        <w:t>项目）分析针对客户的互联网网站监测报告，并给出应对建议方案。</w:t>
      </w:r>
    </w:p>
    <w:p w:rsidR="00FB38F7" w:rsidRDefault="001D17F0">
      <w:pPr>
        <w:pStyle w:val="40"/>
      </w:pPr>
      <w:r>
        <w:lastRenderedPageBreak/>
        <w:t>协助处置</w:t>
      </w:r>
    </w:p>
    <w:p w:rsidR="00FB38F7" w:rsidRDefault="001D17F0">
      <w:pPr>
        <w:pStyle w:val="51"/>
      </w:pPr>
      <w:r>
        <w:rPr>
          <w:rFonts w:hint="eastAsia"/>
        </w:rPr>
        <w:t>一键关停</w:t>
      </w:r>
    </w:p>
    <w:p w:rsidR="00FB38F7" w:rsidRDefault="001D17F0">
      <w:pPr>
        <w:ind w:firstLineChars="200" w:firstLine="480"/>
        <w:rPr>
          <w:rFonts w:ascii="宋体" w:eastAsia="宋体" w:hAnsi="宋体"/>
          <w:szCs w:val="24"/>
        </w:rPr>
      </w:pPr>
      <w:r>
        <w:rPr>
          <w:rFonts w:ascii="宋体" w:eastAsia="宋体" w:hAnsi="宋体" w:hint="eastAsia"/>
          <w:szCs w:val="24"/>
        </w:rPr>
        <w:t>当网站出现紧急安全事件时，可通过手机</w:t>
      </w:r>
      <w:r>
        <w:rPr>
          <w:rFonts w:ascii="宋体" w:eastAsia="宋体" w:hAnsi="宋体" w:hint="eastAsia"/>
          <w:szCs w:val="24"/>
        </w:rPr>
        <w:t>APP</w:t>
      </w:r>
      <w:r>
        <w:rPr>
          <w:rFonts w:ascii="宋体" w:eastAsia="宋体" w:hAnsi="宋体" w:hint="eastAsia"/>
          <w:szCs w:val="24"/>
        </w:rPr>
        <w:t>和浏览器一键秒级完成全站关停，防止网站因安全事件被通报或散布到互联网上，产生不良影响，同时针对暗链、</w:t>
      </w:r>
      <w:proofErr w:type="gramStart"/>
      <w:r>
        <w:rPr>
          <w:rFonts w:ascii="宋体" w:eastAsia="宋体" w:hAnsi="宋体" w:hint="eastAsia"/>
          <w:szCs w:val="24"/>
        </w:rPr>
        <w:t>黑页等</w:t>
      </w:r>
      <w:proofErr w:type="gramEnd"/>
      <w:r>
        <w:rPr>
          <w:rFonts w:ascii="宋体" w:eastAsia="宋体" w:hAnsi="宋体" w:hint="eastAsia"/>
          <w:szCs w:val="24"/>
        </w:rPr>
        <w:t>异常页面支持</w:t>
      </w:r>
      <w:r>
        <w:rPr>
          <w:rFonts w:ascii="宋体" w:eastAsia="宋体" w:hAnsi="宋体" w:hint="eastAsia"/>
          <w:szCs w:val="24"/>
        </w:rPr>
        <w:t>URL</w:t>
      </w:r>
      <w:r>
        <w:rPr>
          <w:rFonts w:ascii="宋体" w:eastAsia="宋体" w:hAnsi="宋体" w:hint="eastAsia"/>
          <w:szCs w:val="24"/>
        </w:rPr>
        <w:t>级关停。</w:t>
      </w:r>
    </w:p>
    <w:p w:rsidR="00FB38F7" w:rsidRDefault="001D17F0">
      <w:pPr>
        <w:jc w:val="center"/>
        <w:rPr>
          <w:rFonts w:ascii="宋体" w:eastAsia="宋体" w:hAnsi="宋体"/>
          <w:szCs w:val="24"/>
        </w:rPr>
      </w:pPr>
      <w:r>
        <w:rPr>
          <w:rFonts w:ascii="宋体" w:eastAsia="宋体" w:hAnsi="宋体"/>
          <w:noProof/>
          <w:szCs w:val="24"/>
        </w:rPr>
        <w:drawing>
          <wp:inline distT="0" distB="0" distL="0" distR="0">
            <wp:extent cx="5274945" cy="2159000"/>
            <wp:effectExtent l="0" t="0" r="0" b="0"/>
            <wp:docPr id="28" name="图片 1"/>
            <wp:cNvGraphicFramePr/>
            <a:graphic xmlns:a="http://schemas.openxmlformats.org/drawingml/2006/main">
              <a:graphicData uri="http://schemas.openxmlformats.org/drawingml/2006/picture">
                <pic:pic xmlns:pic="http://schemas.openxmlformats.org/drawingml/2006/picture">
                  <pic:nvPicPr>
                    <pic:cNvPr id="28" name="图片 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945" cy="2159000"/>
                    </a:xfrm>
                    <a:prstGeom prst="rect">
                      <a:avLst/>
                    </a:prstGeom>
                    <a:noFill/>
                    <a:ln>
                      <a:noFill/>
                    </a:ln>
                  </pic:spPr>
                </pic:pic>
              </a:graphicData>
            </a:graphic>
          </wp:inline>
        </w:drawing>
      </w:r>
    </w:p>
    <w:p w:rsidR="00FB38F7" w:rsidRDefault="001D17F0">
      <w:pPr>
        <w:pStyle w:val="51"/>
      </w:pPr>
      <w:r>
        <w:rPr>
          <w:rFonts w:hint="eastAsia"/>
        </w:rPr>
        <w:t>虚拟补丁</w:t>
      </w:r>
    </w:p>
    <w:p w:rsidR="00FB38F7" w:rsidRDefault="001D17F0">
      <w:pPr>
        <w:ind w:firstLineChars="200" w:firstLine="480"/>
        <w:rPr>
          <w:rFonts w:ascii="宋体" w:eastAsia="宋体" w:hAnsi="宋体"/>
          <w:szCs w:val="24"/>
        </w:rPr>
      </w:pPr>
      <w:r>
        <w:rPr>
          <w:rFonts w:ascii="宋体" w:eastAsia="宋体" w:hAnsi="宋体" w:hint="eastAsia"/>
          <w:szCs w:val="24"/>
        </w:rPr>
        <w:t>支持虚拟补丁一键下发功能。网站出现</w:t>
      </w:r>
      <w:r>
        <w:rPr>
          <w:rFonts w:ascii="宋体" w:eastAsia="宋体" w:hAnsi="宋体" w:hint="eastAsia"/>
          <w:szCs w:val="24"/>
        </w:rPr>
        <w:t>0day</w:t>
      </w:r>
      <w:r>
        <w:rPr>
          <w:rFonts w:ascii="宋体" w:eastAsia="宋体" w:hAnsi="宋体" w:hint="eastAsia"/>
          <w:szCs w:val="24"/>
        </w:rPr>
        <w:t>漏洞时能快速完成漏洞修复，为人工修复补丁和修正软件源代码都争取了时间。解决了人工修复漏洞的针对性、时效性和安全性不强的问题，大大节约了人力和运营成本，有效保障网站安全性和可用性</w:t>
      </w:r>
      <w:r>
        <w:rPr>
          <w:rFonts w:ascii="宋体" w:eastAsia="宋体" w:hAnsi="宋体"/>
          <w:szCs w:val="24"/>
        </w:rPr>
        <w:t>。</w:t>
      </w:r>
    </w:p>
    <w:p w:rsidR="00FB38F7" w:rsidRDefault="001D17F0">
      <w:pPr>
        <w:pStyle w:val="51"/>
      </w:pPr>
      <w:r>
        <w:rPr>
          <w:rFonts w:hint="eastAsia"/>
        </w:rPr>
        <w:t>区域访问控制</w:t>
      </w:r>
    </w:p>
    <w:p w:rsidR="00FB38F7" w:rsidRDefault="001D17F0">
      <w:pPr>
        <w:ind w:firstLineChars="200" w:firstLine="480"/>
        <w:rPr>
          <w:rFonts w:ascii="宋体" w:eastAsia="宋体" w:hAnsi="宋体"/>
          <w:szCs w:val="24"/>
        </w:rPr>
      </w:pPr>
      <w:r>
        <w:rPr>
          <w:rFonts w:ascii="宋体" w:eastAsia="宋体" w:hAnsi="宋体" w:hint="eastAsia"/>
          <w:szCs w:val="24"/>
        </w:rPr>
        <w:t>国内的部分政务网站和业务系统基本都是所在辖区省内用户在使用或者访问，国外</w:t>
      </w:r>
      <w:r>
        <w:rPr>
          <w:rFonts w:ascii="宋体" w:eastAsia="宋体" w:hAnsi="宋体" w:hint="eastAsia"/>
          <w:szCs w:val="24"/>
        </w:rPr>
        <w:t>IP</w:t>
      </w:r>
      <w:r>
        <w:rPr>
          <w:rFonts w:ascii="宋体" w:eastAsia="宋体" w:hAnsi="宋体" w:hint="eastAsia"/>
          <w:szCs w:val="24"/>
        </w:rPr>
        <w:t>正常的</w:t>
      </w:r>
      <w:proofErr w:type="gramStart"/>
      <w:r>
        <w:rPr>
          <w:rFonts w:ascii="宋体" w:eastAsia="宋体" w:hAnsi="宋体" w:hint="eastAsia"/>
          <w:szCs w:val="24"/>
        </w:rPr>
        <w:t>访问</w:t>
      </w:r>
      <w:r>
        <w:rPr>
          <w:rFonts w:ascii="宋体" w:eastAsia="宋体" w:hAnsi="宋体" w:hint="eastAsia"/>
          <w:szCs w:val="24"/>
        </w:rPr>
        <w:t>占</w:t>
      </w:r>
      <w:proofErr w:type="gramEnd"/>
      <w:r>
        <w:rPr>
          <w:rFonts w:ascii="宋体" w:eastAsia="宋体" w:hAnsi="宋体" w:hint="eastAsia"/>
          <w:szCs w:val="24"/>
        </w:rPr>
        <w:t>比非常少。所以在敏感期可以设定仅国内</w:t>
      </w:r>
      <w:r>
        <w:rPr>
          <w:rFonts w:ascii="宋体" w:eastAsia="宋体" w:hAnsi="宋体"/>
          <w:szCs w:val="24"/>
        </w:rPr>
        <w:t>IP</w:t>
      </w:r>
      <w:r>
        <w:rPr>
          <w:rFonts w:ascii="宋体" w:eastAsia="宋体" w:hAnsi="宋体" w:hint="eastAsia"/>
          <w:szCs w:val="24"/>
        </w:rPr>
        <w:t>地址可以访问网站和业务系统，或者限定一些区域无法访问，可以有效降低被攻击的风险。可视化的操作界面，可精确到区县级别，点点鼠标就能完成封锁。</w:t>
      </w:r>
    </w:p>
    <w:p w:rsidR="00FB38F7" w:rsidRDefault="001D17F0">
      <w:pPr>
        <w:jc w:val="center"/>
        <w:rPr>
          <w:rFonts w:ascii="宋体" w:eastAsia="宋体" w:hAnsi="宋体"/>
          <w:szCs w:val="24"/>
        </w:rPr>
      </w:pPr>
      <w:r>
        <w:rPr>
          <w:rFonts w:ascii="宋体" w:eastAsia="宋体" w:hAnsi="宋体"/>
          <w:noProof/>
          <w:szCs w:val="24"/>
        </w:rPr>
        <w:lastRenderedPageBreak/>
        <w:drawing>
          <wp:inline distT="0" distB="0" distL="0" distR="0">
            <wp:extent cx="5461000" cy="27063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469279" cy="2710651"/>
                    </a:xfrm>
                    <a:prstGeom prst="rect">
                      <a:avLst/>
                    </a:prstGeom>
                  </pic:spPr>
                </pic:pic>
              </a:graphicData>
            </a:graphic>
          </wp:inline>
        </w:drawing>
      </w:r>
    </w:p>
    <w:p w:rsidR="00FB38F7" w:rsidRDefault="001D17F0">
      <w:pPr>
        <w:pStyle w:val="51"/>
      </w:pPr>
      <w:r>
        <w:rPr>
          <w:rFonts w:hint="eastAsia"/>
        </w:rPr>
        <w:t>永久在线</w:t>
      </w:r>
    </w:p>
    <w:p w:rsidR="00FB38F7" w:rsidRDefault="001D17F0">
      <w:pPr>
        <w:adjustRightInd w:val="0"/>
        <w:ind w:firstLineChars="200" w:firstLine="480"/>
        <w:rPr>
          <w:rFonts w:ascii="宋体" w:eastAsia="宋体" w:hAnsi="宋体"/>
          <w:szCs w:val="24"/>
        </w:rPr>
      </w:pPr>
      <w:r>
        <w:rPr>
          <w:rFonts w:ascii="宋体" w:eastAsia="宋体" w:hAnsi="宋体" w:hint="eastAsia"/>
          <w:szCs w:val="24"/>
        </w:rPr>
        <w:t>开启永久在线功能后，永久在线根据访问记录定期自动学习网站服务器内容。</w:t>
      </w:r>
    </w:p>
    <w:p w:rsidR="00FB38F7" w:rsidRDefault="001D17F0">
      <w:pPr>
        <w:adjustRightInd w:val="0"/>
        <w:ind w:firstLineChars="200" w:firstLine="480"/>
        <w:rPr>
          <w:rFonts w:ascii="宋体" w:eastAsia="宋体" w:hAnsi="宋体"/>
          <w:szCs w:val="24"/>
        </w:rPr>
      </w:pPr>
      <w:r>
        <w:rPr>
          <w:rFonts w:ascii="宋体" w:eastAsia="宋体" w:hAnsi="宋体" w:hint="eastAsia"/>
          <w:szCs w:val="24"/>
        </w:rPr>
        <w:t>当用户网站因为服务器故障、线路故障、电源等问题出现无法连接时，可自动切换到镜像站。在敏感期或特殊时期时，用户网站即使在主动关闭的情况下仍可显示网站页面，保证网站永久在线。</w:t>
      </w:r>
    </w:p>
    <w:p w:rsidR="00FB38F7" w:rsidRDefault="001D17F0">
      <w:pPr>
        <w:jc w:val="left"/>
        <w:rPr>
          <w:rFonts w:ascii="宋体" w:eastAsia="宋体" w:hAnsi="宋体"/>
          <w:szCs w:val="24"/>
        </w:rPr>
      </w:pPr>
      <w:r>
        <w:rPr>
          <w:rFonts w:ascii="宋体" w:eastAsia="宋体" w:hAnsi="宋体"/>
          <w:noProof/>
          <w:szCs w:val="24"/>
        </w:rPr>
        <w:drawing>
          <wp:inline distT="0" distB="0" distL="0" distR="0">
            <wp:extent cx="5558155" cy="2393950"/>
            <wp:effectExtent l="0" t="0" r="4445" b="6350"/>
            <wp:docPr id="15377" name="图片 1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 name="图片 15377"/>
                    <pic:cNvPicPr>
                      <a:picLocks noChangeAspect="1"/>
                    </pic:cNvPicPr>
                  </pic:nvPicPr>
                  <pic:blipFill>
                    <a:blip r:embed="rId21"/>
                    <a:stretch>
                      <a:fillRect/>
                    </a:stretch>
                  </pic:blipFill>
                  <pic:spPr>
                    <a:xfrm>
                      <a:off x="0" y="0"/>
                      <a:ext cx="5558624" cy="2394486"/>
                    </a:xfrm>
                    <a:prstGeom prst="rect">
                      <a:avLst/>
                    </a:prstGeom>
                  </pic:spPr>
                </pic:pic>
              </a:graphicData>
            </a:graphic>
          </wp:inline>
        </w:drawing>
      </w:r>
    </w:p>
    <w:p w:rsidR="00FB38F7" w:rsidRDefault="001D17F0">
      <w:pPr>
        <w:pStyle w:val="31"/>
      </w:pPr>
      <w:bookmarkStart w:id="5" w:name="_Toc61881144"/>
      <w:bookmarkStart w:id="6" w:name="_Toc24554178"/>
      <w:bookmarkStart w:id="7" w:name="_Toc27732346"/>
      <w:bookmarkStart w:id="8" w:name="_Toc94098291"/>
      <w:bookmarkStart w:id="9" w:name="_Toc24554177"/>
      <w:bookmarkStart w:id="10" w:name="_Toc61881145"/>
      <w:r>
        <w:rPr>
          <w:rFonts w:hint="eastAsia"/>
        </w:rPr>
        <w:t>内网安全</w:t>
      </w:r>
      <w:bookmarkEnd w:id="5"/>
      <w:bookmarkEnd w:id="6"/>
      <w:bookmarkEnd w:id="7"/>
      <w:r>
        <w:rPr>
          <w:rFonts w:hint="eastAsia"/>
        </w:rPr>
        <w:t>监测分析</w:t>
      </w:r>
      <w:bookmarkEnd w:id="8"/>
    </w:p>
    <w:p w:rsidR="00FB38F7" w:rsidRDefault="001D17F0">
      <w:pPr>
        <w:ind w:firstLine="420"/>
        <w:rPr>
          <w:rFonts w:ascii="宋体" w:eastAsia="宋体" w:hAnsi="宋体"/>
          <w:szCs w:val="24"/>
        </w:rPr>
      </w:pPr>
      <w:r>
        <w:rPr>
          <w:rFonts w:ascii="宋体" w:eastAsia="宋体" w:hAnsi="宋体" w:hint="eastAsia"/>
          <w:szCs w:val="24"/>
        </w:rPr>
        <w:t>安全</w:t>
      </w:r>
      <w:r>
        <w:rPr>
          <w:rFonts w:ascii="宋体" w:eastAsia="宋体" w:hAnsi="宋体"/>
          <w:szCs w:val="24"/>
        </w:rPr>
        <w:t>态势感</w:t>
      </w:r>
      <w:r>
        <w:rPr>
          <w:rFonts w:ascii="宋体" w:eastAsia="宋体" w:hAnsi="宋体" w:hint="eastAsia"/>
          <w:szCs w:val="24"/>
        </w:rPr>
        <w:t>监控</w:t>
      </w:r>
      <w:r>
        <w:rPr>
          <w:rFonts w:ascii="宋体" w:eastAsia="宋体" w:hAnsi="宋体"/>
          <w:szCs w:val="24"/>
        </w:rPr>
        <w:t>知是指在网络环境中，对能够引起网络态势</w:t>
      </w:r>
      <w:r>
        <w:rPr>
          <w:rFonts w:ascii="宋体" w:eastAsia="宋体" w:hAnsi="宋体"/>
          <w:szCs w:val="24"/>
        </w:rPr>
        <w:t>发生变化的安全要素进行获取、理解、展示以及进行趋势预测的</w:t>
      </w:r>
      <w:r>
        <w:rPr>
          <w:rFonts w:ascii="宋体" w:eastAsia="宋体" w:hAnsi="宋体" w:hint="eastAsia"/>
          <w:szCs w:val="24"/>
        </w:rPr>
        <w:t>能力</w:t>
      </w:r>
      <w:r>
        <w:rPr>
          <w:rFonts w:ascii="宋体" w:eastAsia="宋体" w:hAnsi="宋体"/>
          <w:szCs w:val="24"/>
        </w:rPr>
        <w:t>。</w:t>
      </w:r>
    </w:p>
    <w:p w:rsidR="00FB38F7" w:rsidRDefault="001D17F0">
      <w:pPr>
        <w:ind w:firstLine="360"/>
        <w:rPr>
          <w:rFonts w:ascii="宋体" w:eastAsia="宋体" w:hAnsi="宋体"/>
          <w:szCs w:val="24"/>
          <w:shd w:val="clear" w:color="auto" w:fill="FFFFFF"/>
        </w:rPr>
      </w:pPr>
      <w:r>
        <w:rPr>
          <w:rFonts w:ascii="宋体" w:eastAsia="宋体" w:hAnsi="宋体" w:hint="eastAsia"/>
          <w:szCs w:val="24"/>
          <w:shd w:val="clear" w:color="auto" w:fill="FFFFFF"/>
        </w:rPr>
        <w:lastRenderedPageBreak/>
        <w:t>安全</w:t>
      </w:r>
      <w:r>
        <w:rPr>
          <w:rFonts w:ascii="宋体" w:eastAsia="宋体" w:hAnsi="宋体"/>
          <w:szCs w:val="24"/>
          <w:shd w:val="clear" w:color="auto" w:fill="FFFFFF"/>
        </w:rPr>
        <w:t>态势</w:t>
      </w:r>
      <w:r>
        <w:rPr>
          <w:rFonts w:ascii="宋体" w:eastAsia="宋体" w:hAnsi="宋体" w:hint="eastAsia"/>
          <w:szCs w:val="24"/>
          <w:shd w:val="clear" w:color="auto" w:fill="FFFFFF"/>
        </w:rPr>
        <w:t>监控技术</w:t>
      </w:r>
      <w:r>
        <w:rPr>
          <w:rFonts w:ascii="宋体" w:eastAsia="宋体" w:hAnsi="宋体"/>
          <w:szCs w:val="24"/>
          <w:shd w:val="clear" w:color="auto" w:fill="FFFFFF"/>
        </w:rPr>
        <w:t>主要包括以下内容：</w:t>
      </w:r>
    </w:p>
    <w:p w:rsidR="00FB38F7" w:rsidRDefault="001D17F0">
      <w:pPr>
        <w:numPr>
          <w:ilvl w:val="0"/>
          <w:numId w:val="135"/>
        </w:numPr>
        <w:ind w:left="0" w:firstLineChars="200" w:firstLine="480"/>
        <w:rPr>
          <w:rFonts w:ascii="宋体" w:eastAsia="宋体" w:hAnsi="宋体"/>
          <w:szCs w:val="24"/>
        </w:rPr>
      </w:pPr>
      <w:r>
        <w:rPr>
          <w:rFonts w:ascii="宋体" w:eastAsia="宋体" w:hAnsi="宋体" w:hint="eastAsia"/>
          <w:szCs w:val="24"/>
        </w:rPr>
        <w:t>态势认知：对网络当前状态进行理解，主要包括：状态识别与确认；状态识别是意识有攻击正在发生，状态确认包括确认攻击类型、来源、属性和攻击目标等。</w:t>
      </w:r>
    </w:p>
    <w:p w:rsidR="00FB38F7" w:rsidRDefault="001D17F0">
      <w:pPr>
        <w:numPr>
          <w:ilvl w:val="0"/>
          <w:numId w:val="135"/>
        </w:numPr>
        <w:ind w:left="0" w:firstLineChars="200" w:firstLine="480"/>
        <w:rPr>
          <w:rFonts w:ascii="宋体" w:eastAsia="宋体" w:hAnsi="宋体"/>
          <w:szCs w:val="24"/>
        </w:rPr>
      </w:pPr>
      <w:r>
        <w:rPr>
          <w:rFonts w:ascii="宋体" w:eastAsia="宋体" w:hAnsi="宋体" w:hint="eastAsia"/>
          <w:szCs w:val="24"/>
        </w:rPr>
        <w:t>影响</w:t>
      </w:r>
      <w:r>
        <w:rPr>
          <w:rFonts w:ascii="宋体" w:eastAsia="宋体" w:hAnsi="宋体"/>
          <w:szCs w:val="24"/>
        </w:rPr>
        <w:t>评估：</w:t>
      </w:r>
      <w:r>
        <w:rPr>
          <w:rFonts w:ascii="宋体" w:eastAsia="宋体" w:hAnsi="宋体" w:hint="eastAsia"/>
          <w:szCs w:val="24"/>
        </w:rPr>
        <w:t>对当前</w:t>
      </w:r>
      <w:r>
        <w:rPr>
          <w:rFonts w:ascii="宋体" w:eastAsia="宋体" w:hAnsi="宋体"/>
          <w:szCs w:val="24"/>
        </w:rPr>
        <w:t>和未来</w:t>
      </w:r>
      <w:r>
        <w:rPr>
          <w:rFonts w:ascii="宋体" w:eastAsia="宋体" w:hAnsi="宋体" w:hint="eastAsia"/>
          <w:szCs w:val="24"/>
        </w:rPr>
        <w:t>攻击的影响面、破坏力等进行多维度的评估</w:t>
      </w:r>
      <w:r>
        <w:rPr>
          <w:rFonts w:ascii="宋体" w:eastAsia="宋体" w:hAnsi="宋体"/>
          <w:szCs w:val="24"/>
        </w:rPr>
        <w:t>。</w:t>
      </w:r>
    </w:p>
    <w:p w:rsidR="00FB38F7" w:rsidRDefault="001D17F0">
      <w:pPr>
        <w:numPr>
          <w:ilvl w:val="0"/>
          <w:numId w:val="135"/>
        </w:numPr>
        <w:ind w:left="0" w:firstLineChars="200" w:firstLine="480"/>
        <w:rPr>
          <w:rFonts w:ascii="宋体" w:eastAsia="宋体" w:hAnsi="宋体"/>
          <w:szCs w:val="24"/>
        </w:rPr>
      </w:pPr>
      <w:r>
        <w:rPr>
          <w:rFonts w:ascii="宋体" w:eastAsia="宋体" w:hAnsi="宋体" w:hint="eastAsia"/>
          <w:szCs w:val="24"/>
        </w:rPr>
        <w:t>质量</w:t>
      </w:r>
      <w:r>
        <w:rPr>
          <w:rFonts w:ascii="宋体" w:eastAsia="宋体" w:hAnsi="宋体"/>
          <w:szCs w:val="24"/>
        </w:rPr>
        <w:t>评价：</w:t>
      </w:r>
      <w:r>
        <w:rPr>
          <w:rFonts w:ascii="宋体" w:eastAsia="宋体" w:hAnsi="宋体" w:hint="eastAsia"/>
          <w:szCs w:val="24"/>
        </w:rPr>
        <w:t>通过</w:t>
      </w:r>
      <w:r>
        <w:rPr>
          <w:rFonts w:ascii="宋体" w:eastAsia="宋体" w:hAnsi="宋体"/>
          <w:szCs w:val="24"/>
        </w:rPr>
        <w:t>真实性、完整性和时效性</w:t>
      </w:r>
      <w:r>
        <w:rPr>
          <w:rFonts w:ascii="宋体" w:eastAsia="宋体" w:hAnsi="宋体" w:hint="eastAsia"/>
          <w:szCs w:val="24"/>
        </w:rPr>
        <w:t>，确认</w:t>
      </w:r>
      <w:r>
        <w:rPr>
          <w:rFonts w:ascii="宋体" w:eastAsia="宋体" w:hAnsi="宋体"/>
          <w:szCs w:val="24"/>
        </w:rPr>
        <w:t>所收集的态势感知信息素材的质量和可信度，以及由此形成的</w:t>
      </w:r>
      <w:r>
        <w:rPr>
          <w:rFonts w:ascii="宋体" w:eastAsia="宋体" w:hAnsi="宋体" w:hint="eastAsia"/>
          <w:szCs w:val="24"/>
        </w:rPr>
        <w:t>“</w:t>
      </w:r>
      <w:r>
        <w:rPr>
          <w:rFonts w:ascii="宋体" w:eastAsia="宋体" w:hAnsi="宋体"/>
          <w:szCs w:val="24"/>
        </w:rPr>
        <w:t>知识</w:t>
      </w:r>
      <w:r>
        <w:rPr>
          <w:rFonts w:ascii="宋体" w:eastAsia="宋体" w:hAnsi="宋体" w:hint="eastAsia"/>
          <w:szCs w:val="24"/>
        </w:rPr>
        <w:t>、情报、决策”</w:t>
      </w:r>
      <w:r>
        <w:rPr>
          <w:rFonts w:ascii="宋体" w:eastAsia="宋体" w:hAnsi="宋体"/>
          <w:szCs w:val="24"/>
        </w:rPr>
        <w:t>的</w:t>
      </w:r>
      <w:r>
        <w:rPr>
          <w:rFonts w:ascii="宋体" w:eastAsia="宋体" w:hAnsi="宋体" w:hint="eastAsia"/>
          <w:szCs w:val="24"/>
        </w:rPr>
        <w:t>服务链</w:t>
      </w:r>
      <w:r>
        <w:rPr>
          <w:rFonts w:ascii="宋体" w:eastAsia="宋体" w:hAnsi="宋体"/>
          <w:szCs w:val="24"/>
        </w:rPr>
        <w:t>。</w:t>
      </w:r>
    </w:p>
    <w:p w:rsidR="00FB38F7" w:rsidRDefault="001D17F0">
      <w:pPr>
        <w:numPr>
          <w:ilvl w:val="0"/>
          <w:numId w:val="135"/>
        </w:numPr>
        <w:ind w:left="0" w:firstLineChars="200" w:firstLine="480"/>
        <w:rPr>
          <w:rFonts w:ascii="宋体" w:eastAsia="宋体" w:hAnsi="宋体"/>
          <w:szCs w:val="24"/>
        </w:rPr>
      </w:pPr>
      <w:r>
        <w:rPr>
          <w:rFonts w:ascii="宋体" w:eastAsia="宋体" w:hAnsi="宋体" w:hint="eastAsia"/>
          <w:szCs w:val="24"/>
        </w:rPr>
        <w:t>评估态势</w:t>
      </w:r>
      <w:r>
        <w:rPr>
          <w:rFonts w:ascii="宋体" w:eastAsia="宋体" w:hAnsi="宋体"/>
          <w:szCs w:val="24"/>
        </w:rPr>
        <w:t>发展趋势：</w:t>
      </w:r>
      <w:r>
        <w:rPr>
          <w:rFonts w:ascii="宋体" w:eastAsia="宋体" w:hAnsi="宋体" w:hint="eastAsia"/>
          <w:szCs w:val="24"/>
        </w:rPr>
        <w:t>对</w:t>
      </w:r>
      <w:r>
        <w:rPr>
          <w:rFonts w:ascii="宋体" w:eastAsia="宋体" w:hAnsi="宋体"/>
          <w:szCs w:val="24"/>
        </w:rPr>
        <w:t>攻击者意图、</w:t>
      </w:r>
      <w:r>
        <w:rPr>
          <w:rFonts w:ascii="宋体" w:eastAsia="宋体" w:hAnsi="宋体" w:hint="eastAsia"/>
          <w:szCs w:val="24"/>
        </w:rPr>
        <w:t>时机</w:t>
      </w:r>
      <w:r>
        <w:rPr>
          <w:rFonts w:ascii="宋体" w:eastAsia="宋体" w:hAnsi="宋体"/>
          <w:szCs w:val="24"/>
        </w:rPr>
        <w:t>和能</w:t>
      </w:r>
      <w:r>
        <w:rPr>
          <w:rFonts w:ascii="宋体" w:eastAsia="宋体" w:hAnsi="宋体" w:hint="eastAsia"/>
          <w:szCs w:val="24"/>
        </w:rPr>
        <w:t>力以及</w:t>
      </w:r>
      <w:r>
        <w:rPr>
          <w:rFonts w:ascii="宋体" w:eastAsia="宋体" w:hAnsi="宋体"/>
          <w:szCs w:val="24"/>
        </w:rPr>
        <w:t>当前网络的漏洞</w:t>
      </w:r>
      <w:r>
        <w:rPr>
          <w:rFonts w:ascii="宋体" w:eastAsia="宋体" w:hAnsi="宋体" w:hint="eastAsia"/>
          <w:szCs w:val="24"/>
        </w:rPr>
        <w:t>等进行了解，并预测</w:t>
      </w:r>
      <w:r>
        <w:rPr>
          <w:rFonts w:ascii="宋体" w:eastAsia="宋体" w:hAnsi="宋体"/>
          <w:szCs w:val="24"/>
        </w:rPr>
        <w:t>攻击者将来可能</w:t>
      </w:r>
      <w:r>
        <w:rPr>
          <w:rFonts w:ascii="宋体" w:eastAsia="宋体" w:hAnsi="宋体" w:hint="eastAsia"/>
          <w:szCs w:val="24"/>
        </w:rPr>
        <w:t>采取</w:t>
      </w:r>
      <w:r>
        <w:rPr>
          <w:rFonts w:ascii="宋体" w:eastAsia="宋体" w:hAnsi="宋体"/>
          <w:szCs w:val="24"/>
        </w:rPr>
        <w:t>的行动、活动和路径，并</w:t>
      </w:r>
      <w:r>
        <w:rPr>
          <w:rFonts w:ascii="宋体" w:eastAsia="宋体" w:hAnsi="宋体" w:hint="eastAsia"/>
          <w:szCs w:val="24"/>
        </w:rPr>
        <w:t>给出最合理</w:t>
      </w:r>
      <w:r>
        <w:rPr>
          <w:rFonts w:ascii="宋体" w:eastAsia="宋体" w:hAnsi="宋体"/>
          <w:szCs w:val="24"/>
        </w:rPr>
        <w:t>的</w:t>
      </w:r>
      <w:r>
        <w:rPr>
          <w:rFonts w:ascii="宋体" w:eastAsia="宋体" w:hAnsi="宋体" w:hint="eastAsia"/>
          <w:szCs w:val="24"/>
        </w:rPr>
        <w:t>防范手段</w:t>
      </w:r>
      <w:r>
        <w:rPr>
          <w:rFonts w:ascii="宋体" w:eastAsia="宋体" w:hAnsi="宋体"/>
          <w:szCs w:val="24"/>
        </w:rPr>
        <w:t>。</w:t>
      </w:r>
    </w:p>
    <w:p w:rsidR="00FB38F7" w:rsidRDefault="001D17F0">
      <w:pPr>
        <w:ind w:firstLineChars="200" w:firstLine="480"/>
        <w:rPr>
          <w:rFonts w:ascii="宋体" w:eastAsia="宋体" w:hAnsi="宋体"/>
          <w:szCs w:val="24"/>
          <w:shd w:val="clear" w:color="auto" w:fill="FFFFFF"/>
        </w:rPr>
      </w:pPr>
      <w:r>
        <w:rPr>
          <w:rFonts w:ascii="宋体" w:eastAsia="宋体" w:hAnsi="宋体" w:hint="eastAsia"/>
          <w:szCs w:val="24"/>
          <w:shd w:val="clear" w:color="auto" w:fill="FFFFFF"/>
        </w:rPr>
        <w:t>综上，安全态势监控</w:t>
      </w:r>
      <w:r>
        <w:rPr>
          <w:rFonts w:ascii="宋体" w:eastAsia="宋体" w:hAnsi="宋体"/>
          <w:szCs w:val="24"/>
          <w:shd w:val="clear" w:color="auto" w:fill="FFFFFF"/>
        </w:rPr>
        <w:t>可分为三个阶段</w:t>
      </w:r>
      <w:r>
        <w:rPr>
          <w:rFonts w:ascii="宋体" w:eastAsia="宋体" w:hAnsi="宋体" w:hint="eastAsia"/>
          <w:szCs w:val="24"/>
          <w:shd w:val="clear" w:color="auto" w:fill="FFFFFF"/>
        </w:rPr>
        <w:t>进行实现</w:t>
      </w:r>
      <w:r>
        <w:rPr>
          <w:rFonts w:ascii="宋体" w:eastAsia="宋体" w:hAnsi="宋体"/>
          <w:szCs w:val="24"/>
          <w:shd w:val="clear" w:color="auto" w:fill="FFFFFF"/>
        </w:rPr>
        <w:t>：态势识别</w:t>
      </w:r>
      <w:r>
        <w:rPr>
          <w:rFonts w:ascii="宋体" w:eastAsia="宋体" w:hAnsi="宋体" w:hint="eastAsia"/>
          <w:szCs w:val="24"/>
          <w:shd w:val="clear" w:color="auto" w:fill="FFFFFF"/>
        </w:rPr>
        <w:t>（态势</w:t>
      </w:r>
      <w:r>
        <w:rPr>
          <w:rFonts w:ascii="宋体" w:eastAsia="宋体" w:hAnsi="宋体"/>
          <w:szCs w:val="24"/>
          <w:shd w:val="clear" w:color="auto" w:fill="FFFFFF"/>
        </w:rPr>
        <w:t>认知和质量评价</w:t>
      </w:r>
      <w:r>
        <w:rPr>
          <w:rFonts w:ascii="宋体" w:eastAsia="宋体" w:hAnsi="宋体" w:hint="eastAsia"/>
          <w:szCs w:val="24"/>
          <w:shd w:val="clear" w:color="auto" w:fill="FFFFFF"/>
        </w:rPr>
        <w:t>）、</w:t>
      </w:r>
      <w:r>
        <w:rPr>
          <w:rFonts w:ascii="宋体" w:eastAsia="宋体" w:hAnsi="宋体"/>
          <w:szCs w:val="24"/>
          <w:shd w:val="clear" w:color="auto" w:fill="FFFFFF"/>
        </w:rPr>
        <w:t>态势理解</w:t>
      </w:r>
      <w:r>
        <w:rPr>
          <w:rFonts w:ascii="宋体" w:eastAsia="宋体" w:hAnsi="宋体" w:hint="eastAsia"/>
          <w:szCs w:val="24"/>
          <w:shd w:val="clear" w:color="auto" w:fill="FFFFFF"/>
        </w:rPr>
        <w:t>（</w:t>
      </w:r>
      <w:r>
        <w:rPr>
          <w:rFonts w:ascii="宋体" w:eastAsia="宋体" w:hAnsi="宋体"/>
          <w:szCs w:val="24"/>
          <w:shd w:val="clear" w:color="auto" w:fill="FFFFFF"/>
        </w:rPr>
        <w:t>影响评估</w:t>
      </w:r>
      <w:r>
        <w:rPr>
          <w:rFonts w:ascii="宋体" w:eastAsia="宋体" w:hAnsi="宋体" w:hint="eastAsia"/>
          <w:szCs w:val="24"/>
          <w:shd w:val="clear" w:color="auto" w:fill="FFFFFF"/>
        </w:rPr>
        <w:t>、</w:t>
      </w:r>
      <w:r>
        <w:rPr>
          <w:rFonts w:ascii="宋体" w:eastAsia="宋体" w:hAnsi="宋体"/>
          <w:szCs w:val="24"/>
          <w:shd w:val="clear" w:color="auto" w:fill="FFFFFF"/>
        </w:rPr>
        <w:t>攻击者行为</w:t>
      </w:r>
      <w:r>
        <w:rPr>
          <w:rFonts w:ascii="宋体" w:eastAsia="宋体" w:hAnsi="宋体" w:hint="eastAsia"/>
          <w:szCs w:val="24"/>
          <w:shd w:val="clear" w:color="auto" w:fill="FFFFFF"/>
        </w:rPr>
        <w:t>认知、</w:t>
      </w:r>
      <w:r>
        <w:rPr>
          <w:rFonts w:ascii="宋体" w:eastAsia="宋体" w:hAnsi="宋体"/>
          <w:szCs w:val="24"/>
          <w:shd w:val="clear" w:color="auto" w:fill="FFFFFF"/>
        </w:rPr>
        <w:t>原因</w:t>
      </w:r>
      <w:r>
        <w:rPr>
          <w:rFonts w:ascii="宋体" w:eastAsia="宋体" w:hAnsi="宋体" w:hint="eastAsia"/>
          <w:szCs w:val="24"/>
          <w:shd w:val="clear" w:color="auto" w:fill="FFFFFF"/>
        </w:rPr>
        <w:t>和</w:t>
      </w:r>
      <w:r>
        <w:rPr>
          <w:rFonts w:ascii="宋体" w:eastAsia="宋体" w:hAnsi="宋体"/>
          <w:szCs w:val="24"/>
          <w:shd w:val="clear" w:color="auto" w:fill="FFFFFF"/>
        </w:rPr>
        <w:t>方式</w:t>
      </w:r>
      <w:r>
        <w:rPr>
          <w:rFonts w:ascii="宋体" w:eastAsia="宋体" w:hAnsi="宋体" w:hint="eastAsia"/>
          <w:szCs w:val="24"/>
          <w:shd w:val="clear" w:color="auto" w:fill="FFFFFF"/>
        </w:rPr>
        <w:t>认知）和</w:t>
      </w:r>
      <w:r>
        <w:rPr>
          <w:rFonts w:ascii="宋体" w:eastAsia="宋体" w:hAnsi="宋体"/>
          <w:szCs w:val="24"/>
          <w:shd w:val="clear" w:color="auto" w:fill="FFFFFF"/>
        </w:rPr>
        <w:t>态势预测（态势跟踪</w:t>
      </w:r>
      <w:r>
        <w:rPr>
          <w:rFonts w:ascii="宋体" w:eastAsia="宋体" w:hAnsi="宋体" w:hint="eastAsia"/>
          <w:szCs w:val="24"/>
          <w:shd w:val="clear" w:color="auto" w:fill="FFFFFF"/>
        </w:rPr>
        <w:t>、</w:t>
      </w:r>
      <w:r>
        <w:rPr>
          <w:rFonts w:ascii="宋体" w:eastAsia="宋体" w:hAnsi="宋体"/>
          <w:szCs w:val="24"/>
          <w:shd w:val="clear" w:color="auto" w:fill="FFFFFF"/>
        </w:rPr>
        <w:t>发展趋势）</w:t>
      </w:r>
      <w:r>
        <w:rPr>
          <w:rFonts w:ascii="宋体" w:eastAsia="宋体" w:hAnsi="宋体" w:hint="eastAsia"/>
          <w:szCs w:val="24"/>
          <w:shd w:val="clear" w:color="auto" w:fill="FFFFFF"/>
        </w:rPr>
        <w:t>。</w:t>
      </w:r>
    </w:p>
    <w:p w:rsidR="00FB38F7" w:rsidRDefault="001D17F0">
      <w:pPr>
        <w:pStyle w:val="40"/>
      </w:pPr>
      <w:bookmarkStart w:id="11" w:name="_Toc27732347"/>
      <w:r>
        <w:t>威胁情报</w:t>
      </w:r>
      <w:bookmarkEnd w:id="9"/>
      <w:bookmarkEnd w:id="11"/>
    </w:p>
    <w:p w:rsidR="00FB38F7" w:rsidRDefault="001D17F0">
      <w:pPr>
        <w:ind w:firstLineChars="200" w:firstLine="480"/>
        <w:rPr>
          <w:rFonts w:ascii="宋体" w:eastAsia="宋体" w:hAnsi="宋体" w:cs="宋体"/>
          <w:kern w:val="0"/>
          <w:szCs w:val="24"/>
        </w:rPr>
      </w:pPr>
      <w:r>
        <w:rPr>
          <w:rFonts w:ascii="宋体" w:eastAsia="宋体" w:hAnsi="宋体" w:hint="eastAsia"/>
          <w:bCs/>
          <w:szCs w:val="24"/>
          <w:shd w:val="clear" w:color="auto" w:fill="FFFFFF"/>
        </w:rPr>
        <w:t>威胁情报值守是一种新型的、面向威胁的安全举措，它涵盖了与威胁相关的上下文、指标、攻击概况、影响及应对建议。其主要思路从传统安全防护体系的“以漏洞为中心”，推进为“以威胁为中心”</w:t>
      </w:r>
      <w:r>
        <w:rPr>
          <w:rFonts w:ascii="宋体" w:eastAsia="宋体" w:hAnsi="宋体" w:cs="宋体" w:hint="eastAsia"/>
          <w:kern w:val="0"/>
          <w:szCs w:val="24"/>
        </w:rPr>
        <w:t>。</w:t>
      </w:r>
    </w:p>
    <w:p w:rsidR="00FB38F7" w:rsidRDefault="001D17F0">
      <w:pPr>
        <w:ind w:firstLineChars="200" w:firstLine="480"/>
        <w:rPr>
          <w:rFonts w:ascii="宋体" w:eastAsia="宋体" w:hAnsi="宋体"/>
          <w:szCs w:val="24"/>
          <w:shd w:val="clear" w:color="auto" w:fill="FFFFFF"/>
        </w:rPr>
      </w:pPr>
      <w:r>
        <w:rPr>
          <w:rFonts w:ascii="宋体" w:eastAsia="宋体" w:hAnsi="宋体" w:hint="eastAsia"/>
          <w:szCs w:val="24"/>
          <w:shd w:val="clear" w:color="auto" w:fill="FFFFFF"/>
        </w:rPr>
        <w:t>面对当前严峻的网络空间安全形势，可通过整合用户终端、网络链路、应用系统等各类数据源，利用威胁情报的感知、共享和分析，建立纵深防御机制以对抗各类安全威胁。其核心包括：</w:t>
      </w:r>
    </w:p>
    <w:p w:rsidR="00FB38F7" w:rsidRDefault="001D17F0">
      <w:pPr>
        <w:numPr>
          <w:ilvl w:val="0"/>
          <w:numId w:val="136"/>
        </w:numPr>
        <w:ind w:left="0" w:firstLineChars="200" w:firstLine="480"/>
        <w:rPr>
          <w:rFonts w:ascii="宋体" w:eastAsia="宋体" w:hAnsi="宋体"/>
          <w:szCs w:val="24"/>
        </w:rPr>
      </w:pPr>
      <w:r>
        <w:rPr>
          <w:rFonts w:ascii="宋体" w:eastAsia="宋体" w:hAnsi="宋体" w:hint="eastAsia"/>
          <w:szCs w:val="24"/>
        </w:rPr>
        <w:t>利用多种渠道，采用多样化的技术手段，采集大规模碎片式的异常数据以及其他相关威胁信息。</w:t>
      </w:r>
    </w:p>
    <w:p w:rsidR="00FB38F7" w:rsidRDefault="001D17F0">
      <w:pPr>
        <w:numPr>
          <w:ilvl w:val="0"/>
          <w:numId w:val="136"/>
        </w:numPr>
        <w:ind w:left="0" w:firstLineChars="200" w:firstLine="480"/>
        <w:rPr>
          <w:rFonts w:ascii="宋体" w:eastAsia="宋体" w:hAnsi="宋体"/>
          <w:szCs w:val="24"/>
        </w:rPr>
      </w:pPr>
      <w:r>
        <w:rPr>
          <w:rFonts w:ascii="宋体" w:eastAsia="宋体" w:hAnsi="宋体" w:hint="eastAsia"/>
          <w:szCs w:val="24"/>
        </w:rPr>
        <w:t>通过集中的深度挖掘、</w:t>
      </w:r>
      <w:proofErr w:type="gramStart"/>
      <w:r>
        <w:rPr>
          <w:rFonts w:ascii="宋体" w:eastAsia="宋体" w:hAnsi="宋体" w:hint="eastAsia"/>
          <w:szCs w:val="24"/>
        </w:rPr>
        <w:t>提练</w:t>
      </w:r>
      <w:proofErr w:type="gramEnd"/>
      <w:r>
        <w:rPr>
          <w:rFonts w:ascii="宋体" w:eastAsia="宋体" w:hAnsi="宋体" w:hint="eastAsia"/>
          <w:szCs w:val="24"/>
        </w:rPr>
        <w:t>、融合、归并以形成与信息系统核心资产有关的威胁线索集合，并结合恶意特征进行分析，得出有价值的威胁信息，为后续分析、预判、决策提供基础。</w:t>
      </w:r>
    </w:p>
    <w:p w:rsidR="00FB38F7" w:rsidRDefault="001D17F0">
      <w:pPr>
        <w:numPr>
          <w:ilvl w:val="0"/>
          <w:numId w:val="136"/>
        </w:numPr>
        <w:ind w:left="0" w:firstLineChars="200" w:firstLine="480"/>
        <w:rPr>
          <w:rFonts w:ascii="宋体" w:eastAsia="宋体" w:hAnsi="宋体"/>
          <w:szCs w:val="24"/>
        </w:rPr>
      </w:pPr>
      <w:r>
        <w:rPr>
          <w:rFonts w:ascii="宋体" w:eastAsia="宋体" w:hAnsi="宋体" w:hint="eastAsia"/>
          <w:szCs w:val="24"/>
        </w:rPr>
        <w:t>通过威胁情报的评估、关联分析、以及智能推演完成海量情报分析，通过支撑网络空间安全防御的计划、执行、检</w:t>
      </w:r>
      <w:r>
        <w:rPr>
          <w:rFonts w:ascii="宋体" w:eastAsia="宋体" w:hAnsi="宋体" w:hint="eastAsia"/>
          <w:szCs w:val="24"/>
        </w:rPr>
        <w:t>查及处理，形成安全防护的闭环。</w:t>
      </w:r>
    </w:p>
    <w:p w:rsidR="00FB38F7" w:rsidRDefault="001D17F0">
      <w:pPr>
        <w:ind w:firstLineChars="200" w:firstLine="480"/>
        <w:rPr>
          <w:rFonts w:ascii="宋体" w:eastAsia="宋体" w:hAnsi="宋体"/>
          <w:szCs w:val="24"/>
          <w:shd w:val="clear" w:color="auto" w:fill="FFFFFF"/>
        </w:rPr>
      </w:pPr>
      <w:r>
        <w:rPr>
          <w:rFonts w:ascii="宋体" w:eastAsia="宋体" w:hAnsi="宋体" w:hint="eastAsia"/>
          <w:szCs w:val="24"/>
          <w:shd w:val="clear" w:color="auto" w:fill="FFFFFF"/>
        </w:rPr>
        <w:t>威胁情报值守的分析结果可为信息及网络安全评估提供有益的支持，同时结</w:t>
      </w:r>
      <w:r>
        <w:rPr>
          <w:rFonts w:ascii="宋体" w:eastAsia="宋体" w:hAnsi="宋体" w:hint="eastAsia"/>
          <w:szCs w:val="24"/>
          <w:shd w:val="clear" w:color="auto" w:fill="FFFFFF"/>
        </w:rPr>
        <w:lastRenderedPageBreak/>
        <w:t>果也可作为威胁情报一部分促进对威胁的认识，以加强对威胁的感知、处理、预测。</w:t>
      </w:r>
    </w:p>
    <w:p w:rsidR="00FB38F7" w:rsidRDefault="001D17F0">
      <w:pPr>
        <w:pStyle w:val="40"/>
      </w:pPr>
      <w:bookmarkStart w:id="12" w:name="_Toc27732348"/>
      <w:bookmarkStart w:id="13" w:name="_Toc24554179"/>
      <w:r>
        <w:rPr>
          <w:rFonts w:hint="eastAsia"/>
        </w:rPr>
        <w:t>安全大数据分析</w:t>
      </w:r>
      <w:bookmarkEnd w:id="12"/>
      <w:bookmarkEnd w:id="13"/>
    </w:p>
    <w:p w:rsidR="00FB38F7" w:rsidRDefault="001D17F0">
      <w:pPr>
        <w:widowControl/>
        <w:ind w:firstLine="420"/>
        <w:rPr>
          <w:rFonts w:ascii="宋体" w:eastAsia="宋体" w:hAnsi="宋体"/>
          <w:szCs w:val="24"/>
        </w:rPr>
      </w:pPr>
      <w:r>
        <w:rPr>
          <w:rFonts w:ascii="宋体" w:eastAsia="宋体" w:hAnsi="宋体" w:hint="eastAsia"/>
          <w:szCs w:val="24"/>
        </w:rPr>
        <w:t>当前网络与信息安全领域正面临着多种挑战。一方面，安全体系架构的日趋复杂，传统的安全技术难以应对安全数据体量越来越大的局面；另一方面，随着新型威胁的兴起、内控与合</w:t>
      </w:r>
      <w:proofErr w:type="gramStart"/>
      <w:r>
        <w:rPr>
          <w:rFonts w:ascii="宋体" w:eastAsia="宋体" w:hAnsi="宋体" w:hint="eastAsia"/>
          <w:szCs w:val="24"/>
        </w:rPr>
        <w:t>规</w:t>
      </w:r>
      <w:proofErr w:type="gramEnd"/>
      <w:r>
        <w:rPr>
          <w:rFonts w:ascii="宋体" w:eastAsia="宋体" w:hAnsi="宋体" w:hint="eastAsia"/>
          <w:szCs w:val="24"/>
        </w:rPr>
        <w:t>的深入，需要更加快速的对安全事件进行判定和响应。</w:t>
      </w:r>
    </w:p>
    <w:p w:rsidR="00FB38F7" w:rsidRDefault="001D17F0">
      <w:pPr>
        <w:widowControl/>
        <w:ind w:firstLine="420"/>
        <w:rPr>
          <w:rFonts w:ascii="宋体" w:eastAsia="宋体" w:hAnsi="宋体"/>
          <w:szCs w:val="24"/>
        </w:rPr>
      </w:pPr>
      <w:r>
        <w:rPr>
          <w:rFonts w:ascii="宋体" w:eastAsia="宋体" w:hAnsi="宋体" w:hint="eastAsia"/>
          <w:szCs w:val="24"/>
        </w:rPr>
        <w:t>传统的分析方法大都采用基于规则和特征的分析引擎，而规则和特征只能对已知的攻击和威胁进行描述，无法识别未知的攻击</w:t>
      </w:r>
      <w:r>
        <w:rPr>
          <w:rFonts w:ascii="宋体" w:eastAsia="宋体" w:hAnsi="宋体" w:hint="eastAsia"/>
          <w:szCs w:val="24"/>
        </w:rPr>
        <w:t>，或者是尚未被描述成规则的攻击和威胁；随着大数据技术的不断成熟及应用，出现</w:t>
      </w:r>
      <w:r>
        <w:rPr>
          <w:rFonts w:ascii="宋体" w:eastAsia="宋体" w:hAnsi="宋体"/>
          <w:szCs w:val="24"/>
        </w:rPr>
        <w:t>了</w:t>
      </w:r>
      <w:r>
        <w:rPr>
          <w:rFonts w:ascii="宋体" w:eastAsia="宋体" w:hAnsi="宋体" w:hint="eastAsia"/>
          <w:szCs w:val="24"/>
        </w:rPr>
        <w:t>将大数据技术应用于安全领域的大数据安全分析技术</w:t>
      </w:r>
      <w:r>
        <w:rPr>
          <w:rFonts w:ascii="宋体" w:eastAsia="宋体" w:hAnsi="宋体"/>
          <w:szCs w:val="24"/>
        </w:rPr>
        <w:t>。</w:t>
      </w:r>
    </w:p>
    <w:p w:rsidR="00FB38F7" w:rsidRDefault="001D17F0">
      <w:pPr>
        <w:ind w:firstLine="420"/>
        <w:rPr>
          <w:rFonts w:ascii="宋体" w:eastAsia="宋体" w:hAnsi="宋体"/>
          <w:szCs w:val="24"/>
        </w:rPr>
      </w:pPr>
      <w:r>
        <w:rPr>
          <w:rFonts w:ascii="宋体" w:eastAsia="宋体" w:hAnsi="宋体" w:hint="eastAsia"/>
          <w:szCs w:val="24"/>
        </w:rPr>
        <w:t>大数据安全分析技术将原本针对样本数据的分析拓展到针对全量数据的分析，从基于特征的匹配分析升级到基于行为的异常分析。同时大数据安全分析可以用到大数据分析的所有普适性的方法和技术，提升了机器学习、深度挖掘等算法在安全领域运用的可行性，主要可实现以下方面：</w:t>
      </w:r>
    </w:p>
    <w:p w:rsidR="00FB38F7" w:rsidRDefault="001D17F0">
      <w:pPr>
        <w:numPr>
          <w:ilvl w:val="3"/>
          <w:numId w:val="137"/>
        </w:numPr>
        <w:ind w:left="851" w:hanging="425"/>
        <w:rPr>
          <w:rFonts w:ascii="宋体" w:eastAsia="宋体" w:hAnsi="宋体"/>
          <w:szCs w:val="24"/>
        </w:rPr>
      </w:pPr>
      <w:r>
        <w:rPr>
          <w:rFonts w:ascii="宋体" w:eastAsia="宋体" w:hAnsi="宋体" w:hint="eastAsia"/>
          <w:szCs w:val="24"/>
        </w:rPr>
        <w:t>确定威胁：通过确定关键业务安全需求，对威胁进行深入分析，并通过管理网络基础设施及相关的业务流程，确定系统遭受入侵及被破坏的可能性。</w:t>
      </w:r>
    </w:p>
    <w:p w:rsidR="00FB38F7" w:rsidRDefault="001D17F0">
      <w:pPr>
        <w:numPr>
          <w:ilvl w:val="3"/>
          <w:numId w:val="137"/>
        </w:numPr>
        <w:ind w:left="851" w:hanging="425"/>
        <w:rPr>
          <w:rFonts w:ascii="宋体" w:eastAsia="宋体" w:hAnsi="宋体"/>
          <w:szCs w:val="24"/>
        </w:rPr>
      </w:pPr>
      <w:r>
        <w:rPr>
          <w:rFonts w:ascii="宋体" w:eastAsia="宋体" w:hAnsi="宋体" w:hint="eastAsia"/>
          <w:szCs w:val="24"/>
        </w:rPr>
        <w:t>量</w:t>
      </w:r>
      <w:r>
        <w:rPr>
          <w:rFonts w:ascii="宋体" w:eastAsia="宋体" w:hAnsi="宋体" w:hint="eastAsia"/>
          <w:szCs w:val="24"/>
        </w:rPr>
        <w:t>化风险：在威胁确定之后，对威胁影响和概率等相关指标进行量化。</w:t>
      </w:r>
    </w:p>
    <w:p w:rsidR="00FB38F7" w:rsidRDefault="001D17F0">
      <w:pPr>
        <w:numPr>
          <w:ilvl w:val="3"/>
          <w:numId w:val="137"/>
        </w:numPr>
        <w:ind w:left="851" w:hanging="425"/>
        <w:rPr>
          <w:rFonts w:ascii="宋体" w:eastAsia="宋体" w:hAnsi="宋体"/>
          <w:szCs w:val="24"/>
        </w:rPr>
      </w:pPr>
      <w:r>
        <w:rPr>
          <w:rFonts w:ascii="宋体" w:eastAsia="宋体" w:hAnsi="宋体" w:hint="eastAsia"/>
          <w:szCs w:val="24"/>
        </w:rPr>
        <w:t>数据汇聚：对业务类数据（如资产属性、组织结构等）、网络数据（如全包捕获、会话或</w:t>
      </w:r>
      <w:r>
        <w:rPr>
          <w:rFonts w:ascii="宋体" w:eastAsia="宋体" w:hAnsi="宋体" w:hint="eastAsia"/>
          <w:szCs w:val="24"/>
        </w:rPr>
        <w:t>Flow</w:t>
      </w:r>
      <w:r>
        <w:rPr>
          <w:rFonts w:ascii="宋体" w:eastAsia="宋体" w:hAnsi="宋体" w:hint="eastAsia"/>
          <w:szCs w:val="24"/>
        </w:rPr>
        <w:t>数据等）、设备及应用的日志、报警数据（如防火墙、防病毒软件等）等进行采集汇聚。</w:t>
      </w:r>
    </w:p>
    <w:p w:rsidR="00FB38F7" w:rsidRDefault="001D17F0">
      <w:pPr>
        <w:numPr>
          <w:ilvl w:val="3"/>
          <w:numId w:val="137"/>
        </w:numPr>
        <w:ind w:left="851" w:hanging="425"/>
        <w:rPr>
          <w:rFonts w:ascii="宋体" w:eastAsia="宋体" w:hAnsi="宋体"/>
          <w:szCs w:val="24"/>
        </w:rPr>
      </w:pPr>
      <w:r>
        <w:rPr>
          <w:rFonts w:ascii="宋体" w:eastAsia="宋体" w:hAnsi="宋体" w:hint="eastAsia"/>
          <w:szCs w:val="24"/>
        </w:rPr>
        <w:t>安全分析：在采集汇聚的数据基础上，将大量线索进行串接，由点及面进而发掘恶意行为；从威胁的角度出发，建立安全行为基线，实现对异常行为、异常流量进行有效监控；最后可通过算法模型和安全事件结合对攻击的发生概率、损失等进行分析。</w:t>
      </w:r>
    </w:p>
    <w:p w:rsidR="00FB38F7" w:rsidRDefault="001D17F0">
      <w:pPr>
        <w:pStyle w:val="40"/>
      </w:pPr>
      <w:bookmarkStart w:id="14" w:name="_Toc24554180"/>
      <w:bookmarkStart w:id="15" w:name="_Toc27732349"/>
      <w:r>
        <w:rPr>
          <w:rFonts w:hint="eastAsia"/>
        </w:rPr>
        <w:lastRenderedPageBreak/>
        <w:t>威胁主动诱捕</w:t>
      </w:r>
      <w:bookmarkEnd w:id="14"/>
      <w:bookmarkEnd w:id="15"/>
    </w:p>
    <w:p w:rsidR="00FB38F7" w:rsidRDefault="001D17F0">
      <w:pPr>
        <w:ind w:firstLine="420"/>
        <w:rPr>
          <w:rFonts w:ascii="宋体" w:eastAsia="宋体" w:hAnsi="宋体"/>
          <w:szCs w:val="24"/>
        </w:rPr>
      </w:pPr>
      <w:r>
        <w:rPr>
          <w:rFonts w:ascii="宋体" w:eastAsia="宋体" w:hAnsi="宋体" w:hint="eastAsia"/>
          <w:szCs w:val="24"/>
        </w:rPr>
        <w:t>结合蜜罐、大数据等平台对攻击者攻击行为进行识别、</w:t>
      </w:r>
      <w:r>
        <w:rPr>
          <w:rFonts w:ascii="宋体" w:eastAsia="宋体" w:hAnsi="宋体" w:hint="eastAsia"/>
          <w:szCs w:val="24"/>
        </w:rPr>
        <w:t>跟踪等主动干预，以达到威胁主动诱捕的效果。通过干扰攻击者的认知，隐匿真实数据资产，扭转攻防不对称局面。</w:t>
      </w:r>
    </w:p>
    <w:p w:rsidR="00FB38F7" w:rsidRDefault="001D17F0">
      <w:pPr>
        <w:pStyle w:val="40"/>
      </w:pPr>
      <w:bookmarkStart w:id="16" w:name="_Toc470531296"/>
      <w:bookmarkEnd w:id="10"/>
      <w:r>
        <w:rPr>
          <w:rFonts w:hint="eastAsia"/>
        </w:rPr>
        <w:t>恶意程序分析服务</w:t>
      </w:r>
      <w:bookmarkEnd w:id="16"/>
    </w:p>
    <w:p w:rsidR="00FB38F7" w:rsidRDefault="001D17F0">
      <w:pPr>
        <w:pStyle w:val="51"/>
      </w:pPr>
      <w:bookmarkStart w:id="17" w:name="_Toc470531297"/>
      <w:r>
        <w:rPr>
          <w:rFonts w:hint="eastAsia"/>
        </w:rPr>
        <w:t>服务</w:t>
      </w:r>
      <w:bookmarkEnd w:id="17"/>
      <w:r>
        <w:rPr>
          <w:rFonts w:hint="eastAsia"/>
        </w:rPr>
        <w:t>内容</w:t>
      </w:r>
    </w:p>
    <w:p w:rsidR="00FB38F7" w:rsidRDefault="001D17F0">
      <w:pPr>
        <w:ind w:firstLineChars="200" w:firstLine="480"/>
        <w:rPr>
          <w:rFonts w:ascii="宋体" w:eastAsia="宋体" w:hAnsi="宋体"/>
          <w:szCs w:val="24"/>
        </w:rPr>
      </w:pPr>
      <w:r>
        <w:rPr>
          <w:rFonts w:ascii="宋体" w:eastAsia="宋体" w:hAnsi="宋体" w:hint="eastAsia"/>
          <w:szCs w:val="24"/>
        </w:rPr>
        <w:t>协助客户分析恶意程序的特征，以便后续开展针对性防控。</w:t>
      </w:r>
    </w:p>
    <w:p w:rsidR="00FB38F7" w:rsidRDefault="001D17F0">
      <w:pPr>
        <w:ind w:firstLineChars="200" w:firstLine="480"/>
        <w:rPr>
          <w:rFonts w:ascii="宋体" w:eastAsia="宋体" w:hAnsi="宋体"/>
          <w:szCs w:val="24"/>
        </w:rPr>
      </w:pPr>
      <w:r>
        <w:rPr>
          <w:rFonts w:ascii="宋体" w:eastAsia="宋体" w:hAnsi="宋体" w:hint="eastAsia"/>
          <w:szCs w:val="24"/>
        </w:rPr>
        <w:t>在服务期内，</w:t>
      </w:r>
      <w:proofErr w:type="spellStart"/>
      <w:r w:rsidR="00D60E28">
        <w:rPr>
          <w:rFonts w:ascii="宋体" w:eastAsia="宋体" w:hAnsi="宋体" w:hint="eastAsia"/>
          <w:szCs w:val="24"/>
        </w:rPr>
        <w:t>xxxx</w:t>
      </w:r>
      <w:proofErr w:type="spellEnd"/>
      <w:r w:rsidR="00D60E28">
        <w:rPr>
          <w:rFonts w:ascii="宋体" w:eastAsia="宋体" w:hAnsi="宋体" w:hint="eastAsia"/>
          <w:szCs w:val="24"/>
        </w:rPr>
        <w:t>公司</w:t>
      </w:r>
      <w:r>
        <w:rPr>
          <w:rFonts w:ascii="宋体" w:eastAsia="宋体" w:hAnsi="宋体" w:hint="eastAsia"/>
          <w:szCs w:val="24"/>
        </w:rPr>
        <w:t>将根据客户的要求，分析客户通过邮件等新式发送的恶意程序样本，分析内容包括但不限于其恶意行为特征、包含的手机号码、邮箱等不法分子信息，并提供针对性的防控建议。</w:t>
      </w:r>
    </w:p>
    <w:p w:rsidR="00FB38F7" w:rsidRDefault="001D17F0">
      <w:pPr>
        <w:ind w:firstLineChars="200" w:firstLine="480"/>
        <w:rPr>
          <w:rFonts w:ascii="宋体" w:eastAsia="宋体" w:hAnsi="宋体"/>
          <w:szCs w:val="24"/>
        </w:rPr>
      </w:pPr>
      <w:r>
        <w:rPr>
          <w:rFonts w:ascii="宋体" w:eastAsia="宋体" w:hAnsi="宋体" w:hint="eastAsia"/>
          <w:szCs w:val="24"/>
        </w:rPr>
        <w:t>分析报告应在客户发送样本后的</w:t>
      </w:r>
      <w:r>
        <w:rPr>
          <w:rFonts w:ascii="宋体" w:eastAsia="宋体" w:hAnsi="宋体" w:hint="eastAsia"/>
          <w:szCs w:val="24"/>
        </w:rPr>
        <w:t>2</w:t>
      </w:r>
      <w:r>
        <w:rPr>
          <w:rFonts w:ascii="宋体" w:eastAsia="宋体" w:hAnsi="宋体" w:hint="eastAsia"/>
          <w:szCs w:val="24"/>
        </w:rPr>
        <w:t>个工作日内完成并反馈客户。</w:t>
      </w:r>
    </w:p>
    <w:p w:rsidR="00FB38F7" w:rsidRDefault="001D17F0">
      <w:pPr>
        <w:pStyle w:val="51"/>
      </w:pPr>
      <w:bookmarkStart w:id="18" w:name="_Toc470531299"/>
      <w:r>
        <w:rPr>
          <w:rFonts w:hint="eastAsia"/>
        </w:rPr>
        <w:t>服务方法</w:t>
      </w:r>
    </w:p>
    <w:p w:rsidR="00FB38F7" w:rsidRDefault="001D17F0">
      <w:pPr>
        <w:ind w:firstLineChars="200" w:firstLine="480"/>
        <w:rPr>
          <w:rFonts w:ascii="宋体" w:eastAsia="宋体" w:hAnsi="宋体"/>
          <w:szCs w:val="24"/>
        </w:rPr>
      </w:pPr>
      <w:r>
        <w:rPr>
          <w:rFonts w:ascii="宋体" w:eastAsia="宋体" w:hAnsi="宋体"/>
          <w:szCs w:val="24"/>
        </w:rPr>
        <w:t>1</w:t>
      </w:r>
      <w:r>
        <w:rPr>
          <w:rFonts w:ascii="宋体" w:eastAsia="宋体" w:hAnsi="宋体"/>
          <w:szCs w:val="24"/>
        </w:rPr>
        <w:t>、分析总结</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1</w:t>
      </w:r>
      <w:r>
        <w:rPr>
          <w:rFonts w:ascii="宋体" w:eastAsia="宋体" w:hAnsi="宋体"/>
          <w:szCs w:val="24"/>
        </w:rPr>
        <w:t>）主要观察结果</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2</w:t>
      </w:r>
      <w:r>
        <w:rPr>
          <w:rFonts w:ascii="宋体" w:eastAsia="宋体" w:hAnsi="宋体"/>
          <w:szCs w:val="24"/>
        </w:rPr>
        <w:t>）建议</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3</w:t>
      </w:r>
      <w:r>
        <w:rPr>
          <w:rFonts w:ascii="宋体" w:eastAsia="宋体" w:hAnsi="宋体"/>
          <w:szCs w:val="24"/>
        </w:rPr>
        <w:t>）限制</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4</w:t>
      </w:r>
      <w:r>
        <w:rPr>
          <w:rFonts w:ascii="宋体" w:eastAsia="宋体" w:hAnsi="宋体"/>
          <w:szCs w:val="24"/>
        </w:rPr>
        <w:t>）报告日期和作者</w:t>
      </w:r>
    </w:p>
    <w:p w:rsidR="00FB38F7" w:rsidRDefault="001D17F0">
      <w:pPr>
        <w:ind w:firstLineChars="200" w:firstLine="480"/>
        <w:rPr>
          <w:rFonts w:ascii="宋体" w:eastAsia="宋体" w:hAnsi="宋体"/>
          <w:szCs w:val="24"/>
        </w:rPr>
      </w:pPr>
      <w:r>
        <w:rPr>
          <w:rFonts w:ascii="宋体" w:eastAsia="宋体" w:hAnsi="宋体"/>
          <w:szCs w:val="24"/>
        </w:rPr>
        <w:t>2</w:t>
      </w:r>
      <w:r>
        <w:rPr>
          <w:rFonts w:ascii="宋体" w:eastAsia="宋体" w:hAnsi="宋体"/>
          <w:szCs w:val="24"/>
        </w:rPr>
        <w:t>、分类</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1</w:t>
      </w:r>
      <w:r>
        <w:rPr>
          <w:rFonts w:ascii="宋体" w:eastAsia="宋体" w:hAnsi="宋体"/>
          <w:szCs w:val="24"/>
        </w:rPr>
        <w:t>）文件名</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2</w:t>
      </w:r>
      <w:r>
        <w:rPr>
          <w:rFonts w:ascii="宋体" w:eastAsia="宋体" w:hAnsi="宋体"/>
          <w:szCs w:val="24"/>
        </w:rPr>
        <w:t>）文件大小</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3</w:t>
      </w:r>
      <w:r>
        <w:rPr>
          <w:rFonts w:ascii="宋体" w:eastAsia="宋体" w:hAnsi="宋体"/>
          <w:szCs w:val="24"/>
        </w:rPr>
        <w:t>）文件类型</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4</w:t>
      </w:r>
      <w:r>
        <w:rPr>
          <w:rFonts w:ascii="宋体" w:eastAsia="宋体" w:hAnsi="宋体"/>
          <w:szCs w:val="24"/>
        </w:rPr>
        <w:t>）散列文件</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5</w:t>
      </w:r>
      <w:r>
        <w:rPr>
          <w:rFonts w:ascii="宋体" w:eastAsia="宋体" w:hAnsi="宋体"/>
          <w:szCs w:val="24"/>
        </w:rPr>
        <w:t>）识别的杀毒软件</w:t>
      </w:r>
    </w:p>
    <w:p w:rsidR="00FB38F7" w:rsidRDefault="001D17F0">
      <w:pPr>
        <w:ind w:firstLineChars="200" w:firstLine="480"/>
        <w:rPr>
          <w:rFonts w:ascii="宋体" w:eastAsia="宋体" w:hAnsi="宋体"/>
          <w:szCs w:val="24"/>
        </w:rPr>
      </w:pPr>
      <w:r>
        <w:rPr>
          <w:rFonts w:ascii="宋体" w:eastAsia="宋体" w:hAnsi="宋体"/>
          <w:szCs w:val="24"/>
        </w:rPr>
        <w:t>3</w:t>
      </w:r>
      <w:r>
        <w:rPr>
          <w:rFonts w:ascii="宋体" w:eastAsia="宋体" w:hAnsi="宋体"/>
          <w:szCs w:val="24"/>
        </w:rPr>
        <w:t>、特性</w:t>
      </w:r>
    </w:p>
    <w:p w:rsidR="00FB38F7" w:rsidRDefault="001D17F0">
      <w:pPr>
        <w:ind w:firstLineChars="200" w:firstLine="480"/>
        <w:rPr>
          <w:rFonts w:ascii="宋体" w:eastAsia="宋体" w:hAnsi="宋体"/>
          <w:szCs w:val="24"/>
        </w:rPr>
      </w:pPr>
      <w:r>
        <w:rPr>
          <w:rFonts w:ascii="宋体" w:eastAsia="宋体" w:hAnsi="宋体"/>
          <w:szCs w:val="24"/>
        </w:rPr>
        <w:lastRenderedPageBreak/>
        <w:t>（</w:t>
      </w:r>
      <w:r>
        <w:rPr>
          <w:rFonts w:ascii="宋体" w:eastAsia="宋体" w:hAnsi="宋体"/>
          <w:szCs w:val="24"/>
        </w:rPr>
        <w:t>1</w:t>
      </w:r>
      <w:r>
        <w:rPr>
          <w:rFonts w:ascii="宋体" w:eastAsia="宋体" w:hAnsi="宋体"/>
          <w:szCs w:val="24"/>
        </w:rPr>
        <w:t>）感染的能力</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2</w:t>
      </w:r>
      <w:r>
        <w:rPr>
          <w:rFonts w:ascii="宋体" w:eastAsia="宋体" w:hAnsi="宋体"/>
          <w:szCs w:val="24"/>
        </w:rPr>
        <w:t>）自我保护的能力。</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3</w:t>
      </w:r>
      <w:r>
        <w:rPr>
          <w:rFonts w:ascii="宋体" w:eastAsia="宋体" w:hAnsi="宋体"/>
          <w:szCs w:val="24"/>
        </w:rPr>
        <w:t>）扩散机制</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4</w:t>
      </w:r>
      <w:r>
        <w:rPr>
          <w:rFonts w:ascii="宋体" w:eastAsia="宋体" w:hAnsi="宋体"/>
          <w:szCs w:val="24"/>
        </w:rPr>
        <w:t>）数据泄漏能力</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5</w:t>
      </w:r>
      <w:r>
        <w:rPr>
          <w:rFonts w:ascii="宋体" w:eastAsia="宋体" w:hAnsi="宋体"/>
          <w:szCs w:val="24"/>
        </w:rPr>
        <w:t>）远程攻击者的迭代</w:t>
      </w:r>
    </w:p>
    <w:p w:rsidR="00FB38F7" w:rsidRDefault="001D17F0">
      <w:pPr>
        <w:ind w:firstLineChars="200" w:firstLine="480"/>
        <w:rPr>
          <w:rFonts w:ascii="宋体" w:eastAsia="宋体" w:hAnsi="宋体"/>
          <w:szCs w:val="24"/>
        </w:rPr>
      </w:pPr>
      <w:r>
        <w:rPr>
          <w:rFonts w:ascii="宋体" w:eastAsia="宋体" w:hAnsi="宋体"/>
          <w:szCs w:val="24"/>
        </w:rPr>
        <w:t>4</w:t>
      </w:r>
      <w:r>
        <w:rPr>
          <w:rFonts w:ascii="宋体" w:eastAsia="宋体" w:hAnsi="宋体"/>
          <w:szCs w:val="24"/>
        </w:rPr>
        <w:t>、依赖关系</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1</w:t>
      </w:r>
      <w:r>
        <w:rPr>
          <w:rFonts w:ascii="宋体" w:eastAsia="宋体" w:hAnsi="宋体"/>
          <w:szCs w:val="24"/>
        </w:rPr>
        <w:t>）支持操作系统</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2</w:t>
      </w:r>
      <w:r>
        <w:rPr>
          <w:rFonts w:ascii="宋体" w:eastAsia="宋体" w:hAnsi="宋体"/>
          <w:szCs w:val="24"/>
        </w:rPr>
        <w:t>）所需的</w:t>
      </w:r>
      <w:r>
        <w:rPr>
          <w:rFonts w:ascii="宋体" w:eastAsia="宋体" w:hAnsi="宋体"/>
          <w:szCs w:val="24"/>
        </w:rPr>
        <w:t>Libs</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3</w:t>
      </w:r>
      <w:r>
        <w:rPr>
          <w:rFonts w:ascii="宋体" w:eastAsia="宋体" w:hAnsi="宋体"/>
          <w:szCs w:val="24"/>
        </w:rPr>
        <w:t>）配置文件</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4</w:t>
      </w:r>
      <w:r>
        <w:rPr>
          <w:rFonts w:ascii="宋体" w:eastAsia="宋体" w:hAnsi="宋体"/>
          <w:szCs w:val="24"/>
        </w:rPr>
        <w:t>）脚本和</w:t>
      </w:r>
      <w:proofErr w:type="gramStart"/>
      <w:r>
        <w:rPr>
          <w:rFonts w:ascii="宋体" w:eastAsia="宋体" w:hAnsi="宋体"/>
          <w:szCs w:val="24"/>
        </w:rPr>
        <w:t>可</w:t>
      </w:r>
      <w:proofErr w:type="gramEnd"/>
      <w:r>
        <w:rPr>
          <w:rFonts w:ascii="宋体" w:eastAsia="宋体" w:hAnsi="宋体"/>
          <w:szCs w:val="24"/>
        </w:rPr>
        <w:t>执行文件</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5</w:t>
      </w:r>
      <w:r>
        <w:rPr>
          <w:rFonts w:ascii="宋体" w:eastAsia="宋体" w:hAnsi="宋体"/>
          <w:szCs w:val="24"/>
        </w:rPr>
        <w:t>）</w:t>
      </w:r>
      <w:r>
        <w:rPr>
          <w:rFonts w:ascii="宋体" w:eastAsia="宋体" w:hAnsi="宋体"/>
          <w:szCs w:val="24"/>
        </w:rPr>
        <w:t>URL</w:t>
      </w:r>
      <w:r>
        <w:rPr>
          <w:rFonts w:ascii="宋体" w:eastAsia="宋体" w:hAnsi="宋体"/>
          <w:szCs w:val="24"/>
        </w:rPr>
        <w:t>的</w:t>
      </w:r>
    </w:p>
    <w:p w:rsidR="00FB38F7" w:rsidRDefault="001D17F0">
      <w:pPr>
        <w:ind w:firstLineChars="200" w:firstLine="480"/>
        <w:rPr>
          <w:rFonts w:ascii="宋体" w:eastAsia="宋体" w:hAnsi="宋体"/>
          <w:szCs w:val="24"/>
        </w:rPr>
      </w:pPr>
      <w:r>
        <w:rPr>
          <w:rFonts w:ascii="宋体" w:eastAsia="宋体" w:hAnsi="宋体"/>
          <w:szCs w:val="24"/>
        </w:rPr>
        <w:t>5</w:t>
      </w:r>
      <w:r>
        <w:rPr>
          <w:rFonts w:ascii="宋体" w:eastAsia="宋体" w:hAnsi="宋体"/>
          <w:szCs w:val="24"/>
        </w:rPr>
        <w:t>、代码分析和行为</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1</w:t>
      </w:r>
      <w:r>
        <w:rPr>
          <w:rFonts w:ascii="宋体" w:eastAsia="宋体" w:hAnsi="宋体"/>
          <w:szCs w:val="24"/>
        </w:rPr>
        <w:t>）行为分析</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2</w:t>
      </w:r>
      <w:r>
        <w:rPr>
          <w:rFonts w:ascii="宋体" w:eastAsia="宋体" w:hAnsi="宋体"/>
          <w:szCs w:val="24"/>
        </w:rPr>
        <w:t>）静态代码分析</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3</w:t>
      </w:r>
      <w:r>
        <w:rPr>
          <w:rFonts w:ascii="宋体" w:eastAsia="宋体" w:hAnsi="宋体"/>
          <w:szCs w:val="24"/>
        </w:rPr>
        <w:t>）动态代码分析</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4</w:t>
      </w:r>
      <w:r>
        <w:rPr>
          <w:rFonts w:ascii="宋体" w:eastAsia="宋体" w:hAnsi="宋体"/>
          <w:szCs w:val="24"/>
        </w:rPr>
        <w:t>）内存的分析</w:t>
      </w:r>
    </w:p>
    <w:p w:rsidR="00FB38F7" w:rsidRDefault="001D17F0">
      <w:pPr>
        <w:ind w:firstLineChars="200" w:firstLine="480"/>
        <w:rPr>
          <w:rFonts w:ascii="宋体" w:eastAsia="宋体" w:hAnsi="宋体"/>
          <w:szCs w:val="24"/>
        </w:rPr>
      </w:pPr>
      <w:r>
        <w:rPr>
          <w:rFonts w:ascii="宋体" w:eastAsia="宋体" w:hAnsi="宋体"/>
          <w:szCs w:val="24"/>
        </w:rPr>
        <w:t>6</w:t>
      </w:r>
      <w:r>
        <w:rPr>
          <w:rFonts w:ascii="宋体" w:eastAsia="宋体" w:hAnsi="宋体"/>
          <w:szCs w:val="24"/>
        </w:rPr>
        <w:t>、支持元素</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1</w:t>
      </w:r>
      <w:r>
        <w:rPr>
          <w:rFonts w:ascii="宋体" w:eastAsia="宋体" w:hAnsi="宋体"/>
          <w:szCs w:val="24"/>
        </w:rPr>
        <w:t>）日志</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2</w:t>
      </w:r>
      <w:r>
        <w:rPr>
          <w:rFonts w:ascii="宋体" w:eastAsia="宋体" w:hAnsi="宋体"/>
          <w:szCs w:val="24"/>
        </w:rPr>
        <w:t>）截图</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3</w:t>
      </w:r>
      <w:r>
        <w:rPr>
          <w:rFonts w:ascii="宋体" w:eastAsia="宋体" w:hAnsi="宋体"/>
          <w:szCs w:val="24"/>
        </w:rPr>
        <w:t>）函数列表</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4</w:t>
      </w:r>
      <w:r>
        <w:rPr>
          <w:rFonts w:ascii="宋体" w:eastAsia="宋体" w:hAnsi="宋体"/>
          <w:szCs w:val="24"/>
        </w:rPr>
        <w:t>）字符串</w:t>
      </w:r>
    </w:p>
    <w:p w:rsidR="00FB38F7" w:rsidRDefault="001D17F0">
      <w:pPr>
        <w:ind w:firstLineChars="200" w:firstLine="480"/>
        <w:rPr>
          <w:rFonts w:ascii="宋体" w:eastAsia="宋体" w:hAnsi="宋体"/>
          <w:szCs w:val="24"/>
        </w:rPr>
      </w:pPr>
      <w:r>
        <w:rPr>
          <w:rFonts w:ascii="宋体" w:eastAsia="宋体" w:hAnsi="宋体"/>
          <w:szCs w:val="24"/>
        </w:rPr>
        <w:t>7</w:t>
      </w:r>
      <w:r>
        <w:rPr>
          <w:rFonts w:ascii="宋体" w:eastAsia="宋体" w:hAnsi="宋体"/>
          <w:szCs w:val="24"/>
        </w:rPr>
        <w:t>、事件的建议</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1</w:t>
      </w:r>
      <w:r>
        <w:rPr>
          <w:rFonts w:ascii="宋体" w:eastAsia="宋体" w:hAnsi="宋体"/>
          <w:szCs w:val="24"/>
        </w:rPr>
        <w:t>）</w:t>
      </w:r>
      <w:r>
        <w:rPr>
          <w:rFonts w:ascii="宋体" w:eastAsia="宋体" w:hAnsi="宋体"/>
          <w:szCs w:val="24"/>
        </w:rPr>
        <w:t>IOC</w:t>
      </w:r>
    </w:p>
    <w:p w:rsidR="00FB38F7" w:rsidRDefault="001D17F0">
      <w:pPr>
        <w:ind w:firstLineChars="200" w:firstLine="480"/>
        <w:rPr>
          <w:rFonts w:ascii="宋体" w:eastAsia="宋体" w:hAnsi="宋体"/>
          <w:szCs w:val="24"/>
        </w:rPr>
      </w:pPr>
      <w:r>
        <w:rPr>
          <w:rFonts w:ascii="宋体" w:eastAsia="宋体" w:hAnsi="宋体"/>
          <w:szCs w:val="24"/>
        </w:rPr>
        <w:t>（</w:t>
      </w:r>
      <w:r>
        <w:rPr>
          <w:rFonts w:ascii="宋体" w:eastAsia="宋体" w:hAnsi="宋体"/>
          <w:szCs w:val="24"/>
        </w:rPr>
        <w:t>2</w:t>
      </w:r>
      <w:r>
        <w:rPr>
          <w:rFonts w:ascii="宋体" w:eastAsia="宋体" w:hAnsi="宋体"/>
          <w:szCs w:val="24"/>
        </w:rPr>
        <w:t>）消除步骤</w:t>
      </w:r>
    </w:p>
    <w:bookmarkEnd w:id="18"/>
    <w:p w:rsidR="00FB38F7" w:rsidRDefault="001D17F0">
      <w:pPr>
        <w:pStyle w:val="51"/>
      </w:pPr>
      <w:r>
        <w:rPr>
          <w:rFonts w:hint="eastAsia"/>
        </w:rPr>
        <w:t>成果输出</w:t>
      </w:r>
    </w:p>
    <w:p w:rsidR="00FB38F7" w:rsidRDefault="001D17F0">
      <w:pPr>
        <w:ind w:firstLineChars="200" w:firstLine="480"/>
        <w:rPr>
          <w:rFonts w:ascii="宋体" w:eastAsia="宋体" w:hAnsi="宋体"/>
          <w:szCs w:val="24"/>
        </w:rPr>
      </w:pPr>
      <w:r>
        <w:rPr>
          <w:rFonts w:ascii="宋体" w:eastAsia="宋体" w:hAnsi="宋体" w:hint="eastAsia"/>
          <w:szCs w:val="24"/>
        </w:rPr>
        <w:t>恶意程序样本分析报告。</w:t>
      </w:r>
    </w:p>
    <w:p w:rsidR="00FB38F7" w:rsidRDefault="001D17F0">
      <w:pPr>
        <w:pStyle w:val="31"/>
      </w:pPr>
      <w:bookmarkStart w:id="19" w:name="_Toc94098292"/>
      <w:r>
        <w:rPr>
          <w:rFonts w:hint="eastAsia"/>
        </w:rPr>
        <w:lastRenderedPageBreak/>
        <w:t>应急响应</w:t>
      </w:r>
      <w:bookmarkEnd w:id="19"/>
    </w:p>
    <w:p w:rsidR="00FB38F7" w:rsidRDefault="001D17F0">
      <w:pPr>
        <w:pStyle w:val="40"/>
      </w:pPr>
      <w:r>
        <w:rPr>
          <w:rFonts w:hint="eastAsia"/>
        </w:rPr>
        <w:t>服务内容</w:t>
      </w:r>
    </w:p>
    <w:p w:rsidR="00FB38F7" w:rsidRDefault="001D17F0">
      <w:pPr>
        <w:ind w:firstLineChars="200" w:firstLine="480"/>
        <w:rPr>
          <w:rFonts w:ascii="宋体" w:eastAsia="宋体" w:hAnsi="宋体"/>
          <w:szCs w:val="24"/>
        </w:rPr>
      </w:pPr>
      <w:r>
        <w:rPr>
          <w:rFonts w:ascii="宋体" w:eastAsia="宋体" w:hAnsi="宋体" w:cs="Arial"/>
          <w:szCs w:val="24"/>
        </w:rPr>
        <w:t>在服务期内</w:t>
      </w:r>
      <w:r>
        <w:rPr>
          <w:rFonts w:ascii="宋体" w:eastAsia="宋体" w:hAnsi="宋体" w:cs="Arial" w:hint="eastAsia"/>
          <w:szCs w:val="24"/>
        </w:rPr>
        <w:t>，</w:t>
      </w:r>
      <w:r>
        <w:rPr>
          <w:rFonts w:ascii="宋体" w:eastAsia="宋体" w:hAnsi="宋体" w:cs="Arial"/>
          <w:szCs w:val="24"/>
        </w:rPr>
        <w:t>当客户信息</w:t>
      </w:r>
      <w:r>
        <w:rPr>
          <w:rFonts w:ascii="宋体" w:eastAsia="宋体" w:hAnsi="宋体" w:hint="eastAsia"/>
          <w:szCs w:val="24"/>
        </w:rPr>
        <w:t>系统</w:t>
      </w:r>
      <w:r>
        <w:rPr>
          <w:rFonts w:ascii="宋体" w:eastAsia="宋体" w:hAnsi="宋体" w:cs="Arial"/>
          <w:szCs w:val="24"/>
        </w:rPr>
        <w:t>遇到突发的安全问题如：发生网络入侵事件、大规模病毒爆发、遭受拒绝服务攻击等，无法及时对该事件进行处理或解决时，在收到客户及相关单位的应急响应服务请求信息后，</w:t>
      </w:r>
      <w:proofErr w:type="spellStart"/>
      <w:r w:rsidR="00D60E28">
        <w:rPr>
          <w:rFonts w:ascii="宋体" w:eastAsia="宋体" w:hAnsi="宋体" w:cs="Arial"/>
          <w:szCs w:val="24"/>
        </w:rPr>
        <w:t>xxxx</w:t>
      </w:r>
      <w:proofErr w:type="spellEnd"/>
      <w:r w:rsidR="00D60E28">
        <w:rPr>
          <w:rFonts w:ascii="宋体" w:eastAsia="宋体" w:hAnsi="宋体" w:cs="Arial"/>
          <w:szCs w:val="24"/>
        </w:rPr>
        <w:t>公司</w:t>
      </w:r>
      <w:r>
        <w:rPr>
          <w:rFonts w:ascii="宋体" w:eastAsia="宋体" w:hAnsi="宋体" w:cs="Arial"/>
          <w:szCs w:val="24"/>
        </w:rPr>
        <w:t>应急小组根据需求</w:t>
      </w:r>
      <w:r>
        <w:rPr>
          <w:rFonts w:ascii="宋体" w:eastAsia="宋体" w:hAnsi="宋体" w:cs="Arial" w:hint="eastAsia"/>
          <w:szCs w:val="24"/>
        </w:rPr>
        <w:t>，</w:t>
      </w:r>
      <w:r>
        <w:rPr>
          <w:rFonts w:ascii="宋体" w:eastAsia="宋体" w:hAnsi="宋体" w:cs="Arial"/>
          <w:szCs w:val="24"/>
        </w:rPr>
        <w:t>以远程或现场的方式协助客户及</w:t>
      </w:r>
      <w:r>
        <w:rPr>
          <w:rFonts w:ascii="宋体" w:eastAsia="宋体" w:hAnsi="宋体" w:cs="Arial" w:hint="eastAsia"/>
          <w:szCs w:val="24"/>
        </w:rPr>
        <w:t>相关</w:t>
      </w:r>
      <w:r>
        <w:rPr>
          <w:rFonts w:ascii="宋体" w:eastAsia="宋体" w:hAnsi="宋体" w:cs="Arial"/>
          <w:szCs w:val="24"/>
        </w:rPr>
        <w:t>人员查明安全事件原因，确定安全事件的威胁和破坏的严重程度。并根据对事件的分析及原因提供相应的解决方案。必要时</w:t>
      </w:r>
      <w:r>
        <w:rPr>
          <w:rFonts w:ascii="宋体" w:eastAsia="宋体" w:hAnsi="宋体" w:cs="Arial" w:hint="eastAsia"/>
          <w:szCs w:val="24"/>
        </w:rPr>
        <w:t>，</w:t>
      </w:r>
      <w:proofErr w:type="spellStart"/>
      <w:r w:rsidR="00D60E28">
        <w:rPr>
          <w:rFonts w:ascii="宋体" w:eastAsia="宋体" w:hAnsi="宋体" w:cs="Arial"/>
          <w:szCs w:val="24"/>
        </w:rPr>
        <w:t>xxxx</w:t>
      </w:r>
      <w:proofErr w:type="spellEnd"/>
      <w:r w:rsidR="00D60E28">
        <w:rPr>
          <w:rFonts w:ascii="宋体" w:eastAsia="宋体" w:hAnsi="宋体" w:cs="Arial"/>
          <w:szCs w:val="24"/>
        </w:rPr>
        <w:t>公司</w:t>
      </w:r>
      <w:r>
        <w:rPr>
          <w:rFonts w:ascii="宋体" w:eastAsia="宋体" w:hAnsi="宋体" w:cs="Arial"/>
          <w:szCs w:val="24"/>
        </w:rPr>
        <w:t>将配合第三方安全服务机构进行安全应急响应服务</w:t>
      </w:r>
      <w:r>
        <w:rPr>
          <w:rFonts w:ascii="宋体" w:eastAsia="宋体" w:hAnsi="宋体" w:cs="Arial" w:hint="eastAsia"/>
          <w:szCs w:val="24"/>
        </w:rPr>
        <w:t>。</w:t>
      </w:r>
    </w:p>
    <w:p w:rsidR="00FB38F7" w:rsidRDefault="001D17F0">
      <w:pPr>
        <w:ind w:firstLineChars="200" w:firstLine="480"/>
        <w:rPr>
          <w:rFonts w:ascii="宋体" w:eastAsia="宋体" w:hAnsi="宋体"/>
          <w:szCs w:val="24"/>
        </w:rPr>
      </w:pPr>
      <w:r>
        <w:rPr>
          <w:rFonts w:ascii="宋体" w:eastAsia="宋体" w:hAnsi="宋体" w:hint="eastAsia"/>
          <w:szCs w:val="24"/>
        </w:rPr>
        <w:t>具体服务内容如下：</w:t>
      </w:r>
    </w:p>
    <w:p w:rsidR="00FB38F7" w:rsidRDefault="001D17F0">
      <w:pPr>
        <w:ind w:firstLineChars="200" w:firstLine="480"/>
        <w:rPr>
          <w:rFonts w:ascii="宋体" w:eastAsia="宋体" w:hAnsi="宋体" w:cs="Arial"/>
          <w:szCs w:val="24"/>
        </w:rPr>
      </w:pPr>
      <w:r>
        <w:rPr>
          <w:rFonts w:ascii="宋体" w:eastAsia="宋体" w:hAnsi="宋体" w:cs="Arial" w:hint="eastAsia"/>
          <w:szCs w:val="24"/>
        </w:rPr>
        <w:t>安全事件响应分析：在系统出现系统恶意入侵、恶意资源消耗、病毒爆发及其他各类安全事件时，</w:t>
      </w:r>
      <w:proofErr w:type="spellStart"/>
      <w:r w:rsidR="00D60E28">
        <w:rPr>
          <w:rFonts w:ascii="宋体" w:eastAsia="宋体" w:hAnsi="宋体" w:cs="Arial" w:hint="eastAsia"/>
          <w:szCs w:val="24"/>
        </w:rPr>
        <w:t>xxxx</w:t>
      </w:r>
      <w:proofErr w:type="spellEnd"/>
      <w:r w:rsidR="00D60E28">
        <w:rPr>
          <w:rFonts w:ascii="宋体" w:eastAsia="宋体" w:hAnsi="宋体" w:cs="Arial" w:hint="eastAsia"/>
          <w:szCs w:val="24"/>
        </w:rPr>
        <w:t>公司</w:t>
      </w:r>
      <w:r>
        <w:rPr>
          <w:rFonts w:ascii="宋体" w:eastAsia="宋体" w:hAnsi="宋体" w:cs="Arial" w:hint="eastAsia"/>
          <w:szCs w:val="24"/>
        </w:rPr>
        <w:t>应在规定的安全应急响应时间内，派出应急响应人员对安全事件进行分析和处理。</w:t>
      </w:r>
    </w:p>
    <w:p w:rsidR="00FB38F7" w:rsidRDefault="001D17F0">
      <w:pPr>
        <w:ind w:firstLineChars="200" w:firstLine="480"/>
        <w:rPr>
          <w:rFonts w:ascii="宋体" w:eastAsia="宋体" w:hAnsi="宋体" w:cs="Arial"/>
          <w:szCs w:val="24"/>
        </w:rPr>
      </w:pPr>
      <w:r>
        <w:rPr>
          <w:rFonts w:ascii="宋体" w:eastAsia="宋体" w:hAnsi="宋体" w:cs="Arial" w:hint="eastAsia"/>
          <w:szCs w:val="24"/>
        </w:rPr>
        <w:t>安全灾难恢复：当系统由于出现安全事故，造成系统无法正常对外提供服务时，</w:t>
      </w:r>
      <w:proofErr w:type="spellStart"/>
      <w:r w:rsidR="00D60E28">
        <w:rPr>
          <w:rFonts w:ascii="宋体" w:eastAsia="宋体" w:hAnsi="宋体" w:cs="Arial" w:hint="eastAsia"/>
          <w:szCs w:val="24"/>
        </w:rPr>
        <w:t>xxxx</w:t>
      </w:r>
      <w:proofErr w:type="spellEnd"/>
      <w:r w:rsidR="00D60E28">
        <w:rPr>
          <w:rFonts w:ascii="宋体" w:eastAsia="宋体" w:hAnsi="宋体" w:cs="Arial" w:hint="eastAsia"/>
          <w:szCs w:val="24"/>
        </w:rPr>
        <w:t>公司</w:t>
      </w:r>
      <w:r>
        <w:rPr>
          <w:rFonts w:ascii="宋体" w:eastAsia="宋体" w:hAnsi="宋体" w:cs="Arial" w:hint="eastAsia"/>
          <w:szCs w:val="24"/>
        </w:rPr>
        <w:t>应在服务要求中规定的安全应急响应时间内，派出应急响应人员协助客户完成包括但不限于：系统安全恢复，应用服务安全恢复，数据安全恢复，网络性能安全恢复，网络病毒灾难恢复等在内的灾难恢复工作。</w:t>
      </w:r>
    </w:p>
    <w:p w:rsidR="00FB38F7" w:rsidRDefault="001D17F0">
      <w:pPr>
        <w:ind w:firstLineChars="200" w:firstLine="480"/>
        <w:rPr>
          <w:rFonts w:ascii="宋体" w:eastAsia="宋体" w:hAnsi="宋体" w:cs="Arial"/>
          <w:szCs w:val="24"/>
        </w:rPr>
      </w:pPr>
      <w:r>
        <w:rPr>
          <w:rFonts w:ascii="宋体" w:eastAsia="宋体" w:hAnsi="宋体" w:cs="Arial" w:hint="eastAsia"/>
          <w:szCs w:val="24"/>
        </w:rPr>
        <w:t>安全事件入侵追踪和取证：在系统出现各类型安全事件后，</w:t>
      </w:r>
      <w:proofErr w:type="spellStart"/>
      <w:r w:rsidR="00D60E28">
        <w:rPr>
          <w:rFonts w:ascii="宋体" w:eastAsia="宋体" w:hAnsi="宋体" w:cs="Arial" w:hint="eastAsia"/>
          <w:szCs w:val="24"/>
        </w:rPr>
        <w:t>xxxx</w:t>
      </w:r>
      <w:proofErr w:type="spellEnd"/>
      <w:r w:rsidR="00D60E28">
        <w:rPr>
          <w:rFonts w:ascii="宋体" w:eastAsia="宋体" w:hAnsi="宋体" w:cs="Arial" w:hint="eastAsia"/>
          <w:szCs w:val="24"/>
        </w:rPr>
        <w:t>公司</w:t>
      </w:r>
      <w:r>
        <w:rPr>
          <w:rFonts w:ascii="宋体" w:eastAsia="宋体" w:hAnsi="宋体" w:cs="Arial" w:hint="eastAsia"/>
          <w:szCs w:val="24"/>
        </w:rPr>
        <w:t>负责对安全事件进行分</w:t>
      </w:r>
      <w:r>
        <w:rPr>
          <w:rFonts w:ascii="宋体" w:eastAsia="宋体" w:hAnsi="宋体" w:cs="Arial" w:hint="eastAsia"/>
          <w:szCs w:val="24"/>
        </w:rPr>
        <w:t>析，开展安全事件入侵追踪和取证、犯罪取证、事后安全分析和处置服务。</w:t>
      </w:r>
    </w:p>
    <w:p w:rsidR="00FB38F7" w:rsidRDefault="001D17F0">
      <w:pPr>
        <w:pStyle w:val="40"/>
      </w:pPr>
      <w:r>
        <w:rPr>
          <w:rFonts w:hint="eastAsia"/>
        </w:rPr>
        <w:lastRenderedPageBreak/>
        <w:t>服务流程</w:t>
      </w:r>
    </w:p>
    <w:p w:rsidR="00FB38F7" w:rsidRDefault="001D17F0">
      <w:pPr>
        <w:jc w:val="center"/>
        <w:rPr>
          <w:rFonts w:ascii="宋体" w:eastAsia="宋体" w:hAnsi="宋体"/>
          <w:szCs w:val="24"/>
        </w:rPr>
      </w:pPr>
      <w:r>
        <w:rPr>
          <w:rFonts w:ascii="宋体" w:eastAsia="宋体" w:hAnsi="宋体"/>
          <w:noProof/>
          <w:szCs w:val="24"/>
        </w:rPr>
        <w:drawing>
          <wp:inline distT="0" distB="0" distL="0" distR="0">
            <wp:extent cx="5372100" cy="3257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372100" cy="3257550"/>
                    </a:xfrm>
                    <a:prstGeom prst="rect">
                      <a:avLst/>
                    </a:prstGeom>
                    <a:noFill/>
                    <a:ln>
                      <a:noFill/>
                    </a:ln>
                  </pic:spPr>
                </pic:pic>
              </a:graphicData>
            </a:graphic>
          </wp:inline>
        </w:drawing>
      </w:r>
    </w:p>
    <w:p w:rsidR="00FB38F7" w:rsidRDefault="001D17F0">
      <w:pPr>
        <w:ind w:firstLineChars="200" w:firstLine="480"/>
        <w:rPr>
          <w:rFonts w:ascii="宋体" w:eastAsia="宋体" w:hAnsi="宋体"/>
          <w:szCs w:val="24"/>
        </w:rPr>
      </w:pPr>
      <w:r>
        <w:rPr>
          <w:rFonts w:ascii="宋体" w:eastAsia="宋体" w:hAnsi="宋体" w:hint="eastAsia"/>
          <w:szCs w:val="24"/>
        </w:rPr>
        <w:t>应急响应服务事件处理流程主要分为三个阶段，包括事件初期、应急响应实施及输出报告与汇报：</w:t>
      </w:r>
    </w:p>
    <w:p w:rsidR="00FB38F7" w:rsidRDefault="001D17F0">
      <w:pPr>
        <w:numPr>
          <w:ilvl w:val="0"/>
          <w:numId w:val="138"/>
        </w:numPr>
        <w:ind w:left="960" w:firstLineChars="200" w:firstLine="480"/>
        <w:rPr>
          <w:rFonts w:ascii="宋体" w:eastAsia="宋体" w:hAnsi="宋体"/>
          <w:szCs w:val="24"/>
        </w:rPr>
      </w:pPr>
      <w:r>
        <w:rPr>
          <w:rFonts w:ascii="宋体" w:eastAsia="宋体" w:hAnsi="宋体" w:hint="eastAsia"/>
          <w:szCs w:val="24"/>
        </w:rPr>
        <w:t>事件初期</w:t>
      </w:r>
    </w:p>
    <w:p w:rsidR="00FB38F7" w:rsidRDefault="001D17F0">
      <w:pPr>
        <w:ind w:firstLineChars="200" w:firstLine="480"/>
        <w:rPr>
          <w:rFonts w:ascii="宋体" w:eastAsia="宋体" w:hAnsi="宋体"/>
          <w:szCs w:val="24"/>
        </w:rPr>
      </w:pPr>
      <w:r>
        <w:rPr>
          <w:rFonts w:ascii="宋体" w:eastAsia="宋体" w:hAnsi="宋体" w:hint="eastAsia"/>
          <w:szCs w:val="24"/>
        </w:rPr>
        <w:t>在实施应急响应工作前，项目经理收到客户或相关网站应急响应服务需求后，由项目经理协调内部</w:t>
      </w:r>
      <w:r>
        <w:rPr>
          <w:rFonts w:ascii="宋体" w:eastAsia="宋体" w:hAnsi="宋体" w:cs="Arial" w:hint="eastAsia"/>
          <w:szCs w:val="24"/>
        </w:rPr>
        <w:t>应急响应人员</w:t>
      </w:r>
      <w:r>
        <w:rPr>
          <w:rFonts w:ascii="宋体" w:eastAsia="宋体" w:hAnsi="宋体" w:hint="eastAsia"/>
          <w:szCs w:val="24"/>
        </w:rPr>
        <w:t>和客户相关技术人员第一时间取得联系，了解事件发生情况。</w:t>
      </w:r>
      <w:r>
        <w:rPr>
          <w:rFonts w:ascii="宋体" w:eastAsia="宋体" w:hAnsi="宋体" w:cs="Arial" w:hint="eastAsia"/>
          <w:szCs w:val="24"/>
        </w:rPr>
        <w:t>应急响应人员</w:t>
      </w:r>
      <w:r>
        <w:rPr>
          <w:rFonts w:ascii="宋体" w:eastAsia="宋体" w:hAnsi="宋体" w:hint="eastAsia"/>
          <w:szCs w:val="24"/>
        </w:rPr>
        <w:t>判断事件类型，是否需要启用应急响应服务。</w:t>
      </w:r>
    </w:p>
    <w:p w:rsidR="00FB38F7" w:rsidRDefault="001D17F0">
      <w:pPr>
        <w:numPr>
          <w:ilvl w:val="0"/>
          <w:numId w:val="138"/>
        </w:numPr>
        <w:ind w:left="960" w:firstLineChars="200" w:firstLine="480"/>
        <w:rPr>
          <w:rFonts w:ascii="宋体" w:eastAsia="宋体" w:hAnsi="宋体"/>
          <w:szCs w:val="24"/>
        </w:rPr>
      </w:pPr>
      <w:r>
        <w:rPr>
          <w:rFonts w:ascii="宋体" w:eastAsia="宋体" w:hAnsi="宋体" w:hint="eastAsia"/>
          <w:szCs w:val="24"/>
        </w:rPr>
        <w:t>应急响应实施</w:t>
      </w:r>
    </w:p>
    <w:p w:rsidR="00FB38F7" w:rsidRDefault="001D17F0">
      <w:pPr>
        <w:ind w:firstLineChars="200" w:firstLine="480"/>
        <w:rPr>
          <w:rFonts w:ascii="宋体" w:eastAsia="宋体" w:hAnsi="宋体"/>
          <w:szCs w:val="24"/>
        </w:rPr>
      </w:pPr>
      <w:r>
        <w:rPr>
          <w:rFonts w:ascii="宋体" w:eastAsia="宋体" w:hAnsi="宋体" w:hint="eastAsia"/>
          <w:szCs w:val="24"/>
        </w:rPr>
        <w:t>在判断事件类型可能为安全事件，启用应急响应后，</w:t>
      </w:r>
      <w:r>
        <w:rPr>
          <w:rFonts w:ascii="宋体" w:eastAsia="宋体" w:hAnsi="宋体" w:cs="Arial" w:hint="eastAsia"/>
          <w:szCs w:val="24"/>
        </w:rPr>
        <w:t>应急响应人员</w:t>
      </w:r>
      <w:r>
        <w:rPr>
          <w:rFonts w:ascii="宋体" w:eastAsia="宋体" w:hAnsi="宋体" w:hint="eastAsia"/>
          <w:szCs w:val="24"/>
        </w:rPr>
        <w:t>通过现场或非现场等方式进行信息收集工作，详细了解掌握事</w:t>
      </w:r>
      <w:r>
        <w:rPr>
          <w:rFonts w:ascii="宋体" w:eastAsia="宋体" w:hAnsi="宋体" w:hint="eastAsia"/>
          <w:szCs w:val="24"/>
        </w:rPr>
        <w:t>件发生的始终、现状、可能的影响，对事件进行详细分析，提供事件处理建议，并协助客户或相关单位解决事件。</w:t>
      </w:r>
    </w:p>
    <w:p w:rsidR="00FB38F7" w:rsidRDefault="001D17F0">
      <w:pPr>
        <w:numPr>
          <w:ilvl w:val="0"/>
          <w:numId w:val="138"/>
        </w:numPr>
        <w:ind w:left="960" w:firstLineChars="200" w:firstLine="480"/>
        <w:rPr>
          <w:rFonts w:ascii="宋体" w:eastAsia="宋体" w:hAnsi="宋体"/>
          <w:szCs w:val="24"/>
        </w:rPr>
      </w:pPr>
      <w:r>
        <w:rPr>
          <w:rFonts w:ascii="宋体" w:eastAsia="宋体" w:hAnsi="宋体" w:hint="eastAsia"/>
          <w:szCs w:val="24"/>
        </w:rPr>
        <w:t>输出报告与汇报</w:t>
      </w:r>
    </w:p>
    <w:p w:rsidR="00FB38F7" w:rsidRDefault="001D17F0">
      <w:pPr>
        <w:ind w:firstLineChars="200" w:firstLine="480"/>
        <w:rPr>
          <w:rFonts w:ascii="宋体" w:eastAsia="宋体" w:hAnsi="宋体"/>
          <w:szCs w:val="24"/>
        </w:rPr>
      </w:pPr>
      <w:r>
        <w:rPr>
          <w:rFonts w:ascii="宋体" w:eastAsia="宋体" w:hAnsi="宋体" w:hint="eastAsia"/>
          <w:szCs w:val="24"/>
        </w:rPr>
        <w:t>待事件处理结束后，</w:t>
      </w:r>
      <w:r>
        <w:rPr>
          <w:rFonts w:ascii="宋体" w:eastAsia="宋体" w:hAnsi="宋体" w:cs="Arial" w:hint="eastAsia"/>
          <w:szCs w:val="24"/>
        </w:rPr>
        <w:t>应急响应人员</w:t>
      </w:r>
      <w:r>
        <w:rPr>
          <w:rFonts w:ascii="宋体" w:eastAsia="宋体" w:hAnsi="宋体" w:hint="eastAsia"/>
          <w:szCs w:val="24"/>
        </w:rPr>
        <w:t>整理事件分析、事件处理的过程记录和相关资料，撰写应急响应服务记录报告，提交给客户或相关单位。对于大型、复杂的应急响应过程还需进行整体的事件</w:t>
      </w:r>
      <w:proofErr w:type="gramStart"/>
      <w:r>
        <w:rPr>
          <w:rFonts w:ascii="宋体" w:eastAsia="宋体" w:hAnsi="宋体" w:hint="eastAsia"/>
          <w:szCs w:val="24"/>
        </w:rPr>
        <w:t>处理汇报</w:t>
      </w:r>
      <w:proofErr w:type="gramEnd"/>
      <w:r>
        <w:rPr>
          <w:rFonts w:ascii="宋体" w:eastAsia="宋体" w:hAnsi="宋体" w:hint="eastAsia"/>
          <w:szCs w:val="24"/>
        </w:rPr>
        <w:t>工作。</w:t>
      </w:r>
    </w:p>
    <w:p w:rsidR="00FB38F7" w:rsidRDefault="00D60E28">
      <w:pPr>
        <w:pStyle w:val="51"/>
      </w:pPr>
      <w:proofErr w:type="spellStart"/>
      <w:r>
        <w:rPr>
          <w:rFonts w:hint="eastAsia"/>
        </w:rPr>
        <w:lastRenderedPageBreak/>
        <w:t>xxxx</w:t>
      </w:r>
      <w:proofErr w:type="spellEnd"/>
      <w:r>
        <w:rPr>
          <w:rFonts w:hint="eastAsia"/>
        </w:rPr>
        <w:t>公司</w:t>
      </w:r>
      <w:r w:rsidR="001D17F0">
        <w:rPr>
          <w:rFonts w:hint="eastAsia"/>
        </w:rPr>
        <w:t>应急流程</w:t>
      </w:r>
    </w:p>
    <w:p w:rsidR="00FB38F7" w:rsidRDefault="001D17F0">
      <w:pPr>
        <w:jc w:val="center"/>
        <w:rPr>
          <w:rFonts w:ascii="宋体" w:eastAsia="宋体" w:hAnsi="宋体" w:cs="Arial"/>
          <w:szCs w:val="24"/>
          <w:lang w:val="zh-CN"/>
        </w:rPr>
      </w:pPr>
      <w:r>
        <w:rPr>
          <w:rFonts w:ascii="宋体" w:eastAsia="宋体" w:hAnsi="宋体" w:cs="Arial"/>
          <w:noProof/>
          <w:szCs w:val="24"/>
        </w:rPr>
        <w:drawing>
          <wp:inline distT="0" distB="0" distL="0" distR="0">
            <wp:extent cx="4219575" cy="5486400"/>
            <wp:effectExtent l="0" t="0" r="9525" b="0"/>
            <wp:docPr id="31" name="图片 3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19575" cy="5486400"/>
                    </a:xfrm>
                    <a:prstGeom prst="rect">
                      <a:avLst/>
                    </a:prstGeom>
                    <a:noFill/>
                    <a:ln>
                      <a:noFill/>
                    </a:ln>
                  </pic:spPr>
                </pic:pic>
              </a:graphicData>
            </a:graphic>
          </wp:inline>
        </w:drawing>
      </w:r>
    </w:p>
    <w:p w:rsidR="00FB38F7" w:rsidRDefault="001D17F0">
      <w:pPr>
        <w:jc w:val="center"/>
        <w:rPr>
          <w:rFonts w:ascii="宋体" w:eastAsia="宋体" w:hAnsi="宋体" w:cs="Arial"/>
          <w:szCs w:val="24"/>
          <w:lang w:val="zh-CN"/>
        </w:rPr>
      </w:pPr>
      <w:r>
        <w:rPr>
          <w:rFonts w:ascii="宋体" w:eastAsia="宋体" w:hAnsi="宋体" w:cs="Arial" w:hint="eastAsia"/>
          <w:szCs w:val="24"/>
          <w:lang w:val="zh-CN"/>
        </w:rPr>
        <w:t>图：应急响应流程</w:t>
      </w:r>
    </w:p>
    <w:p w:rsidR="00FB38F7" w:rsidRDefault="001D17F0">
      <w:pPr>
        <w:pStyle w:val="40"/>
      </w:pPr>
      <w:r>
        <w:rPr>
          <w:rFonts w:hint="eastAsia"/>
        </w:rPr>
        <w:t>服务方式</w:t>
      </w:r>
    </w:p>
    <w:p w:rsidR="00FB38F7" w:rsidRDefault="001D17F0">
      <w:pPr>
        <w:ind w:firstLineChars="200" w:firstLine="480"/>
        <w:rPr>
          <w:rFonts w:ascii="宋体" w:eastAsia="宋体" w:hAnsi="宋体"/>
          <w:szCs w:val="24"/>
        </w:rPr>
      </w:pPr>
      <w:r>
        <w:rPr>
          <w:rFonts w:ascii="宋体" w:eastAsia="宋体" w:hAnsi="宋体" w:hint="eastAsia"/>
          <w:szCs w:val="24"/>
        </w:rPr>
        <w:t>现场服务：监测小组发现有恶意攻击并需要应急响应时，会在客户现场协助客户分析事件可能的原因，解决各类安全事件。</w:t>
      </w:r>
    </w:p>
    <w:p w:rsidR="00FB38F7" w:rsidRDefault="00D60E28">
      <w:pPr>
        <w:ind w:firstLineChars="200" w:firstLine="480"/>
        <w:rPr>
          <w:rFonts w:ascii="宋体" w:eastAsia="宋体" w:hAnsi="宋体" w:cs="Arial"/>
          <w:szCs w:val="24"/>
        </w:rPr>
      </w:pPr>
      <w:proofErr w:type="spellStart"/>
      <w:r>
        <w:rPr>
          <w:rFonts w:ascii="宋体" w:eastAsia="宋体" w:hAnsi="宋体" w:cs="Arial"/>
          <w:szCs w:val="24"/>
        </w:rPr>
        <w:t>xxxx</w:t>
      </w:r>
      <w:proofErr w:type="spellEnd"/>
      <w:r>
        <w:rPr>
          <w:rFonts w:ascii="宋体" w:eastAsia="宋体" w:hAnsi="宋体" w:cs="Arial"/>
          <w:szCs w:val="24"/>
        </w:rPr>
        <w:t>公司</w:t>
      </w:r>
      <w:r w:rsidR="001D17F0">
        <w:rPr>
          <w:rFonts w:ascii="宋体" w:eastAsia="宋体" w:hAnsi="宋体" w:cs="Arial"/>
          <w:szCs w:val="24"/>
        </w:rPr>
        <w:t>可提供</w:t>
      </w:r>
      <w:r w:rsidR="001D17F0">
        <w:rPr>
          <w:rFonts w:ascii="宋体" w:eastAsia="宋体" w:hAnsi="宋体" w:cs="Arial"/>
          <w:szCs w:val="24"/>
        </w:rPr>
        <w:t>7</w:t>
      </w:r>
      <w:r w:rsidR="001D17F0">
        <w:rPr>
          <w:rFonts w:ascii="宋体" w:eastAsia="宋体" w:hAnsi="宋体" w:cs="Arial" w:hint="eastAsia"/>
          <w:szCs w:val="24"/>
        </w:rPr>
        <w:t>×</w:t>
      </w:r>
      <w:r w:rsidR="001D17F0">
        <w:rPr>
          <w:rFonts w:ascii="宋体" w:eastAsia="宋体" w:hAnsi="宋体" w:cs="Arial"/>
          <w:szCs w:val="24"/>
        </w:rPr>
        <w:t>24</w:t>
      </w:r>
      <w:r w:rsidR="001D17F0">
        <w:rPr>
          <w:rFonts w:ascii="宋体" w:eastAsia="宋体" w:hAnsi="宋体" w:cs="Arial"/>
          <w:szCs w:val="24"/>
        </w:rPr>
        <w:t>小时远程</w:t>
      </w:r>
      <w:r w:rsidR="001D17F0">
        <w:rPr>
          <w:rFonts w:ascii="宋体" w:eastAsia="宋体" w:hAnsi="宋体" w:cs="Arial" w:hint="eastAsia"/>
          <w:szCs w:val="24"/>
        </w:rPr>
        <w:t>（</w:t>
      </w:r>
      <w:r w:rsidR="001D17F0">
        <w:rPr>
          <w:rFonts w:ascii="宋体" w:eastAsia="宋体" w:hAnsi="宋体" w:cs="Arial"/>
          <w:szCs w:val="24"/>
        </w:rPr>
        <w:t>电话</w:t>
      </w:r>
      <w:r w:rsidR="001D17F0">
        <w:rPr>
          <w:rFonts w:ascii="宋体" w:eastAsia="宋体" w:hAnsi="宋体" w:cs="Arial" w:hint="eastAsia"/>
          <w:szCs w:val="24"/>
        </w:rPr>
        <w:t>、</w:t>
      </w:r>
      <w:r w:rsidR="001D17F0">
        <w:rPr>
          <w:rFonts w:ascii="宋体" w:eastAsia="宋体" w:hAnsi="宋体" w:cs="Arial"/>
          <w:szCs w:val="24"/>
        </w:rPr>
        <w:t>网络</w:t>
      </w:r>
      <w:r w:rsidR="001D17F0">
        <w:rPr>
          <w:rFonts w:ascii="宋体" w:eastAsia="宋体" w:hAnsi="宋体" w:cs="Arial" w:hint="eastAsia"/>
          <w:szCs w:val="24"/>
        </w:rPr>
        <w:t>等）支持和按需现场应急</w:t>
      </w:r>
      <w:r w:rsidR="001D17F0">
        <w:rPr>
          <w:rFonts w:ascii="宋体" w:eastAsia="宋体" w:hAnsi="宋体" w:cs="Arial"/>
          <w:szCs w:val="24"/>
        </w:rPr>
        <w:t>响应技术支持服务，</w:t>
      </w:r>
      <w:r w:rsidR="001D17F0">
        <w:rPr>
          <w:rFonts w:ascii="宋体" w:eastAsia="宋体" w:hAnsi="宋体" w:hint="eastAsia"/>
          <w:szCs w:val="24"/>
        </w:rPr>
        <w:t>问题处理完毕后</w:t>
      </w:r>
      <w:r w:rsidR="001D17F0">
        <w:rPr>
          <w:rFonts w:ascii="宋体" w:eastAsia="宋体" w:hAnsi="宋体" w:hint="eastAsia"/>
          <w:szCs w:val="24"/>
        </w:rPr>
        <w:t>24</w:t>
      </w:r>
      <w:r w:rsidR="001D17F0">
        <w:rPr>
          <w:rFonts w:ascii="宋体" w:eastAsia="宋体" w:hAnsi="宋体" w:hint="eastAsia"/>
          <w:szCs w:val="24"/>
        </w:rPr>
        <w:t>小时内提供问题分析及处理报告</w:t>
      </w:r>
      <w:r w:rsidR="001D17F0">
        <w:rPr>
          <w:rFonts w:ascii="宋体" w:eastAsia="宋体" w:hAnsi="宋体" w:cs="Arial" w:hint="eastAsia"/>
          <w:szCs w:val="24"/>
        </w:rPr>
        <w:t>。</w:t>
      </w:r>
    </w:p>
    <w:p w:rsidR="00FB38F7" w:rsidRDefault="001D17F0">
      <w:pPr>
        <w:pStyle w:val="40"/>
      </w:pPr>
      <w:r>
        <w:rPr>
          <w:rFonts w:hint="eastAsia"/>
        </w:rPr>
        <w:lastRenderedPageBreak/>
        <w:t>服务工具</w:t>
      </w:r>
    </w:p>
    <w:p w:rsidR="00FB38F7" w:rsidRDefault="001D17F0">
      <w:pPr>
        <w:ind w:firstLineChars="200" w:firstLine="480"/>
        <w:rPr>
          <w:rFonts w:ascii="宋体" w:eastAsia="宋体" w:hAnsi="宋体"/>
          <w:szCs w:val="24"/>
          <w:lang w:val="zh-CN"/>
        </w:rPr>
      </w:pPr>
      <w:r>
        <w:rPr>
          <w:rFonts w:ascii="宋体" w:eastAsia="宋体" w:hAnsi="宋体" w:hint="eastAsia"/>
          <w:szCs w:val="24"/>
          <w:lang w:val="zh-CN"/>
        </w:rPr>
        <w:t xml:space="preserve"> </w:t>
      </w:r>
      <w:r w:rsidR="00D60E28">
        <w:rPr>
          <w:rFonts w:ascii="宋体" w:eastAsia="宋体" w:hAnsi="宋体" w:hint="eastAsia"/>
          <w:szCs w:val="24"/>
          <w:lang w:val="zh-CN"/>
        </w:rPr>
        <w:t>xxxx公司</w:t>
      </w:r>
      <w:r>
        <w:rPr>
          <w:rFonts w:ascii="宋体" w:eastAsia="宋体" w:hAnsi="宋体" w:hint="eastAsia"/>
          <w:szCs w:val="24"/>
          <w:lang w:val="zh-CN"/>
        </w:rPr>
        <w:t>自主研发的应急响应工具箱。</w:t>
      </w:r>
    </w:p>
    <w:p w:rsidR="00FB38F7" w:rsidRDefault="001D17F0">
      <w:pPr>
        <w:pStyle w:val="40"/>
      </w:pPr>
      <w:r>
        <w:rPr>
          <w:rFonts w:hint="eastAsia"/>
        </w:rPr>
        <w:t>工作计划</w:t>
      </w:r>
    </w:p>
    <w:p w:rsidR="00FB38F7" w:rsidRDefault="00D60E28">
      <w:pPr>
        <w:ind w:firstLineChars="200" w:firstLine="480"/>
        <w:rPr>
          <w:rFonts w:ascii="宋体" w:eastAsia="宋体" w:hAnsi="宋体"/>
          <w:szCs w:val="24"/>
        </w:rPr>
      </w:pPr>
      <w:proofErr w:type="spellStart"/>
      <w:r>
        <w:rPr>
          <w:rFonts w:ascii="宋体" w:eastAsia="宋体" w:hAnsi="宋体" w:hint="eastAsia"/>
          <w:szCs w:val="24"/>
        </w:rPr>
        <w:t>xxxx</w:t>
      </w:r>
      <w:proofErr w:type="spellEnd"/>
      <w:r>
        <w:rPr>
          <w:rFonts w:ascii="宋体" w:eastAsia="宋体" w:hAnsi="宋体" w:hint="eastAsia"/>
          <w:szCs w:val="24"/>
        </w:rPr>
        <w:t>公司</w:t>
      </w:r>
      <w:r w:rsidR="001D17F0">
        <w:rPr>
          <w:rFonts w:ascii="宋体" w:eastAsia="宋体" w:hAnsi="宋体" w:hint="eastAsia"/>
          <w:szCs w:val="24"/>
        </w:rPr>
        <w:t>应急小组成员按照“事中监测、事后处置”的原则开展工作。</w:t>
      </w:r>
    </w:p>
    <w:p w:rsidR="00FB38F7" w:rsidRDefault="001D17F0">
      <w:pPr>
        <w:ind w:firstLineChars="200" w:firstLine="480"/>
        <w:rPr>
          <w:rFonts w:ascii="宋体" w:eastAsia="宋体" w:hAnsi="宋体"/>
          <w:szCs w:val="24"/>
        </w:rPr>
      </w:pPr>
      <w:r>
        <w:rPr>
          <w:rFonts w:ascii="宋体" w:eastAsia="宋体" w:hAnsi="宋体" w:hint="eastAsia"/>
          <w:szCs w:val="24"/>
        </w:rPr>
        <w:t>事中监测阶段：</w:t>
      </w:r>
      <w:proofErr w:type="spellStart"/>
      <w:r w:rsidR="00D60E28">
        <w:rPr>
          <w:rFonts w:ascii="宋体" w:eastAsia="宋体" w:hAnsi="宋体" w:hint="eastAsia"/>
          <w:szCs w:val="24"/>
        </w:rPr>
        <w:t>xxxx</w:t>
      </w:r>
      <w:proofErr w:type="spellEnd"/>
      <w:r w:rsidR="00D60E28">
        <w:rPr>
          <w:rFonts w:ascii="宋体" w:eastAsia="宋体" w:hAnsi="宋体" w:hint="eastAsia"/>
          <w:szCs w:val="24"/>
        </w:rPr>
        <w:t>公司</w:t>
      </w:r>
      <w:r>
        <w:rPr>
          <w:rFonts w:ascii="宋体" w:eastAsia="宋体" w:hAnsi="宋体" w:hint="eastAsia"/>
          <w:szCs w:val="24"/>
        </w:rPr>
        <w:t>应急小组针对客户系统进行</w:t>
      </w:r>
      <w:r>
        <w:rPr>
          <w:rFonts w:ascii="宋体" w:eastAsia="宋体" w:hAnsi="宋体" w:hint="eastAsia"/>
          <w:szCs w:val="24"/>
        </w:rPr>
        <w:t>7x24</w:t>
      </w:r>
      <w:r>
        <w:rPr>
          <w:rFonts w:ascii="宋体" w:eastAsia="宋体" w:hAnsi="宋体" w:hint="eastAsia"/>
          <w:szCs w:val="24"/>
        </w:rPr>
        <w:t>小时监测，一旦发生应急事件，立即按照本预案中规定的流程及时上报并处置。</w:t>
      </w:r>
    </w:p>
    <w:p w:rsidR="00FB38F7" w:rsidRDefault="001D17F0">
      <w:pPr>
        <w:ind w:firstLineChars="200" w:firstLine="480"/>
        <w:rPr>
          <w:rFonts w:ascii="宋体" w:eastAsia="宋体" w:hAnsi="宋体"/>
          <w:szCs w:val="24"/>
        </w:rPr>
      </w:pPr>
      <w:r>
        <w:rPr>
          <w:rFonts w:ascii="宋体" w:eastAsia="宋体" w:hAnsi="宋体" w:hint="eastAsia"/>
          <w:szCs w:val="24"/>
        </w:rPr>
        <w:t>事后处置阶段：接到应急事件处置指令，应急小组成员迅速行动。第一步：按照应急预案，采取紧急措施，尽可能地降低和避免事件造成的影响，恢复系统正常运行，并将有关情况迅速通告客户；第</w:t>
      </w:r>
      <w:r>
        <w:rPr>
          <w:rFonts w:ascii="宋体" w:eastAsia="宋体" w:hAnsi="宋体" w:hint="eastAsia"/>
          <w:szCs w:val="24"/>
        </w:rPr>
        <w:t>二步：分析造成安全事件的根源；第三步：总结发生安全事件的原因，及时上报客户，并输出过程文档及完整的信息安全事件应急处置报告。</w:t>
      </w:r>
    </w:p>
    <w:p w:rsidR="00FB38F7" w:rsidRDefault="001D17F0">
      <w:pPr>
        <w:pStyle w:val="40"/>
      </w:pPr>
      <w:r>
        <w:rPr>
          <w:rFonts w:hint="eastAsia"/>
        </w:rPr>
        <w:t>事件分级及响应说明</w:t>
      </w:r>
    </w:p>
    <w:p w:rsidR="00FB38F7" w:rsidRDefault="00D60E28">
      <w:pPr>
        <w:ind w:firstLineChars="200" w:firstLine="480"/>
        <w:rPr>
          <w:rFonts w:ascii="宋体" w:eastAsia="宋体" w:hAnsi="宋体"/>
          <w:szCs w:val="24"/>
        </w:rPr>
      </w:pPr>
      <w:proofErr w:type="spellStart"/>
      <w:r>
        <w:rPr>
          <w:rFonts w:ascii="宋体" w:eastAsia="宋体" w:hAnsi="宋体" w:hint="eastAsia"/>
          <w:szCs w:val="24"/>
        </w:rPr>
        <w:t>xxxx</w:t>
      </w:r>
      <w:proofErr w:type="spellEnd"/>
      <w:r>
        <w:rPr>
          <w:rFonts w:ascii="宋体" w:eastAsia="宋体" w:hAnsi="宋体" w:hint="eastAsia"/>
          <w:szCs w:val="24"/>
        </w:rPr>
        <w:t>公司</w:t>
      </w:r>
      <w:r w:rsidR="001D17F0">
        <w:rPr>
          <w:rFonts w:ascii="宋体" w:eastAsia="宋体" w:hAnsi="宋体" w:hint="eastAsia"/>
          <w:szCs w:val="24"/>
        </w:rPr>
        <w:t>根据应急情况出现的严重程度、影响范围、处置时间长短和实施应急方案时所需调动的资源，将服务故障分为三个等级：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3402"/>
        <w:gridCol w:w="1982"/>
      </w:tblGrid>
      <w:tr w:rsidR="00FB38F7">
        <w:trPr>
          <w:jc w:val="center"/>
        </w:trPr>
        <w:tc>
          <w:tcPr>
            <w:tcW w:w="2231" w:type="dxa"/>
            <w:shd w:val="clear" w:color="auto" w:fill="D9D9D9"/>
          </w:tcPr>
          <w:p w:rsidR="00FB38F7" w:rsidRDefault="001D17F0">
            <w:pPr>
              <w:jc w:val="center"/>
              <w:rPr>
                <w:rFonts w:ascii="宋体" w:eastAsia="宋体" w:hAnsi="宋体"/>
                <w:szCs w:val="24"/>
              </w:rPr>
            </w:pPr>
            <w:r>
              <w:rPr>
                <w:rFonts w:ascii="宋体" w:eastAsia="宋体" w:hAnsi="宋体" w:hint="eastAsia"/>
                <w:szCs w:val="24"/>
              </w:rPr>
              <w:t>严重程度</w:t>
            </w:r>
          </w:p>
        </w:tc>
        <w:tc>
          <w:tcPr>
            <w:tcW w:w="3402" w:type="dxa"/>
            <w:shd w:val="clear" w:color="auto" w:fill="D9D9D9"/>
          </w:tcPr>
          <w:p w:rsidR="00FB38F7" w:rsidRDefault="001D17F0">
            <w:pPr>
              <w:jc w:val="center"/>
              <w:rPr>
                <w:rFonts w:ascii="宋体" w:eastAsia="宋体" w:hAnsi="宋体"/>
                <w:szCs w:val="24"/>
              </w:rPr>
            </w:pPr>
            <w:r>
              <w:rPr>
                <w:rFonts w:ascii="宋体" w:eastAsia="宋体" w:hAnsi="宋体" w:hint="eastAsia"/>
                <w:szCs w:val="24"/>
              </w:rPr>
              <w:t>影响范围</w:t>
            </w:r>
          </w:p>
        </w:tc>
        <w:tc>
          <w:tcPr>
            <w:tcW w:w="1982" w:type="dxa"/>
            <w:shd w:val="clear" w:color="auto" w:fill="D9D9D9"/>
          </w:tcPr>
          <w:p w:rsidR="00FB38F7" w:rsidRDefault="001D17F0">
            <w:pPr>
              <w:jc w:val="center"/>
              <w:rPr>
                <w:rFonts w:ascii="宋体" w:eastAsia="宋体" w:hAnsi="宋体"/>
                <w:szCs w:val="24"/>
              </w:rPr>
            </w:pPr>
            <w:r>
              <w:rPr>
                <w:rFonts w:ascii="宋体" w:eastAsia="宋体" w:hAnsi="宋体" w:hint="eastAsia"/>
                <w:szCs w:val="24"/>
              </w:rPr>
              <w:t>响应资源</w:t>
            </w:r>
          </w:p>
        </w:tc>
      </w:tr>
      <w:tr w:rsidR="00FB38F7">
        <w:trPr>
          <w:trHeight w:val="876"/>
          <w:jc w:val="center"/>
        </w:trPr>
        <w:tc>
          <w:tcPr>
            <w:tcW w:w="2231" w:type="dxa"/>
            <w:shd w:val="clear" w:color="auto" w:fill="auto"/>
            <w:vAlign w:val="center"/>
          </w:tcPr>
          <w:p w:rsidR="00FB38F7" w:rsidRDefault="001D17F0">
            <w:pPr>
              <w:jc w:val="center"/>
              <w:rPr>
                <w:rFonts w:ascii="宋体" w:eastAsia="宋体" w:hAnsi="宋体"/>
                <w:szCs w:val="24"/>
              </w:rPr>
            </w:pPr>
            <w:r>
              <w:rPr>
                <w:rFonts w:ascii="宋体" w:eastAsia="宋体" w:hAnsi="宋体" w:hint="eastAsia"/>
                <w:szCs w:val="24"/>
              </w:rPr>
              <w:t>轻微故障</w:t>
            </w:r>
          </w:p>
        </w:tc>
        <w:tc>
          <w:tcPr>
            <w:tcW w:w="3402" w:type="dxa"/>
            <w:shd w:val="clear" w:color="auto" w:fill="auto"/>
            <w:vAlign w:val="center"/>
          </w:tcPr>
          <w:p w:rsidR="00FB38F7" w:rsidRDefault="001D17F0">
            <w:pPr>
              <w:rPr>
                <w:rFonts w:ascii="宋体" w:eastAsia="宋体" w:hAnsi="宋体"/>
                <w:szCs w:val="24"/>
              </w:rPr>
            </w:pPr>
            <w:r>
              <w:rPr>
                <w:rFonts w:ascii="宋体" w:eastAsia="宋体" w:hAnsi="宋体" w:hint="eastAsia"/>
                <w:szCs w:val="24"/>
              </w:rPr>
              <w:t>轻微影响系统使用的故障。</w:t>
            </w:r>
          </w:p>
        </w:tc>
        <w:tc>
          <w:tcPr>
            <w:tcW w:w="1982" w:type="dxa"/>
            <w:shd w:val="clear" w:color="auto" w:fill="auto"/>
            <w:vAlign w:val="center"/>
          </w:tcPr>
          <w:p w:rsidR="00FB38F7" w:rsidRDefault="001D17F0">
            <w:pPr>
              <w:jc w:val="center"/>
              <w:rPr>
                <w:rFonts w:ascii="宋体" w:eastAsia="宋体" w:hAnsi="宋体"/>
                <w:szCs w:val="24"/>
              </w:rPr>
            </w:pPr>
            <w:r>
              <w:rPr>
                <w:rFonts w:ascii="宋体" w:eastAsia="宋体" w:hAnsi="宋体" w:hint="eastAsia"/>
                <w:szCs w:val="24"/>
              </w:rPr>
              <w:t>安全工程师</w:t>
            </w:r>
          </w:p>
        </w:tc>
      </w:tr>
      <w:tr w:rsidR="00FB38F7">
        <w:trPr>
          <w:trHeight w:val="1592"/>
          <w:jc w:val="center"/>
        </w:trPr>
        <w:tc>
          <w:tcPr>
            <w:tcW w:w="2231" w:type="dxa"/>
            <w:shd w:val="clear" w:color="auto" w:fill="auto"/>
            <w:vAlign w:val="center"/>
          </w:tcPr>
          <w:p w:rsidR="00FB38F7" w:rsidRDefault="001D17F0">
            <w:pPr>
              <w:jc w:val="center"/>
              <w:rPr>
                <w:rFonts w:ascii="宋体" w:eastAsia="宋体" w:hAnsi="宋体"/>
                <w:szCs w:val="24"/>
              </w:rPr>
            </w:pPr>
            <w:r>
              <w:rPr>
                <w:rFonts w:ascii="宋体" w:eastAsia="宋体" w:hAnsi="宋体" w:hint="eastAsia"/>
                <w:szCs w:val="24"/>
              </w:rPr>
              <w:t>一般故障</w:t>
            </w:r>
          </w:p>
        </w:tc>
        <w:tc>
          <w:tcPr>
            <w:tcW w:w="3402" w:type="dxa"/>
            <w:shd w:val="clear" w:color="auto" w:fill="auto"/>
            <w:vAlign w:val="center"/>
          </w:tcPr>
          <w:p w:rsidR="00FB38F7" w:rsidRDefault="001D17F0">
            <w:pPr>
              <w:jc w:val="left"/>
              <w:rPr>
                <w:rFonts w:ascii="宋体" w:eastAsia="宋体" w:hAnsi="宋体"/>
                <w:szCs w:val="24"/>
              </w:rPr>
            </w:pPr>
            <w:r>
              <w:rPr>
                <w:rFonts w:ascii="宋体" w:eastAsia="宋体" w:hAnsi="宋体" w:hint="eastAsia"/>
                <w:szCs w:val="24"/>
              </w:rPr>
              <w:t>服务可运行，但非重要功能的使用受限。</w:t>
            </w:r>
          </w:p>
        </w:tc>
        <w:tc>
          <w:tcPr>
            <w:tcW w:w="1982" w:type="dxa"/>
            <w:shd w:val="clear" w:color="auto" w:fill="auto"/>
            <w:vAlign w:val="center"/>
          </w:tcPr>
          <w:p w:rsidR="00FB38F7" w:rsidRDefault="001D17F0">
            <w:pPr>
              <w:jc w:val="center"/>
              <w:rPr>
                <w:rFonts w:ascii="宋体" w:eastAsia="宋体" w:hAnsi="宋体"/>
                <w:szCs w:val="24"/>
              </w:rPr>
            </w:pPr>
            <w:r>
              <w:rPr>
                <w:rFonts w:ascii="宋体" w:eastAsia="宋体" w:hAnsi="宋体" w:hint="eastAsia"/>
                <w:szCs w:val="24"/>
              </w:rPr>
              <w:t>高级安全工程师</w:t>
            </w:r>
          </w:p>
        </w:tc>
      </w:tr>
      <w:tr w:rsidR="00FB38F7">
        <w:trPr>
          <w:jc w:val="center"/>
        </w:trPr>
        <w:tc>
          <w:tcPr>
            <w:tcW w:w="2231" w:type="dxa"/>
            <w:shd w:val="clear" w:color="auto" w:fill="auto"/>
            <w:vAlign w:val="center"/>
          </w:tcPr>
          <w:p w:rsidR="00FB38F7" w:rsidRDefault="001D17F0">
            <w:pPr>
              <w:jc w:val="center"/>
              <w:rPr>
                <w:rFonts w:ascii="宋体" w:eastAsia="宋体" w:hAnsi="宋体"/>
                <w:szCs w:val="24"/>
              </w:rPr>
            </w:pPr>
            <w:r>
              <w:rPr>
                <w:rFonts w:ascii="宋体" w:eastAsia="宋体" w:hAnsi="宋体" w:hint="eastAsia"/>
                <w:szCs w:val="24"/>
              </w:rPr>
              <w:t>严重故障</w:t>
            </w:r>
          </w:p>
        </w:tc>
        <w:tc>
          <w:tcPr>
            <w:tcW w:w="3402" w:type="dxa"/>
            <w:shd w:val="clear" w:color="auto" w:fill="auto"/>
            <w:vAlign w:val="center"/>
          </w:tcPr>
          <w:p w:rsidR="00FB38F7" w:rsidRDefault="001D17F0">
            <w:pPr>
              <w:jc w:val="center"/>
              <w:rPr>
                <w:rFonts w:ascii="宋体" w:eastAsia="宋体" w:hAnsi="宋体"/>
                <w:szCs w:val="24"/>
              </w:rPr>
            </w:pPr>
            <w:r>
              <w:rPr>
                <w:rFonts w:ascii="宋体" w:eastAsia="宋体" w:hAnsi="宋体" w:hint="eastAsia"/>
                <w:szCs w:val="24"/>
              </w:rPr>
              <w:t>服务无法运行或基本无法运行或服务重要功能失效或基本失效。</w:t>
            </w:r>
          </w:p>
        </w:tc>
        <w:tc>
          <w:tcPr>
            <w:tcW w:w="1982" w:type="dxa"/>
            <w:shd w:val="clear" w:color="auto" w:fill="auto"/>
            <w:vAlign w:val="center"/>
          </w:tcPr>
          <w:p w:rsidR="00FB38F7" w:rsidRDefault="001D17F0">
            <w:pPr>
              <w:jc w:val="center"/>
              <w:rPr>
                <w:rFonts w:ascii="宋体" w:eastAsia="宋体" w:hAnsi="宋体"/>
                <w:szCs w:val="24"/>
              </w:rPr>
            </w:pPr>
            <w:r>
              <w:rPr>
                <w:rFonts w:ascii="宋体" w:eastAsia="宋体" w:hAnsi="宋体" w:hint="eastAsia"/>
                <w:szCs w:val="24"/>
              </w:rPr>
              <w:t>高级安全工程师</w:t>
            </w:r>
          </w:p>
          <w:p w:rsidR="00FB38F7" w:rsidRDefault="001D17F0">
            <w:pPr>
              <w:jc w:val="center"/>
              <w:rPr>
                <w:rFonts w:ascii="宋体" w:eastAsia="宋体" w:hAnsi="宋体"/>
                <w:szCs w:val="24"/>
              </w:rPr>
            </w:pPr>
            <w:r>
              <w:rPr>
                <w:rFonts w:ascii="宋体" w:eastAsia="宋体" w:hAnsi="宋体" w:hint="eastAsia"/>
                <w:szCs w:val="24"/>
              </w:rPr>
              <w:t>安全专家</w:t>
            </w:r>
          </w:p>
        </w:tc>
      </w:tr>
    </w:tbl>
    <w:p w:rsidR="00FB38F7" w:rsidRDefault="001D17F0">
      <w:pPr>
        <w:pStyle w:val="40"/>
      </w:pPr>
      <w:r>
        <w:rPr>
          <w:rFonts w:hint="eastAsia"/>
        </w:rPr>
        <w:lastRenderedPageBreak/>
        <w:t>应急预案</w:t>
      </w:r>
    </w:p>
    <w:p w:rsidR="00FB38F7" w:rsidRDefault="001D17F0">
      <w:pPr>
        <w:pStyle w:val="51"/>
      </w:pPr>
      <w:r>
        <w:rPr>
          <w:rFonts w:hint="eastAsia"/>
        </w:rPr>
        <w:t>入侵系统攻击安全事件</w:t>
      </w:r>
    </w:p>
    <w:p w:rsidR="00FB38F7" w:rsidRDefault="001D17F0">
      <w:pPr>
        <w:pStyle w:val="6"/>
        <w:rPr>
          <w:rFonts w:ascii="宋体" w:eastAsia="宋体" w:hAnsi="宋体"/>
        </w:rPr>
      </w:pPr>
      <w:r>
        <w:rPr>
          <w:rFonts w:ascii="宋体" w:eastAsia="宋体" w:hAnsi="宋体" w:hint="eastAsia"/>
        </w:rPr>
        <w:t>事件类型确定</w:t>
      </w:r>
    </w:p>
    <w:p w:rsidR="00FB38F7" w:rsidRDefault="001D17F0">
      <w:pPr>
        <w:tabs>
          <w:tab w:val="left" w:pos="360"/>
        </w:tabs>
        <w:ind w:firstLineChars="200" w:firstLine="480"/>
        <w:rPr>
          <w:rFonts w:ascii="宋体" w:eastAsia="宋体" w:hAnsi="宋体" w:cs="Arial"/>
          <w:szCs w:val="24"/>
        </w:rPr>
      </w:pPr>
      <w:r>
        <w:rPr>
          <w:rFonts w:ascii="宋体" w:eastAsia="宋体" w:hAnsi="宋体" w:cs="Arial"/>
          <w:szCs w:val="24"/>
        </w:rPr>
        <w:t>一般情况，入侵系统攻击安全事件具有以下特征：</w:t>
      </w:r>
    </w:p>
    <w:p w:rsidR="00FB38F7" w:rsidRDefault="001D17F0">
      <w:pPr>
        <w:numPr>
          <w:ilvl w:val="0"/>
          <w:numId w:val="139"/>
        </w:numPr>
        <w:ind w:left="567" w:firstLine="0"/>
        <w:rPr>
          <w:rFonts w:ascii="宋体" w:eastAsia="宋体" w:hAnsi="宋体" w:cs="Arial"/>
          <w:szCs w:val="24"/>
          <w:lang w:val="zh-CN"/>
        </w:rPr>
      </w:pPr>
      <w:r>
        <w:rPr>
          <w:rFonts w:ascii="宋体" w:eastAsia="宋体" w:hAnsi="宋体" w:cs="Arial"/>
          <w:szCs w:val="24"/>
          <w:lang w:val="zh-CN"/>
        </w:rPr>
        <w:t>系统性能严重下降，有不明的进程运行并占用大量的</w:t>
      </w:r>
      <w:r>
        <w:rPr>
          <w:rFonts w:ascii="宋体" w:eastAsia="宋体" w:hAnsi="宋体" w:cs="Arial"/>
          <w:szCs w:val="24"/>
        </w:rPr>
        <w:t>CPU</w:t>
      </w:r>
      <w:r>
        <w:rPr>
          <w:rFonts w:ascii="宋体" w:eastAsia="宋体" w:hAnsi="宋体" w:cs="Arial"/>
          <w:szCs w:val="24"/>
          <w:lang w:val="zh-CN"/>
        </w:rPr>
        <w:t>处理时间；</w:t>
      </w:r>
    </w:p>
    <w:p w:rsidR="00FB38F7" w:rsidRDefault="001D17F0">
      <w:pPr>
        <w:numPr>
          <w:ilvl w:val="0"/>
          <w:numId w:val="139"/>
        </w:numPr>
        <w:ind w:left="567" w:firstLine="0"/>
        <w:rPr>
          <w:rFonts w:ascii="宋体" w:eastAsia="宋体" w:hAnsi="宋体" w:cs="Arial"/>
          <w:szCs w:val="24"/>
          <w:lang w:val="zh-CN"/>
        </w:rPr>
      </w:pPr>
      <w:r>
        <w:rPr>
          <w:rFonts w:ascii="宋体" w:eastAsia="宋体" w:hAnsi="宋体" w:cs="Arial"/>
          <w:szCs w:val="24"/>
          <w:lang w:val="zh-CN"/>
        </w:rPr>
        <w:t>在系统日志中发现非法登录者；</w:t>
      </w:r>
    </w:p>
    <w:p w:rsidR="00FB38F7" w:rsidRDefault="001D17F0">
      <w:pPr>
        <w:numPr>
          <w:ilvl w:val="0"/>
          <w:numId w:val="139"/>
        </w:numPr>
        <w:ind w:left="567" w:firstLine="0"/>
        <w:rPr>
          <w:rFonts w:ascii="宋体" w:eastAsia="宋体" w:hAnsi="宋体" w:cs="Arial"/>
          <w:szCs w:val="24"/>
          <w:lang w:val="zh-CN"/>
        </w:rPr>
      </w:pPr>
      <w:r>
        <w:rPr>
          <w:rFonts w:ascii="宋体" w:eastAsia="宋体" w:hAnsi="宋体" w:cs="Arial"/>
          <w:szCs w:val="24"/>
          <w:lang w:val="zh-CN"/>
        </w:rPr>
        <w:t>发现有人在不断强行尝试登录系统；</w:t>
      </w:r>
    </w:p>
    <w:p w:rsidR="00FB38F7" w:rsidRDefault="001D17F0">
      <w:pPr>
        <w:numPr>
          <w:ilvl w:val="0"/>
          <w:numId w:val="139"/>
        </w:numPr>
        <w:ind w:left="567" w:firstLine="0"/>
        <w:rPr>
          <w:rFonts w:ascii="宋体" w:eastAsia="宋体" w:hAnsi="宋体" w:cs="Arial"/>
          <w:szCs w:val="24"/>
          <w:lang w:val="zh-CN"/>
        </w:rPr>
      </w:pPr>
      <w:r>
        <w:rPr>
          <w:rFonts w:ascii="宋体" w:eastAsia="宋体" w:hAnsi="宋体" w:cs="Arial"/>
          <w:szCs w:val="24"/>
          <w:lang w:val="zh-CN"/>
        </w:rPr>
        <w:t>系统中出现不明的新用户账号；</w:t>
      </w:r>
    </w:p>
    <w:p w:rsidR="00FB38F7" w:rsidRDefault="001D17F0">
      <w:pPr>
        <w:numPr>
          <w:ilvl w:val="0"/>
          <w:numId w:val="139"/>
        </w:numPr>
        <w:ind w:left="567" w:firstLine="0"/>
        <w:rPr>
          <w:rFonts w:ascii="宋体" w:eastAsia="宋体" w:hAnsi="宋体" w:cs="Arial"/>
          <w:szCs w:val="24"/>
          <w:lang w:val="zh-CN"/>
        </w:rPr>
      </w:pPr>
      <w:r>
        <w:rPr>
          <w:rFonts w:ascii="宋体" w:eastAsia="宋体" w:hAnsi="宋体" w:cs="Arial"/>
          <w:szCs w:val="24"/>
          <w:lang w:val="zh-CN"/>
        </w:rPr>
        <w:t>管理员收到来自其它站点系统管理员的警告信，指出系统可能被威胁；</w:t>
      </w:r>
    </w:p>
    <w:p w:rsidR="00FB38F7" w:rsidRDefault="001D17F0">
      <w:pPr>
        <w:numPr>
          <w:ilvl w:val="0"/>
          <w:numId w:val="139"/>
        </w:numPr>
        <w:ind w:left="567" w:firstLine="0"/>
        <w:rPr>
          <w:rFonts w:ascii="宋体" w:eastAsia="宋体" w:hAnsi="宋体" w:cs="Arial"/>
          <w:szCs w:val="24"/>
          <w:lang w:val="zh-CN"/>
        </w:rPr>
      </w:pPr>
      <w:r>
        <w:rPr>
          <w:rFonts w:ascii="宋体" w:eastAsia="宋体" w:hAnsi="宋体" w:cs="Arial"/>
          <w:szCs w:val="24"/>
          <w:lang w:val="zh-CN"/>
        </w:rPr>
        <w:t>文件的访问权限被修改；</w:t>
      </w:r>
    </w:p>
    <w:p w:rsidR="00FB38F7" w:rsidRDefault="001D17F0">
      <w:pPr>
        <w:numPr>
          <w:ilvl w:val="0"/>
          <w:numId w:val="139"/>
        </w:numPr>
        <w:ind w:left="567" w:firstLine="0"/>
        <w:rPr>
          <w:rFonts w:ascii="宋体" w:eastAsia="宋体" w:hAnsi="宋体" w:cs="Arial"/>
          <w:szCs w:val="24"/>
          <w:lang w:val="zh-CN"/>
        </w:rPr>
      </w:pPr>
      <w:r>
        <w:rPr>
          <w:rFonts w:ascii="宋体" w:eastAsia="宋体" w:hAnsi="宋体" w:cs="Arial"/>
          <w:szCs w:val="24"/>
          <w:lang w:val="zh-CN"/>
        </w:rPr>
        <w:t>因安全漏洞导致的系统问题；</w:t>
      </w:r>
    </w:p>
    <w:p w:rsidR="00FB38F7" w:rsidRDefault="001D17F0">
      <w:pPr>
        <w:numPr>
          <w:ilvl w:val="0"/>
          <w:numId w:val="139"/>
        </w:numPr>
        <w:ind w:left="567" w:firstLine="0"/>
        <w:rPr>
          <w:rFonts w:ascii="宋体" w:eastAsia="宋体" w:hAnsi="宋体" w:cs="Arial"/>
          <w:szCs w:val="24"/>
          <w:lang w:val="zh-CN"/>
        </w:rPr>
      </w:pPr>
      <w:r>
        <w:rPr>
          <w:rFonts w:ascii="宋体" w:eastAsia="宋体" w:hAnsi="宋体" w:cs="Arial"/>
          <w:szCs w:val="24"/>
          <w:lang w:val="zh-CN"/>
        </w:rPr>
        <w:t>入侵检测系统有相关安全事件报警</w:t>
      </w:r>
      <w:r>
        <w:rPr>
          <w:rFonts w:ascii="宋体" w:eastAsia="宋体" w:hAnsi="宋体" w:cs="Arial" w:hint="eastAsia"/>
          <w:szCs w:val="24"/>
          <w:lang w:val="zh-CN"/>
        </w:rPr>
        <w:t>。</w:t>
      </w:r>
    </w:p>
    <w:p w:rsidR="00FB38F7" w:rsidRDefault="001D17F0">
      <w:pPr>
        <w:pStyle w:val="6"/>
        <w:rPr>
          <w:rFonts w:ascii="宋体" w:eastAsia="宋体" w:hAnsi="宋体"/>
        </w:rPr>
      </w:pPr>
      <w:r>
        <w:rPr>
          <w:rFonts w:ascii="宋体" w:eastAsia="宋体" w:hAnsi="宋体" w:hint="eastAsia"/>
        </w:rPr>
        <w:t>事件处理</w:t>
      </w:r>
    </w:p>
    <w:p w:rsidR="00FB38F7" w:rsidRDefault="001D17F0">
      <w:pPr>
        <w:ind w:firstLineChars="200" w:firstLine="480"/>
        <w:rPr>
          <w:rFonts w:ascii="宋体" w:eastAsia="宋体" w:hAnsi="宋体" w:cs="Arial"/>
          <w:szCs w:val="24"/>
        </w:rPr>
      </w:pPr>
      <w:r>
        <w:rPr>
          <w:rFonts w:ascii="宋体" w:eastAsia="宋体" w:hAnsi="宋体" w:cs="Arial"/>
          <w:szCs w:val="24"/>
        </w:rPr>
        <w:t>入侵系统攻击按照不同的攻击目的，又可分为：以炫耀技术目的的系统入侵恢复，以得到或损坏系统中机密数据为目的的系统入侵恢复，以破坏系统或业务正常运行为目的的系统入侵恢复。不同攻击目的的行为会对系统有不同的影响。根据以上攻击目的，安全事件现场处理有以下三种处理方式：</w:t>
      </w:r>
    </w:p>
    <w:p w:rsidR="00FB38F7" w:rsidRDefault="001D17F0">
      <w:pPr>
        <w:numPr>
          <w:ilvl w:val="0"/>
          <w:numId w:val="64"/>
        </w:numPr>
        <w:tabs>
          <w:tab w:val="clear" w:pos="360"/>
          <w:tab w:val="left" w:pos="425"/>
        </w:tabs>
        <w:ind w:left="960" w:hanging="480"/>
        <w:rPr>
          <w:rFonts w:ascii="宋体" w:eastAsia="宋体" w:hAnsi="宋体" w:cs="Arial"/>
          <w:szCs w:val="24"/>
        </w:rPr>
      </w:pPr>
      <w:r>
        <w:rPr>
          <w:rFonts w:ascii="宋体" w:eastAsia="宋体" w:hAnsi="宋体" w:cs="Arial"/>
          <w:szCs w:val="24"/>
        </w:rPr>
        <w:t>以炫耀技术目的的系统入侵恢复</w:t>
      </w:r>
    </w:p>
    <w:p w:rsidR="00FB38F7" w:rsidRDefault="001D17F0">
      <w:pPr>
        <w:tabs>
          <w:tab w:val="left" w:pos="360"/>
        </w:tabs>
        <w:ind w:firstLine="200"/>
        <w:rPr>
          <w:rFonts w:ascii="宋体" w:eastAsia="宋体" w:hAnsi="宋体" w:cs="Arial"/>
          <w:szCs w:val="24"/>
        </w:rPr>
      </w:pPr>
      <w:r>
        <w:rPr>
          <w:rFonts w:ascii="宋体" w:eastAsia="宋体" w:hAnsi="宋体" w:cs="Arial"/>
          <w:szCs w:val="24"/>
        </w:rPr>
        <w:t>有一部分攻击者入侵系统的目的，只是为了向同行或其他人炫耀其高超的网络技术，或者是为了实验某个系统漏洞而进行的系统入侵活动。对于这类系统入侵事件，攻击者一般会在被入侵的系统中留下一些证据来证明他已经成功入侵了这个系统。通常</w:t>
      </w:r>
      <w:r>
        <w:rPr>
          <w:rFonts w:ascii="宋体" w:eastAsia="宋体" w:hAnsi="宋体" w:cs="Arial"/>
          <w:szCs w:val="24"/>
        </w:rPr>
        <w:t>这种类型的系统入侵再细分为以控制系统为目的的系统入侵和修改服务内容为目的的系统入侵。对于这种类型的入侵系统攻击，我们应采取以下应急措施：</w:t>
      </w:r>
    </w:p>
    <w:p w:rsidR="00FB38F7" w:rsidRDefault="001D17F0">
      <w:pPr>
        <w:numPr>
          <w:ilvl w:val="0"/>
          <w:numId w:val="140"/>
        </w:numPr>
        <w:tabs>
          <w:tab w:val="left" w:pos="360"/>
        </w:tabs>
        <w:ind w:left="0" w:firstLineChars="200" w:firstLine="480"/>
        <w:rPr>
          <w:rFonts w:ascii="宋体" w:eastAsia="宋体" w:hAnsi="宋体" w:cs="Arial"/>
          <w:szCs w:val="24"/>
        </w:rPr>
      </w:pPr>
      <w:r>
        <w:rPr>
          <w:rFonts w:ascii="宋体" w:eastAsia="宋体" w:hAnsi="宋体" w:cs="Arial"/>
          <w:szCs w:val="24"/>
        </w:rPr>
        <w:t>记录恢复过程中所有的步骤；</w:t>
      </w:r>
    </w:p>
    <w:p w:rsidR="00FB38F7" w:rsidRDefault="001D17F0">
      <w:pPr>
        <w:numPr>
          <w:ilvl w:val="0"/>
          <w:numId w:val="140"/>
        </w:numPr>
        <w:tabs>
          <w:tab w:val="left" w:pos="360"/>
        </w:tabs>
        <w:ind w:left="0" w:firstLineChars="200" w:firstLine="480"/>
        <w:rPr>
          <w:rFonts w:ascii="宋体" w:eastAsia="宋体" w:hAnsi="宋体" w:cs="Arial"/>
          <w:szCs w:val="24"/>
        </w:rPr>
      </w:pPr>
      <w:r>
        <w:rPr>
          <w:rFonts w:ascii="宋体" w:eastAsia="宋体" w:hAnsi="宋体" w:cs="Arial"/>
          <w:szCs w:val="24"/>
        </w:rPr>
        <w:t>建立被入侵系统当前完整系统快照，或只保存被修改部分的快照，以便事后分析和留作证据；</w:t>
      </w:r>
    </w:p>
    <w:p w:rsidR="00FB38F7" w:rsidRDefault="001D17F0">
      <w:pPr>
        <w:numPr>
          <w:ilvl w:val="0"/>
          <w:numId w:val="140"/>
        </w:numPr>
        <w:tabs>
          <w:tab w:val="left" w:pos="360"/>
        </w:tabs>
        <w:ind w:left="0" w:firstLineChars="200" w:firstLine="480"/>
        <w:rPr>
          <w:rFonts w:ascii="宋体" w:eastAsia="宋体" w:hAnsi="宋体" w:cs="Arial"/>
          <w:szCs w:val="24"/>
        </w:rPr>
      </w:pPr>
      <w:r>
        <w:rPr>
          <w:rFonts w:ascii="宋体" w:eastAsia="宋体" w:hAnsi="宋体" w:cs="Arial"/>
          <w:szCs w:val="24"/>
        </w:rPr>
        <w:lastRenderedPageBreak/>
        <w:t>立即通过备份恢复被修改的系统或者网页；</w:t>
      </w:r>
    </w:p>
    <w:p w:rsidR="00FB38F7" w:rsidRDefault="001D17F0">
      <w:pPr>
        <w:numPr>
          <w:ilvl w:val="0"/>
          <w:numId w:val="140"/>
        </w:numPr>
        <w:tabs>
          <w:tab w:val="left" w:pos="360"/>
        </w:tabs>
        <w:ind w:left="0" w:firstLineChars="200" w:firstLine="480"/>
        <w:rPr>
          <w:rFonts w:ascii="宋体" w:eastAsia="宋体" w:hAnsi="宋体" w:cs="Arial"/>
          <w:szCs w:val="24"/>
        </w:rPr>
      </w:pPr>
      <w:r>
        <w:rPr>
          <w:rFonts w:ascii="宋体" w:eastAsia="宋体" w:hAnsi="宋体" w:cs="Arial"/>
          <w:szCs w:val="24"/>
        </w:rPr>
        <w:t>查看系统目前的网络连接情况，如果发现不正常的网络连接，应当立即断开与它的连接。然后通过查看系统进程、服务和分析系统日志文件，来检查系统攻击者在系统中还做了什么样的操作，以便做相应的恢复；</w:t>
      </w:r>
    </w:p>
    <w:p w:rsidR="00FB38F7" w:rsidRDefault="001D17F0">
      <w:pPr>
        <w:numPr>
          <w:ilvl w:val="0"/>
          <w:numId w:val="140"/>
        </w:numPr>
        <w:tabs>
          <w:tab w:val="left" w:pos="360"/>
        </w:tabs>
        <w:ind w:left="0" w:firstLineChars="200" w:firstLine="480"/>
        <w:rPr>
          <w:rFonts w:ascii="宋体" w:eastAsia="宋体" w:hAnsi="宋体" w:cs="Arial"/>
          <w:szCs w:val="24"/>
        </w:rPr>
      </w:pPr>
      <w:r>
        <w:rPr>
          <w:rFonts w:ascii="宋体" w:eastAsia="宋体" w:hAnsi="宋体" w:cs="Arial"/>
          <w:szCs w:val="24"/>
        </w:rPr>
        <w:t>通过分析系统日志文件，或者通过弱点</w:t>
      </w:r>
      <w:r>
        <w:rPr>
          <w:rFonts w:ascii="宋体" w:eastAsia="宋体" w:hAnsi="宋体" w:cs="Arial"/>
          <w:szCs w:val="24"/>
        </w:rPr>
        <w:t>检测工具来了解攻击者入侵系统所利用的漏洞，并升级补丁弥补漏洞；</w:t>
      </w:r>
    </w:p>
    <w:p w:rsidR="00FB38F7" w:rsidRDefault="001D17F0">
      <w:pPr>
        <w:numPr>
          <w:ilvl w:val="0"/>
          <w:numId w:val="140"/>
        </w:numPr>
        <w:tabs>
          <w:tab w:val="left" w:pos="360"/>
        </w:tabs>
        <w:ind w:left="0" w:firstLineChars="200" w:firstLine="480"/>
        <w:rPr>
          <w:rFonts w:ascii="宋体" w:eastAsia="宋体" w:hAnsi="宋体" w:cs="Arial"/>
          <w:szCs w:val="24"/>
        </w:rPr>
      </w:pPr>
      <w:r>
        <w:rPr>
          <w:rFonts w:ascii="宋体" w:eastAsia="宋体" w:hAnsi="宋体" w:cs="Arial"/>
          <w:szCs w:val="24"/>
        </w:rPr>
        <w:t>修复系统或应用程序漏洞后，还应当添加相应的防火墙规则来防止此类事件的再次发生，并升级系统中</w:t>
      </w:r>
      <w:r>
        <w:rPr>
          <w:rFonts w:ascii="宋体" w:eastAsia="宋体" w:hAnsi="宋体" w:cs="Arial"/>
          <w:szCs w:val="24"/>
        </w:rPr>
        <w:t>IPS</w:t>
      </w:r>
      <w:r>
        <w:rPr>
          <w:rFonts w:ascii="宋体" w:eastAsia="宋体" w:hAnsi="宋体" w:cs="Arial"/>
          <w:szCs w:val="24"/>
        </w:rPr>
        <w:t>和杀毒软件的特征库；</w:t>
      </w:r>
    </w:p>
    <w:p w:rsidR="00FB38F7" w:rsidRDefault="001D17F0">
      <w:pPr>
        <w:numPr>
          <w:ilvl w:val="0"/>
          <w:numId w:val="140"/>
        </w:numPr>
        <w:tabs>
          <w:tab w:val="left" w:pos="360"/>
        </w:tabs>
        <w:ind w:left="0" w:firstLineChars="200" w:firstLine="480"/>
        <w:rPr>
          <w:rFonts w:ascii="宋体" w:eastAsia="宋体" w:hAnsi="宋体" w:cs="Arial"/>
          <w:szCs w:val="24"/>
        </w:rPr>
      </w:pPr>
      <w:r>
        <w:rPr>
          <w:rFonts w:ascii="宋体" w:eastAsia="宋体" w:hAnsi="宋体" w:cs="Arial"/>
          <w:szCs w:val="24"/>
        </w:rPr>
        <w:t>最后，使用系统或相应的应用程序检测软件对系统或服务进行一次彻底的弱点检测，在检测之前要确保其检测特征库是最新的，并根据弱点检测结果进行相应的安全加固。所有工作完成后，还应当在后续的一段时间内，安排专人对此系统进行实时监控，以确信系统已经不会再次被此类入侵事件攻击。</w:t>
      </w:r>
    </w:p>
    <w:p w:rsidR="00FB38F7" w:rsidRDefault="001D17F0">
      <w:pPr>
        <w:numPr>
          <w:ilvl w:val="0"/>
          <w:numId w:val="141"/>
        </w:numPr>
        <w:ind w:left="960" w:firstLineChars="295" w:firstLine="708"/>
        <w:rPr>
          <w:rFonts w:ascii="宋体" w:eastAsia="宋体" w:hAnsi="宋体" w:cs="Arial"/>
          <w:szCs w:val="24"/>
        </w:rPr>
      </w:pPr>
      <w:r>
        <w:rPr>
          <w:rFonts w:ascii="宋体" w:eastAsia="宋体" w:hAnsi="宋体" w:cs="Arial"/>
          <w:szCs w:val="24"/>
        </w:rPr>
        <w:t>以得到或损坏系统中机密数据为目的的系统入侵恢复</w:t>
      </w:r>
    </w:p>
    <w:p w:rsidR="00FB38F7" w:rsidRDefault="001D17F0">
      <w:pPr>
        <w:tabs>
          <w:tab w:val="left" w:pos="360"/>
        </w:tabs>
        <w:ind w:firstLineChars="200" w:firstLine="480"/>
        <w:rPr>
          <w:rFonts w:ascii="宋体" w:eastAsia="宋体" w:hAnsi="宋体" w:cs="Arial"/>
          <w:szCs w:val="24"/>
        </w:rPr>
      </w:pPr>
      <w:r>
        <w:rPr>
          <w:rFonts w:ascii="宋体" w:eastAsia="宋体" w:hAnsi="宋体" w:cs="Arial"/>
          <w:szCs w:val="24"/>
        </w:rPr>
        <w:t>目前，大部分攻击者都是以获取企业中机密数据为目的而进行的相应系统入侵活动，以便能够通过出售这些盗取的机密数据来获取非法利益。这类攻击行为会造成数据泄密或者数据破坏，因此应急处理的首要任务就是保护内部数据的安全。对于这种类型的入侵系统攻击，我们应采取以下应急措施：</w:t>
      </w:r>
    </w:p>
    <w:p w:rsidR="00FB38F7" w:rsidRDefault="001D17F0">
      <w:pPr>
        <w:numPr>
          <w:ilvl w:val="0"/>
          <w:numId w:val="142"/>
        </w:numPr>
        <w:tabs>
          <w:tab w:val="left" w:pos="360"/>
          <w:tab w:val="left" w:pos="960"/>
        </w:tabs>
        <w:ind w:left="480" w:firstLineChars="200" w:firstLine="480"/>
        <w:rPr>
          <w:rFonts w:ascii="宋体" w:eastAsia="宋体" w:hAnsi="宋体" w:cs="Arial"/>
          <w:szCs w:val="24"/>
        </w:rPr>
      </w:pPr>
      <w:r>
        <w:rPr>
          <w:rFonts w:ascii="宋体" w:eastAsia="宋体" w:hAnsi="宋体" w:cs="Arial"/>
          <w:szCs w:val="24"/>
        </w:rPr>
        <w:t>立即找到与攻击源的网络连接并断开，然后通过添加防火墙规则来阻止；</w:t>
      </w:r>
    </w:p>
    <w:p w:rsidR="00FB38F7" w:rsidRDefault="001D17F0">
      <w:pPr>
        <w:numPr>
          <w:ilvl w:val="0"/>
          <w:numId w:val="142"/>
        </w:numPr>
        <w:tabs>
          <w:tab w:val="left" w:pos="360"/>
          <w:tab w:val="left" w:pos="960"/>
        </w:tabs>
        <w:ind w:left="480" w:firstLineChars="200" w:firstLine="480"/>
        <w:rPr>
          <w:rFonts w:ascii="宋体" w:eastAsia="宋体" w:hAnsi="宋体" w:cs="Arial"/>
          <w:szCs w:val="24"/>
        </w:rPr>
      </w:pPr>
      <w:r>
        <w:rPr>
          <w:rFonts w:ascii="宋体" w:eastAsia="宋体" w:hAnsi="宋体" w:cs="Arial"/>
          <w:szCs w:val="24"/>
        </w:rPr>
        <w:t>建立被入侵系统当前完整系统快照，或只保存被修改部分的快照，以便事后分析和留作证据；</w:t>
      </w:r>
    </w:p>
    <w:p w:rsidR="00FB38F7" w:rsidRDefault="001D17F0">
      <w:pPr>
        <w:numPr>
          <w:ilvl w:val="0"/>
          <w:numId w:val="142"/>
        </w:numPr>
        <w:tabs>
          <w:tab w:val="left" w:pos="360"/>
          <w:tab w:val="left" w:pos="960"/>
        </w:tabs>
        <w:ind w:left="480" w:firstLineChars="200" w:firstLine="480"/>
        <w:rPr>
          <w:rFonts w:ascii="宋体" w:eastAsia="宋体" w:hAnsi="宋体" w:cs="Arial"/>
          <w:szCs w:val="24"/>
        </w:rPr>
      </w:pPr>
      <w:r>
        <w:rPr>
          <w:rFonts w:ascii="宋体" w:eastAsia="宋体" w:hAnsi="宋体" w:cs="Arial"/>
          <w:szCs w:val="24"/>
        </w:rPr>
        <w:t>立即通过备份恢复被修改的系统；</w:t>
      </w:r>
    </w:p>
    <w:p w:rsidR="00FB38F7" w:rsidRDefault="001D17F0">
      <w:pPr>
        <w:numPr>
          <w:ilvl w:val="0"/>
          <w:numId w:val="142"/>
        </w:numPr>
        <w:tabs>
          <w:tab w:val="left" w:pos="360"/>
          <w:tab w:val="left" w:pos="960"/>
        </w:tabs>
        <w:ind w:left="480" w:firstLineChars="200" w:firstLine="480"/>
        <w:rPr>
          <w:rFonts w:ascii="宋体" w:eastAsia="宋体" w:hAnsi="宋体" w:cs="Arial"/>
          <w:szCs w:val="24"/>
        </w:rPr>
      </w:pPr>
      <w:r>
        <w:rPr>
          <w:rFonts w:ascii="宋体" w:eastAsia="宋体" w:hAnsi="宋体" w:cs="Arial"/>
          <w:szCs w:val="24"/>
        </w:rPr>
        <w:t>查看系统目前的网络连接情况，如果发现不正常的网络连接，应当立即断开</w:t>
      </w:r>
      <w:r>
        <w:rPr>
          <w:rFonts w:ascii="宋体" w:eastAsia="宋体" w:hAnsi="宋体" w:cs="Arial"/>
          <w:szCs w:val="24"/>
        </w:rPr>
        <w:t>与它的连接。然后通过查看系统进程、服务和分析系统和服务的日志文件，来检查系统攻击者在系统中还做了什么样的操作，以便做相应的恢复；</w:t>
      </w:r>
    </w:p>
    <w:p w:rsidR="00FB38F7" w:rsidRDefault="001D17F0">
      <w:pPr>
        <w:numPr>
          <w:ilvl w:val="0"/>
          <w:numId w:val="142"/>
        </w:numPr>
        <w:tabs>
          <w:tab w:val="left" w:pos="360"/>
          <w:tab w:val="left" w:pos="960"/>
        </w:tabs>
        <w:ind w:left="480" w:firstLineChars="200" w:firstLine="480"/>
        <w:rPr>
          <w:rFonts w:ascii="宋体" w:eastAsia="宋体" w:hAnsi="宋体" w:cs="Arial"/>
          <w:szCs w:val="24"/>
        </w:rPr>
      </w:pPr>
      <w:r>
        <w:rPr>
          <w:rFonts w:ascii="宋体" w:eastAsia="宋体" w:hAnsi="宋体" w:cs="Arial"/>
          <w:szCs w:val="24"/>
        </w:rPr>
        <w:t>修改数据库管理员</w:t>
      </w:r>
      <w:proofErr w:type="gramStart"/>
      <w:r>
        <w:rPr>
          <w:rFonts w:ascii="宋体" w:eastAsia="宋体" w:hAnsi="宋体" w:cs="Arial"/>
          <w:szCs w:val="24"/>
        </w:rPr>
        <w:t>帐号</w:t>
      </w:r>
      <w:proofErr w:type="gramEnd"/>
      <w:r>
        <w:rPr>
          <w:rFonts w:ascii="宋体" w:eastAsia="宋体" w:hAnsi="宋体" w:cs="Arial"/>
          <w:szCs w:val="24"/>
        </w:rPr>
        <w:t>名称和登录密码，重新为操作数据的用户建立新的</w:t>
      </w:r>
      <w:proofErr w:type="gramStart"/>
      <w:r>
        <w:rPr>
          <w:rFonts w:ascii="宋体" w:eastAsia="宋体" w:hAnsi="宋体" w:cs="Arial"/>
          <w:szCs w:val="24"/>
        </w:rPr>
        <w:t>帐户</w:t>
      </w:r>
      <w:proofErr w:type="gramEnd"/>
      <w:r>
        <w:rPr>
          <w:rFonts w:ascii="宋体" w:eastAsia="宋体" w:hAnsi="宋体" w:cs="Arial"/>
          <w:szCs w:val="24"/>
        </w:rPr>
        <w:t>和密码，并且修改数据库的访问规则；</w:t>
      </w:r>
    </w:p>
    <w:p w:rsidR="00FB38F7" w:rsidRDefault="001D17F0">
      <w:pPr>
        <w:numPr>
          <w:ilvl w:val="0"/>
          <w:numId w:val="142"/>
        </w:numPr>
        <w:tabs>
          <w:tab w:val="left" w:pos="360"/>
          <w:tab w:val="left" w:pos="960"/>
        </w:tabs>
        <w:ind w:left="480" w:firstLineChars="200" w:firstLine="480"/>
        <w:rPr>
          <w:rFonts w:ascii="宋体" w:eastAsia="宋体" w:hAnsi="宋体" w:cs="Arial"/>
          <w:szCs w:val="24"/>
        </w:rPr>
      </w:pPr>
      <w:r>
        <w:rPr>
          <w:rFonts w:ascii="宋体" w:eastAsia="宋体" w:hAnsi="宋体" w:cs="Arial"/>
          <w:szCs w:val="24"/>
        </w:rPr>
        <w:t>通过分析系统日志文件，或者通过弱点检测工具来了解攻击者入</w:t>
      </w:r>
      <w:r>
        <w:rPr>
          <w:rFonts w:ascii="宋体" w:eastAsia="宋体" w:hAnsi="宋体" w:cs="Arial"/>
          <w:szCs w:val="24"/>
        </w:rPr>
        <w:lastRenderedPageBreak/>
        <w:t>侵系统所利用的漏洞，并升级补丁弥补漏洞；</w:t>
      </w:r>
    </w:p>
    <w:p w:rsidR="00FB38F7" w:rsidRDefault="001D17F0">
      <w:pPr>
        <w:numPr>
          <w:ilvl w:val="0"/>
          <w:numId w:val="142"/>
        </w:numPr>
        <w:tabs>
          <w:tab w:val="left" w:pos="360"/>
          <w:tab w:val="left" w:pos="960"/>
        </w:tabs>
        <w:ind w:left="480" w:firstLineChars="200" w:firstLine="480"/>
        <w:rPr>
          <w:rFonts w:ascii="宋体" w:eastAsia="宋体" w:hAnsi="宋体" w:cs="Arial"/>
          <w:szCs w:val="24"/>
        </w:rPr>
      </w:pPr>
      <w:r>
        <w:rPr>
          <w:rFonts w:ascii="宋体" w:eastAsia="宋体" w:hAnsi="宋体" w:cs="Arial"/>
          <w:szCs w:val="24"/>
        </w:rPr>
        <w:t>修复系统或应用程序漏洞后，还应当添加相应的防火墙规则来防止此类事件的再次发生，并升级系统中</w:t>
      </w:r>
      <w:r>
        <w:rPr>
          <w:rFonts w:ascii="宋体" w:eastAsia="宋体" w:hAnsi="宋体" w:cs="Arial"/>
          <w:szCs w:val="24"/>
        </w:rPr>
        <w:t>IPS</w:t>
      </w:r>
      <w:r>
        <w:rPr>
          <w:rFonts w:ascii="宋体" w:eastAsia="宋体" w:hAnsi="宋体" w:cs="Arial"/>
          <w:szCs w:val="24"/>
        </w:rPr>
        <w:t>和杀毒软件的特征库；</w:t>
      </w:r>
    </w:p>
    <w:p w:rsidR="00FB38F7" w:rsidRDefault="001D17F0">
      <w:pPr>
        <w:numPr>
          <w:ilvl w:val="0"/>
          <w:numId w:val="142"/>
        </w:numPr>
        <w:tabs>
          <w:tab w:val="left" w:pos="360"/>
          <w:tab w:val="left" w:pos="960"/>
        </w:tabs>
        <w:ind w:left="480" w:firstLineChars="200" w:firstLine="480"/>
        <w:rPr>
          <w:rFonts w:ascii="宋体" w:eastAsia="宋体" w:hAnsi="宋体" w:cs="Arial"/>
          <w:szCs w:val="24"/>
        </w:rPr>
      </w:pPr>
      <w:r>
        <w:rPr>
          <w:rFonts w:ascii="宋体" w:eastAsia="宋体" w:hAnsi="宋体" w:cs="Arial"/>
          <w:szCs w:val="24"/>
        </w:rPr>
        <w:t>最后，使用系统或相应的应用程序检测软件对系统或服务进行一次彻底的弱点检测，在检测之前要确保其检测特征库是最新的，并根据弱点检测结果进行相应的安全加固。所有工作完成后，还应当在后续的一段时间内，安排专人对此系统进行实时监控，以确信系统已经不会再次被此类入侵事件攻击。</w:t>
      </w:r>
    </w:p>
    <w:p w:rsidR="00FB38F7" w:rsidRDefault="001D17F0">
      <w:pPr>
        <w:numPr>
          <w:ilvl w:val="0"/>
          <w:numId w:val="143"/>
        </w:numPr>
        <w:ind w:left="720" w:firstLineChars="200" w:firstLine="480"/>
        <w:rPr>
          <w:rFonts w:ascii="宋体" w:eastAsia="宋体" w:hAnsi="宋体" w:cs="Arial"/>
          <w:szCs w:val="24"/>
        </w:rPr>
      </w:pPr>
      <w:r>
        <w:rPr>
          <w:rFonts w:ascii="宋体" w:eastAsia="宋体" w:hAnsi="宋体" w:cs="Arial"/>
          <w:szCs w:val="24"/>
        </w:rPr>
        <w:t>以破坏系统或业务正常运行为目的的系统入侵恢复</w:t>
      </w:r>
    </w:p>
    <w:p w:rsidR="00FB38F7" w:rsidRDefault="001D17F0">
      <w:pPr>
        <w:tabs>
          <w:tab w:val="left" w:pos="360"/>
        </w:tabs>
        <w:ind w:firstLineChars="200" w:firstLine="480"/>
        <w:rPr>
          <w:rFonts w:ascii="宋体" w:eastAsia="宋体" w:hAnsi="宋体" w:cs="Arial"/>
          <w:szCs w:val="24"/>
        </w:rPr>
      </w:pPr>
      <w:r>
        <w:rPr>
          <w:rFonts w:ascii="宋体" w:eastAsia="宋体" w:hAnsi="宋体" w:cs="Arial"/>
          <w:szCs w:val="24"/>
        </w:rPr>
        <w:t>攻击者入侵系统的目的，就是为了让系统或系统中的业务不能正常运行，如果我们发现不及时，当这类系统入侵事件攻击成功后，就会造成系统意外停机事件和业务意外中断事件。处理这类系统入侵事件时，已经没有必需再考虑</w:t>
      </w:r>
      <w:r>
        <w:rPr>
          <w:rFonts w:ascii="宋体" w:eastAsia="宋体" w:hAnsi="宋体" w:cs="Arial"/>
          <w:szCs w:val="24"/>
        </w:rPr>
        <w:t>系统需不需要停机处理的问题了，既然系统都已经不能正常运行了，考虑这些都是多余的，最紧要的就是尽快恢复系统正常运行，尽量加快系统和业务恢复正常运行的速度，减少它们停止运行的时间，尽量降低由于系统停机或业务中断造成的影响和损失。对于这种类型的入侵系统攻击，我们应采取以下应急措施：</w:t>
      </w:r>
    </w:p>
    <w:p w:rsidR="00FB38F7" w:rsidRDefault="001D17F0">
      <w:pPr>
        <w:numPr>
          <w:ilvl w:val="0"/>
          <w:numId w:val="144"/>
        </w:numPr>
        <w:tabs>
          <w:tab w:val="left" w:pos="360"/>
        </w:tabs>
        <w:ind w:left="480" w:firstLineChars="200" w:firstLine="480"/>
        <w:rPr>
          <w:rFonts w:ascii="宋体" w:eastAsia="宋体" w:hAnsi="宋体" w:cs="Arial"/>
          <w:szCs w:val="24"/>
        </w:rPr>
      </w:pPr>
      <w:r>
        <w:rPr>
          <w:rFonts w:ascii="宋体" w:eastAsia="宋体" w:hAnsi="宋体" w:cs="Arial"/>
          <w:szCs w:val="24"/>
        </w:rPr>
        <w:t>立即找到与攻击源的网络连接并断开，然后通过添加防火墙规则来阻止；</w:t>
      </w:r>
    </w:p>
    <w:p w:rsidR="00FB38F7" w:rsidRDefault="001D17F0">
      <w:pPr>
        <w:numPr>
          <w:ilvl w:val="0"/>
          <w:numId w:val="144"/>
        </w:numPr>
        <w:tabs>
          <w:tab w:val="left" w:pos="360"/>
        </w:tabs>
        <w:ind w:left="480" w:firstLineChars="200" w:firstLine="480"/>
        <w:rPr>
          <w:rFonts w:ascii="宋体" w:eastAsia="宋体" w:hAnsi="宋体" w:cs="Arial"/>
          <w:szCs w:val="24"/>
        </w:rPr>
      </w:pPr>
      <w:r>
        <w:rPr>
          <w:rFonts w:ascii="宋体" w:eastAsia="宋体" w:hAnsi="宋体" w:cs="Arial"/>
          <w:szCs w:val="24"/>
        </w:rPr>
        <w:t>建立被入侵系统当前完整系统快照，或只保存被修改部分的快照，以便事后分析和留作证据；</w:t>
      </w:r>
    </w:p>
    <w:p w:rsidR="00FB38F7" w:rsidRDefault="001D17F0">
      <w:pPr>
        <w:numPr>
          <w:ilvl w:val="0"/>
          <w:numId w:val="144"/>
        </w:numPr>
        <w:tabs>
          <w:tab w:val="left" w:pos="360"/>
        </w:tabs>
        <w:ind w:left="480" w:firstLineChars="200" w:firstLine="480"/>
        <w:rPr>
          <w:rFonts w:ascii="宋体" w:eastAsia="宋体" w:hAnsi="宋体" w:cs="Arial"/>
          <w:szCs w:val="24"/>
        </w:rPr>
      </w:pPr>
      <w:r>
        <w:rPr>
          <w:rFonts w:ascii="宋体" w:eastAsia="宋体" w:hAnsi="宋体" w:cs="Arial"/>
          <w:szCs w:val="24"/>
        </w:rPr>
        <w:t>立即通过备份恢复被修改的系统；</w:t>
      </w:r>
    </w:p>
    <w:p w:rsidR="00FB38F7" w:rsidRDefault="001D17F0">
      <w:pPr>
        <w:numPr>
          <w:ilvl w:val="0"/>
          <w:numId w:val="144"/>
        </w:numPr>
        <w:tabs>
          <w:tab w:val="left" w:pos="360"/>
        </w:tabs>
        <w:ind w:left="480" w:firstLineChars="200" w:firstLine="480"/>
        <w:rPr>
          <w:rFonts w:ascii="宋体" w:eastAsia="宋体" w:hAnsi="宋体" w:cs="Arial"/>
          <w:szCs w:val="24"/>
        </w:rPr>
      </w:pPr>
      <w:r>
        <w:rPr>
          <w:rFonts w:ascii="宋体" w:eastAsia="宋体" w:hAnsi="宋体" w:cs="Arial"/>
          <w:szCs w:val="24"/>
        </w:rPr>
        <w:t>在系统中重新安装与业务相关应用程序，并且尽量通过备份</w:t>
      </w:r>
      <w:r>
        <w:rPr>
          <w:rFonts w:ascii="宋体" w:eastAsia="宋体" w:hAnsi="宋体" w:cs="Arial"/>
          <w:szCs w:val="24"/>
        </w:rPr>
        <w:t>恢复与业务相关的数据；</w:t>
      </w:r>
    </w:p>
    <w:p w:rsidR="00FB38F7" w:rsidRDefault="001D17F0">
      <w:pPr>
        <w:numPr>
          <w:ilvl w:val="0"/>
          <w:numId w:val="144"/>
        </w:numPr>
        <w:tabs>
          <w:tab w:val="left" w:pos="360"/>
        </w:tabs>
        <w:ind w:left="480" w:firstLineChars="200" w:firstLine="480"/>
        <w:rPr>
          <w:rFonts w:ascii="宋体" w:eastAsia="宋体" w:hAnsi="宋体" w:cs="Arial"/>
          <w:szCs w:val="24"/>
        </w:rPr>
      </w:pPr>
      <w:r>
        <w:rPr>
          <w:rFonts w:ascii="宋体" w:eastAsia="宋体" w:hAnsi="宋体" w:cs="Arial"/>
          <w:szCs w:val="24"/>
        </w:rPr>
        <w:t>查看系统目前的网络连接情况，如果发现不正常的网络连接，应当立即断开与它的连接。然后通过查看系统进程、服务和分析系统和服务的日志文件，来检查系统攻击者在系统中还做了什么样的操作，以便做相应的恢复；</w:t>
      </w:r>
    </w:p>
    <w:p w:rsidR="00FB38F7" w:rsidRDefault="001D17F0">
      <w:pPr>
        <w:numPr>
          <w:ilvl w:val="0"/>
          <w:numId w:val="144"/>
        </w:numPr>
        <w:tabs>
          <w:tab w:val="left" w:pos="360"/>
        </w:tabs>
        <w:ind w:left="480" w:firstLineChars="200" w:firstLine="480"/>
        <w:rPr>
          <w:rFonts w:ascii="宋体" w:eastAsia="宋体" w:hAnsi="宋体" w:cs="Arial"/>
          <w:szCs w:val="24"/>
        </w:rPr>
      </w:pPr>
      <w:r>
        <w:rPr>
          <w:rFonts w:ascii="宋体" w:eastAsia="宋体" w:hAnsi="宋体" w:cs="Arial"/>
          <w:szCs w:val="24"/>
        </w:rPr>
        <w:t>修改数据库管理员</w:t>
      </w:r>
      <w:proofErr w:type="gramStart"/>
      <w:r>
        <w:rPr>
          <w:rFonts w:ascii="宋体" w:eastAsia="宋体" w:hAnsi="宋体" w:cs="Arial"/>
          <w:szCs w:val="24"/>
        </w:rPr>
        <w:t>帐号</w:t>
      </w:r>
      <w:proofErr w:type="gramEnd"/>
      <w:r>
        <w:rPr>
          <w:rFonts w:ascii="宋体" w:eastAsia="宋体" w:hAnsi="宋体" w:cs="Arial"/>
          <w:szCs w:val="24"/>
        </w:rPr>
        <w:t>名称和登录密码，重新为操作数据的用户建立新的</w:t>
      </w:r>
      <w:proofErr w:type="gramStart"/>
      <w:r>
        <w:rPr>
          <w:rFonts w:ascii="宋体" w:eastAsia="宋体" w:hAnsi="宋体" w:cs="Arial"/>
          <w:szCs w:val="24"/>
        </w:rPr>
        <w:t>帐户</w:t>
      </w:r>
      <w:proofErr w:type="gramEnd"/>
      <w:r>
        <w:rPr>
          <w:rFonts w:ascii="宋体" w:eastAsia="宋体" w:hAnsi="宋体" w:cs="Arial"/>
          <w:szCs w:val="24"/>
        </w:rPr>
        <w:t>和密码，并且修改数据库的访问规则；</w:t>
      </w:r>
    </w:p>
    <w:p w:rsidR="00FB38F7" w:rsidRDefault="001D17F0">
      <w:pPr>
        <w:numPr>
          <w:ilvl w:val="0"/>
          <w:numId w:val="144"/>
        </w:numPr>
        <w:tabs>
          <w:tab w:val="left" w:pos="360"/>
        </w:tabs>
        <w:ind w:left="480" w:firstLineChars="200" w:firstLine="480"/>
        <w:rPr>
          <w:rFonts w:ascii="宋体" w:eastAsia="宋体" w:hAnsi="宋体" w:cs="Arial"/>
          <w:szCs w:val="24"/>
        </w:rPr>
      </w:pPr>
      <w:r>
        <w:rPr>
          <w:rFonts w:ascii="宋体" w:eastAsia="宋体" w:hAnsi="宋体" w:cs="Arial"/>
          <w:szCs w:val="24"/>
        </w:rPr>
        <w:lastRenderedPageBreak/>
        <w:t>通过分析系统日志文件，或者通过弱点检测工具来了解攻击者入侵系统所利用的漏洞，并升级补丁弥补漏洞；</w:t>
      </w:r>
    </w:p>
    <w:p w:rsidR="00FB38F7" w:rsidRDefault="001D17F0">
      <w:pPr>
        <w:numPr>
          <w:ilvl w:val="0"/>
          <w:numId w:val="144"/>
        </w:numPr>
        <w:tabs>
          <w:tab w:val="left" w:pos="360"/>
        </w:tabs>
        <w:ind w:left="480" w:firstLineChars="200" w:firstLine="480"/>
        <w:rPr>
          <w:rFonts w:ascii="宋体" w:eastAsia="宋体" w:hAnsi="宋体" w:cs="Arial"/>
          <w:szCs w:val="24"/>
        </w:rPr>
      </w:pPr>
      <w:r>
        <w:rPr>
          <w:rFonts w:ascii="宋体" w:eastAsia="宋体" w:hAnsi="宋体" w:cs="Arial"/>
          <w:szCs w:val="24"/>
        </w:rPr>
        <w:t>修复系统或应用程序漏洞后，还应当添加相应的防火墙规则来防止此类事件的再次发生，并升级系统中</w:t>
      </w:r>
      <w:r>
        <w:rPr>
          <w:rFonts w:ascii="宋体" w:eastAsia="宋体" w:hAnsi="宋体" w:cs="Arial"/>
          <w:szCs w:val="24"/>
        </w:rPr>
        <w:t>IPS</w:t>
      </w:r>
      <w:r>
        <w:rPr>
          <w:rFonts w:ascii="宋体" w:eastAsia="宋体" w:hAnsi="宋体" w:cs="Arial"/>
          <w:szCs w:val="24"/>
        </w:rPr>
        <w:t>和杀毒软件的特征库；</w:t>
      </w:r>
    </w:p>
    <w:p w:rsidR="00FB38F7" w:rsidRDefault="001D17F0">
      <w:pPr>
        <w:numPr>
          <w:ilvl w:val="0"/>
          <w:numId w:val="144"/>
        </w:numPr>
        <w:tabs>
          <w:tab w:val="left" w:pos="360"/>
        </w:tabs>
        <w:ind w:left="480" w:firstLineChars="200" w:firstLine="480"/>
        <w:rPr>
          <w:rFonts w:ascii="宋体" w:eastAsia="宋体" w:hAnsi="宋体" w:cs="Arial"/>
          <w:szCs w:val="24"/>
        </w:rPr>
      </w:pPr>
      <w:r>
        <w:rPr>
          <w:rFonts w:ascii="宋体" w:eastAsia="宋体" w:hAnsi="宋体" w:cs="Arial"/>
          <w:szCs w:val="24"/>
        </w:rPr>
        <w:t>使用系统或相应的应用程序检测软件对系统或服务进行一次彻底的弱点检测，在检测之前要确保其检测特征库是最新的，并根据弱点检测结果进行相应的安全加固。所有工作完成后，还应当在后续的一段时间内，安排专人对此系统进行实时监控，以确信系统已经不会再次被此类入侵事件攻击。</w:t>
      </w:r>
    </w:p>
    <w:p w:rsidR="00FB38F7" w:rsidRDefault="001D17F0">
      <w:pPr>
        <w:pStyle w:val="51"/>
      </w:pPr>
      <w:r>
        <w:rPr>
          <w:rFonts w:hint="eastAsia"/>
        </w:rPr>
        <w:t>拒绝服务攻击安全事件</w:t>
      </w:r>
    </w:p>
    <w:p w:rsidR="00FB38F7" w:rsidRDefault="001D17F0">
      <w:pPr>
        <w:pStyle w:val="6"/>
        <w:rPr>
          <w:rFonts w:ascii="宋体" w:eastAsia="宋体" w:hAnsi="宋体"/>
        </w:rPr>
      </w:pPr>
      <w:r>
        <w:rPr>
          <w:rFonts w:ascii="宋体" w:eastAsia="宋体" w:hAnsi="宋体" w:hint="eastAsia"/>
        </w:rPr>
        <w:t>事件类型确定</w:t>
      </w:r>
    </w:p>
    <w:p w:rsidR="00FB38F7" w:rsidRDefault="001D17F0">
      <w:pPr>
        <w:tabs>
          <w:tab w:val="left" w:pos="360"/>
        </w:tabs>
        <w:ind w:firstLineChars="200" w:firstLine="480"/>
        <w:rPr>
          <w:rFonts w:ascii="宋体" w:eastAsia="宋体" w:hAnsi="宋体" w:cs="Arial"/>
          <w:szCs w:val="24"/>
        </w:rPr>
      </w:pPr>
      <w:r>
        <w:rPr>
          <w:rFonts w:ascii="宋体" w:eastAsia="宋体" w:hAnsi="宋体" w:cs="Arial"/>
          <w:szCs w:val="24"/>
        </w:rPr>
        <w:t>一般情况，拒绝服务攻击安全事件具有以下特征：</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拒绝服务，正常用户不能访问服务器提供的相关服务；</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系统性能严重下降，有不明的进程运行并占用大量的</w:t>
      </w:r>
      <w:r>
        <w:rPr>
          <w:rFonts w:ascii="宋体" w:eastAsia="宋体" w:hAnsi="宋体" w:cs="Arial"/>
          <w:szCs w:val="24"/>
        </w:rPr>
        <w:t>CPU</w:t>
      </w:r>
      <w:r>
        <w:rPr>
          <w:rFonts w:ascii="宋体" w:eastAsia="宋体" w:hAnsi="宋体" w:cs="Arial"/>
          <w:szCs w:val="24"/>
        </w:rPr>
        <w:t>处理时间；</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网络流量突发增长，并导致网络延时加大；</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管理员收到来自其它站点系统管理员的警告信，指出系统可能被威胁；</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入侵检测系统有相关安全事件报警。</w:t>
      </w:r>
    </w:p>
    <w:p w:rsidR="00FB38F7" w:rsidRDefault="001D17F0">
      <w:pPr>
        <w:pStyle w:val="6"/>
        <w:rPr>
          <w:rFonts w:ascii="宋体" w:eastAsia="宋体" w:hAnsi="宋体"/>
        </w:rPr>
      </w:pPr>
      <w:r>
        <w:rPr>
          <w:rFonts w:ascii="宋体" w:eastAsia="宋体" w:hAnsi="宋体" w:hint="eastAsia"/>
        </w:rPr>
        <w:t>事件处理</w:t>
      </w:r>
    </w:p>
    <w:p w:rsidR="00FB38F7" w:rsidRDefault="001D17F0">
      <w:pPr>
        <w:tabs>
          <w:tab w:val="left" w:pos="360"/>
        </w:tabs>
        <w:ind w:firstLineChars="200" w:firstLine="480"/>
        <w:rPr>
          <w:rFonts w:ascii="宋体" w:eastAsia="宋体" w:hAnsi="宋体" w:cs="Arial"/>
          <w:szCs w:val="24"/>
        </w:rPr>
      </w:pPr>
      <w:r>
        <w:rPr>
          <w:rFonts w:ascii="宋体" w:eastAsia="宋体" w:hAnsi="宋体" w:cs="Arial"/>
          <w:szCs w:val="24"/>
        </w:rPr>
        <w:t>拒绝服务攻击按照不同的攻击模式，又可分为：</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SYN Flood</w:t>
      </w:r>
      <w:r>
        <w:rPr>
          <w:rFonts w:ascii="宋体" w:eastAsia="宋体" w:hAnsi="宋体" w:cs="Arial"/>
          <w:szCs w:val="24"/>
        </w:rPr>
        <w:t>攻击；</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IP</w:t>
      </w:r>
      <w:r>
        <w:rPr>
          <w:rFonts w:ascii="宋体" w:eastAsia="宋体" w:hAnsi="宋体" w:cs="Arial"/>
          <w:szCs w:val="24"/>
        </w:rPr>
        <w:t>欺骗</w:t>
      </w:r>
      <w:r>
        <w:rPr>
          <w:rFonts w:ascii="宋体" w:eastAsia="宋体" w:hAnsi="宋体" w:cs="Arial"/>
          <w:szCs w:val="24"/>
        </w:rPr>
        <w:t>DOS</w:t>
      </w:r>
      <w:r>
        <w:rPr>
          <w:rFonts w:ascii="宋体" w:eastAsia="宋体" w:hAnsi="宋体" w:cs="Arial"/>
          <w:szCs w:val="24"/>
        </w:rPr>
        <w:t>攻击；</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UPD</w:t>
      </w:r>
      <w:r>
        <w:rPr>
          <w:rFonts w:ascii="宋体" w:eastAsia="宋体" w:hAnsi="宋体" w:cs="Arial"/>
          <w:szCs w:val="24"/>
        </w:rPr>
        <w:t>洪水攻击；</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PING</w:t>
      </w:r>
      <w:r>
        <w:rPr>
          <w:rFonts w:ascii="宋体" w:eastAsia="宋体" w:hAnsi="宋体" w:cs="Arial"/>
          <w:szCs w:val="24"/>
        </w:rPr>
        <w:t>洪流攻击；</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泪滴攻击；</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Land</w:t>
      </w:r>
      <w:r>
        <w:rPr>
          <w:rFonts w:ascii="宋体" w:eastAsia="宋体" w:hAnsi="宋体" w:cs="Arial"/>
          <w:szCs w:val="24"/>
        </w:rPr>
        <w:t>攻击；</w:t>
      </w:r>
    </w:p>
    <w:p w:rsidR="00FB38F7" w:rsidRDefault="001D17F0">
      <w:pPr>
        <w:numPr>
          <w:ilvl w:val="0"/>
          <w:numId w:val="145"/>
        </w:numPr>
        <w:tabs>
          <w:tab w:val="left" w:pos="360"/>
        </w:tabs>
        <w:ind w:left="480" w:firstLineChars="95" w:firstLine="228"/>
        <w:rPr>
          <w:rFonts w:ascii="宋体" w:eastAsia="宋体" w:hAnsi="宋体" w:cs="Arial"/>
          <w:szCs w:val="24"/>
        </w:rPr>
      </w:pPr>
      <w:proofErr w:type="spellStart"/>
      <w:r>
        <w:rPr>
          <w:rFonts w:ascii="宋体" w:eastAsia="宋体" w:hAnsi="宋体" w:cs="Arial"/>
          <w:szCs w:val="24"/>
        </w:rPr>
        <w:t>Smurt</w:t>
      </w:r>
      <w:proofErr w:type="spellEnd"/>
      <w:r>
        <w:rPr>
          <w:rFonts w:ascii="宋体" w:eastAsia="宋体" w:hAnsi="宋体" w:cs="Arial"/>
          <w:szCs w:val="24"/>
        </w:rPr>
        <w:t>攻击；</w:t>
      </w:r>
    </w:p>
    <w:p w:rsidR="00FB38F7" w:rsidRDefault="001D17F0">
      <w:pPr>
        <w:numPr>
          <w:ilvl w:val="0"/>
          <w:numId w:val="145"/>
        </w:numPr>
        <w:tabs>
          <w:tab w:val="left" w:pos="360"/>
        </w:tabs>
        <w:ind w:left="480" w:firstLineChars="95" w:firstLine="228"/>
        <w:rPr>
          <w:rFonts w:ascii="宋体" w:eastAsia="宋体" w:hAnsi="宋体" w:cs="Arial"/>
          <w:szCs w:val="24"/>
        </w:rPr>
      </w:pPr>
      <w:proofErr w:type="spellStart"/>
      <w:r>
        <w:rPr>
          <w:rFonts w:ascii="宋体" w:eastAsia="宋体" w:hAnsi="宋体" w:cs="Arial"/>
          <w:szCs w:val="24"/>
        </w:rPr>
        <w:t>Fraggle</w:t>
      </w:r>
      <w:proofErr w:type="spellEnd"/>
      <w:r>
        <w:rPr>
          <w:rFonts w:ascii="宋体" w:eastAsia="宋体" w:hAnsi="宋体" w:cs="Arial"/>
          <w:szCs w:val="24"/>
        </w:rPr>
        <w:t>攻击。</w:t>
      </w:r>
    </w:p>
    <w:p w:rsidR="00FB38F7" w:rsidRDefault="001D17F0">
      <w:pPr>
        <w:tabs>
          <w:tab w:val="left" w:pos="360"/>
        </w:tabs>
        <w:ind w:firstLineChars="200" w:firstLine="480"/>
        <w:rPr>
          <w:rFonts w:ascii="宋体" w:eastAsia="宋体" w:hAnsi="宋体" w:cs="Arial"/>
          <w:szCs w:val="24"/>
        </w:rPr>
      </w:pPr>
      <w:r>
        <w:rPr>
          <w:rFonts w:ascii="宋体" w:eastAsia="宋体" w:hAnsi="宋体" w:cs="Arial"/>
          <w:szCs w:val="24"/>
        </w:rPr>
        <w:lastRenderedPageBreak/>
        <w:t>不管是何种拒绝服务攻击，最终目的都是造成网络资源或者主机资源的耗尽，因此，针对拒绝服务攻击，应采取以下应急响应处理措施</w:t>
      </w:r>
      <w:r>
        <w:rPr>
          <w:rFonts w:ascii="宋体" w:eastAsia="宋体" w:hAnsi="宋体" w:cs="Arial" w:hint="eastAsia"/>
          <w:szCs w:val="24"/>
        </w:rPr>
        <w:t>：</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记录恢复过程中所有的步骤；</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立即启动应付策略，尽可能快的向回追踪攻击包的来源；</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利用边界路由器的</w:t>
      </w:r>
      <w:r>
        <w:rPr>
          <w:rFonts w:ascii="宋体" w:eastAsia="宋体" w:hAnsi="宋体" w:cs="Arial"/>
          <w:szCs w:val="24"/>
        </w:rPr>
        <w:t>Guard</w:t>
      </w:r>
      <w:r>
        <w:rPr>
          <w:rFonts w:ascii="宋体" w:eastAsia="宋体" w:hAnsi="宋体" w:cs="Arial"/>
          <w:szCs w:val="24"/>
        </w:rPr>
        <w:t>防</w:t>
      </w:r>
      <w:proofErr w:type="spellStart"/>
      <w:r>
        <w:rPr>
          <w:rFonts w:ascii="宋体" w:eastAsia="宋体" w:hAnsi="宋体" w:cs="Arial"/>
          <w:szCs w:val="24"/>
        </w:rPr>
        <w:t>DDos</w:t>
      </w:r>
      <w:proofErr w:type="spellEnd"/>
      <w:r>
        <w:rPr>
          <w:rFonts w:ascii="宋体" w:eastAsia="宋体" w:hAnsi="宋体" w:cs="Arial"/>
          <w:szCs w:val="24"/>
        </w:rPr>
        <w:t>攻击模块，进行拒绝服务攻击流量牵引；</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联系电信运营商，协助实现路由的访问控制，以实现对带宽总量的限制以及不同的访问地址在同一时间对带宽的占有率，并通知运营商终止攻击包的源地址的连接；</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减少对外服务，更改路由器配置，增加包过滤策略，尽量使对外服务最小化，减少对外连接数，减轻带宽压力；</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对遭受攻击的主机也要同样进行设置保护，在服务器上关闭端口，禁止一切不必要的服务；</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如果可能，可以断开网络与主机的网络连接，以便于在非联机状态</w:t>
      </w:r>
      <w:r>
        <w:rPr>
          <w:rFonts w:ascii="宋体" w:eastAsia="宋体" w:hAnsi="宋体" w:cs="Arial"/>
          <w:szCs w:val="24"/>
        </w:rPr>
        <w:t>下恢复系统，并更新升级系统补丁。</w:t>
      </w:r>
    </w:p>
    <w:p w:rsidR="00FB38F7" w:rsidRDefault="001D17F0">
      <w:pPr>
        <w:pStyle w:val="51"/>
      </w:pPr>
      <w:r>
        <w:rPr>
          <w:rFonts w:hint="eastAsia"/>
        </w:rPr>
        <w:t>病毒与木马攻击安全事件</w:t>
      </w:r>
    </w:p>
    <w:p w:rsidR="00FB38F7" w:rsidRDefault="001D17F0">
      <w:pPr>
        <w:pStyle w:val="6"/>
        <w:rPr>
          <w:rFonts w:ascii="宋体" w:eastAsia="宋体" w:hAnsi="宋体"/>
        </w:rPr>
      </w:pPr>
      <w:r>
        <w:rPr>
          <w:rFonts w:ascii="宋体" w:eastAsia="宋体" w:hAnsi="宋体" w:hint="eastAsia"/>
        </w:rPr>
        <w:t>事件类型确定</w:t>
      </w:r>
    </w:p>
    <w:p w:rsidR="00FB38F7" w:rsidRDefault="001D17F0">
      <w:pPr>
        <w:tabs>
          <w:tab w:val="left" w:pos="360"/>
        </w:tabs>
        <w:ind w:firstLineChars="200" w:firstLine="480"/>
        <w:rPr>
          <w:rFonts w:ascii="宋体" w:eastAsia="宋体" w:hAnsi="宋体" w:cs="Arial"/>
          <w:szCs w:val="24"/>
        </w:rPr>
      </w:pPr>
      <w:r>
        <w:rPr>
          <w:rFonts w:ascii="宋体" w:eastAsia="宋体" w:hAnsi="宋体" w:cs="Arial"/>
          <w:szCs w:val="24"/>
        </w:rPr>
        <w:t>一般情况，病毒与木马攻击安全事件具有以下特征：</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防病毒软件发出病毒警告；</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系统性能严重下降，有不明的进程运行并占用大量的</w:t>
      </w:r>
      <w:r>
        <w:rPr>
          <w:rFonts w:ascii="宋体" w:eastAsia="宋体" w:hAnsi="宋体" w:cs="Arial"/>
          <w:szCs w:val="24"/>
        </w:rPr>
        <w:t>CPU</w:t>
      </w:r>
      <w:r>
        <w:rPr>
          <w:rFonts w:ascii="宋体" w:eastAsia="宋体" w:hAnsi="宋体" w:cs="Arial"/>
          <w:szCs w:val="24"/>
        </w:rPr>
        <w:t>处理时间；</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管理员收到来自其它站点系统管理员的警告信，指出系统可能被威胁；</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有不明的对外网络连接；</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文件的访问权限被修改；</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因安全漏洞导致的系统问题；</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入侵检测系统有相关安全事件报警。</w:t>
      </w:r>
    </w:p>
    <w:p w:rsidR="00FB38F7" w:rsidRDefault="001D17F0">
      <w:pPr>
        <w:pStyle w:val="6"/>
        <w:rPr>
          <w:rFonts w:ascii="宋体" w:eastAsia="宋体" w:hAnsi="宋体"/>
        </w:rPr>
      </w:pPr>
      <w:r>
        <w:rPr>
          <w:rFonts w:ascii="宋体" w:eastAsia="宋体" w:hAnsi="宋体" w:hint="eastAsia"/>
        </w:rPr>
        <w:t>事件处理</w:t>
      </w:r>
    </w:p>
    <w:p w:rsidR="00FB38F7" w:rsidRDefault="001D17F0">
      <w:pPr>
        <w:tabs>
          <w:tab w:val="left" w:pos="360"/>
        </w:tabs>
        <w:ind w:firstLineChars="200" w:firstLine="480"/>
        <w:rPr>
          <w:rFonts w:ascii="宋体" w:eastAsia="宋体" w:hAnsi="宋体" w:cs="Arial"/>
          <w:szCs w:val="24"/>
        </w:rPr>
      </w:pPr>
      <w:r>
        <w:rPr>
          <w:rFonts w:ascii="宋体" w:eastAsia="宋体" w:hAnsi="宋体" w:cs="Arial"/>
          <w:szCs w:val="24"/>
        </w:rPr>
        <w:t>针对病毒与木马攻击，应采取以下应急响应处理措施：</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lastRenderedPageBreak/>
        <w:t>记录恢复过程中所有的步骤；</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发现病毒或者接到病毒报告后，马上断开染毒的计算机的网络连接，升级病毒防护系统至最新病毒库，并对染毒的计算机和网络进行病毒检查；</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检查其他机器是否染毒，并采取措施杀毒；</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立即准备好备用机器，并做好配置；</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替换染毒的计算机；</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系统恢复对外；</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对染毒的计算机进行杀毒；</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登记本次病毒情况；</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如果事件扩大，病毒传播严重，需要报告</w:t>
      </w:r>
      <w:r>
        <w:rPr>
          <w:rFonts w:ascii="宋体" w:eastAsia="宋体" w:hAnsi="宋体" w:cs="Arial"/>
          <w:szCs w:val="24"/>
        </w:rPr>
        <w:t>“</w:t>
      </w:r>
      <w:proofErr w:type="spellStart"/>
      <w:r w:rsidR="00D60E28">
        <w:rPr>
          <w:rFonts w:ascii="宋体" w:eastAsia="宋体" w:hAnsi="宋体" w:cs="Arial"/>
          <w:szCs w:val="24"/>
        </w:rPr>
        <w:t>xxxx</w:t>
      </w:r>
      <w:proofErr w:type="spellEnd"/>
      <w:r w:rsidR="00D60E28">
        <w:rPr>
          <w:rFonts w:ascii="宋体" w:eastAsia="宋体" w:hAnsi="宋体" w:cs="Arial"/>
          <w:szCs w:val="24"/>
        </w:rPr>
        <w:t>公司</w:t>
      </w:r>
      <w:r>
        <w:rPr>
          <w:rFonts w:ascii="宋体" w:eastAsia="宋体" w:hAnsi="宋体" w:cs="Arial"/>
          <w:szCs w:val="24"/>
        </w:rPr>
        <w:t>信息</w:t>
      </w:r>
      <w:r>
        <w:rPr>
          <w:rFonts w:ascii="宋体" w:eastAsia="宋体" w:hAnsi="宋体" w:cs="Arial"/>
          <w:szCs w:val="24"/>
        </w:rPr>
        <w:t>”</w:t>
      </w:r>
      <w:r>
        <w:rPr>
          <w:rFonts w:ascii="宋体" w:eastAsia="宋体" w:hAnsi="宋体" w:cs="Arial"/>
          <w:szCs w:val="24"/>
        </w:rPr>
        <w:t>安全专家，由安全专家到场进行杀毒和隔离等措施的处理，必要时候，可以启用备份和恢复策略进行恢复。</w:t>
      </w:r>
    </w:p>
    <w:p w:rsidR="00FB38F7" w:rsidRDefault="001D17F0">
      <w:pPr>
        <w:pStyle w:val="51"/>
      </w:pPr>
      <w:r>
        <w:rPr>
          <w:rFonts w:hint="eastAsia"/>
        </w:rPr>
        <w:t>网站页面篡改安全事件</w:t>
      </w:r>
    </w:p>
    <w:p w:rsidR="00FB38F7" w:rsidRDefault="001D17F0">
      <w:pPr>
        <w:pStyle w:val="6"/>
        <w:rPr>
          <w:rFonts w:ascii="宋体" w:eastAsia="宋体" w:hAnsi="宋体"/>
        </w:rPr>
      </w:pPr>
      <w:r>
        <w:rPr>
          <w:rFonts w:ascii="宋体" w:eastAsia="宋体" w:hAnsi="宋体" w:hint="eastAsia"/>
        </w:rPr>
        <w:t>事件类型确定</w:t>
      </w:r>
    </w:p>
    <w:p w:rsidR="00FB38F7" w:rsidRDefault="001D17F0">
      <w:pPr>
        <w:tabs>
          <w:tab w:val="left" w:pos="360"/>
        </w:tabs>
        <w:ind w:firstLineChars="200" w:firstLine="480"/>
        <w:rPr>
          <w:rFonts w:ascii="宋体" w:eastAsia="宋体" w:hAnsi="宋体" w:cs="Arial"/>
          <w:szCs w:val="24"/>
        </w:rPr>
      </w:pPr>
      <w:r>
        <w:rPr>
          <w:rFonts w:ascii="宋体" w:eastAsia="宋体" w:hAnsi="宋体" w:cs="Arial"/>
          <w:szCs w:val="24"/>
        </w:rPr>
        <w:t>一般情况，网站页面篡改安全事件具有以下特征：</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网站内容被更改；</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网站被挂马；</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网站链接被篡改；</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入侵检测系统有相关安全事件报警</w:t>
      </w:r>
      <w:r>
        <w:rPr>
          <w:rFonts w:ascii="宋体" w:eastAsia="宋体" w:hAnsi="宋体" w:cs="Arial" w:hint="eastAsia"/>
          <w:szCs w:val="24"/>
        </w:rPr>
        <w:t>。</w:t>
      </w:r>
    </w:p>
    <w:p w:rsidR="00FB38F7" w:rsidRDefault="001D17F0">
      <w:pPr>
        <w:pStyle w:val="6"/>
        <w:rPr>
          <w:rFonts w:ascii="宋体" w:eastAsia="宋体" w:hAnsi="宋体"/>
        </w:rPr>
      </w:pPr>
      <w:r>
        <w:rPr>
          <w:rFonts w:ascii="宋体" w:eastAsia="宋体" w:hAnsi="宋体" w:hint="eastAsia"/>
        </w:rPr>
        <w:t>事件处理</w:t>
      </w:r>
    </w:p>
    <w:p w:rsidR="00FB38F7" w:rsidRDefault="001D17F0">
      <w:pPr>
        <w:tabs>
          <w:tab w:val="left" w:pos="360"/>
        </w:tabs>
        <w:ind w:firstLineChars="200" w:firstLine="480"/>
        <w:rPr>
          <w:rFonts w:ascii="宋体" w:eastAsia="宋体" w:hAnsi="宋体" w:cs="Arial"/>
          <w:szCs w:val="24"/>
        </w:rPr>
      </w:pPr>
      <w:r>
        <w:rPr>
          <w:rFonts w:ascii="宋体" w:eastAsia="宋体" w:hAnsi="宋体" w:cs="Arial"/>
          <w:szCs w:val="24"/>
        </w:rPr>
        <w:t>针对网站页面篡改安全事件，应采取以下应急响应处理措施：</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记录恢复过程中所有的步骤；</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确认网页被篡改严重程度，如果网页被挂马或者影响恶劣，立即关闭被篡改网站服务器，然后通知安全厂商进行排查；</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确认被篡改网页所在的服务器，使用网站系统备份恢复网站内容；</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查找被篡改网页所在的服务器的漏洞，恢复网页，并修复漏洞，删除入侵者留下的可用资源；</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lastRenderedPageBreak/>
        <w:t>必要情况下（如网页被篡改内容包含法轮功、藏独等政治性信息），建议立即关闭信息系统服务器，并通知相关部门（当地公安网络信息安全监查大队）。</w:t>
      </w:r>
    </w:p>
    <w:p w:rsidR="00FB38F7" w:rsidRDefault="001D17F0">
      <w:pPr>
        <w:pStyle w:val="51"/>
      </w:pPr>
      <w:r>
        <w:rPr>
          <w:rFonts w:hint="eastAsia"/>
        </w:rPr>
        <w:t>数据库内部误操作</w:t>
      </w:r>
    </w:p>
    <w:p w:rsidR="00FB38F7" w:rsidRDefault="001D17F0">
      <w:pPr>
        <w:pStyle w:val="6"/>
        <w:rPr>
          <w:rFonts w:ascii="宋体" w:eastAsia="宋体" w:hAnsi="宋体"/>
        </w:rPr>
      </w:pPr>
      <w:r>
        <w:rPr>
          <w:rFonts w:ascii="宋体" w:eastAsia="宋体" w:hAnsi="宋体" w:hint="eastAsia"/>
        </w:rPr>
        <w:t>事件类型确定</w:t>
      </w:r>
    </w:p>
    <w:p w:rsidR="00FB38F7" w:rsidRDefault="001D17F0">
      <w:pPr>
        <w:tabs>
          <w:tab w:val="left" w:pos="360"/>
        </w:tabs>
        <w:ind w:firstLineChars="200" w:firstLine="480"/>
        <w:rPr>
          <w:rFonts w:ascii="宋体" w:eastAsia="宋体" w:hAnsi="宋体" w:cs="Arial"/>
          <w:szCs w:val="24"/>
        </w:rPr>
      </w:pPr>
      <w:r>
        <w:rPr>
          <w:rFonts w:ascii="宋体" w:eastAsia="宋体" w:hAnsi="宋体" w:cs="Arial"/>
          <w:szCs w:val="24"/>
        </w:rPr>
        <w:t>一般情况，数据库内部误操作安全事件具有以下特征：</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数据库用户登录异常；</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数据库配置异常更改；</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数据库重要数据被异常删除；</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数据库审计系统有相关安全事件报警；</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其它的误操作行为。</w:t>
      </w:r>
    </w:p>
    <w:p w:rsidR="00FB38F7" w:rsidRDefault="001D17F0">
      <w:pPr>
        <w:pStyle w:val="6"/>
        <w:rPr>
          <w:rFonts w:ascii="宋体" w:eastAsia="宋体" w:hAnsi="宋体"/>
        </w:rPr>
      </w:pPr>
      <w:r>
        <w:rPr>
          <w:rFonts w:ascii="宋体" w:eastAsia="宋体" w:hAnsi="宋体" w:hint="eastAsia"/>
        </w:rPr>
        <w:t>事件处理</w:t>
      </w:r>
    </w:p>
    <w:p w:rsidR="00FB38F7" w:rsidRDefault="001D17F0">
      <w:pPr>
        <w:tabs>
          <w:tab w:val="left" w:pos="360"/>
        </w:tabs>
        <w:ind w:firstLineChars="200" w:firstLine="480"/>
        <w:rPr>
          <w:rFonts w:ascii="宋体" w:eastAsia="宋体" w:hAnsi="宋体" w:cs="Arial"/>
          <w:szCs w:val="24"/>
        </w:rPr>
      </w:pPr>
      <w:r>
        <w:rPr>
          <w:rFonts w:ascii="宋体" w:eastAsia="宋体" w:hAnsi="宋体" w:cs="Arial"/>
          <w:szCs w:val="24"/>
        </w:rPr>
        <w:t>针对数据库内部误操作安全事件，应采取以下应急响应处理措施：</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记录恢复过程中所有的步骤；</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确认数据库误操作严重程度，使用数据库系统备份恢复数据内容；</w:t>
      </w:r>
    </w:p>
    <w:p w:rsidR="00FB38F7" w:rsidRDefault="001D17F0">
      <w:pPr>
        <w:numPr>
          <w:ilvl w:val="0"/>
          <w:numId w:val="145"/>
        </w:numPr>
        <w:tabs>
          <w:tab w:val="left" w:pos="360"/>
        </w:tabs>
        <w:ind w:left="480" w:firstLineChars="95" w:firstLine="228"/>
        <w:rPr>
          <w:rFonts w:ascii="宋体" w:eastAsia="宋体" w:hAnsi="宋体" w:cs="Arial"/>
          <w:szCs w:val="24"/>
        </w:rPr>
      </w:pPr>
      <w:r>
        <w:rPr>
          <w:rFonts w:ascii="宋体" w:eastAsia="宋体" w:hAnsi="宋体" w:cs="Arial"/>
          <w:szCs w:val="24"/>
        </w:rPr>
        <w:t>必要情</w:t>
      </w:r>
      <w:r>
        <w:rPr>
          <w:rFonts w:ascii="宋体" w:eastAsia="宋体" w:hAnsi="宋体" w:cs="Arial"/>
          <w:szCs w:val="24"/>
        </w:rPr>
        <w:t>况下（数据库系统发生严重错误或内容严重缺失），建议立即关闭数据库系统服务器，并通知相关部门（当地公安网络信息安全监查大队）</w:t>
      </w:r>
      <w:r>
        <w:rPr>
          <w:rFonts w:ascii="宋体" w:eastAsia="宋体" w:hAnsi="宋体" w:cs="Arial" w:hint="eastAsia"/>
          <w:szCs w:val="24"/>
        </w:rPr>
        <w:t>。</w:t>
      </w:r>
    </w:p>
    <w:p w:rsidR="00FB38F7" w:rsidRDefault="001D17F0">
      <w:pPr>
        <w:pStyle w:val="40"/>
      </w:pPr>
      <w:r>
        <w:rPr>
          <w:rFonts w:hint="eastAsia"/>
        </w:rPr>
        <w:t>成果输出</w:t>
      </w:r>
    </w:p>
    <w:p w:rsidR="00FB38F7" w:rsidRDefault="00D60E28">
      <w:pPr>
        <w:ind w:firstLineChars="200" w:firstLine="480"/>
        <w:rPr>
          <w:rFonts w:ascii="宋体" w:eastAsia="宋体" w:hAnsi="宋体"/>
          <w:szCs w:val="24"/>
        </w:rPr>
      </w:pPr>
      <w:proofErr w:type="spellStart"/>
      <w:r>
        <w:rPr>
          <w:rFonts w:ascii="宋体" w:eastAsia="宋体" w:hAnsi="宋体" w:hint="eastAsia"/>
          <w:szCs w:val="24"/>
        </w:rPr>
        <w:t>xxxx</w:t>
      </w:r>
      <w:proofErr w:type="spellEnd"/>
      <w:r>
        <w:rPr>
          <w:rFonts w:ascii="宋体" w:eastAsia="宋体" w:hAnsi="宋体" w:hint="eastAsia"/>
          <w:szCs w:val="24"/>
        </w:rPr>
        <w:t>公司</w:t>
      </w:r>
      <w:r w:rsidR="001D17F0">
        <w:rPr>
          <w:rFonts w:ascii="宋体" w:eastAsia="宋体" w:hAnsi="宋体" w:hint="eastAsia"/>
          <w:szCs w:val="24"/>
        </w:rPr>
        <w:t>根据每次安全应急响应的情况，提交《应急响应报告》。</w:t>
      </w:r>
    </w:p>
    <w:p w:rsidR="00FB38F7" w:rsidRDefault="001D17F0">
      <w:pPr>
        <w:pStyle w:val="31"/>
      </w:pPr>
      <w:bookmarkStart w:id="20" w:name="_Toc94098293"/>
      <w:r>
        <w:rPr>
          <w:rFonts w:hint="eastAsia"/>
        </w:rPr>
        <w:t>威胁情报</w:t>
      </w:r>
      <w:bookmarkEnd w:id="20"/>
    </w:p>
    <w:p w:rsidR="00FB38F7" w:rsidRDefault="001D17F0">
      <w:pPr>
        <w:pStyle w:val="40"/>
      </w:pPr>
      <w:r>
        <w:rPr>
          <w:rFonts w:hint="eastAsia"/>
        </w:rPr>
        <w:t>服务内容</w:t>
      </w:r>
    </w:p>
    <w:p w:rsidR="00FB38F7" w:rsidRDefault="001D17F0">
      <w:pPr>
        <w:ind w:firstLineChars="200" w:firstLine="480"/>
        <w:rPr>
          <w:rFonts w:ascii="宋体" w:eastAsia="宋体" w:hAnsi="宋体"/>
          <w:szCs w:val="24"/>
        </w:rPr>
      </w:pPr>
      <w:r>
        <w:rPr>
          <w:rFonts w:ascii="宋体" w:eastAsia="宋体" w:hAnsi="宋体" w:hint="eastAsia"/>
          <w:szCs w:val="24"/>
        </w:rPr>
        <w:t>根据目前的信息安全形势，</w:t>
      </w:r>
      <w:proofErr w:type="spellStart"/>
      <w:r w:rsidR="00D60E28">
        <w:rPr>
          <w:rFonts w:ascii="宋体" w:eastAsia="宋体" w:hAnsi="宋体" w:hint="eastAsia"/>
          <w:szCs w:val="24"/>
        </w:rPr>
        <w:t>xxxx</w:t>
      </w:r>
      <w:proofErr w:type="spellEnd"/>
      <w:r w:rsidR="00D60E28">
        <w:rPr>
          <w:rFonts w:ascii="宋体" w:eastAsia="宋体" w:hAnsi="宋体" w:hint="eastAsia"/>
          <w:szCs w:val="24"/>
        </w:rPr>
        <w:t>公司</w:t>
      </w:r>
      <w:r>
        <w:rPr>
          <w:rFonts w:ascii="宋体" w:eastAsia="宋体" w:hAnsi="宋体" w:hint="eastAsia"/>
          <w:szCs w:val="24"/>
        </w:rPr>
        <w:t>定期向客户中心提供互联网安全威胁态势通报动态，涉及客户信息安全的高危漏洞进行准确快速的分析及安全预警。</w:t>
      </w:r>
      <w:r>
        <w:rPr>
          <w:rFonts w:ascii="宋体" w:eastAsia="宋体" w:hAnsi="宋体" w:hint="eastAsia"/>
          <w:szCs w:val="24"/>
        </w:rPr>
        <w:lastRenderedPageBreak/>
        <w:t>包括但不限于操作系统、数据库、中间件等基础软件、应用软件、硬件设备、工具软件等，每周发送分析和预警报告。</w:t>
      </w:r>
    </w:p>
    <w:p w:rsidR="00FB38F7" w:rsidRDefault="001D17F0">
      <w:pPr>
        <w:ind w:firstLineChars="200" w:firstLine="480"/>
        <w:rPr>
          <w:rFonts w:ascii="宋体" w:eastAsia="宋体" w:hAnsi="宋体"/>
          <w:szCs w:val="24"/>
        </w:rPr>
      </w:pPr>
      <w:r>
        <w:rPr>
          <w:rFonts w:ascii="宋体" w:eastAsia="宋体" w:hAnsi="宋体" w:hint="eastAsia"/>
          <w:szCs w:val="24"/>
        </w:rPr>
        <w:t>在发生重大安全事件或有相关安全漏洞信息发布时，直接通过电话或短信为客户中心网站安全管理人员提供相关的信息通告。</w:t>
      </w:r>
    </w:p>
    <w:p w:rsidR="00FB38F7" w:rsidRDefault="001D17F0">
      <w:pPr>
        <w:ind w:firstLineChars="200" w:firstLine="480"/>
        <w:rPr>
          <w:rFonts w:ascii="宋体" w:eastAsia="宋体" w:hAnsi="宋体"/>
          <w:szCs w:val="24"/>
        </w:rPr>
      </w:pPr>
      <w:r>
        <w:rPr>
          <w:rFonts w:ascii="宋体" w:eastAsia="宋体" w:hAnsi="宋体" w:hint="eastAsia"/>
          <w:szCs w:val="24"/>
        </w:rPr>
        <w:t>在权威部门（公安部、人民银行、银保监会、</w:t>
      </w:r>
      <w:r>
        <w:rPr>
          <w:rFonts w:ascii="宋体" w:eastAsia="宋体" w:hAnsi="宋体" w:hint="eastAsia"/>
          <w:szCs w:val="24"/>
        </w:rPr>
        <w:t>CNCERT</w:t>
      </w:r>
      <w:r>
        <w:rPr>
          <w:rFonts w:ascii="宋体" w:eastAsia="宋体" w:hAnsi="宋体" w:hint="eastAsia"/>
          <w:szCs w:val="24"/>
        </w:rPr>
        <w:t>等）发布高危漏洞信息</w:t>
      </w:r>
      <w:r>
        <w:rPr>
          <w:rFonts w:ascii="宋体" w:eastAsia="宋体" w:hAnsi="宋体" w:hint="eastAsia"/>
          <w:szCs w:val="24"/>
        </w:rPr>
        <w:t>2</w:t>
      </w:r>
      <w:r>
        <w:rPr>
          <w:rFonts w:ascii="宋体" w:eastAsia="宋体" w:hAnsi="宋体" w:hint="eastAsia"/>
          <w:szCs w:val="24"/>
        </w:rPr>
        <w:t>日内，提交漏洞预警报告。</w:t>
      </w:r>
    </w:p>
    <w:p w:rsidR="00FB38F7" w:rsidRDefault="001D17F0">
      <w:pPr>
        <w:ind w:firstLineChars="200" w:firstLine="480"/>
        <w:rPr>
          <w:rFonts w:ascii="宋体" w:eastAsia="宋体" w:hAnsi="宋体"/>
          <w:szCs w:val="24"/>
        </w:rPr>
      </w:pPr>
      <w:r>
        <w:rPr>
          <w:rFonts w:ascii="宋体" w:eastAsia="宋体" w:hAnsi="宋体" w:hint="eastAsia"/>
          <w:szCs w:val="24"/>
        </w:rPr>
        <w:t>具体通告内容如下：</w:t>
      </w:r>
    </w:p>
    <w:p w:rsidR="00FB38F7" w:rsidRDefault="001D17F0">
      <w:pPr>
        <w:pStyle w:val="afff9"/>
        <w:numPr>
          <w:ilvl w:val="0"/>
          <w:numId w:val="146"/>
        </w:numPr>
        <w:ind w:left="0" w:firstLineChars="200" w:firstLine="480"/>
        <w:rPr>
          <w:rFonts w:ascii="宋体" w:eastAsia="宋体" w:hAnsi="宋体"/>
          <w:sz w:val="24"/>
        </w:rPr>
      </w:pPr>
      <w:r>
        <w:rPr>
          <w:rFonts w:ascii="宋体" w:eastAsia="宋体" w:hAnsi="宋体" w:hint="eastAsia"/>
          <w:sz w:val="24"/>
        </w:rPr>
        <w:t>互联网最新病毒及其解决方法信息：将最具威胁性的病毒信息编制成册，包括病毒危害、感染原理及防护措施等；</w:t>
      </w:r>
    </w:p>
    <w:p w:rsidR="00FB38F7" w:rsidRDefault="001D17F0">
      <w:pPr>
        <w:pStyle w:val="afff9"/>
        <w:numPr>
          <w:ilvl w:val="0"/>
          <w:numId w:val="146"/>
        </w:numPr>
        <w:ind w:left="0" w:firstLineChars="200" w:firstLine="480"/>
        <w:rPr>
          <w:rFonts w:ascii="宋体" w:eastAsia="宋体" w:hAnsi="宋体"/>
          <w:sz w:val="24"/>
        </w:rPr>
      </w:pPr>
      <w:r>
        <w:rPr>
          <w:rFonts w:ascii="宋体" w:eastAsia="宋体" w:hAnsi="宋体" w:hint="eastAsia"/>
          <w:sz w:val="24"/>
        </w:rPr>
        <w:t>互联网最新系统漏洞信息及其修补方法：将各操作系统、应用系统、网络设备等最新安全漏洞编制成册，包括漏洞威胁、影响平台及修补方法等；</w:t>
      </w:r>
    </w:p>
    <w:p w:rsidR="00FB38F7" w:rsidRDefault="001D17F0">
      <w:pPr>
        <w:pStyle w:val="afff9"/>
        <w:numPr>
          <w:ilvl w:val="0"/>
          <w:numId w:val="146"/>
        </w:numPr>
        <w:ind w:left="0" w:firstLineChars="200" w:firstLine="480"/>
        <w:rPr>
          <w:rFonts w:ascii="宋体" w:eastAsia="宋体" w:hAnsi="宋体"/>
          <w:sz w:val="24"/>
        </w:rPr>
      </w:pPr>
      <w:r>
        <w:rPr>
          <w:rFonts w:ascii="宋体" w:eastAsia="宋体" w:hAnsi="宋体" w:hint="eastAsia"/>
          <w:sz w:val="24"/>
        </w:rPr>
        <w:t>互联网最新攻击方式信息以及防御措施：一旦出现将可</w:t>
      </w:r>
      <w:r>
        <w:rPr>
          <w:rFonts w:ascii="宋体" w:eastAsia="宋体" w:hAnsi="宋体" w:hint="eastAsia"/>
          <w:sz w:val="24"/>
        </w:rPr>
        <w:t>能造成大规模网络攻击事件的安全漏洞或病毒木马，及时通知相关人员进行安全预警，积极进行补丁修复和安全防护工作；</w:t>
      </w:r>
    </w:p>
    <w:p w:rsidR="00FB38F7" w:rsidRDefault="001D17F0">
      <w:pPr>
        <w:pStyle w:val="afff9"/>
        <w:numPr>
          <w:ilvl w:val="0"/>
          <w:numId w:val="146"/>
        </w:numPr>
        <w:ind w:left="0" w:firstLineChars="200" w:firstLine="480"/>
        <w:rPr>
          <w:rFonts w:ascii="宋体" w:eastAsia="宋体" w:hAnsi="宋体"/>
          <w:sz w:val="24"/>
        </w:rPr>
      </w:pPr>
      <w:r>
        <w:rPr>
          <w:rFonts w:ascii="宋体" w:eastAsia="宋体" w:hAnsi="宋体" w:hint="eastAsia"/>
          <w:sz w:val="24"/>
        </w:rPr>
        <w:t>互联网最新发生的安全事件：将相关信息安全事件编制成册，避免信息系统遭遇同样安全攻击，造成严重损失；</w:t>
      </w:r>
    </w:p>
    <w:p w:rsidR="00FB38F7" w:rsidRDefault="001D17F0">
      <w:pPr>
        <w:pStyle w:val="40"/>
      </w:pPr>
      <w:r>
        <w:rPr>
          <w:rFonts w:hint="eastAsia"/>
        </w:rPr>
        <w:t>服务流程</w:t>
      </w:r>
    </w:p>
    <w:p w:rsidR="00FB38F7" w:rsidRDefault="00D60E28">
      <w:pPr>
        <w:ind w:firstLineChars="200" w:firstLine="480"/>
        <w:rPr>
          <w:rFonts w:ascii="宋体" w:eastAsia="宋体" w:hAnsi="宋体"/>
          <w:szCs w:val="24"/>
        </w:rPr>
      </w:pPr>
      <w:proofErr w:type="spellStart"/>
      <w:r>
        <w:rPr>
          <w:rFonts w:ascii="宋体" w:eastAsia="宋体" w:hAnsi="宋体" w:hint="eastAsia"/>
          <w:szCs w:val="24"/>
        </w:rPr>
        <w:t>xxxx</w:t>
      </w:r>
      <w:proofErr w:type="spellEnd"/>
      <w:r>
        <w:rPr>
          <w:rFonts w:ascii="宋体" w:eastAsia="宋体" w:hAnsi="宋体" w:hint="eastAsia"/>
          <w:szCs w:val="24"/>
        </w:rPr>
        <w:t>公司</w:t>
      </w:r>
      <w:r w:rsidR="001D17F0">
        <w:rPr>
          <w:rFonts w:ascii="宋体" w:eastAsia="宋体" w:hAnsi="宋体" w:hint="eastAsia"/>
          <w:szCs w:val="24"/>
        </w:rPr>
        <w:t>首先进行信息收集、汇总分析，制定固定的互联网安全态势模版，一般互联网安全态势通告通过</w:t>
      </w:r>
      <w:r w:rsidR="001D17F0">
        <w:rPr>
          <w:rFonts w:ascii="宋体" w:eastAsia="宋体" w:hAnsi="宋体" w:hint="eastAsia"/>
          <w:szCs w:val="24"/>
        </w:rPr>
        <w:t>Email</w:t>
      </w:r>
      <w:r w:rsidR="001D17F0">
        <w:rPr>
          <w:rFonts w:ascii="宋体" w:eastAsia="宋体" w:hAnsi="宋体" w:hint="eastAsia"/>
          <w:szCs w:val="24"/>
        </w:rPr>
        <w:t>告知，并对可能系统产生影响的风险，出具相应的解决方案。</w:t>
      </w:r>
    </w:p>
    <w:p w:rsidR="00FB38F7" w:rsidRDefault="001D17F0">
      <w:pPr>
        <w:pStyle w:val="40"/>
      </w:pPr>
      <w:r>
        <w:rPr>
          <w:rFonts w:hint="eastAsia"/>
        </w:rPr>
        <w:t>服务方式</w:t>
      </w:r>
    </w:p>
    <w:p w:rsidR="00FB38F7" w:rsidRDefault="00D60E28">
      <w:pPr>
        <w:ind w:firstLineChars="200" w:firstLine="480"/>
        <w:rPr>
          <w:rFonts w:ascii="宋体" w:eastAsia="宋体" w:hAnsi="宋体"/>
          <w:szCs w:val="24"/>
        </w:rPr>
      </w:pPr>
      <w:proofErr w:type="spellStart"/>
      <w:r>
        <w:rPr>
          <w:rFonts w:ascii="宋体" w:eastAsia="宋体" w:hAnsi="宋体" w:hint="eastAsia"/>
          <w:szCs w:val="24"/>
        </w:rPr>
        <w:t>xxxx</w:t>
      </w:r>
      <w:proofErr w:type="spellEnd"/>
      <w:r>
        <w:rPr>
          <w:rFonts w:ascii="宋体" w:eastAsia="宋体" w:hAnsi="宋体" w:hint="eastAsia"/>
          <w:szCs w:val="24"/>
        </w:rPr>
        <w:t>公司</w:t>
      </w:r>
      <w:r w:rsidR="001D17F0">
        <w:rPr>
          <w:rFonts w:ascii="宋体" w:eastAsia="宋体" w:hAnsi="宋体" w:hint="eastAsia"/>
          <w:szCs w:val="24"/>
        </w:rPr>
        <w:t>将采取：</w:t>
      </w:r>
      <w:r w:rsidR="001D17F0">
        <w:rPr>
          <w:rFonts w:ascii="宋体" w:eastAsia="宋体" w:hAnsi="宋体" w:hint="eastAsia"/>
          <w:szCs w:val="24"/>
        </w:rPr>
        <w:t xml:space="preserve"> Email</w:t>
      </w:r>
      <w:r w:rsidR="001D17F0">
        <w:rPr>
          <w:rFonts w:ascii="宋体" w:eastAsia="宋体" w:hAnsi="宋体" w:hint="eastAsia"/>
          <w:szCs w:val="24"/>
        </w:rPr>
        <w:t>方式来进行互联网安全威胁态势通告。</w:t>
      </w:r>
    </w:p>
    <w:p w:rsidR="00FB38F7" w:rsidRDefault="001D17F0">
      <w:pPr>
        <w:pStyle w:val="40"/>
      </w:pPr>
      <w:r>
        <w:rPr>
          <w:rFonts w:hint="eastAsia"/>
        </w:rPr>
        <w:t>成果输出</w:t>
      </w:r>
    </w:p>
    <w:p w:rsidR="00FB38F7" w:rsidRDefault="00D60E28">
      <w:pPr>
        <w:ind w:firstLineChars="200" w:firstLine="480"/>
        <w:rPr>
          <w:rFonts w:ascii="宋体" w:eastAsia="宋体" w:hAnsi="宋体"/>
          <w:szCs w:val="24"/>
        </w:rPr>
      </w:pPr>
      <w:proofErr w:type="spellStart"/>
      <w:r>
        <w:rPr>
          <w:rFonts w:ascii="宋体" w:eastAsia="宋体" w:hAnsi="宋体" w:hint="eastAsia"/>
          <w:szCs w:val="24"/>
        </w:rPr>
        <w:t>xxxx</w:t>
      </w:r>
      <w:proofErr w:type="spellEnd"/>
      <w:r>
        <w:rPr>
          <w:rFonts w:ascii="宋体" w:eastAsia="宋体" w:hAnsi="宋体" w:hint="eastAsia"/>
          <w:szCs w:val="24"/>
        </w:rPr>
        <w:t>公司</w:t>
      </w:r>
      <w:r w:rsidR="001D17F0">
        <w:rPr>
          <w:rFonts w:ascii="宋体" w:eastAsia="宋体" w:hAnsi="宋体" w:hint="eastAsia"/>
          <w:szCs w:val="24"/>
        </w:rPr>
        <w:t>定期发送《互联网威胁情报通告》，报告中包含漏洞介绍、危害程</w:t>
      </w:r>
      <w:r w:rsidR="001D17F0">
        <w:rPr>
          <w:rFonts w:ascii="宋体" w:eastAsia="宋体" w:hAnsi="宋体" w:hint="eastAsia"/>
          <w:szCs w:val="24"/>
        </w:rPr>
        <w:lastRenderedPageBreak/>
        <w:t>度、影响范围、处置措施等内容。</w:t>
      </w:r>
    </w:p>
    <w:p w:rsidR="00FB38F7" w:rsidRDefault="001D17F0">
      <w:pPr>
        <w:pStyle w:val="24"/>
      </w:pPr>
      <w:bookmarkStart w:id="21" w:name="_Toc94098294"/>
      <w:proofErr w:type="gramStart"/>
      <w:r>
        <w:rPr>
          <w:rFonts w:hint="eastAsia"/>
        </w:rPr>
        <w:t>重保总结</w:t>
      </w:r>
      <w:proofErr w:type="gramEnd"/>
      <w:r>
        <w:rPr>
          <w:rFonts w:hint="eastAsia"/>
        </w:rPr>
        <w:t>服务</w:t>
      </w:r>
      <w:bookmarkEnd w:id="21"/>
    </w:p>
    <w:p w:rsidR="00FB38F7" w:rsidRDefault="001D17F0">
      <w:pPr>
        <w:pStyle w:val="31"/>
      </w:pPr>
      <w:bookmarkStart w:id="22" w:name="_Toc94098295"/>
      <w:r>
        <w:rPr>
          <w:rFonts w:hint="eastAsia"/>
        </w:rPr>
        <w:t>复盘总结服务</w:t>
      </w:r>
      <w:bookmarkEnd w:id="22"/>
    </w:p>
    <w:p w:rsidR="00FB38F7" w:rsidRDefault="001D17F0">
      <w:pPr>
        <w:ind w:firstLineChars="200" w:firstLine="480"/>
        <w:rPr>
          <w:rFonts w:ascii="宋体" w:eastAsia="宋体" w:hAnsi="宋体"/>
        </w:rPr>
      </w:pPr>
      <w:r>
        <w:rPr>
          <w:rFonts w:ascii="宋体" w:eastAsia="宋体" w:hAnsi="宋体" w:hint="eastAsia"/>
        </w:rPr>
        <w:t>在全年重保活</w:t>
      </w:r>
      <w:proofErr w:type="gramStart"/>
      <w:r>
        <w:rPr>
          <w:rFonts w:ascii="宋体" w:eastAsia="宋体" w:hAnsi="宋体" w:hint="eastAsia"/>
        </w:rPr>
        <w:t>动结束</w:t>
      </w:r>
      <w:proofErr w:type="gramEnd"/>
      <w:r>
        <w:rPr>
          <w:rFonts w:ascii="宋体" w:eastAsia="宋体" w:hAnsi="宋体" w:hint="eastAsia"/>
        </w:rPr>
        <w:t>后，</w:t>
      </w:r>
      <w:proofErr w:type="spellStart"/>
      <w:r w:rsidR="00D60E28">
        <w:rPr>
          <w:rFonts w:ascii="宋体" w:eastAsia="宋体" w:hAnsi="宋体" w:hint="eastAsia"/>
        </w:rPr>
        <w:t>xxxx</w:t>
      </w:r>
      <w:proofErr w:type="spellEnd"/>
      <w:r w:rsidR="00D60E28">
        <w:rPr>
          <w:rFonts w:ascii="宋体" w:eastAsia="宋体" w:hAnsi="宋体" w:hint="eastAsia"/>
        </w:rPr>
        <w:t>公司</w:t>
      </w:r>
      <w:r>
        <w:rPr>
          <w:rFonts w:ascii="宋体" w:eastAsia="宋体" w:hAnsi="宋体" w:hint="eastAsia"/>
        </w:rPr>
        <w:t>将对整个过程发现的安全漏洞以及攻击手段等内容进行全方面的总结。并根据需要，对安全漏洞进行全面分析并形成整改报告，督促各部门整改及上报整改结果。</w:t>
      </w:r>
    </w:p>
    <w:p w:rsidR="00FB38F7" w:rsidRDefault="001D17F0">
      <w:pPr>
        <w:ind w:firstLineChars="200" w:firstLine="480"/>
        <w:rPr>
          <w:rFonts w:ascii="宋体" w:eastAsia="宋体" w:hAnsi="宋体"/>
        </w:rPr>
      </w:pPr>
      <w:r>
        <w:rPr>
          <w:rFonts w:ascii="宋体" w:eastAsia="宋体" w:hAnsi="宋体" w:hint="eastAsia"/>
        </w:rPr>
        <w:t>在此阶段，</w:t>
      </w:r>
      <w:proofErr w:type="spellStart"/>
      <w:r w:rsidR="00D60E28">
        <w:rPr>
          <w:rFonts w:ascii="宋体" w:eastAsia="宋体" w:hAnsi="宋体" w:hint="eastAsia"/>
        </w:rPr>
        <w:t>xxxx</w:t>
      </w:r>
      <w:proofErr w:type="spellEnd"/>
      <w:r w:rsidR="00D60E28">
        <w:rPr>
          <w:rFonts w:ascii="宋体" w:eastAsia="宋体" w:hAnsi="宋体" w:hint="eastAsia"/>
        </w:rPr>
        <w:t>公司</w:t>
      </w:r>
      <w:r>
        <w:rPr>
          <w:rFonts w:ascii="宋体" w:eastAsia="宋体" w:hAnsi="宋体" w:hint="eastAsia"/>
        </w:rPr>
        <w:t>可为客户提供以下服务：</w:t>
      </w:r>
    </w:p>
    <w:p w:rsidR="00FB38F7" w:rsidRDefault="001D17F0">
      <w:pPr>
        <w:ind w:firstLineChars="200" w:firstLine="480"/>
        <w:rPr>
          <w:rFonts w:ascii="宋体" w:eastAsia="宋体" w:hAnsi="宋体"/>
        </w:rPr>
      </w:pPr>
      <w:r>
        <w:rPr>
          <w:rFonts w:ascii="宋体" w:eastAsia="宋体" w:hAnsi="宋体" w:hint="eastAsia"/>
        </w:rPr>
        <w:t>重保活动结束，协助客户进行整改。并分析漏洞信息，总结保障情况，进行培训。进一步提升客户内部人员的技术水平，提高网络安全防护水平，提出增强防护建议并落实，建立和完善后续重保</w:t>
      </w:r>
      <w:r>
        <w:rPr>
          <w:rFonts w:ascii="宋体" w:eastAsia="宋体" w:hAnsi="宋体" w:hint="eastAsia"/>
        </w:rPr>
        <w:t>活</w:t>
      </w:r>
      <w:proofErr w:type="gramStart"/>
      <w:r>
        <w:rPr>
          <w:rFonts w:ascii="宋体" w:eastAsia="宋体" w:hAnsi="宋体" w:hint="eastAsia"/>
        </w:rPr>
        <w:t>动保障</w:t>
      </w:r>
      <w:proofErr w:type="gramEnd"/>
      <w:r>
        <w:rPr>
          <w:rFonts w:ascii="宋体" w:eastAsia="宋体" w:hAnsi="宋体" w:hint="eastAsia"/>
        </w:rPr>
        <w:t>方案。</w:t>
      </w:r>
    </w:p>
    <w:p w:rsidR="00FB38F7" w:rsidRDefault="001D17F0">
      <w:pPr>
        <w:ind w:firstLineChars="200" w:firstLine="480"/>
        <w:rPr>
          <w:rFonts w:ascii="宋体" w:eastAsia="宋体" w:hAnsi="宋体"/>
        </w:rPr>
      </w:pPr>
      <w:r>
        <w:rPr>
          <w:rFonts w:ascii="宋体" w:eastAsia="宋体" w:hAnsi="宋体" w:hint="eastAsia"/>
        </w:rPr>
        <w:t>高级安全专家通过本次事后总结，将漏洞情况、流程、技术以及人员进行全方面的优化整改，完善防护产品及策略、漏洞全流程修复、管理制度完善等。</w:t>
      </w:r>
    </w:p>
    <w:p w:rsidR="00FB38F7" w:rsidRDefault="001D17F0">
      <w:pPr>
        <w:pStyle w:val="31"/>
      </w:pPr>
      <w:bookmarkStart w:id="23" w:name="_Toc94098296"/>
      <w:r>
        <w:rPr>
          <w:rFonts w:hint="eastAsia"/>
        </w:rPr>
        <w:t>安全优化整改服务</w:t>
      </w:r>
      <w:bookmarkEnd w:id="23"/>
    </w:p>
    <w:p w:rsidR="00FB38F7" w:rsidRDefault="001D17F0">
      <w:pPr>
        <w:pStyle w:val="51"/>
      </w:pPr>
      <w:r>
        <w:rPr>
          <w:rFonts w:hint="eastAsia"/>
        </w:rPr>
        <w:t>协助整改</w:t>
      </w:r>
    </w:p>
    <w:p w:rsidR="00FB38F7" w:rsidRDefault="001D17F0">
      <w:pPr>
        <w:ind w:firstLineChars="200" w:firstLine="480"/>
        <w:rPr>
          <w:rFonts w:ascii="宋体" w:eastAsia="宋体" w:hAnsi="宋体"/>
          <w:szCs w:val="24"/>
        </w:rPr>
      </w:pPr>
      <w:r>
        <w:rPr>
          <w:rFonts w:ascii="宋体" w:eastAsia="宋体" w:hAnsi="宋体" w:hint="eastAsia"/>
          <w:szCs w:val="24"/>
        </w:rPr>
        <w:t>在</w:t>
      </w:r>
      <w:r>
        <w:rPr>
          <w:rFonts w:ascii="宋体" w:eastAsia="宋体" w:hAnsi="宋体" w:hint="eastAsia"/>
        </w:rPr>
        <w:t>重保活</w:t>
      </w:r>
      <w:proofErr w:type="gramStart"/>
      <w:r>
        <w:rPr>
          <w:rFonts w:ascii="宋体" w:eastAsia="宋体" w:hAnsi="宋体" w:hint="eastAsia"/>
        </w:rPr>
        <w:t>动</w:t>
      </w:r>
      <w:r>
        <w:rPr>
          <w:rFonts w:ascii="宋体" w:eastAsia="宋体" w:hAnsi="宋体" w:hint="eastAsia"/>
          <w:szCs w:val="24"/>
        </w:rPr>
        <w:t>结束</w:t>
      </w:r>
      <w:proofErr w:type="gramEnd"/>
      <w:r>
        <w:rPr>
          <w:rFonts w:ascii="宋体" w:eastAsia="宋体" w:hAnsi="宋体" w:hint="eastAsia"/>
          <w:szCs w:val="24"/>
        </w:rPr>
        <w:t>后，客户组织安全团队对</w:t>
      </w:r>
      <w:r>
        <w:rPr>
          <w:rFonts w:ascii="宋体" w:eastAsia="宋体" w:hAnsi="宋体" w:hint="eastAsia"/>
        </w:rPr>
        <w:t>重保活动</w:t>
      </w:r>
      <w:r>
        <w:rPr>
          <w:rFonts w:ascii="宋体" w:eastAsia="宋体" w:hAnsi="宋体" w:hint="eastAsia"/>
          <w:szCs w:val="24"/>
        </w:rPr>
        <w:t>过程发现的安全漏洞，结合威胁情报和本地的攻击日志。并根据需要，可以对入侵的行为进行分析</w:t>
      </w:r>
      <w:proofErr w:type="gramStart"/>
      <w:r>
        <w:rPr>
          <w:rFonts w:ascii="宋体" w:eastAsia="宋体" w:hAnsi="宋体" w:hint="eastAsia"/>
          <w:szCs w:val="24"/>
        </w:rPr>
        <w:t>研</w:t>
      </w:r>
      <w:proofErr w:type="gramEnd"/>
      <w:r>
        <w:rPr>
          <w:rFonts w:ascii="宋体" w:eastAsia="宋体" w:hAnsi="宋体" w:hint="eastAsia"/>
          <w:szCs w:val="24"/>
        </w:rPr>
        <w:t>判和溯源，形成整改报告，并下发到各业务部门，协助其整改及上报整改结果。</w:t>
      </w:r>
    </w:p>
    <w:p w:rsidR="00FB38F7" w:rsidRDefault="00D60E28">
      <w:pPr>
        <w:ind w:firstLineChars="200" w:firstLine="480"/>
        <w:rPr>
          <w:rFonts w:ascii="宋体" w:eastAsia="宋体" w:hAnsi="宋体"/>
          <w:szCs w:val="24"/>
        </w:rPr>
      </w:pPr>
      <w:proofErr w:type="spellStart"/>
      <w:r>
        <w:rPr>
          <w:rFonts w:ascii="宋体" w:eastAsia="宋体" w:hAnsi="宋体" w:hint="eastAsia"/>
          <w:szCs w:val="24"/>
        </w:rPr>
        <w:t>xxxx</w:t>
      </w:r>
      <w:proofErr w:type="spellEnd"/>
      <w:r>
        <w:rPr>
          <w:rFonts w:ascii="宋体" w:eastAsia="宋体" w:hAnsi="宋体" w:hint="eastAsia"/>
          <w:szCs w:val="24"/>
        </w:rPr>
        <w:t>公司</w:t>
      </w:r>
      <w:r w:rsidR="001D17F0">
        <w:rPr>
          <w:rFonts w:ascii="宋体" w:eastAsia="宋体" w:hAnsi="宋体" w:hint="eastAsia"/>
          <w:szCs w:val="24"/>
        </w:rPr>
        <w:t>可根据在</w:t>
      </w:r>
      <w:r w:rsidR="001D17F0">
        <w:rPr>
          <w:rFonts w:ascii="宋体" w:eastAsia="宋体" w:hAnsi="宋体" w:hint="eastAsia"/>
        </w:rPr>
        <w:t>重保活动</w:t>
      </w:r>
      <w:r w:rsidR="001D17F0">
        <w:rPr>
          <w:rFonts w:ascii="宋体" w:eastAsia="宋体" w:hAnsi="宋体" w:hint="eastAsia"/>
          <w:szCs w:val="24"/>
        </w:rPr>
        <w:t>中发现的安全问题进行协助整改，及时修复已知的安全漏洞。</w:t>
      </w:r>
    </w:p>
    <w:p w:rsidR="00FB38F7" w:rsidRDefault="001D17F0">
      <w:pPr>
        <w:pStyle w:val="51"/>
      </w:pPr>
      <w:r>
        <w:rPr>
          <w:rFonts w:hint="eastAsia"/>
        </w:rPr>
        <w:t>总结</w:t>
      </w:r>
      <w:r>
        <w:t>报告</w:t>
      </w:r>
    </w:p>
    <w:p w:rsidR="00FB38F7" w:rsidRDefault="001D17F0">
      <w:pPr>
        <w:ind w:firstLineChars="200" w:firstLine="480"/>
        <w:rPr>
          <w:rFonts w:ascii="宋体" w:eastAsia="宋体" w:hAnsi="宋体"/>
        </w:rPr>
      </w:pPr>
      <w:r>
        <w:rPr>
          <w:rFonts w:ascii="宋体" w:eastAsia="宋体" w:hAnsi="宋体" w:hint="eastAsia"/>
        </w:rPr>
        <w:t>重保活动之后，</w:t>
      </w:r>
      <w:proofErr w:type="spellStart"/>
      <w:r w:rsidR="00D60E28">
        <w:rPr>
          <w:rFonts w:ascii="宋体" w:eastAsia="宋体" w:hAnsi="宋体" w:hint="eastAsia"/>
        </w:rPr>
        <w:t>xxxx</w:t>
      </w:r>
      <w:proofErr w:type="spellEnd"/>
      <w:r w:rsidR="00D60E28">
        <w:rPr>
          <w:rFonts w:ascii="宋体" w:eastAsia="宋体" w:hAnsi="宋体" w:hint="eastAsia"/>
        </w:rPr>
        <w:t>公司</w:t>
      </w:r>
      <w:r>
        <w:rPr>
          <w:rFonts w:ascii="宋体" w:eastAsia="宋体" w:hAnsi="宋体" w:hint="eastAsia"/>
        </w:rPr>
        <w:t>将向客户提供一份</w:t>
      </w:r>
      <w:r>
        <w:rPr>
          <w:rFonts w:ascii="宋体" w:eastAsia="宋体" w:hAnsi="宋体" w:hint="eastAsia"/>
        </w:rPr>
        <w:t>重保活</w:t>
      </w:r>
      <w:proofErr w:type="gramStart"/>
      <w:r>
        <w:rPr>
          <w:rFonts w:ascii="宋体" w:eastAsia="宋体" w:hAnsi="宋体" w:hint="eastAsia"/>
        </w:rPr>
        <w:t>动总结</w:t>
      </w:r>
      <w:proofErr w:type="gramEnd"/>
      <w:r>
        <w:rPr>
          <w:rFonts w:ascii="宋体" w:eastAsia="宋体" w:hAnsi="宋体"/>
        </w:rPr>
        <w:t>报告</w:t>
      </w:r>
      <w:r>
        <w:rPr>
          <w:rFonts w:ascii="宋体" w:eastAsia="宋体" w:hAnsi="宋体" w:hint="eastAsia"/>
        </w:rPr>
        <w:t>，报告十分详细的</w:t>
      </w:r>
      <w:proofErr w:type="gramStart"/>
      <w:r>
        <w:rPr>
          <w:rFonts w:ascii="宋体" w:eastAsia="宋体" w:hAnsi="宋体" w:hint="eastAsia"/>
        </w:rPr>
        <w:t>说明重</w:t>
      </w:r>
      <w:proofErr w:type="gramEnd"/>
      <w:r>
        <w:rPr>
          <w:rFonts w:ascii="宋体" w:eastAsia="宋体" w:hAnsi="宋体" w:hint="eastAsia"/>
        </w:rPr>
        <w:t>保活动过程中的得到的数据和信息，并且将会详细的纪录整个重保活动的全部操作。</w:t>
      </w:r>
    </w:p>
    <w:p w:rsidR="00FB38F7" w:rsidRDefault="001D17F0">
      <w:pPr>
        <w:ind w:firstLineChars="200" w:firstLine="480"/>
        <w:rPr>
          <w:rFonts w:ascii="宋体" w:eastAsia="宋体" w:hAnsi="宋体"/>
        </w:rPr>
      </w:pPr>
      <w:r>
        <w:rPr>
          <w:rFonts w:ascii="宋体" w:eastAsia="宋体" w:hAnsi="宋体" w:hint="eastAsia"/>
        </w:rPr>
        <w:lastRenderedPageBreak/>
        <w:t>总结报告应包含如下内容：</w:t>
      </w:r>
    </w:p>
    <w:p w:rsidR="00FB38F7" w:rsidRDefault="001D17F0">
      <w:pPr>
        <w:ind w:firstLineChars="200" w:firstLine="480"/>
        <w:rPr>
          <w:rFonts w:ascii="宋体" w:eastAsia="宋体" w:hAnsi="宋体"/>
        </w:rPr>
      </w:pPr>
      <w:r>
        <w:rPr>
          <w:rFonts w:ascii="宋体" w:eastAsia="宋体" w:hAnsi="宋体" w:hint="eastAsia"/>
        </w:rPr>
        <w:t>测试结论：包括系统的安全状况、存在的问题、重保活动的结果等。</w:t>
      </w:r>
    </w:p>
    <w:p w:rsidR="00FB38F7" w:rsidRDefault="001D17F0">
      <w:pPr>
        <w:ind w:firstLineChars="200" w:firstLine="480"/>
        <w:rPr>
          <w:rFonts w:ascii="宋体" w:eastAsia="宋体" w:hAnsi="宋体"/>
        </w:rPr>
      </w:pPr>
      <w:r>
        <w:rPr>
          <w:rFonts w:ascii="宋体" w:eastAsia="宋体" w:hAnsi="宋体"/>
        </w:rPr>
        <w:t>真实攻击</w:t>
      </w:r>
      <w:r>
        <w:rPr>
          <w:rFonts w:ascii="宋体" w:eastAsia="宋体" w:hAnsi="宋体" w:hint="eastAsia"/>
        </w:rPr>
        <w:t>的证据：</w:t>
      </w:r>
      <w:r>
        <w:rPr>
          <w:rFonts w:ascii="宋体" w:eastAsia="宋体" w:hAnsi="宋体"/>
        </w:rPr>
        <w:t>真实攻击</w:t>
      </w:r>
      <w:r>
        <w:rPr>
          <w:rFonts w:ascii="宋体" w:eastAsia="宋体" w:hAnsi="宋体" w:hint="eastAsia"/>
        </w:rPr>
        <w:t>的一些过程及证明文件。</w:t>
      </w:r>
    </w:p>
    <w:p w:rsidR="00FB38F7" w:rsidRDefault="001D17F0">
      <w:pPr>
        <w:widowControl/>
        <w:ind w:firstLineChars="200" w:firstLine="480"/>
        <w:jc w:val="left"/>
        <w:rPr>
          <w:rFonts w:ascii="宋体" w:eastAsia="宋体" w:hAnsi="宋体" w:cstheme="majorBidi"/>
          <w:b/>
          <w:bCs/>
          <w:sz w:val="32"/>
          <w:szCs w:val="32"/>
        </w:rPr>
      </w:pPr>
      <w:r>
        <w:rPr>
          <w:rFonts w:ascii="宋体" w:eastAsia="宋体" w:hAnsi="宋体" w:hint="eastAsia"/>
        </w:rPr>
        <w:t>针对重保活动中发现的问题给出对应的解决办法和防护建议。</w:t>
      </w:r>
      <w:bookmarkStart w:id="24" w:name="_GoBack"/>
      <w:bookmarkEnd w:id="24"/>
    </w:p>
    <w:sectPr w:rsidR="00FB38F7">
      <w:footerReference w:type="default" r:id="rId24"/>
      <w:pgSz w:w="11906" w:h="16838"/>
      <w:pgMar w:top="1566" w:right="1800" w:bottom="1506"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17F0" w:rsidRDefault="001D17F0">
      <w:pPr>
        <w:spacing w:line="240" w:lineRule="auto"/>
      </w:pPr>
      <w:r>
        <w:separator/>
      </w:r>
    </w:p>
  </w:endnote>
  <w:endnote w:type="continuationSeparator" w:id="0">
    <w:p w:rsidR="001D17F0" w:rsidRDefault="001D17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正文 CS 字体)">
    <w:altName w:val="宋体"/>
    <w:charset w:val="86"/>
    <w:family w:val="roman"/>
    <w:pitch w:val="default"/>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HelveticaNeue Condensed">
    <w:altName w:val="Arial"/>
    <w:charset w:val="00"/>
    <w:family w:val="roman"/>
    <w:pitch w:val="default"/>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default"/>
    <w:sig w:usb0="00000000" w:usb1="00000000" w:usb2="00000010" w:usb3="00000000" w:csb0="00040001" w:csb1="00000000"/>
  </w:font>
  <w:font w:name="楷体_GB2312">
    <w:altName w:val="楷体"/>
    <w:charset w:val="86"/>
    <w:family w:val="decorative"/>
    <w:pitch w:val="default"/>
    <w:sig w:usb0="00000000" w:usb1="00000000" w:usb2="00000000" w:usb3="00000000" w:csb0="00040000" w:csb1="00000000"/>
  </w:font>
  <w:font w:name="Wingdings 2">
    <w:altName w:val="Wingdings"/>
    <w:panose1 w:val="05020102010507070707"/>
    <w:charset w:val="02"/>
    <w:family w:val="roman"/>
    <w:pitch w:val="variable"/>
    <w:sig w:usb0="00000000" w:usb1="10000000" w:usb2="00000000" w:usb3="00000000" w:csb0="80000000" w:csb1="00000000"/>
  </w:font>
  <w:font w:name=".a....ì.">
    <w:altName w:val="宋体"/>
    <w:charset w:val="86"/>
    <w:family w:val="roman"/>
    <w:pitch w:val="default"/>
  </w:font>
  <w:font w:name="Palatino">
    <w:altName w:val="Palatino Linotype"/>
    <w:charset w:val="00"/>
    <w:family w:val="auto"/>
    <w:pitch w:val="default"/>
    <w:sig w:usb0="00000000" w:usb1="00000000" w:usb2="14600000" w:usb3="00000000" w:csb0="00000193" w:csb1="00000000"/>
  </w:font>
  <w:font w:name="Verdana">
    <w:panose1 w:val="020B0604030504040204"/>
    <w:charset w:val="00"/>
    <w:family w:val="swiss"/>
    <w:pitch w:val="variable"/>
    <w:sig w:usb0="A00006FF" w:usb1="4000205B" w:usb2="00000010" w:usb3="00000000" w:csb0="0000019F" w:csb1="00000000"/>
  </w:font>
  <w:font w:name="幼圆">
    <w:altName w:val="微软雅黑"/>
    <w:panose1 w:val="02010509060101010101"/>
    <w:charset w:val="86"/>
    <w:family w:val="modern"/>
    <w:pitch w:val="fixed"/>
    <w:sig w:usb0="00000001" w:usb1="080E0000" w:usb2="00000010" w:usb3="00000000" w:csb0="00040000" w:csb1="00000000"/>
  </w:font>
  <w:font w:name="ITCCentury BookCond">
    <w:altName w:val="Segoe Print"/>
    <w:charset w:val="00"/>
    <w:family w:val="roman"/>
    <w:pitch w:val="default"/>
  </w:font>
  <w:font w:name="Tahoma">
    <w:panose1 w:val="020B0604030504040204"/>
    <w:charset w:val="00"/>
    <w:family w:val="swiss"/>
    <w:pitch w:val="variable"/>
    <w:sig w:usb0="E1002EFF" w:usb1="C000605B" w:usb2="00000029" w:usb3="00000000" w:csb0="000101FF" w:csb1="00000000"/>
  </w:font>
  <w:font w:name="Bookman Old Style">
    <w:altName w:val="Segoe Print"/>
    <w:panose1 w:val="02050604050505020204"/>
    <w:charset w:val="00"/>
    <w:family w:val="roman"/>
    <w:pitch w:val="variable"/>
    <w:sig w:usb0="00000287" w:usb1="00000000" w:usb2="00000000" w:usb3="00000000" w:csb0="0000009F" w:csb1="00000000"/>
  </w:font>
  <w:font w:name="方正书宋简体">
    <w:altName w:val="黑体"/>
    <w:charset w:val="86"/>
    <w:family w:val="roman"/>
    <w:pitch w:val="default"/>
  </w:font>
  <w:font w:name="方正小标宋简体">
    <w:altName w:val="黑体"/>
    <w:charset w:val="86"/>
    <w:family w:val="roman"/>
    <w:pitch w:val="default"/>
  </w:font>
  <w:font w:name="华文细黑">
    <w:altName w:val="微软雅黑"/>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A00002AF" w:usb1="400078FB" w:usb2="00000000" w:usb3="00000000" w:csb0="0000009F" w:csb1="00000000"/>
  </w:font>
  <w:font w:name="Century Gothic">
    <w:altName w:val="Yu Gothic UI"/>
    <w:panose1 w:val="020B0502020202020204"/>
    <w:charset w:val="00"/>
    <w:family w:val="swiss"/>
    <w:pitch w:val="variable"/>
    <w:sig w:usb0="00000287" w:usb1="00000000" w:usb2="00000000" w:usb3="00000000" w:csb0="0000009F" w:csb1="00000000"/>
  </w:font>
  <w:font w:name="HelveticaNeue BlackCond">
    <w:altName w:val="Arial"/>
    <w:charset w:val="00"/>
    <w:family w:val="roman"/>
    <w:pitch w:val="default"/>
  </w:font>
  <w:font w:name="AvantGarde">
    <w:altName w:val="Segoe Print"/>
    <w:charset w:val="00"/>
    <w:family w:val="roman"/>
    <w:pitch w:val="default"/>
  </w:font>
  <w:font w:name="Helvetica-Narrow">
    <w:altName w:val="Segoe Print"/>
    <w:charset w:val="00"/>
    <w:family w:val="roman"/>
    <w:pitch w:val="default"/>
  </w:font>
  <w:font w:name="Adobe Garamond Pro">
    <w:altName w:val="Segoe Print"/>
    <w:charset w:val="00"/>
    <w:family w:val="roman"/>
    <w:pitch w:val="default"/>
  </w:font>
  <w:font w:name="HelveticaNeue LightCond">
    <w:altName w:val="Arial"/>
    <w:charset w:val="00"/>
    <w:family w:val="roman"/>
    <w:pitch w:val="default"/>
  </w:font>
  <w:font w:name="CG Times">
    <w:altName w:val="Times New Roman"/>
    <w:charset w:val="00"/>
    <w:family w:val="roman"/>
    <w:pitch w:val="default"/>
  </w:font>
  <w:font w:name="HelveticaNeue BoldCond">
    <w:altName w:val="Times New Roman"/>
    <w:charset w:val="00"/>
    <w:family w:val="roman"/>
    <w:pitch w:val="default"/>
  </w:font>
  <w:font w:name="Courier">
    <w:panose1 w:val="02070409020205020404"/>
    <w:charset w:val="00"/>
    <w:family w:val="modern"/>
    <w:notTrueType/>
    <w:pitch w:val="fixed"/>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Helvetica Neue">
    <w:altName w:val="Times New Roman"/>
    <w:charset w:val="00"/>
    <w:family w:val="auto"/>
    <w:pitch w:val="default"/>
    <w:sig w:usb0="00000000" w:usb1="00000000" w:usb2="00000010" w:usb3="00000000" w:csb0="00000001" w:csb1="00000000"/>
  </w:font>
  <w:font w:name="Adobe Gurmukhi">
    <w:altName w:val="Segoe Print"/>
    <w:charset w:val="00"/>
    <w:family w:val="auto"/>
    <w:pitch w:val="default"/>
    <w:sig w:usb0="00000000"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 w:name="華康簡楷">
    <w:altName w:val="宋体"/>
    <w:charset w:val="86"/>
    <w:family w:val="roman"/>
    <w:pitch w:val="default"/>
  </w:font>
  <w:font w:name="Futura Bk">
    <w:altName w:val="Segoe Print"/>
    <w:charset w:val="00"/>
    <w:family w:val="roman"/>
    <w:pitch w:val="default"/>
  </w:font>
  <w:font w:name="Book Antiqua">
    <w:altName w:val="Segoe Print"/>
    <w:panose1 w:val="02040602050305030304"/>
    <w:charset w:val="00"/>
    <w:family w:val="roman"/>
    <w:pitch w:val="variable"/>
    <w:sig w:usb0="00000287" w:usb1="00000000" w:usb2="00000000" w:usb3="00000000" w:csb0="0000009F" w:csb1="00000000"/>
  </w:font>
  <w:font w:name="ڌ墍">
    <w:altName w:val="宋体"/>
    <w:charset w:val="86"/>
    <w:family w:val="roman"/>
    <w:pitch w:val="default"/>
  </w:font>
  <w:font w:name="Garamond">
    <w:altName w:val="PMingLiU-ExtB"/>
    <w:panose1 w:val="02020404030301010803"/>
    <w:charset w:val="00"/>
    <w:family w:val="roman"/>
    <w:pitch w:val="variable"/>
    <w:sig w:usb0="00000287" w:usb1="00000000" w:usb2="00000000" w:usb3="00000000" w:csb0="0000009F" w:csb1="00000000"/>
  </w:font>
  <w:font w:name="F2">
    <w:altName w:val="宋体"/>
    <w:charset w:val="00"/>
    <w:family w:val="roman"/>
    <w:pitch w:val="default"/>
  </w:font>
  <w:font w:name="方正仿宋简体">
    <w:altName w:val="宋体"/>
    <w:charset w:val="86"/>
    <w:family w:val="roman"/>
    <w:pitch w:val="default"/>
  </w:font>
  <w:font w:name="ˎ̥">
    <w:altName w:val="Times New Roman"/>
    <w:charset w:val="00"/>
    <w:family w:val="roman"/>
    <w:pitch w:val="default"/>
  </w:font>
  <w:font w:name="华文中宋">
    <w:altName w:val="宋体"/>
    <w:panose1 w:val="02010600040101010101"/>
    <w:charset w:val="86"/>
    <w:family w:val="auto"/>
    <w:pitch w:val="variable"/>
    <w:sig w:usb0="00000287" w:usb1="080F0000" w:usb2="00000010" w:usb3="00000000" w:csb0="0004009F" w:csb1="00000000"/>
  </w:font>
  <w:font w:name="全真中明體">
    <w:altName w:val="宋体"/>
    <w:charset w:val="86"/>
    <w:family w:val="roman"/>
    <w:pitch w:val="default"/>
  </w:font>
  <w:font w:name="昆仑楷体">
    <w:altName w:val="黑体"/>
    <w:charset w:val="86"/>
    <w:family w:val="roman"/>
    <w:pitch w:val="default"/>
  </w:font>
  <w:font w:name="Arial Narrow">
    <w:altName w:val="Arial"/>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Times">
    <w:altName w:val="Times New Roman"/>
    <w:panose1 w:val="02020603050405020304"/>
    <w:charset w:val="00"/>
    <w:family w:val="auto"/>
    <w:pitch w:val="default"/>
    <w:sig w:usb0="00000000" w:usb1="00000000" w:usb2="00000000" w:usb3="00000000" w:csb0="0000019F" w:csb1="00000000"/>
  </w:font>
  <w:font w:name="华文楷体">
    <w:altName w:val="宋体"/>
    <w:panose1 w:val="02010600040101010101"/>
    <w:charset w:val="86"/>
    <w:family w:val="auto"/>
    <w:pitch w:val="variable"/>
    <w:sig w:usb0="00000287" w:usb1="080F0000" w:usb2="00000010" w:usb3="00000000" w:csb0="0004009F" w:csb1="00000000"/>
  </w:font>
  <w:font w:name="MyriadSetPro-Ultralight">
    <w:altName w:val="Cambria Math"/>
    <w:charset w:val="00"/>
    <w:family w:val="roman"/>
    <w:pitch w:val="default"/>
  </w:font>
  <w:font w:name="Ping Hei">
    <w:altName w:val="微软雅黑"/>
    <w:charset w:val="00"/>
    <w:family w:val="roman"/>
    <w:pitch w:val="default"/>
  </w:font>
  <w:font w:name="Times Roman">
    <w:altName w:val="Times New Roman"/>
    <w:charset w:val="00"/>
    <w:family w:val="roman"/>
    <w:pitch w:val="default"/>
  </w:font>
  <w:font w:name="等线 Light">
    <w:panose1 w:val="02010600030101010101"/>
    <w:charset w:val="86"/>
    <w:family w:val="auto"/>
    <w:pitch w:val="variable"/>
    <w:sig w:usb0="A00002BF" w:usb1="38CF7CFA" w:usb2="00000016" w:usb3="00000000" w:csb0="0004000F" w:csb1="00000000"/>
  </w:font>
  <w:font w:name="Futura Hv">
    <w:altName w:val="Arial"/>
    <w:charset w:val="00"/>
    <w:family w:val="roman"/>
    <w:pitch w:val="default"/>
  </w:font>
  <w:font w:name="ITCCenturyBookT">
    <w:altName w:val="Times New Roman"/>
    <w:charset w:val="00"/>
    <w:family w:val="roman"/>
    <w:pitch w:val="default"/>
  </w:font>
  <w:font w:name="ITCCentury Book">
    <w:altName w:val="Times New Roman"/>
    <w:charset w:val="00"/>
    <w:family w:val="roman"/>
    <w:pitch w:val="default"/>
  </w:font>
  <w:font w:name="Futura Lt">
    <w:altName w:val="Arial"/>
    <w:charset w:val="00"/>
    <w:family w:val="roman"/>
    <w:pitch w:val="default"/>
  </w:font>
  <w:font w:name="宋体常规">
    <w:altName w:val="宋体"/>
    <w:charset w:val="86"/>
    <w:family w:val="roman"/>
    <w:pitch w:val="default"/>
  </w:font>
  <w:font w:name="Angsana New">
    <w:panose1 w:val="02020603050405020304"/>
    <w:charset w:val="DE"/>
    <w:family w:val="roman"/>
    <w:notTrueType/>
    <w:pitch w:val="variable"/>
    <w:sig w:usb0="01000001" w:usb1="00000000" w:usb2="00000000" w:usb3="00000000" w:csb0="00010000" w:csb1="00000000"/>
  </w:font>
  <w:font w:name="新宋体">
    <w:panose1 w:val="02010609030101010101"/>
    <w:charset w:val="86"/>
    <w:family w:val="modern"/>
    <w:pitch w:val="fixed"/>
    <w:sig w:usb0="00000283" w:usb1="288F0000" w:usb2="00000016" w:usb3="00000000" w:csb0="00040001" w:csb1="00000000"/>
  </w:font>
  <w:font w:name="DFKai-SB">
    <w:altName w:val="Microsoft JhengHei Light"/>
    <w:charset w:val="00"/>
    <w:family w:val="roman"/>
    <w:pitch w:val="default"/>
  </w:font>
  <w:font w:name="方正粗圆简体">
    <w:altName w:val="宋体"/>
    <w:charset w:val="86"/>
    <w:family w:val="roman"/>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方正姚体">
    <w:altName w:val="宋体"/>
    <w:panose1 w:val="02010601030101010101"/>
    <w:charset w:val="86"/>
    <w:family w:val="auto"/>
    <w:pitch w:val="variable"/>
    <w:sig w:usb0="00000003"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宋体-方正超大字符集">
    <w:altName w:val="宋体"/>
    <w:charset w:val="86"/>
    <w:family w:val="roman"/>
    <w:pitch w:val="default"/>
  </w:font>
  <w:font w:name="华文行楷">
    <w:altName w:val="微软雅黑"/>
    <w:panose1 w:val="02010800040101010101"/>
    <w:charset w:val="86"/>
    <w:family w:val="auto"/>
    <w:pitch w:val="variable"/>
    <w:sig w:usb0="00000001" w:usb1="080F0000" w:usb2="00000010" w:usb3="00000000" w:csb0="00040000" w:csb1="00000000"/>
  </w:font>
  <w:font w:name="Tw Cen MT">
    <w:altName w:val="Segoe Print"/>
    <w:panose1 w:val="020B0602020104020603"/>
    <w:charset w:val="00"/>
    <w:family w:val="swiss"/>
    <w:pitch w:val="variable"/>
    <w:sig w:usb0="00000007" w:usb1="00000000" w:usb2="00000000" w:usb3="00000000" w:csb0="00000003" w:csb1="00000000"/>
  </w:font>
  <w:font w:name="Cisco-Light">
    <w:altName w:val="Segoe Print"/>
    <w:charset w:val="00"/>
    <w:family w:val="roman"/>
    <w:pitch w:val="default"/>
  </w:font>
  <w:font w:name="Sim Hei">
    <w:altName w:val="Segoe Print"/>
    <w:charset w:val="00"/>
    <w:family w:val="roman"/>
    <w:pitch w:val="default"/>
  </w:font>
  <w:font w:name="AMHEC C+ Univers">
    <w:altName w:val="Arial"/>
    <w:charset w:val="00"/>
    <w:family w:val="roman"/>
    <w:pitch w:val="default"/>
  </w:font>
  <w:font w:name="Sim Sun">
    <w:altName w:val="Segoe Print"/>
    <w:charset w:val="00"/>
    <w:family w:val="roman"/>
    <w:pitch w:val="default"/>
  </w:font>
  <w:font w:name="方正细黑一.">
    <w:altName w:val="黑体"/>
    <w:charset w:val="86"/>
    <w:family w:val="roman"/>
    <w:pitch w:val="default"/>
  </w:font>
  <w:font w:name="Arial Bold">
    <w:altName w:val="Arial"/>
    <w:panose1 w:val="020B0704020202020204"/>
    <w:charset w:val="00"/>
    <w:family w:val="auto"/>
    <w:pitch w:val="default"/>
    <w:sig w:usb0="00000000" w:usb1="00000000" w:usb2="00000000" w:usb3="00000000" w:csb0="00040001" w:csb1="00000000"/>
  </w:font>
  <w:font w:name="创艺简楷体">
    <w:altName w:val="宋体"/>
    <w:charset w:val="86"/>
    <w:family w:val="roman"/>
    <w:pitch w:val="default"/>
  </w:font>
  <w:font w:name="Tms Rmn">
    <w:panose1 w:val="02020603040505020304"/>
    <w:charset w:val="00"/>
    <w:family w:val="roman"/>
    <w:notTrueType/>
    <w:pitch w:val="variable"/>
    <w:sig w:usb0="00000003" w:usb1="00000000" w:usb2="00000000" w:usb3="00000000" w:csb0="00000001" w:csb1="00000000"/>
  </w:font>
  <w:font w:name="New Century Schlbk">
    <w:altName w:val="Times New Roman"/>
    <w:charset w:val="00"/>
    <w:family w:val="roman"/>
    <w:pitch w:val="default"/>
  </w:font>
  <w:font w:name="Yu Gothic">
    <w:panose1 w:val="020B0400000000000000"/>
    <w:charset w:val="80"/>
    <w:family w:val="swiss"/>
    <w:pitch w:val="variable"/>
    <w:sig w:usb0="E00002FF" w:usb1="2AC7FDFF" w:usb2="00000016" w:usb3="00000000" w:csb0="0002009F" w:csb1="00000000"/>
  </w:font>
  <w:font w:name="Heiti SC Light">
    <w:altName w:val="Malgun Gothic Semilight"/>
    <w:charset w:val="80"/>
    <w:family w:val="auto"/>
    <w:pitch w:val="default"/>
    <w:sig w:usb0="00000000" w:usb1="00000000" w:usb2="00000010" w:usb3="00000000" w:csb0="003E0001" w:csb1="00000000"/>
  </w:font>
  <w:font w:name="Myriad Pro">
    <w:altName w:val="Segoe Print"/>
    <w:charset w:val="00"/>
    <w:family w:val="roman"/>
    <w:pitch w:val="default"/>
  </w:font>
  <w:font w:name="ArialMT">
    <w:altName w:val="Arial"/>
    <w:charset w:val="00"/>
    <w:family w:val="roman"/>
    <w:pitch w:val="default"/>
  </w:font>
  <w:font w:name="Wingdings-Regular">
    <w:altName w:val="Wingdings"/>
    <w:charset w:val="00"/>
    <w:family w:val="roman"/>
    <w:pitch w:val="default"/>
  </w:font>
  <w:font w:name="MicrosoftYaHei">
    <w:altName w:val="Cambria"/>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8F7" w:rsidRDefault="00FB38F7">
    <w:pPr>
      <w:pStyle w:val="afffff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8F7" w:rsidRDefault="001D17F0">
    <w:pPr>
      <w:pStyle w:val="afffff4"/>
      <w:pBdr>
        <w:top w:val="thinThickSmallGap" w:sz="24" w:space="1" w:color="auto"/>
      </w:pBdr>
      <w:jc w:val="center"/>
      <w:rPr>
        <w:rFonts w:ascii="宋体" w:eastAsia="宋体" w:hAnsi="宋体"/>
      </w:rPr>
    </w:pPr>
    <w:r>
      <w:rPr>
        <w:rFonts w:ascii="宋体" w:eastAsia="宋体" w:hAnsi="宋体" w:hint="eastAsia"/>
      </w:rPr>
      <w:t xml:space="preserve"> </w:t>
    </w:r>
    <w:r>
      <w:rPr>
        <w:rFonts w:ascii="宋体" w:eastAsia="宋体" w:hAnsi="宋体"/>
      </w:rPr>
      <w:fldChar w:fldCharType="begin"/>
    </w:r>
    <w:r>
      <w:rPr>
        <w:rFonts w:ascii="宋体" w:eastAsia="宋体" w:hAnsi="宋体"/>
      </w:rPr>
      <w:instrText xml:space="preserve"> PAGE </w:instrText>
    </w:r>
    <w:r>
      <w:rPr>
        <w:rFonts w:ascii="宋体" w:eastAsia="宋体" w:hAnsi="宋体"/>
      </w:rPr>
      <w:fldChar w:fldCharType="separate"/>
    </w:r>
    <w:r w:rsidR="00D60E28">
      <w:rPr>
        <w:rFonts w:ascii="宋体" w:eastAsia="宋体" w:hAnsi="宋体"/>
        <w:noProof/>
      </w:rPr>
      <w:t>I</w:t>
    </w:r>
    <w:r>
      <w:rPr>
        <w:rFonts w:ascii="宋体" w:eastAsia="宋体" w:hAnsi="宋体"/>
      </w:rPr>
      <w:fldChar w:fldCharType="end"/>
    </w:r>
    <w:r>
      <w:rPr>
        <w:rFonts w:ascii="宋体" w:eastAsia="宋体" w:hAnsi="宋体" w:hint="eastAsi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8F7" w:rsidRDefault="001D17F0">
    <w:pPr>
      <w:pStyle w:val="afffff4"/>
      <w:pBdr>
        <w:top w:val="thinThickSmallGap" w:sz="24" w:space="1" w:color="auto"/>
      </w:pBdr>
      <w:jc w:val="center"/>
    </w:pPr>
    <w:r>
      <w:rPr>
        <w:rFonts w:hint="eastAsia"/>
      </w:rPr>
      <w:t xml:space="preserve"> </w:t>
    </w:r>
    <w:r>
      <w:fldChar w:fldCharType="begin"/>
    </w:r>
    <w:r>
      <w:instrText xml:space="preserve"> PAGE </w:instrText>
    </w:r>
    <w:r>
      <w:fldChar w:fldCharType="separate"/>
    </w:r>
    <w:r w:rsidR="00D60E28">
      <w:rPr>
        <w:noProof/>
      </w:rPr>
      <w:t>28</w:t>
    </w:r>
    <w:r>
      <w:fldChar w:fldCharType="end"/>
    </w: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17F0" w:rsidRDefault="001D17F0">
      <w:r>
        <w:separator/>
      </w:r>
    </w:p>
  </w:footnote>
  <w:footnote w:type="continuationSeparator" w:id="0">
    <w:p w:rsidR="001D17F0" w:rsidRDefault="001D17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8F7" w:rsidRDefault="00FB38F7">
    <w:pPr>
      <w:pStyle w:val="afffff6"/>
      <w:pBdr>
        <w:bottom w:val="none" w:sz="0" w:space="0" w:color="auto"/>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8F7" w:rsidRDefault="00FB38F7">
    <w:pPr>
      <w:pStyle w:val="afffff6"/>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8F7" w:rsidRDefault="001D17F0">
    <w:pPr>
      <w:pStyle w:val="afffff6"/>
      <w:pBdr>
        <w:bottom w:val="single" w:sz="4" w:space="1" w:color="auto"/>
      </w:pBdr>
      <w:jc w:val="both"/>
    </w:pPr>
    <w:r>
      <w:ptab w:relativeTo="margin" w:alignment="center" w:leader="none"/>
    </w:r>
    <w:r>
      <w:tab/>
    </w:r>
    <w:r>
      <w:rPr>
        <w:rFonts w:hint="eastAsia"/>
      </w:rPr>
      <w:t>客户</w:t>
    </w:r>
    <w:r>
      <w:rPr>
        <w:rFonts w:hint="eastAsia"/>
      </w:rPr>
      <w:t>2</w:t>
    </w:r>
    <w:r>
      <w:t>022-</w:t>
    </w:r>
    <w:proofErr w:type="gramStart"/>
    <w:r>
      <w:t>2023</w:t>
    </w:r>
    <w:r>
      <w:rPr>
        <w:rFonts w:hint="eastAsia"/>
      </w:rPr>
      <w:t>年度重保项目</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789729A"/>
    <w:multiLevelType w:val="singleLevel"/>
    <w:tmpl w:val="C789729A"/>
    <w:lvl w:ilvl="0">
      <w:numFmt w:val="none"/>
      <w:pStyle w:val="28"/>
      <w:lvlText w:val=""/>
      <w:lvlJc w:val="left"/>
      <w:pPr>
        <w:tabs>
          <w:tab w:val="left" w:pos="360"/>
        </w:tabs>
      </w:pPr>
    </w:lvl>
  </w:abstractNum>
  <w:abstractNum w:abstractNumId="1">
    <w:nsid w:val="E0664F08"/>
    <w:multiLevelType w:val="singleLevel"/>
    <w:tmpl w:val="E0664F08"/>
    <w:lvl w:ilvl="0">
      <w:numFmt w:val="none"/>
      <w:pStyle w:val="128"/>
      <w:lvlText w:val=""/>
      <w:lvlJc w:val="left"/>
      <w:pPr>
        <w:tabs>
          <w:tab w:val="left" w:pos="360"/>
        </w:tabs>
      </w:pPr>
    </w:lvl>
  </w:abstractNum>
  <w:abstractNum w:abstractNumId="2">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3">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4">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5">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6">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7">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8">
    <w:nsid w:val="00000006"/>
    <w:multiLevelType w:val="singleLevel"/>
    <w:tmpl w:val="00000006"/>
    <w:lvl w:ilvl="0">
      <w:start w:val="1"/>
      <w:numFmt w:val="decimal"/>
      <w:suff w:val="nothing"/>
      <w:lvlText w:val="（%1）"/>
      <w:lvlJc w:val="left"/>
      <w:rPr>
        <w:rFonts w:cs="Times New Roman"/>
      </w:rPr>
    </w:lvl>
  </w:abstractNum>
  <w:abstractNum w:abstractNumId="9">
    <w:nsid w:val="0000000A"/>
    <w:multiLevelType w:val="multilevel"/>
    <w:tmpl w:val="0000000A"/>
    <w:lvl w:ilvl="0">
      <w:start w:val="1"/>
      <w:numFmt w:val="decimal"/>
      <w:lvlText w:val="%1."/>
      <w:lvlJc w:val="left"/>
      <w:pPr>
        <w:tabs>
          <w:tab w:val="left" w:pos="360"/>
        </w:tabs>
        <w:ind w:left="360" w:hanging="360"/>
      </w:pPr>
      <w:rPr>
        <w:rFonts w:hint="default"/>
      </w:rPr>
    </w:lvl>
    <w:lvl w:ilvl="1">
      <w:start w:val="1"/>
      <w:numFmt w:val="decimal"/>
      <w:lvlText w:val="%2)"/>
      <w:lvlJc w:val="left"/>
      <w:pPr>
        <w:tabs>
          <w:tab w:val="left" w:pos="840"/>
        </w:tabs>
        <w:ind w:left="840" w:hanging="420"/>
      </w:pPr>
      <w:rPr>
        <w:rFonts w:hint="default"/>
      </w:rPr>
    </w:lvl>
    <w:lvl w:ilvl="2">
      <w:start w:val="1"/>
      <w:numFmt w:val="decimal"/>
      <w:lvlText w:val="3.%3"/>
      <w:lvlJc w:val="left"/>
      <w:pPr>
        <w:tabs>
          <w:tab w:val="left" w:pos="0"/>
        </w:tabs>
        <w:ind w:left="454" w:hanging="454"/>
      </w:pPr>
      <w:rPr>
        <w:rFonts w:hint="eastAsia"/>
      </w:rPr>
    </w:lvl>
    <w:lvl w:ilvl="3">
      <w:start w:val="1"/>
      <w:numFmt w:val="decimal"/>
      <w:lvlText w:val="%4)"/>
      <w:lvlJc w:val="left"/>
      <w:pPr>
        <w:tabs>
          <w:tab w:val="left" w:pos="1680"/>
        </w:tabs>
        <w:ind w:left="1680" w:hanging="420"/>
      </w:pPr>
      <w:rPr>
        <w:rFonts w:hint="eastAsia"/>
      </w:rPr>
    </w:lvl>
    <w:lvl w:ilvl="4">
      <w:start w:val="1"/>
      <w:numFmt w:val="decimal"/>
      <w:lvlText w:val="%5）"/>
      <w:lvlJc w:val="left"/>
      <w:pPr>
        <w:tabs>
          <w:tab w:val="left" w:pos="2400"/>
        </w:tabs>
        <w:ind w:left="2400" w:hanging="720"/>
      </w:pPr>
      <w:rPr>
        <w:rFonts w:hint="default"/>
      </w:r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pStyle w:val="Char"/>
      <w:lvlText w:val="%9."/>
      <w:lvlJc w:val="right"/>
      <w:pPr>
        <w:tabs>
          <w:tab w:val="left" w:pos="3780"/>
        </w:tabs>
        <w:ind w:left="3780" w:hanging="420"/>
      </w:pPr>
    </w:lvl>
  </w:abstractNum>
  <w:abstractNum w:abstractNumId="10">
    <w:nsid w:val="00000011"/>
    <w:multiLevelType w:val="multilevel"/>
    <w:tmpl w:val="00000011"/>
    <w:lvl w:ilvl="0">
      <w:start w:val="1"/>
      <w:numFmt w:val="bullet"/>
      <w:lvlText w:val=""/>
      <w:lvlJc w:val="left"/>
      <w:pPr>
        <w:tabs>
          <w:tab w:val="left" w:pos="988"/>
        </w:tabs>
        <w:ind w:left="988" w:hanging="420"/>
      </w:pPr>
      <w:rPr>
        <w:rFonts w:ascii="Wingdings" w:hAnsi="Wingdings" w:hint="default"/>
      </w:rPr>
    </w:lvl>
    <w:lvl w:ilvl="1">
      <w:start w:val="1"/>
      <w:numFmt w:val="bullet"/>
      <w:lvlText w:val=""/>
      <w:lvlJc w:val="left"/>
      <w:pPr>
        <w:tabs>
          <w:tab w:val="left" w:pos="1200"/>
        </w:tabs>
        <w:ind w:left="1200" w:hanging="420"/>
      </w:pPr>
      <w:rPr>
        <w:rFonts w:ascii="Wingdings" w:hAnsi="Wingdings" w:hint="default"/>
      </w:rPr>
    </w:lvl>
    <w:lvl w:ilvl="2">
      <w:start w:val="1"/>
      <w:numFmt w:val="bullet"/>
      <w:lvlText w:val=""/>
      <w:lvlJc w:val="left"/>
      <w:pPr>
        <w:tabs>
          <w:tab w:val="left" w:pos="1620"/>
        </w:tabs>
        <w:ind w:left="1620" w:hanging="420"/>
      </w:pPr>
      <w:rPr>
        <w:rFonts w:ascii="Wingdings" w:hAnsi="Wingdings" w:hint="default"/>
      </w:rPr>
    </w:lvl>
    <w:lvl w:ilvl="3">
      <w:start w:val="1"/>
      <w:numFmt w:val="bullet"/>
      <w:lvlText w:val=""/>
      <w:lvlJc w:val="left"/>
      <w:pPr>
        <w:tabs>
          <w:tab w:val="left" w:pos="2040"/>
        </w:tabs>
        <w:ind w:left="2040" w:hanging="420"/>
      </w:pPr>
      <w:rPr>
        <w:rFonts w:ascii="Wingdings" w:hAnsi="Wingdings" w:hint="default"/>
      </w:rPr>
    </w:lvl>
    <w:lvl w:ilvl="4">
      <w:start w:val="1"/>
      <w:numFmt w:val="bullet"/>
      <w:lvlText w:val=""/>
      <w:lvlJc w:val="left"/>
      <w:pPr>
        <w:tabs>
          <w:tab w:val="left" w:pos="2460"/>
        </w:tabs>
        <w:ind w:left="2460" w:hanging="420"/>
      </w:pPr>
      <w:rPr>
        <w:rFonts w:ascii="Wingdings" w:hAnsi="Wingdings" w:hint="default"/>
      </w:rPr>
    </w:lvl>
    <w:lvl w:ilvl="5">
      <w:start w:val="1"/>
      <w:numFmt w:val="bullet"/>
      <w:lvlText w:val=""/>
      <w:lvlJc w:val="left"/>
      <w:pPr>
        <w:tabs>
          <w:tab w:val="left" w:pos="2880"/>
        </w:tabs>
        <w:ind w:left="2880" w:hanging="420"/>
      </w:pPr>
      <w:rPr>
        <w:rFonts w:ascii="Wingdings" w:hAnsi="Wingdings" w:hint="default"/>
      </w:rPr>
    </w:lvl>
    <w:lvl w:ilvl="6">
      <w:start w:val="1"/>
      <w:numFmt w:val="bullet"/>
      <w:lvlText w:val=""/>
      <w:lvlJc w:val="left"/>
      <w:pPr>
        <w:tabs>
          <w:tab w:val="left" w:pos="3300"/>
        </w:tabs>
        <w:ind w:left="3300" w:hanging="420"/>
      </w:pPr>
      <w:rPr>
        <w:rFonts w:ascii="Wingdings" w:hAnsi="Wingdings" w:hint="default"/>
      </w:rPr>
    </w:lvl>
    <w:lvl w:ilvl="7">
      <w:start w:val="1"/>
      <w:numFmt w:val="bullet"/>
      <w:lvlText w:val=""/>
      <w:lvlJc w:val="left"/>
      <w:pPr>
        <w:tabs>
          <w:tab w:val="left" w:pos="3720"/>
        </w:tabs>
        <w:ind w:left="3720" w:hanging="420"/>
      </w:pPr>
      <w:rPr>
        <w:rFonts w:ascii="Wingdings" w:hAnsi="Wingdings" w:hint="default"/>
      </w:rPr>
    </w:lvl>
    <w:lvl w:ilvl="8">
      <w:start w:val="1"/>
      <w:numFmt w:val="bullet"/>
      <w:lvlText w:val=""/>
      <w:lvlJc w:val="left"/>
      <w:pPr>
        <w:tabs>
          <w:tab w:val="left" w:pos="4140"/>
        </w:tabs>
        <w:ind w:left="4140" w:hanging="420"/>
      </w:pPr>
      <w:rPr>
        <w:rFonts w:ascii="Wingdings" w:hAnsi="Wingdings" w:hint="default"/>
      </w:rPr>
    </w:lvl>
  </w:abstractNum>
  <w:abstractNum w:abstractNumId="11">
    <w:nsid w:val="00000014"/>
    <w:multiLevelType w:val="multilevel"/>
    <w:tmpl w:val="00000014"/>
    <w:lvl w:ilvl="0">
      <w:start w:val="1"/>
      <w:numFmt w:val="none"/>
      <w:pStyle w:val="Bulleted"/>
      <w:lvlText w:val="表"/>
      <w:lvlJc w:val="left"/>
      <w:pPr>
        <w:tabs>
          <w:tab w:val="left" w:pos="360"/>
        </w:tabs>
        <w:ind w:left="0" w:firstLine="0"/>
      </w:pPr>
      <w:rPr>
        <w:rFonts w:ascii="黑体" w:eastAsia="黑体" w:hint="eastAsia"/>
        <w:b w:val="0"/>
        <w:i w:val="0"/>
        <w:sz w:val="21"/>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nsid w:val="0000001B"/>
    <w:multiLevelType w:val="multilevel"/>
    <w:tmpl w:val="0000001B"/>
    <w:lvl w:ilvl="0">
      <w:start w:val="1"/>
      <w:numFmt w:val="bullet"/>
      <w:pStyle w:val="1--"/>
      <w:lvlText w:val=""/>
      <w:lvlJc w:val="left"/>
      <w:pPr>
        <w:ind w:left="420" w:hanging="420"/>
      </w:pPr>
      <w:rPr>
        <w:rFonts w:ascii="Wingdings" w:hAnsi="Wingdings" w:hint="default"/>
      </w:rPr>
    </w:lvl>
    <w:lvl w:ilvl="1">
      <w:start w:val="1"/>
      <w:numFmt w:val="bullet"/>
      <w:pStyle w:val="1--0"/>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0000001C"/>
    <w:multiLevelType w:val="singleLevel"/>
    <w:tmpl w:val="0000001C"/>
    <w:lvl w:ilvl="0">
      <w:start w:val="1"/>
      <w:numFmt w:val="chineseCounting"/>
      <w:pStyle w:val="NumberedHeadingStyleB2"/>
      <w:suff w:val="nothing"/>
      <w:lvlText w:val="（%1）"/>
      <w:lvlJc w:val="left"/>
      <w:pPr>
        <w:ind w:left="0" w:firstLine="420"/>
      </w:pPr>
      <w:rPr>
        <w:rFonts w:hint="eastAsia"/>
      </w:rPr>
    </w:lvl>
  </w:abstractNum>
  <w:abstractNum w:abstractNumId="14">
    <w:nsid w:val="00000026"/>
    <w:multiLevelType w:val="multilevel"/>
    <w:tmpl w:val="00000026"/>
    <w:lvl w:ilvl="0">
      <w:start w:val="1"/>
      <w:numFmt w:val="bullet"/>
      <w:lvlText w:val=""/>
      <w:lvlJc w:val="left"/>
      <w:pPr>
        <w:tabs>
          <w:tab w:val="left" w:pos="960"/>
        </w:tabs>
        <w:ind w:left="960" w:hanging="420"/>
      </w:pPr>
      <w:rPr>
        <w:rFonts w:ascii="Wingdings" w:hAnsi="Wingdings" w:hint="default"/>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abstractNum w:abstractNumId="15">
    <w:nsid w:val="00000027"/>
    <w:multiLevelType w:val="multilevel"/>
    <w:tmpl w:val="00000027"/>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6">
    <w:nsid w:val="010122AB"/>
    <w:multiLevelType w:val="multilevel"/>
    <w:tmpl w:val="010122AB"/>
    <w:lvl w:ilvl="0">
      <w:start w:val="1"/>
      <w:numFmt w:val="bullet"/>
      <w:pStyle w:val="ListBullet2"/>
      <w:lvlText w:val="o"/>
      <w:lvlJc w:val="left"/>
      <w:pPr>
        <w:tabs>
          <w:tab w:val="left" w:pos="720"/>
        </w:tabs>
        <w:ind w:left="720" w:hanging="360"/>
      </w:pPr>
      <w:rPr>
        <w:rFonts w:ascii="Courier New" w:hAnsi="Courier New"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nsid w:val="01AD735D"/>
    <w:multiLevelType w:val="singleLevel"/>
    <w:tmpl w:val="01AD735D"/>
    <w:lvl w:ilvl="0">
      <w:start w:val="1"/>
      <w:numFmt w:val="decimal"/>
      <w:pStyle w:val="1"/>
      <w:lvlText w:val="%1、"/>
      <w:lvlJc w:val="left"/>
      <w:pPr>
        <w:tabs>
          <w:tab w:val="left" w:pos="360"/>
        </w:tabs>
        <w:ind w:left="360" w:hanging="360"/>
      </w:pPr>
      <w:rPr>
        <w:rFonts w:hint="eastAsia"/>
      </w:rPr>
    </w:lvl>
  </w:abstractNum>
  <w:abstractNum w:abstractNumId="18">
    <w:nsid w:val="01EE354D"/>
    <w:multiLevelType w:val="multilevel"/>
    <w:tmpl w:val="01EE354D"/>
    <w:lvl w:ilvl="0">
      <w:start w:val="1"/>
      <w:numFmt w:val="decimal"/>
      <w:pStyle w:val="a"/>
      <w:lvlText w:val="%1."/>
      <w:lvlJc w:val="left"/>
      <w:pPr>
        <w:ind w:left="420" w:hanging="420"/>
      </w:pPr>
      <w:rPr>
        <w:rFonts w:hint="eastAsia"/>
      </w:rPr>
    </w:lvl>
    <w:lvl w:ilvl="1">
      <w:start w:val="1"/>
      <w:numFmt w:val="lowerLetter"/>
      <w:pStyle w:val="a0"/>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nsid w:val="02620E1C"/>
    <w:multiLevelType w:val="multilevel"/>
    <w:tmpl w:val="02620E1C"/>
    <w:lvl w:ilvl="0">
      <w:start w:val="1"/>
      <w:numFmt w:val="decimal"/>
      <w:pStyle w:val="07442"/>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nsid w:val="03C30BB9"/>
    <w:multiLevelType w:val="multilevel"/>
    <w:tmpl w:val="03C30BB9"/>
    <w:lvl w:ilvl="0">
      <w:start w:val="1"/>
      <w:numFmt w:val="decimal"/>
      <w:lvlText w:val="图%1"/>
      <w:lvlJc w:val="center"/>
      <w:pPr>
        <w:ind w:left="480" w:hanging="480"/>
      </w:pPr>
      <w:rPr>
        <w:rFonts w:hint="default"/>
      </w:rPr>
    </w:lvl>
    <w:lvl w:ilvl="1">
      <w:start w:val="1"/>
      <w:numFmt w:val="ideographTraditional"/>
      <w:pStyle w:val="21"/>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1">
    <w:nsid w:val="040A15CD"/>
    <w:multiLevelType w:val="multilevel"/>
    <w:tmpl w:val="040A15CD"/>
    <w:lvl w:ilvl="0">
      <w:start w:val="1"/>
      <w:numFmt w:val="none"/>
      <w:suff w:val="nothing"/>
      <w:lvlText w:val="　"/>
      <w:lvlJc w:val="left"/>
      <w:pPr>
        <w:ind w:left="0" w:firstLine="0"/>
      </w:pPr>
      <w:rPr>
        <w:rFonts w:ascii="黑体" w:eastAsia="黑体" w:hAnsi="Times New Roman" w:hint="eastAsia"/>
        <w:b w:val="0"/>
        <w:i w:val="0"/>
        <w:sz w:val="21"/>
      </w:rPr>
    </w:lvl>
    <w:lvl w:ilvl="1">
      <w:start w:val="1"/>
      <w:numFmt w:val="decimal"/>
      <w:isLgl/>
      <w:suff w:val="nothing"/>
      <w:lvlText w:val="%2　"/>
      <w:lvlJc w:val="left"/>
      <w:pPr>
        <w:ind w:left="0" w:firstLine="0"/>
      </w:pPr>
      <w:rPr>
        <w:rFonts w:ascii="黑体" w:eastAsia="黑体" w:hAnsi="Times New Roman" w:hint="eastAsia"/>
        <w:b w:val="0"/>
        <w:i w:val="0"/>
        <w:snapToGrid/>
        <w:spacing w:val="0"/>
        <w:w w:val="100"/>
        <w:kern w:val="21"/>
        <w:sz w:val="21"/>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pStyle w:val="a5"/>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22">
    <w:nsid w:val="04392A27"/>
    <w:multiLevelType w:val="multilevel"/>
    <w:tmpl w:val="04392A27"/>
    <w:lvl w:ilvl="0">
      <w:start w:val="1"/>
      <w:numFmt w:val="decimal"/>
      <w:pStyle w:val="a6"/>
      <w:lvlText w:val="%1)"/>
      <w:lvlJc w:val="left"/>
      <w:pPr>
        <w:tabs>
          <w:tab w:val="left" w:pos="1199"/>
        </w:tabs>
        <w:ind w:left="1140" w:hanging="301"/>
      </w:pPr>
      <w:rPr>
        <w:rFonts w:hint="eastAsia"/>
      </w:rPr>
    </w:lvl>
    <w:lvl w:ilvl="1">
      <w:start w:val="1"/>
      <w:numFmt w:val="decimal"/>
      <w:lvlText w:val="%2）"/>
      <w:lvlJc w:val="left"/>
      <w:pPr>
        <w:tabs>
          <w:tab w:val="left" w:pos="1200"/>
        </w:tabs>
        <w:ind w:left="1200" w:hanging="360"/>
      </w:pPr>
      <w:rPr>
        <w:rFonts w:hint="default"/>
      </w:r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3">
    <w:nsid w:val="04561453"/>
    <w:multiLevelType w:val="multilevel"/>
    <w:tmpl w:val="04561453"/>
    <w:lvl w:ilvl="0">
      <w:start w:val="1"/>
      <w:numFmt w:val="bullet"/>
      <w:pStyle w:val="TableCaptionChar"/>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4">
    <w:nsid w:val="04F37DF6"/>
    <w:multiLevelType w:val="multilevel"/>
    <w:tmpl w:val="04F37DF6"/>
    <w:lvl w:ilvl="0">
      <w:start w:val="1"/>
      <w:numFmt w:val="bullet"/>
      <w:lvlText w:val=""/>
      <w:lvlJc w:val="left"/>
      <w:pPr>
        <w:tabs>
          <w:tab w:val="left" w:pos="720"/>
        </w:tabs>
        <w:ind w:left="720" w:hanging="360"/>
      </w:pPr>
      <w:rPr>
        <w:rFonts w:ascii="Symbol" w:hAnsi="Symbol" w:hint="default"/>
        <w:sz w:val="20"/>
      </w:rPr>
    </w:lvl>
    <w:lvl w:ilvl="1">
      <w:start w:val="1"/>
      <w:numFmt w:val="bullet"/>
      <w:pStyle w:val="FCHBid1"/>
      <w:lvlText w:val=""/>
      <w:lvlJc w:val="left"/>
      <w:pPr>
        <w:tabs>
          <w:tab w:val="left" w:pos="1181"/>
        </w:tabs>
        <w:ind w:left="1181" w:hanging="101"/>
      </w:pPr>
      <w:rPr>
        <w:rFonts w:ascii="Symbol" w:hAnsi="Symbol"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nsid w:val="05357E8B"/>
    <w:multiLevelType w:val="multilevel"/>
    <w:tmpl w:val="05357E8B"/>
    <w:lvl w:ilvl="0">
      <w:start w:val="1"/>
      <w:numFmt w:val="bullet"/>
      <w:pStyle w:val="a7"/>
      <w:lvlText w:val=""/>
      <w:lvlJc w:val="left"/>
      <w:pPr>
        <w:ind w:left="420" w:hanging="420"/>
      </w:pPr>
      <w:rPr>
        <w:rFonts w:ascii="Wingdings" w:hAnsi="Wingdings" w:hint="default"/>
      </w:rPr>
    </w:lvl>
    <w:lvl w:ilvl="1">
      <w:start w:val="1"/>
      <w:numFmt w:val="bullet"/>
      <w:pStyle w:val="a8"/>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pStyle w:val="5nbm"/>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nsid w:val="0642371A"/>
    <w:multiLevelType w:val="multilevel"/>
    <w:tmpl w:val="0642371A"/>
    <w:lvl w:ilvl="0">
      <w:start w:val="1"/>
      <w:numFmt w:val="bullet"/>
      <w:pStyle w:val="32"/>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7">
    <w:nsid w:val="06592643"/>
    <w:multiLevelType w:val="multilevel"/>
    <w:tmpl w:val="06592643"/>
    <w:lvl w:ilvl="0">
      <w:start w:val="1"/>
      <w:numFmt w:val="bullet"/>
      <w:pStyle w:val="a9"/>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8">
    <w:nsid w:val="06CC73BC"/>
    <w:multiLevelType w:val="multilevel"/>
    <w:tmpl w:val="06CC73BC"/>
    <w:lvl w:ilvl="0">
      <w:start w:val="1"/>
      <w:numFmt w:val="decimal"/>
      <w:pStyle w:val="120502"/>
      <w:lvlText w:val="%1."/>
      <w:lvlJc w:val="left"/>
      <w:pPr>
        <w:tabs>
          <w:tab w:val="left" w:pos="1407"/>
        </w:tabs>
        <w:ind w:left="1407" w:hanging="425"/>
      </w:pPr>
      <w:rPr>
        <w:rFonts w:hint="eastAsia"/>
      </w:rPr>
    </w:lvl>
    <w:lvl w:ilvl="1">
      <w:start w:val="1"/>
      <w:numFmt w:val="decimal"/>
      <w:lvlText w:val="%1.%2."/>
      <w:lvlJc w:val="left"/>
      <w:pPr>
        <w:tabs>
          <w:tab w:val="left" w:pos="1549"/>
        </w:tabs>
        <w:ind w:left="1549" w:hanging="567"/>
      </w:pPr>
      <w:rPr>
        <w:rFonts w:hint="eastAsia"/>
      </w:rPr>
    </w:lvl>
    <w:lvl w:ilvl="2">
      <w:start w:val="1"/>
      <w:numFmt w:val="decimal"/>
      <w:lvlText w:val="%1.%2.%3."/>
      <w:lvlJc w:val="left"/>
      <w:pPr>
        <w:tabs>
          <w:tab w:val="left" w:pos="1691"/>
        </w:tabs>
        <w:ind w:left="1691" w:hanging="709"/>
      </w:pPr>
      <w:rPr>
        <w:rFonts w:hint="eastAsia"/>
      </w:rPr>
    </w:lvl>
    <w:lvl w:ilvl="3">
      <w:start w:val="1"/>
      <w:numFmt w:val="decimal"/>
      <w:lvlText w:val="%1.%2.%3.%4."/>
      <w:lvlJc w:val="left"/>
      <w:pPr>
        <w:tabs>
          <w:tab w:val="left" w:pos="1833"/>
        </w:tabs>
        <w:ind w:left="1833" w:hanging="851"/>
      </w:pPr>
      <w:rPr>
        <w:rFonts w:hint="eastAsia"/>
      </w:rPr>
    </w:lvl>
    <w:lvl w:ilvl="4">
      <w:start w:val="1"/>
      <w:numFmt w:val="decimal"/>
      <w:pStyle w:val="52"/>
      <w:lvlText w:val="%1.%2.%3.%4.%5."/>
      <w:lvlJc w:val="left"/>
      <w:pPr>
        <w:tabs>
          <w:tab w:val="left" w:pos="1974"/>
        </w:tabs>
        <w:ind w:left="1974" w:hanging="992"/>
      </w:pPr>
      <w:rPr>
        <w:rFonts w:hint="eastAsia"/>
      </w:rPr>
    </w:lvl>
    <w:lvl w:ilvl="5">
      <w:start w:val="1"/>
      <w:numFmt w:val="decimal"/>
      <w:lvlText w:val="%1.%2.%3.%4.%5.%6."/>
      <w:lvlJc w:val="left"/>
      <w:pPr>
        <w:tabs>
          <w:tab w:val="left" w:pos="2116"/>
        </w:tabs>
        <w:ind w:left="2116" w:hanging="1134"/>
      </w:pPr>
      <w:rPr>
        <w:rFonts w:hint="eastAsia"/>
      </w:rPr>
    </w:lvl>
    <w:lvl w:ilvl="6">
      <w:start w:val="1"/>
      <w:numFmt w:val="decimal"/>
      <w:lvlText w:val="%1.%2.%3.%4.%5.%6.%7."/>
      <w:lvlJc w:val="left"/>
      <w:pPr>
        <w:tabs>
          <w:tab w:val="left" w:pos="2258"/>
        </w:tabs>
        <w:ind w:left="2258" w:hanging="1276"/>
      </w:pPr>
      <w:rPr>
        <w:rFonts w:hint="eastAsia"/>
      </w:rPr>
    </w:lvl>
    <w:lvl w:ilvl="7">
      <w:start w:val="1"/>
      <w:numFmt w:val="decimal"/>
      <w:lvlText w:val="%1.%2.%3.%4.%5.%6.%7.%8."/>
      <w:lvlJc w:val="left"/>
      <w:pPr>
        <w:tabs>
          <w:tab w:val="left" w:pos="2400"/>
        </w:tabs>
        <w:ind w:left="2400" w:hanging="1418"/>
      </w:pPr>
      <w:rPr>
        <w:rFonts w:hint="eastAsia"/>
      </w:rPr>
    </w:lvl>
    <w:lvl w:ilvl="8">
      <w:start w:val="1"/>
      <w:numFmt w:val="decimal"/>
      <w:lvlText w:val="%1.%2.%3.%4.%5.%6.%7.%8.%9."/>
      <w:lvlJc w:val="left"/>
      <w:pPr>
        <w:tabs>
          <w:tab w:val="left" w:pos="2541"/>
        </w:tabs>
        <w:ind w:left="2541" w:hanging="1559"/>
      </w:pPr>
      <w:rPr>
        <w:rFonts w:hint="eastAsia"/>
      </w:rPr>
    </w:lvl>
  </w:abstractNum>
  <w:abstractNum w:abstractNumId="29">
    <w:nsid w:val="076C6B68"/>
    <w:multiLevelType w:val="multilevel"/>
    <w:tmpl w:val="076C6B68"/>
    <w:lvl w:ilvl="0">
      <w:start w:val="1"/>
      <w:numFmt w:val="bullet"/>
      <w:pStyle w:val="FCHBid"/>
      <w:lvlText w:val=""/>
      <w:lvlJc w:val="left"/>
      <w:pPr>
        <w:tabs>
          <w:tab w:val="left" w:pos="620"/>
        </w:tabs>
        <w:ind w:left="620" w:hanging="420"/>
      </w:pPr>
      <w:rPr>
        <w:rFonts w:ascii="Wingdings" w:hAnsi="Wingdings" w:hint="default"/>
      </w:rPr>
    </w:lvl>
    <w:lvl w:ilvl="1">
      <w:start w:val="1"/>
      <w:numFmt w:val="decimal"/>
      <w:lvlText w:val="%2)"/>
      <w:lvlJc w:val="left"/>
      <w:pPr>
        <w:tabs>
          <w:tab w:val="left" w:pos="1260"/>
        </w:tabs>
        <w:ind w:left="1260" w:hanging="420"/>
      </w:pPr>
      <w:rPr>
        <w:rFonts w:hint="default"/>
      </w:rPr>
    </w:lvl>
    <w:lvl w:ilvl="2">
      <w:start w:val="1"/>
      <w:numFmt w:val="japaneseCounting"/>
      <w:lvlText w:val="%3、"/>
      <w:lvlJc w:val="left"/>
      <w:pPr>
        <w:tabs>
          <w:tab w:val="left" w:pos="1680"/>
        </w:tabs>
        <w:ind w:left="1680" w:hanging="420"/>
      </w:pPr>
      <w:rPr>
        <w:rFont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30">
    <w:nsid w:val="07725AD4"/>
    <w:multiLevelType w:val="multilevel"/>
    <w:tmpl w:val="07725AD4"/>
    <w:lvl w:ilvl="0">
      <w:start w:val="1"/>
      <w:numFmt w:val="decimal"/>
      <w:pStyle w:val="aa"/>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08420E23"/>
    <w:multiLevelType w:val="multilevel"/>
    <w:tmpl w:val="08420E23"/>
    <w:lvl w:ilvl="0">
      <w:start w:val="1"/>
      <w:numFmt w:val="decimal"/>
      <w:pStyle w:val="Req"/>
      <w:lvlText w:val="%1)"/>
      <w:lvlJc w:val="left"/>
      <w:pPr>
        <w:tabs>
          <w:tab w:val="left" w:pos="360"/>
        </w:tabs>
        <w:ind w:left="0" w:firstLine="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2">
    <w:nsid w:val="0A2B3DD9"/>
    <w:multiLevelType w:val="multilevel"/>
    <w:tmpl w:val="0A2B3DD9"/>
    <w:lvl w:ilvl="0">
      <w:start w:val="1"/>
      <w:numFmt w:val="decimal"/>
      <w:pStyle w:val="CommandorProgramCod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0A6A2384"/>
    <w:multiLevelType w:val="multilevel"/>
    <w:tmpl w:val="0A6A2384"/>
    <w:lvl w:ilvl="0">
      <w:start w:val="1"/>
      <w:numFmt w:val="chineseCountingThousand"/>
      <w:lvlText w:val="(%1)"/>
      <w:lvlJc w:val="left"/>
      <w:pPr>
        <w:tabs>
          <w:tab w:val="left" w:pos="960"/>
        </w:tabs>
        <w:ind w:left="960" w:hanging="420"/>
      </w:pPr>
      <w:rPr>
        <w:rFonts w:ascii="宋体" w:eastAsia="宋体" w:hAnsi="宋体" w:hint="default"/>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abstractNum w:abstractNumId="34">
    <w:nsid w:val="0AE367E9"/>
    <w:multiLevelType w:val="multilevel"/>
    <w:tmpl w:val="0AE367E9"/>
    <w:lvl w:ilvl="0">
      <w:start w:val="1"/>
      <w:numFmt w:val="none"/>
      <w:pStyle w:val="ab"/>
      <w:lvlText w:val="%1示例"/>
      <w:lvlJc w:val="left"/>
      <w:pPr>
        <w:tabs>
          <w:tab w:val="left" w:pos="1120"/>
        </w:tabs>
        <w:ind w:left="0" w:firstLine="400"/>
      </w:pPr>
      <w:rPr>
        <w:rFonts w:ascii="宋体" w:eastAsia="宋体" w:hint="eastAsia"/>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5">
    <w:nsid w:val="0B6B456F"/>
    <w:multiLevelType w:val="multilevel"/>
    <w:tmpl w:val="0B6B456F"/>
    <w:lvl w:ilvl="0">
      <w:start w:val="1"/>
      <w:numFmt w:val="decimal"/>
      <w:lvlText w:val="%1)"/>
      <w:lvlJc w:val="left"/>
      <w:pPr>
        <w:tabs>
          <w:tab w:val="left" w:pos="900"/>
        </w:tabs>
        <w:ind w:left="900" w:hanging="420"/>
      </w:pPr>
    </w:lvl>
    <w:lvl w:ilvl="1">
      <w:start w:val="1"/>
      <w:numFmt w:val="bullet"/>
      <w:pStyle w:val="00"/>
      <w:lvlText w:val=""/>
      <w:lvlJc w:val="left"/>
      <w:pPr>
        <w:tabs>
          <w:tab w:val="left" w:pos="1320"/>
        </w:tabs>
        <w:ind w:left="1320" w:hanging="420"/>
      </w:pPr>
      <w:rPr>
        <w:rFonts w:ascii="Wingdings" w:hAnsi="Wingdings" w:hint="default"/>
        <w:color w:val="auto"/>
        <w:sz w:val="24"/>
        <w:szCs w:val="24"/>
      </w:r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36">
    <w:nsid w:val="0C6240C5"/>
    <w:multiLevelType w:val="multilevel"/>
    <w:tmpl w:val="0C6240C5"/>
    <w:lvl w:ilvl="0">
      <w:start w:val="1"/>
      <w:numFmt w:val="bullet"/>
      <w:lvlText w:val=""/>
      <w:lvlJc w:val="left"/>
      <w:pPr>
        <w:ind w:left="780" w:hanging="420"/>
      </w:pPr>
      <w:rPr>
        <w:rFonts w:ascii="Wingdings" w:hAnsi="Wingding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37">
    <w:nsid w:val="0CBB054E"/>
    <w:multiLevelType w:val="multilevel"/>
    <w:tmpl w:val="0CBB054E"/>
    <w:lvl w:ilvl="0">
      <w:start w:val="1"/>
      <w:numFmt w:val="decimal"/>
      <w:lvlText w:val="%1、"/>
      <w:legacy w:legacy="1" w:legacySpace="0" w:legacyIndent="330"/>
      <w:lvlJc w:val="left"/>
      <w:pPr>
        <w:ind w:left="330" w:hanging="330"/>
      </w:pPr>
      <w:rPr>
        <w:rFonts w:ascii="Times New Roman" w:hAnsi="Times New Roman" w:hint="default"/>
        <w:b w:val="0"/>
        <w:i w:val="0"/>
        <w:sz w:val="21"/>
        <w:u w:val="none"/>
      </w:rPr>
    </w:lvl>
    <w:lvl w:ilvl="1">
      <w:start w:val="1"/>
      <w:numFmt w:val="lowerLetter"/>
      <w:pStyle w:val="CharCharChar3"/>
      <w:lvlText w:val="%2)"/>
      <w:lvlJc w:val="left"/>
      <w:pPr>
        <w:tabs>
          <w:tab w:val="left" w:pos="1155"/>
        </w:tabs>
        <w:ind w:left="1155" w:hanging="420"/>
      </w:pPr>
    </w:lvl>
    <w:lvl w:ilvl="2">
      <w:start w:val="1"/>
      <w:numFmt w:val="lowerRoman"/>
      <w:lvlText w:val="%3."/>
      <w:lvlJc w:val="right"/>
      <w:pPr>
        <w:tabs>
          <w:tab w:val="left" w:pos="1575"/>
        </w:tabs>
        <w:ind w:left="1575" w:hanging="420"/>
      </w:pPr>
    </w:lvl>
    <w:lvl w:ilvl="3">
      <w:start w:val="1"/>
      <w:numFmt w:val="decimal"/>
      <w:lvlText w:val="%4."/>
      <w:lvlJc w:val="left"/>
      <w:pPr>
        <w:tabs>
          <w:tab w:val="left" w:pos="1995"/>
        </w:tabs>
        <w:ind w:left="1995" w:hanging="420"/>
      </w:pPr>
    </w:lvl>
    <w:lvl w:ilvl="4">
      <w:start w:val="1"/>
      <w:numFmt w:val="lowerLetter"/>
      <w:lvlText w:val="%5)"/>
      <w:lvlJc w:val="left"/>
      <w:pPr>
        <w:tabs>
          <w:tab w:val="left" w:pos="2415"/>
        </w:tabs>
        <w:ind w:left="2415" w:hanging="420"/>
      </w:pPr>
    </w:lvl>
    <w:lvl w:ilvl="5">
      <w:start w:val="1"/>
      <w:numFmt w:val="lowerRoman"/>
      <w:lvlText w:val="%6."/>
      <w:lvlJc w:val="right"/>
      <w:pPr>
        <w:tabs>
          <w:tab w:val="left" w:pos="2835"/>
        </w:tabs>
        <w:ind w:left="2835" w:hanging="420"/>
      </w:pPr>
    </w:lvl>
    <w:lvl w:ilvl="6">
      <w:start w:val="1"/>
      <w:numFmt w:val="decimal"/>
      <w:lvlText w:val="%7."/>
      <w:lvlJc w:val="left"/>
      <w:pPr>
        <w:tabs>
          <w:tab w:val="left" w:pos="3255"/>
        </w:tabs>
        <w:ind w:left="3255" w:hanging="420"/>
      </w:pPr>
    </w:lvl>
    <w:lvl w:ilvl="7">
      <w:start w:val="1"/>
      <w:numFmt w:val="lowerLetter"/>
      <w:lvlText w:val="%8)"/>
      <w:lvlJc w:val="left"/>
      <w:pPr>
        <w:tabs>
          <w:tab w:val="left" w:pos="3675"/>
        </w:tabs>
        <w:ind w:left="3675" w:hanging="420"/>
      </w:pPr>
    </w:lvl>
    <w:lvl w:ilvl="8">
      <w:start w:val="1"/>
      <w:numFmt w:val="lowerRoman"/>
      <w:lvlText w:val="%9."/>
      <w:lvlJc w:val="right"/>
      <w:pPr>
        <w:tabs>
          <w:tab w:val="left" w:pos="4095"/>
        </w:tabs>
        <w:ind w:left="4095" w:hanging="420"/>
      </w:pPr>
    </w:lvl>
  </w:abstractNum>
  <w:abstractNum w:abstractNumId="38">
    <w:nsid w:val="0CE85742"/>
    <w:multiLevelType w:val="multilevel"/>
    <w:tmpl w:val="0CE85742"/>
    <w:lvl w:ilvl="0">
      <w:start w:val="1"/>
      <w:numFmt w:val="decimal"/>
      <w:pStyle w:val="Fig"/>
      <w:lvlText w:val="图%1 "/>
      <w:lvlJc w:val="left"/>
      <w:pPr>
        <w:tabs>
          <w:tab w:val="left" w:pos="4320"/>
        </w:tabs>
      </w:pPr>
      <w:rPr>
        <w:rFonts w:hint="eastAsia"/>
      </w:rPr>
    </w:lvl>
    <w:lvl w:ilvl="1">
      <w:start w:val="1"/>
      <w:numFmt w:val="decimal"/>
      <w:lvlText w:val="图%1.%2"/>
      <w:lvlJc w:val="left"/>
      <w:pPr>
        <w:tabs>
          <w:tab w:val="left" w:pos="720"/>
        </w:tabs>
      </w:pPr>
      <w:rPr>
        <w:rFonts w:hint="eastAsia"/>
      </w:rPr>
    </w:lvl>
    <w:lvl w:ilvl="2">
      <w:start w:val="1"/>
      <w:numFmt w:val="decimal"/>
      <w:lvlText w:val="%1.%2.%3"/>
      <w:lvlJc w:val="left"/>
      <w:pPr>
        <w:tabs>
          <w:tab w:val="left" w:pos="720"/>
        </w:tabs>
      </w:pPr>
      <w:rPr>
        <w:rFonts w:hint="eastAsia"/>
      </w:rPr>
    </w:lvl>
    <w:lvl w:ilvl="3">
      <w:start w:val="1"/>
      <w:numFmt w:val="decimal"/>
      <w:lvlText w:val="%1.%2.%3.%4"/>
      <w:lvlJc w:val="left"/>
      <w:pPr>
        <w:tabs>
          <w:tab w:val="left" w:pos="1080"/>
        </w:tabs>
      </w:pPr>
      <w:rPr>
        <w:rFonts w:hint="eastAsia"/>
      </w:rPr>
    </w:lvl>
    <w:lvl w:ilvl="4">
      <w:start w:val="1"/>
      <w:numFmt w:val="decimal"/>
      <w:lvlText w:val="%1.%2.%3.%4.%5"/>
      <w:lvlJc w:val="left"/>
      <w:pPr>
        <w:tabs>
          <w:tab w:val="left" w:pos="1490"/>
        </w:tabs>
        <w:ind w:left="1490" w:hanging="1008"/>
      </w:pPr>
      <w:rPr>
        <w:rFonts w:hint="eastAsia"/>
      </w:rPr>
    </w:lvl>
    <w:lvl w:ilvl="5">
      <w:start w:val="1"/>
      <w:numFmt w:val="decimal"/>
      <w:lvlText w:val="%1.%2.%3.%4.%5.%6"/>
      <w:lvlJc w:val="left"/>
      <w:pPr>
        <w:tabs>
          <w:tab w:val="left" w:pos="1634"/>
        </w:tabs>
        <w:ind w:left="1634" w:hanging="1152"/>
      </w:pPr>
      <w:rPr>
        <w:rFonts w:hint="eastAsia"/>
      </w:rPr>
    </w:lvl>
    <w:lvl w:ilvl="6">
      <w:start w:val="1"/>
      <w:numFmt w:val="decimal"/>
      <w:lvlText w:val="%1.%2.%3.%4.%5.%6.%7"/>
      <w:lvlJc w:val="left"/>
      <w:pPr>
        <w:tabs>
          <w:tab w:val="left" w:pos="1778"/>
        </w:tabs>
        <w:ind w:left="1778" w:hanging="1296"/>
      </w:pPr>
      <w:rPr>
        <w:rFonts w:hint="eastAsia"/>
      </w:rPr>
    </w:lvl>
    <w:lvl w:ilvl="7">
      <w:start w:val="1"/>
      <w:numFmt w:val="decimal"/>
      <w:lvlText w:val="%1.%2.%3.%4.%5.%6.%7.%8"/>
      <w:lvlJc w:val="left"/>
      <w:pPr>
        <w:tabs>
          <w:tab w:val="left" w:pos="1922"/>
        </w:tabs>
        <w:ind w:left="1922" w:hanging="1440"/>
      </w:pPr>
      <w:rPr>
        <w:rFonts w:hint="eastAsia"/>
      </w:rPr>
    </w:lvl>
    <w:lvl w:ilvl="8">
      <w:start w:val="1"/>
      <w:numFmt w:val="decimal"/>
      <w:lvlText w:val="%1.%2.%3.%4.%5.%6.%7.%8.%9"/>
      <w:lvlJc w:val="left"/>
      <w:pPr>
        <w:tabs>
          <w:tab w:val="left" w:pos="2066"/>
        </w:tabs>
        <w:ind w:left="2066" w:hanging="1584"/>
      </w:pPr>
      <w:rPr>
        <w:rFonts w:hint="eastAsia"/>
      </w:rPr>
    </w:lvl>
  </w:abstractNum>
  <w:abstractNum w:abstractNumId="39">
    <w:nsid w:val="0E9517C2"/>
    <w:multiLevelType w:val="multilevel"/>
    <w:tmpl w:val="0E9517C2"/>
    <w:lvl w:ilvl="0">
      <w:start w:val="1"/>
      <w:numFmt w:val="bullet"/>
      <w:pStyle w:val="-"/>
      <w:lvlText w:val=""/>
      <w:lvlJc w:val="left"/>
      <w:pPr>
        <w:tabs>
          <w:tab w:val="left" w:pos="902"/>
        </w:tabs>
        <w:ind w:left="902"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41">
    <w:nsid w:val="125C08C0"/>
    <w:multiLevelType w:val="multilevel"/>
    <w:tmpl w:val="125C08C0"/>
    <w:lvl w:ilvl="0">
      <w:start w:val="1"/>
      <w:numFmt w:val="bullet"/>
      <w:lvlText w:val=""/>
      <w:lvlJc w:val="left"/>
      <w:pPr>
        <w:ind w:left="432" w:hanging="432"/>
      </w:pPr>
      <w:rPr>
        <w:rFonts w:ascii="Wingdings" w:hAnsi="Wingdings" w:hint="default"/>
        <w:sz w:val="44"/>
        <w:szCs w:val="4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nsid w:val="139A2BD4"/>
    <w:multiLevelType w:val="multilevel"/>
    <w:tmpl w:val="139A2BD4"/>
    <w:lvl w:ilvl="0">
      <w:start w:val="1"/>
      <w:numFmt w:val="bullet"/>
      <w:pStyle w:val="20"/>
      <w:lvlText w:val=""/>
      <w:lvlJc w:val="left"/>
      <w:pPr>
        <w:tabs>
          <w:tab w:val="left" w:pos="900"/>
        </w:tabs>
        <w:ind w:left="900" w:hanging="420"/>
      </w:pPr>
      <w:rPr>
        <w:rFonts w:ascii="Wingdings" w:hAnsi="Wingdings" w:hint="default"/>
      </w:rPr>
    </w:lvl>
    <w:lvl w:ilvl="1">
      <w:start w:val="1"/>
      <w:numFmt w:val="bullet"/>
      <w:lvlText w:val=""/>
      <w:lvlJc w:val="left"/>
      <w:pPr>
        <w:tabs>
          <w:tab w:val="left" w:pos="1320"/>
        </w:tabs>
        <w:ind w:left="1320" w:hanging="420"/>
      </w:pPr>
      <w:rPr>
        <w:rFonts w:ascii="Wingdings" w:hAnsi="Wingding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43">
    <w:nsid w:val="142336F7"/>
    <w:multiLevelType w:val="multilevel"/>
    <w:tmpl w:val="142336F7"/>
    <w:lvl w:ilvl="0">
      <w:start w:val="1"/>
      <w:numFmt w:val="chineseCountingThousand"/>
      <w:lvlText w:val="(%1)"/>
      <w:lvlJc w:val="left"/>
      <w:pPr>
        <w:tabs>
          <w:tab w:val="left" w:pos="960"/>
        </w:tabs>
        <w:ind w:left="960" w:hanging="420"/>
      </w:pPr>
      <w:rPr>
        <w:rFonts w:hint="default"/>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abstractNum w:abstractNumId="44">
    <w:nsid w:val="15A1034A"/>
    <w:multiLevelType w:val="multilevel"/>
    <w:tmpl w:val="15A1034A"/>
    <w:lvl w:ilvl="0">
      <w:start w:val="1"/>
      <w:numFmt w:val="bullet"/>
      <w:pStyle w:val="Bullet"/>
      <w:lvlText w:val=""/>
      <w:lvlJc w:val="left"/>
      <w:pPr>
        <w:tabs>
          <w:tab w:val="left" w:pos="360"/>
        </w:tabs>
        <w:ind w:left="180" w:hanging="18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5">
    <w:nsid w:val="15B03F4C"/>
    <w:multiLevelType w:val="multilevel"/>
    <w:tmpl w:val="15B03F4C"/>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3H3Heading3-oldLevel3HeadHeadingh33rdlevellev"/>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pStyle w:val="ac"/>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46">
    <w:nsid w:val="193F32BD"/>
    <w:multiLevelType w:val="multilevel"/>
    <w:tmpl w:val="193F32BD"/>
    <w:lvl w:ilvl="0">
      <w:start w:val="1"/>
      <w:numFmt w:val="decimal"/>
      <w:pStyle w:val="22"/>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47">
    <w:nsid w:val="1A492140"/>
    <w:multiLevelType w:val="singleLevel"/>
    <w:tmpl w:val="1A492140"/>
    <w:lvl w:ilvl="0">
      <w:start w:val="1"/>
      <w:numFmt w:val="decimal"/>
      <w:pStyle w:val="ad"/>
      <w:lvlText w:val="(%1)"/>
      <w:lvlJc w:val="left"/>
      <w:pPr>
        <w:tabs>
          <w:tab w:val="left" w:pos="720"/>
        </w:tabs>
        <w:ind w:left="0" w:firstLine="0"/>
      </w:pPr>
      <w:rPr>
        <w:rFonts w:ascii="黑体" w:eastAsia="黑体" w:hint="eastAsia"/>
      </w:rPr>
    </w:lvl>
  </w:abstractNum>
  <w:abstractNum w:abstractNumId="48">
    <w:nsid w:val="1C0C28C5"/>
    <w:multiLevelType w:val="multilevel"/>
    <w:tmpl w:val="1C0C28C5"/>
    <w:lvl w:ilvl="0">
      <w:start w:val="1"/>
      <w:numFmt w:val="bullet"/>
      <w:pStyle w:val="23"/>
      <w:lvlText w:val=""/>
      <w:lvlJc w:val="left"/>
      <w:pPr>
        <w:tabs>
          <w:tab w:val="left" w:pos="620"/>
        </w:tabs>
        <w:ind w:left="6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9">
    <w:nsid w:val="1DD11381"/>
    <w:multiLevelType w:val="multilevel"/>
    <w:tmpl w:val="1DD11381"/>
    <w:lvl w:ilvl="0">
      <w:start w:val="1"/>
      <w:numFmt w:val="bullet"/>
      <w:pStyle w:val="0505"/>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nsid w:val="1E7762E1"/>
    <w:multiLevelType w:val="multilevel"/>
    <w:tmpl w:val="1E7762E1"/>
    <w:lvl w:ilvl="0">
      <w:start w:val="1"/>
      <w:numFmt w:val="bullet"/>
      <w:pStyle w:val="Overview-Benefi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1">
    <w:nsid w:val="20AF1E8A"/>
    <w:multiLevelType w:val="multilevel"/>
    <w:tmpl w:val="20AF1E8A"/>
    <w:lvl w:ilvl="0">
      <w:start w:val="1"/>
      <w:numFmt w:val="decimal"/>
      <w:pStyle w:val="BRLastFooter"/>
      <w:lvlText w:val="%1."/>
      <w:lvlJc w:val="left"/>
      <w:pPr>
        <w:tabs>
          <w:tab w:val="left" w:pos="720"/>
        </w:tabs>
        <w:ind w:left="360" w:hanging="360"/>
      </w:pPr>
      <w:rPr>
        <w:rFonts w:hint="default"/>
      </w:rPr>
    </w:lvl>
    <w:lvl w:ilvl="1">
      <w:start w:val="1"/>
      <w:numFmt w:val="decimal"/>
      <w:pStyle w:val="Heading1"/>
      <w:lvlText w:val="%1.%2."/>
      <w:lvlJc w:val="left"/>
      <w:pPr>
        <w:tabs>
          <w:tab w:val="left" w:pos="1440"/>
        </w:tabs>
        <w:ind w:left="792" w:hanging="432"/>
      </w:pPr>
      <w:rPr>
        <w:rFonts w:hint="default"/>
      </w:rPr>
    </w:lvl>
    <w:lvl w:ilvl="2">
      <w:start w:val="1"/>
      <w:numFmt w:val="decimal"/>
      <w:pStyle w:val="Heading2"/>
      <w:lvlText w:val="%1.%2.%3."/>
      <w:lvlJc w:val="left"/>
      <w:pPr>
        <w:tabs>
          <w:tab w:val="left" w:pos="2160"/>
        </w:tabs>
        <w:ind w:left="1224" w:hanging="504"/>
      </w:pPr>
      <w:rPr>
        <w:rFonts w:hint="default"/>
      </w:rPr>
    </w:lvl>
    <w:lvl w:ilvl="3">
      <w:start w:val="1"/>
      <w:numFmt w:val="decimal"/>
      <w:pStyle w:val="Heading3"/>
      <w:lvlText w:val="%1.%2.%3.%4."/>
      <w:lvlJc w:val="left"/>
      <w:pPr>
        <w:tabs>
          <w:tab w:val="left" w:pos="3240"/>
        </w:tabs>
        <w:ind w:left="1728" w:hanging="648"/>
      </w:pPr>
      <w:rPr>
        <w:rFonts w:hint="default"/>
      </w:rPr>
    </w:lvl>
    <w:lvl w:ilvl="4">
      <w:start w:val="1"/>
      <w:numFmt w:val="decimal"/>
      <w:lvlText w:val="%5)"/>
      <w:lvlJc w:val="left"/>
      <w:pPr>
        <w:tabs>
          <w:tab w:val="left" w:pos="1860"/>
        </w:tabs>
        <w:ind w:left="1860" w:hanging="420"/>
      </w:pPr>
      <w:rPr>
        <w:rFonts w:hint="default"/>
      </w:rPr>
    </w:lvl>
    <w:lvl w:ilvl="5">
      <w:start w:val="1"/>
      <w:numFmt w:val="decimal"/>
      <w:lvlRestart w:val="0"/>
      <w:lvlText w:val="%2.%3.%4.%5.%6."/>
      <w:lvlJc w:val="left"/>
      <w:pPr>
        <w:tabs>
          <w:tab w:val="left" w:pos="4680"/>
        </w:tabs>
        <w:ind w:left="2736" w:hanging="936"/>
      </w:pPr>
      <w:rPr>
        <w:rFonts w:hint="default"/>
      </w:rPr>
    </w:lvl>
    <w:lvl w:ilvl="6">
      <w:start w:val="1"/>
      <w:numFmt w:val="decimal"/>
      <w:lvlText w:val="%1.%2.%3.%4.%5.%6.%7."/>
      <w:lvlJc w:val="left"/>
      <w:pPr>
        <w:tabs>
          <w:tab w:val="left" w:pos="5400"/>
        </w:tabs>
        <w:ind w:left="3240" w:hanging="1080"/>
      </w:pPr>
      <w:rPr>
        <w:rFonts w:hint="default"/>
      </w:rPr>
    </w:lvl>
    <w:lvl w:ilvl="7">
      <w:start w:val="1"/>
      <w:numFmt w:val="decimal"/>
      <w:lvlText w:val="%1.%2.%3.%4.%5.%6.%7.%8."/>
      <w:lvlJc w:val="left"/>
      <w:pPr>
        <w:tabs>
          <w:tab w:val="left" w:pos="6480"/>
        </w:tabs>
        <w:ind w:left="3744" w:hanging="1224"/>
      </w:pPr>
      <w:rPr>
        <w:rFonts w:hint="default"/>
      </w:rPr>
    </w:lvl>
    <w:lvl w:ilvl="8">
      <w:start w:val="1"/>
      <w:numFmt w:val="decimal"/>
      <w:lvlText w:val="%1.%2.%3.%4.%5.%6.%7.%8.%9."/>
      <w:lvlJc w:val="left"/>
      <w:pPr>
        <w:tabs>
          <w:tab w:val="left" w:pos="7200"/>
        </w:tabs>
        <w:ind w:left="4320" w:hanging="1440"/>
      </w:pPr>
      <w:rPr>
        <w:rFonts w:hint="default"/>
      </w:rPr>
    </w:lvl>
  </w:abstractNum>
  <w:abstractNum w:abstractNumId="52">
    <w:nsid w:val="22F37941"/>
    <w:multiLevelType w:val="multilevel"/>
    <w:tmpl w:val="22F37941"/>
    <w:lvl w:ilvl="0">
      <w:start w:val="1"/>
      <w:numFmt w:val="bullet"/>
      <w:pStyle w:val="ae"/>
      <w:lvlText w:val=""/>
      <w:lvlJc w:val="left"/>
      <w:pPr>
        <w:ind w:left="420" w:hanging="420"/>
      </w:pPr>
      <w:rPr>
        <w:rFonts w:ascii="Wingdings" w:hAnsi="Wingdings" w:hint="default"/>
        <w:kern w:val="2"/>
        <w:sz w:val="21"/>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3">
    <w:nsid w:val="23911B2D"/>
    <w:multiLevelType w:val="singleLevel"/>
    <w:tmpl w:val="23911B2D"/>
    <w:lvl w:ilvl="0">
      <w:start w:val="1"/>
      <w:numFmt w:val="bullet"/>
      <w:pStyle w:val="H2Text"/>
      <w:lvlText w:val=""/>
      <w:lvlJc w:val="left"/>
      <w:pPr>
        <w:tabs>
          <w:tab w:val="left" w:pos="397"/>
        </w:tabs>
        <w:ind w:left="397" w:hanging="397"/>
      </w:pPr>
      <w:rPr>
        <w:rFonts w:ascii="Symbol" w:hAnsi="Symbol" w:hint="default"/>
      </w:rPr>
    </w:lvl>
  </w:abstractNum>
  <w:abstractNum w:abstractNumId="54">
    <w:nsid w:val="23DA0ED2"/>
    <w:multiLevelType w:val="multilevel"/>
    <w:tmpl w:val="23DA0ED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nsid w:val="2490640E"/>
    <w:multiLevelType w:val="multilevel"/>
    <w:tmpl w:val="2490640E"/>
    <w:lvl w:ilvl="0">
      <w:start w:val="1"/>
      <w:numFmt w:val="bullet"/>
      <w:lvlText w:val=""/>
      <w:lvlJc w:val="left"/>
      <w:pPr>
        <w:tabs>
          <w:tab w:val="left" w:pos="1800"/>
        </w:tabs>
        <w:ind w:left="1800" w:hanging="360"/>
      </w:pPr>
      <w:rPr>
        <w:rFonts w:ascii="Wingdings" w:hAnsi="Wingdings" w:hint="default"/>
        <w:color w:val="auto"/>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pStyle w:val="BulletedCoverL3"/>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56">
    <w:nsid w:val="25654E40"/>
    <w:multiLevelType w:val="multilevel"/>
    <w:tmpl w:val="25654E40"/>
    <w:lvl w:ilvl="0">
      <w:start w:val="1"/>
      <w:numFmt w:val="bullet"/>
      <w:lvlText w:val=""/>
      <w:lvlJc w:val="left"/>
      <w:pPr>
        <w:tabs>
          <w:tab w:val="left" w:pos="420"/>
        </w:tabs>
        <w:ind w:left="420" w:hanging="420"/>
      </w:pPr>
      <w:rPr>
        <w:rFonts w:ascii="Wingdings" w:hAnsi="Wingdings" w:hint="default"/>
      </w:rPr>
    </w:lvl>
    <w:lvl w:ilvl="1">
      <w:start w:val="1"/>
      <w:numFmt w:val="bullet"/>
      <w:pStyle w:val="10"/>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7">
    <w:nsid w:val="270516B5"/>
    <w:multiLevelType w:val="multilevel"/>
    <w:tmpl w:val="270516B5"/>
    <w:lvl w:ilvl="0">
      <w:start w:val="1"/>
      <w:numFmt w:val="decimal"/>
      <w:pStyle w:val="TableDescription"/>
      <w:lvlText w:val="表1-%1 "/>
      <w:lvlJc w:val="left"/>
      <w:pPr>
        <w:ind w:left="1044" w:hanging="420"/>
      </w:pPr>
      <w:rPr>
        <w:rFonts w:ascii="Arial Unicode MS" w:eastAsia="宋体" w:hAnsi="Arial Unicode MS" w:hint="eastAsia"/>
        <w:sz w:val="24"/>
      </w:rPr>
    </w:lvl>
    <w:lvl w:ilvl="1">
      <w:start w:val="1"/>
      <w:numFmt w:val="lowerLetter"/>
      <w:lvlText w:val="%2)"/>
      <w:lvlJc w:val="left"/>
      <w:pPr>
        <w:ind w:left="1464" w:hanging="420"/>
      </w:pPr>
    </w:lvl>
    <w:lvl w:ilvl="2">
      <w:start w:val="1"/>
      <w:numFmt w:val="lowerRoman"/>
      <w:lvlText w:val="%3."/>
      <w:lvlJc w:val="right"/>
      <w:pPr>
        <w:ind w:left="1884" w:hanging="420"/>
      </w:pPr>
    </w:lvl>
    <w:lvl w:ilvl="3">
      <w:start w:val="1"/>
      <w:numFmt w:val="decimal"/>
      <w:lvlText w:val="%4."/>
      <w:lvlJc w:val="left"/>
      <w:pPr>
        <w:ind w:left="2304" w:hanging="420"/>
      </w:pPr>
    </w:lvl>
    <w:lvl w:ilvl="4">
      <w:start w:val="1"/>
      <w:numFmt w:val="lowerLetter"/>
      <w:lvlText w:val="%5)"/>
      <w:lvlJc w:val="left"/>
      <w:pPr>
        <w:ind w:left="2724" w:hanging="420"/>
      </w:pPr>
    </w:lvl>
    <w:lvl w:ilvl="5">
      <w:start w:val="1"/>
      <w:numFmt w:val="lowerRoman"/>
      <w:lvlText w:val="%6."/>
      <w:lvlJc w:val="right"/>
      <w:pPr>
        <w:ind w:left="3144" w:hanging="420"/>
      </w:pPr>
    </w:lvl>
    <w:lvl w:ilvl="6">
      <w:start w:val="1"/>
      <w:numFmt w:val="decimal"/>
      <w:lvlText w:val="%7."/>
      <w:lvlJc w:val="left"/>
      <w:pPr>
        <w:ind w:left="3564" w:hanging="420"/>
      </w:pPr>
    </w:lvl>
    <w:lvl w:ilvl="7">
      <w:start w:val="1"/>
      <w:numFmt w:val="lowerLetter"/>
      <w:lvlText w:val="%8)"/>
      <w:lvlJc w:val="left"/>
      <w:pPr>
        <w:ind w:left="3984" w:hanging="420"/>
      </w:pPr>
    </w:lvl>
    <w:lvl w:ilvl="8">
      <w:start w:val="1"/>
      <w:numFmt w:val="lowerRoman"/>
      <w:lvlText w:val="%9."/>
      <w:lvlJc w:val="right"/>
      <w:pPr>
        <w:ind w:left="4404" w:hanging="420"/>
      </w:pPr>
    </w:lvl>
  </w:abstractNum>
  <w:abstractNum w:abstractNumId="58">
    <w:nsid w:val="27727B63"/>
    <w:multiLevelType w:val="multilevel"/>
    <w:tmpl w:val="27727B63"/>
    <w:lvl w:ilvl="0">
      <w:start w:val="1"/>
      <w:numFmt w:val="bullet"/>
      <w:pStyle w:val="NotesTextListinTable"/>
      <w:lvlText w:val=""/>
      <w:lvlJc w:val="left"/>
      <w:pPr>
        <w:tabs>
          <w:tab w:val="left" w:pos="624"/>
        </w:tabs>
        <w:ind w:left="624" w:hanging="284"/>
      </w:pPr>
      <w:rPr>
        <w:rFonts w:ascii="Wingdings" w:eastAsia="宋体" w:hAnsi="Wingdings" w:hint="default"/>
        <w:b w:val="0"/>
        <w:i w:val="0"/>
        <w:color w:val="auto"/>
        <w:spacing w:val="0"/>
        <w:w w:val="100"/>
        <w:position w:val="3"/>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9">
    <w:nsid w:val="29682B67"/>
    <w:multiLevelType w:val="multilevel"/>
    <w:tmpl w:val="29682B67"/>
    <w:lvl w:ilvl="0">
      <w:start w:val="1"/>
      <w:numFmt w:val="decimal"/>
      <w:pStyle w:val="11"/>
      <w:lvlText w:val="%1"/>
      <w:lvlJc w:val="left"/>
      <w:pPr>
        <w:ind w:left="432" w:hanging="432"/>
      </w:pPr>
      <w:rPr>
        <w:rFonts w:ascii="宋体" w:hAnsi="宋体" w:cstheme="minorHAnsi" w:hint="eastAsia"/>
        <w:b w:val="0"/>
        <w:i w:val="0"/>
        <w:sz w:val="44"/>
        <w:szCs w:val="44"/>
      </w:rPr>
    </w:lvl>
    <w:lvl w:ilvl="1">
      <w:start w:val="1"/>
      <w:numFmt w:val="decimal"/>
      <w:pStyle w:val="24"/>
      <w:lvlText w:val="%1.%2"/>
      <w:lvlJc w:val="left"/>
      <w:pPr>
        <w:ind w:left="576" w:hanging="576"/>
      </w:pPr>
      <w:rPr>
        <w:rFonts w:ascii="宋体" w:hAnsi="宋体" w:hint="eastAsia"/>
        <w:b w:val="0"/>
        <w:i w:val="0"/>
        <w:sz w:val="36"/>
      </w:rPr>
    </w:lvl>
    <w:lvl w:ilvl="2">
      <w:start w:val="1"/>
      <w:numFmt w:val="decimal"/>
      <w:pStyle w:val="31"/>
      <w:lvlText w:val="%1.%2.%3"/>
      <w:lvlJc w:val="left"/>
      <w:pPr>
        <w:ind w:left="720" w:hanging="720"/>
      </w:pPr>
      <w:rPr>
        <w:rFonts w:ascii="宋体" w:hAnsi="宋体" w:hint="eastAsia"/>
        <w:b w:val="0"/>
        <w:i w:val="0"/>
        <w:sz w:val="32"/>
      </w:rPr>
    </w:lvl>
    <w:lvl w:ilvl="3">
      <w:start w:val="1"/>
      <w:numFmt w:val="decimal"/>
      <w:pStyle w:val="40"/>
      <w:lvlText w:val="%1.%2.%3.%4"/>
      <w:lvlJc w:val="left"/>
      <w:pPr>
        <w:ind w:left="864" w:hanging="864"/>
      </w:pPr>
      <w:rPr>
        <w:rFonts w:ascii="宋体" w:hAnsi="宋体" w:hint="eastAsia"/>
        <w:b w:val="0"/>
        <w:i w:val="0"/>
        <w:sz w:val="30"/>
      </w:rPr>
    </w:lvl>
    <w:lvl w:ilvl="4">
      <w:start w:val="1"/>
      <w:numFmt w:val="decimal"/>
      <w:pStyle w:val="51"/>
      <w:lvlText w:val="%1.%2.%3.%4.%5"/>
      <w:lvlJc w:val="left"/>
      <w:pPr>
        <w:ind w:left="1008" w:hanging="1008"/>
      </w:pPr>
      <w:rPr>
        <w:rFonts w:ascii="宋体" w:hAnsi="宋体" w:hint="eastAsia"/>
        <w:b w:val="0"/>
        <w:i w:val="0"/>
        <w:sz w:val="28"/>
      </w:rPr>
    </w:lvl>
    <w:lvl w:ilvl="5">
      <w:start w:val="1"/>
      <w:numFmt w:val="decimal"/>
      <w:pStyle w:val="6"/>
      <w:lvlText w:val="%1.%2.%3.%4.%5.%6"/>
      <w:lvlJc w:val="left"/>
      <w:pPr>
        <w:ind w:left="1152" w:hanging="1152"/>
      </w:pPr>
      <w:rPr>
        <w:rFonts w:ascii="宋体" w:hAnsi="宋体" w:hint="eastAsia"/>
        <w:b w:val="0"/>
        <w:i w:val="0"/>
        <w:sz w:val="24"/>
      </w:rPr>
    </w:lvl>
    <w:lvl w:ilvl="6">
      <w:start w:val="1"/>
      <w:numFmt w:val="decimal"/>
      <w:pStyle w:val="7"/>
      <w:lvlText w:val="%1.%2.%3.%4.%5.%6.%7"/>
      <w:lvlJc w:val="left"/>
      <w:pPr>
        <w:ind w:left="1296" w:hanging="1296"/>
      </w:pPr>
      <w:rPr>
        <w:rFonts w:ascii="宋体" w:hAnsi="宋体" w:hint="eastAsia"/>
        <w:b w:val="0"/>
        <w:i w:val="0"/>
        <w:sz w:val="24"/>
      </w:rPr>
    </w:lvl>
    <w:lvl w:ilvl="7">
      <w:start w:val="1"/>
      <w:numFmt w:val="decimal"/>
      <w:pStyle w:val="8"/>
      <w:lvlText w:val="%1.%2.%3.%4.%5.%6.%7.%8"/>
      <w:lvlJc w:val="left"/>
      <w:pPr>
        <w:ind w:left="1440" w:hanging="1440"/>
      </w:pPr>
      <w:rPr>
        <w:rFonts w:ascii="宋体" w:hAnsi="宋体" w:hint="eastAsia"/>
        <w:sz w:val="24"/>
      </w:rPr>
    </w:lvl>
    <w:lvl w:ilvl="8">
      <w:start w:val="1"/>
      <w:numFmt w:val="decimal"/>
      <w:pStyle w:val="9"/>
      <w:lvlText w:val="%1.%2.%3.%4.%5.%6.%7.%8.%9"/>
      <w:lvlJc w:val="left"/>
      <w:pPr>
        <w:ind w:left="1584" w:hanging="1584"/>
      </w:pPr>
      <w:rPr>
        <w:rFonts w:ascii="宋体" w:hAnsi="宋体" w:hint="eastAsia"/>
        <w:b w:val="0"/>
        <w:i w:val="0"/>
        <w:sz w:val="24"/>
      </w:rPr>
    </w:lvl>
  </w:abstractNum>
  <w:abstractNum w:abstractNumId="60">
    <w:nsid w:val="2AA001B7"/>
    <w:multiLevelType w:val="multilevel"/>
    <w:tmpl w:val="2AA001B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pStyle w:val="Heading4"/>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nsid w:val="2CB00A15"/>
    <w:multiLevelType w:val="multilevel"/>
    <w:tmpl w:val="2CB00A15"/>
    <w:lvl w:ilvl="0">
      <w:start w:val="1"/>
      <w:numFmt w:val="decimal"/>
      <w:pStyle w:val="1h1H1DocAccpt1l0SectionHeadHeader1H1111l01PIM"/>
      <w:lvlText w:val="%1."/>
      <w:lvlJc w:val="left"/>
      <w:pPr>
        <w:tabs>
          <w:tab w:val="left" w:pos="425"/>
        </w:tabs>
        <w:ind w:left="425" w:hanging="425"/>
      </w:pPr>
      <w:rPr>
        <w:rFonts w:cs="Times New Roman" w:hint="eastAsia"/>
      </w:rPr>
    </w:lvl>
    <w:lvl w:ilvl="1">
      <w:start w:val="1"/>
      <w:numFmt w:val="decimal"/>
      <w:lvlRestart w:val="0"/>
      <w:lvlText w:val="%1.%2."/>
      <w:lvlJc w:val="left"/>
      <w:pPr>
        <w:tabs>
          <w:tab w:val="left" w:pos="567"/>
        </w:tabs>
        <w:ind w:left="567" w:hanging="567"/>
      </w:pPr>
      <w:rPr>
        <w:rFonts w:cs="Times New Roman" w:hint="eastAsia"/>
      </w:rPr>
    </w:lvl>
    <w:lvl w:ilvl="2">
      <w:start w:val="1"/>
      <w:numFmt w:val="decimal"/>
      <w:lvlText w:val="%1.%2.%3."/>
      <w:lvlJc w:val="left"/>
      <w:pPr>
        <w:tabs>
          <w:tab w:val="left" w:pos="709"/>
        </w:tabs>
        <w:ind w:left="709" w:hanging="709"/>
      </w:pPr>
      <w:rPr>
        <w:rFonts w:cs="Times New Roman" w:hint="eastAsia"/>
      </w:rPr>
    </w:lvl>
    <w:lvl w:ilvl="3">
      <w:start w:val="1"/>
      <w:numFmt w:val="decimal"/>
      <w:lvlText w:val="%1.%2.%3.%4."/>
      <w:lvlJc w:val="left"/>
      <w:pPr>
        <w:tabs>
          <w:tab w:val="left" w:pos="851"/>
        </w:tabs>
        <w:ind w:left="851" w:hanging="851"/>
      </w:pPr>
      <w:rPr>
        <w:rFonts w:cs="Times New Roman" w:hint="eastAsia"/>
      </w:rPr>
    </w:lvl>
    <w:lvl w:ilvl="4">
      <w:start w:val="1"/>
      <w:numFmt w:val="decimal"/>
      <w:lvlText w:val="%1.%2.%3.%4.%5."/>
      <w:lvlJc w:val="left"/>
      <w:pPr>
        <w:tabs>
          <w:tab w:val="left" w:pos="992"/>
        </w:tabs>
        <w:ind w:left="992" w:hanging="992"/>
      </w:pPr>
      <w:rPr>
        <w:rFonts w:cs="Times New Roman" w:hint="eastAsia"/>
      </w:rPr>
    </w:lvl>
    <w:lvl w:ilvl="5">
      <w:start w:val="1"/>
      <w:numFmt w:val="decimal"/>
      <w:lvlText w:val="%1.%2.%3.%4.%5.%6."/>
      <w:lvlJc w:val="left"/>
      <w:pPr>
        <w:tabs>
          <w:tab w:val="left" w:pos="1134"/>
        </w:tabs>
        <w:ind w:left="1134" w:hanging="1134"/>
      </w:pPr>
      <w:rPr>
        <w:rFonts w:cs="Times New Roman" w:hint="eastAsia"/>
      </w:rPr>
    </w:lvl>
    <w:lvl w:ilvl="6">
      <w:start w:val="1"/>
      <w:numFmt w:val="decimal"/>
      <w:lvlText w:val="%1.%2.%3.%4.%5.%6.%7."/>
      <w:lvlJc w:val="left"/>
      <w:pPr>
        <w:tabs>
          <w:tab w:val="left" w:pos="1276"/>
        </w:tabs>
        <w:ind w:left="1276" w:hanging="1276"/>
      </w:pPr>
      <w:rPr>
        <w:rFonts w:cs="Times New Roman" w:hint="eastAsia"/>
      </w:rPr>
    </w:lvl>
    <w:lvl w:ilvl="7">
      <w:start w:val="1"/>
      <w:numFmt w:val="decimal"/>
      <w:lvlText w:val="%1.%2.%3.%4.%5.%6.%7.%8."/>
      <w:lvlJc w:val="left"/>
      <w:pPr>
        <w:tabs>
          <w:tab w:val="left" w:pos="1418"/>
        </w:tabs>
        <w:ind w:left="1418" w:hanging="1418"/>
      </w:pPr>
      <w:rPr>
        <w:rFonts w:cs="Times New Roman" w:hint="eastAsia"/>
      </w:rPr>
    </w:lvl>
    <w:lvl w:ilvl="8">
      <w:start w:val="1"/>
      <w:numFmt w:val="decimal"/>
      <w:lvlText w:val="%1.%2.%3.%4.%5.%6.%7.%8.%9."/>
      <w:lvlJc w:val="left"/>
      <w:pPr>
        <w:tabs>
          <w:tab w:val="left" w:pos="1559"/>
        </w:tabs>
        <w:ind w:left="1559" w:hanging="1559"/>
      </w:pPr>
      <w:rPr>
        <w:rFonts w:cs="Times New Roman" w:hint="eastAsia"/>
      </w:rPr>
    </w:lvl>
  </w:abstractNum>
  <w:abstractNum w:abstractNumId="62">
    <w:nsid w:val="2CEA4C01"/>
    <w:multiLevelType w:val="multilevel"/>
    <w:tmpl w:val="2CEA4C01"/>
    <w:lvl w:ilvl="0">
      <w:start w:val="1"/>
      <w:numFmt w:val="bullet"/>
      <w:pStyle w:val="CharChar"/>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3">
    <w:nsid w:val="2D1650E9"/>
    <w:multiLevelType w:val="multilevel"/>
    <w:tmpl w:val="2D1650E9"/>
    <w:lvl w:ilvl="0">
      <w:start w:val="1"/>
      <w:numFmt w:val="bullet"/>
      <w:pStyle w:val="af"/>
      <w:lvlText w:val=""/>
      <w:lvlJc w:val="left"/>
      <w:pPr>
        <w:tabs>
          <w:tab w:val="left" w:pos="454"/>
        </w:tabs>
        <w:ind w:left="454" w:hanging="454"/>
      </w:pPr>
      <w:rPr>
        <w:rFonts w:ascii="Wingdings" w:hAnsi="Wingdings" w:hint="default"/>
      </w:rPr>
    </w:lvl>
    <w:lvl w:ilvl="1">
      <w:start w:val="1"/>
      <w:numFmt w:val="bullet"/>
      <w:lvlText w:val=""/>
      <w:lvlJc w:val="left"/>
      <w:pPr>
        <w:tabs>
          <w:tab w:val="left" w:pos="1040"/>
        </w:tabs>
        <w:ind w:left="1040" w:hanging="420"/>
      </w:pPr>
      <w:rPr>
        <w:rFonts w:ascii="Wingdings" w:hAnsi="Wingdings" w:hint="default"/>
      </w:rPr>
    </w:lvl>
    <w:lvl w:ilvl="2">
      <w:start w:val="1"/>
      <w:numFmt w:val="bullet"/>
      <w:pStyle w:val="3sect123A-3H3l3CTBoldHeadbhHeading3-old3"/>
      <w:lvlText w:val=""/>
      <w:lvlJc w:val="left"/>
      <w:pPr>
        <w:tabs>
          <w:tab w:val="left" w:pos="1460"/>
        </w:tabs>
        <w:ind w:left="1460" w:hanging="420"/>
      </w:pPr>
      <w:rPr>
        <w:rFonts w:ascii="Wingdings" w:hAnsi="Wingdings" w:hint="default"/>
      </w:rPr>
    </w:lvl>
    <w:lvl w:ilvl="3">
      <w:start w:val="1"/>
      <w:numFmt w:val="bullet"/>
      <w:lvlText w:val=""/>
      <w:lvlJc w:val="left"/>
      <w:pPr>
        <w:tabs>
          <w:tab w:val="left" w:pos="1880"/>
        </w:tabs>
        <w:ind w:left="1880" w:hanging="420"/>
      </w:pPr>
      <w:rPr>
        <w:rFonts w:ascii="Wingdings" w:hAnsi="Wingdings" w:hint="default"/>
      </w:rPr>
    </w:lvl>
    <w:lvl w:ilvl="4">
      <w:start w:val="1"/>
      <w:numFmt w:val="bullet"/>
      <w:lvlText w:val=""/>
      <w:lvlJc w:val="left"/>
      <w:pPr>
        <w:tabs>
          <w:tab w:val="left" w:pos="2300"/>
        </w:tabs>
        <w:ind w:left="2300" w:hanging="420"/>
      </w:pPr>
      <w:rPr>
        <w:rFonts w:ascii="Wingdings" w:hAnsi="Wingdings" w:hint="default"/>
      </w:rPr>
    </w:lvl>
    <w:lvl w:ilvl="5">
      <w:start w:val="1"/>
      <w:numFmt w:val="bullet"/>
      <w:lvlText w:val=""/>
      <w:lvlJc w:val="left"/>
      <w:pPr>
        <w:tabs>
          <w:tab w:val="left" w:pos="2720"/>
        </w:tabs>
        <w:ind w:left="2720" w:hanging="420"/>
      </w:pPr>
      <w:rPr>
        <w:rFonts w:ascii="Wingdings" w:hAnsi="Wingdings" w:hint="default"/>
      </w:rPr>
    </w:lvl>
    <w:lvl w:ilvl="6">
      <w:start w:val="1"/>
      <w:numFmt w:val="bullet"/>
      <w:lvlText w:val=""/>
      <w:lvlJc w:val="left"/>
      <w:pPr>
        <w:tabs>
          <w:tab w:val="left" w:pos="3140"/>
        </w:tabs>
        <w:ind w:left="3140" w:hanging="420"/>
      </w:pPr>
      <w:rPr>
        <w:rFonts w:ascii="Wingdings" w:hAnsi="Wingdings" w:hint="default"/>
      </w:rPr>
    </w:lvl>
    <w:lvl w:ilvl="7">
      <w:start w:val="1"/>
      <w:numFmt w:val="bullet"/>
      <w:lvlText w:val=""/>
      <w:lvlJc w:val="left"/>
      <w:pPr>
        <w:tabs>
          <w:tab w:val="left" w:pos="3560"/>
        </w:tabs>
        <w:ind w:left="3560" w:hanging="420"/>
      </w:pPr>
      <w:rPr>
        <w:rFonts w:ascii="Wingdings" w:hAnsi="Wingdings" w:hint="default"/>
      </w:rPr>
    </w:lvl>
    <w:lvl w:ilvl="8">
      <w:start w:val="1"/>
      <w:numFmt w:val="bullet"/>
      <w:lvlText w:val=""/>
      <w:lvlJc w:val="left"/>
      <w:pPr>
        <w:tabs>
          <w:tab w:val="left" w:pos="3980"/>
        </w:tabs>
        <w:ind w:left="3980" w:hanging="420"/>
      </w:pPr>
      <w:rPr>
        <w:rFonts w:ascii="Wingdings" w:hAnsi="Wingdings" w:hint="default"/>
      </w:rPr>
    </w:lvl>
  </w:abstractNum>
  <w:abstractNum w:abstractNumId="64">
    <w:nsid w:val="2D91581A"/>
    <w:multiLevelType w:val="multilevel"/>
    <w:tmpl w:val="2D91581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5">
    <w:nsid w:val="2DF55A58"/>
    <w:multiLevelType w:val="multilevel"/>
    <w:tmpl w:val="2DF55A5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bullet"/>
      <w:pStyle w:val="af0"/>
      <w:lvlText w:val=""/>
      <w:lvlJc w:val="left"/>
      <w:pPr>
        <w:ind w:left="1740" w:hanging="480"/>
      </w:pPr>
      <w:rPr>
        <w:rFonts w:ascii="Wingdings" w:hAnsi="Wingdings" w:hint="default"/>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nsid w:val="2EF63F09"/>
    <w:multiLevelType w:val="multilevel"/>
    <w:tmpl w:val="2EF63F09"/>
    <w:lvl w:ilvl="0">
      <w:start w:val="1"/>
      <w:numFmt w:val="chineseCountingThousand"/>
      <w:pStyle w:val="af1"/>
      <w:lvlText w:val="第%1篇"/>
      <w:lvlJc w:val="center"/>
      <w:pPr>
        <w:tabs>
          <w:tab w:val="left" w:pos="840"/>
        </w:tabs>
        <w:ind w:left="840" w:hanging="420"/>
      </w:pPr>
      <w:rPr>
        <w:rFonts w:eastAsia="黑体" w:hint="eastAsia"/>
        <w:b/>
        <w:i w:val="0"/>
        <w:sz w:val="52"/>
        <w:szCs w:val="52"/>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7">
    <w:nsid w:val="2F260321"/>
    <w:multiLevelType w:val="multilevel"/>
    <w:tmpl w:val="2F260321"/>
    <w:lvl w:ilvl="0">
      <w:start w:val="1"/>
      <w:numFmt w:val="decimal"/>
      <w:pStyle w:val="af2"/>
      <w:lvlText w:val="表格%1."/>
      <w:lvlJc w:val="right"/>
      <w:pPr>
        <w:tabs>
          <w:tab w:val="left" w:pos="840"/>
        </w:tabs>
        <w:ind w:left="84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8">
    <w:nsid w:val="2F27372C"/>
    <w:multiLevelType w:val="multilevel"/>
    <w:tmpl w:val="2F27372C"/>
    <w:lvl w:ilvl="0">
      <w:start w:val="1"/>
      <w:numFmt w:val="bullet"/>
      <w:pStyle w:val="af3"/>
      <w:lvlText w:val=""/>
      <w:lvlJc w:val="left"/>
      <w:pPr>
        <w:tabs>
          <w:tab w:val="left" w:pos="839"/>
        </w:tabs>
        <w:ind w:left="839" w:hanging="419"/>
      </w:pPr>
      <w:rPr>
        <w:rFonts w:ascii="Wingdings" w:hAnsi="Wingdings" w:hint="default"/>
        <w:sz w:val="15"/>
        <w:szCs w:val="15"/>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9">
    <w:nsid w:val="30311277"/>
    <w:multiLevelType w:val="multilevel"/>
    <w:tmpl w:val="30311277"/>
    <w:lvl w:ilvl="0">
      <w:start w:val="1"/>
      <w:numFmt w:val="decimal"/>
      <w:pStyle w:val="af4"/>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0">
    <w:nsid w:val="327866B2"/>
    <w:multiLevelType w:val="singleLevel"/>
    <w:tmpl w:val="327866B2"/>
    <w:lvl w:ilvl="0">
      <w:start w:val="1"/>
      <w:numFmt w:val="bullet"/>
      <w:pStyle w:val="CharCharCharCharCharCharCharCharChar"/>
      <w:lvlText w:val=""/>
      <w:lvlJc w:val="left"/>
      <w:pPr>
        <w:tabs>
          <w:tab w:val="left" w:pos="360"/>
        </w:tabs>
        <w:ind w:left="360" w:hanging="360"/>
      </w:pPr>
      <w:rPr>
        <w:rFonts w:ascii="Wingdings" w:hAnsi="Wingdings" w:hint="default"/>
      </w:rPr>
    </w:lvl>
  </w:abstractNum>
  <w:abstractNum w:abstractNumId="71">
    <w:nsid w:val="32D1301A"/>
    <w:multiLevelType w:val="multilevel"/>
    <w:tmpl w:val="32D1301A"/>
    <w:lvl w:ilvl="0">
      <w:start w:val="1"/>
      <w:numFmt w:val="bullet"/>
      <w:pStyle w:val="af5"/>
      <w:lvlText w:val=""/>
      <w:lvlJc w:val="left"/>
      <w:pPr>
        <w:tabs>
          <w:tab w:val="left" w:pos="900"/>
        </w:tabs>
        <w:ind w:left="900" w:hanging="420"/>
      </w:pPr>
      <w:rPr>
        <w:rFonts w:ascii="Wingdings" w:hAnsi="Wingdings" w:hint="default"/>
      </w:rPr>
    </w:lvl>
    <w:lvl w:ilvl="1">
      <w:start w:val="1"/>
      <w:numFmt w:val="bullet"/>
      <w:lvlText w:val=""/>
      <w:lvlJc w:val="left"/>
      <w:pPr>
        <w:tabs>
          <w:tab w:val="left" w:pos="1320"/>
        </w:tabs>
        <w:ind w:left="1320" w:hanging="420"/>
      </w:pPr>
      <w:rPr>
        <w:rFonts w:ascii="Wingdings" w:hAnsi="Wingding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72">
    <w:nsid w:val="33B27C65"/>
    <w:multiLevelType w:val="multilevel"/>
    <w:tmpl w:val="33B27C65"/>
    <w:lvl w:ilvl="0">
      <w:start w:val="1"/>
      <w:numFmt w:val="bullet"/>
      <w:pStyle w:val="ItemList"/>
      <w:lvlText w:val=""/>
      <w:lvlJc w:val="left"/>
      <w:pPr>
        <w:ind w:left="567" w:firstLine="0"/>
      </w:pPr>
      <w:rPr>
        <w:rFonts w:ascii="Wingdings" w:hAnsi="Wingdings" w:hint="default"/>
        <w:b w:val="0"/>
        <w:bCs w:val="0"/>
        <w:i w:val="0"/>
        <w:iCs w:val="0"/>
        <w:caps w:val="0"/>
        <w:strike w:val="0"/>
        <w:dstrike w:val="0"/>
        <w:vanish w:val="0"/>
        <w:color w:val="000000"/>
        <w:spacing w:val="0"/>
        <w:w w:val="100"/>
        <w:position w:val="2"/>
        <w:sz w:val="16"/>
        <w:szCs w:val="16"/>
        <w:u w:val="none"/>
        <w:vertAlign w:val="baseline"/>
        <w14:shadow w14:blurRad="0" w14:dist="0" w14:dir="0" w14:sx="0" w14:sy="0" w14:kx="0" w14:ky="0" w14:algn="none">
          <w14:srgbClr w14:val="000000"/>
        </w14:shadow>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3">
    <w:nsid w:val="34DA4684"/>
    <w:multiLevelType w:val="multilevel"/>
    <w:tmpl w:val="34DA4684"/>
    <w:lvl w:ilvl="0">
      <w:start w:val="1"/>
      <w:numFmt w:val="decimal"/>
      <w:suff w:val="space"/>
      <w:lvlText w:val="（%1）"/>
      <w:lvlJc w:val="left"/>
      <w:pPr>
        <w:ind w:left="562" w:hanging="420"/>
      </w:pPr>
      <w:rPr>
        <w:rFonts w:cs="Times New Roman" w:hint="eastAsia"/>
        <w:color w:val="auto"/>
      </w:rPr>
    </w:lvl>
    <w:lvl w:ilvl="1">
      <w:start w:val="1"/>
      <w:numFmt w:val="lowerLetter"/>
      <w:lvlText w:val="%2)"/>
      <w:lvlJc w:val="left"/>
      <w:pPr>
        <w:ind w:left="982" w:hanging="420"/>
      </w:pPr>
      <w:rPr>
        <w:rFonts w:cs="Times New Roman"/>
      </w:rPr>
    </w:lvl>
    <w:lvl w:ilvl="2">
      <w:start w:val="1"/>
      <w:numFmt w:val="lowerRoman"/>
      <w:lvlText w:val="%3."/>
      <w:lvlJc w:val="right"/>
      <w:pPr>
        <w:ind w:left="1402" w:hanging="420"/>
      </w:pPr>
      <w:rPr>
        <w:rFonts w:cs="Times New Roman"/>
      </w:rPr>
    </w:lvl>
    <w:lvl w:ilvl="3">
      <w:start w:val="1"/>
      <w:numFmt w:val="decimal"/>
      <w:lvlText w:val="%4."/>
      <w:lvlJc w:val="left"/>
      <w:pPr>
        <w:ind w:left="1822" w:hanging="420"/>
      </w:pPr>
      <w:rPr>
        <w:rFonts w:cs="Times New Roman"/>
      </w:rPr>
    </w:lvl>
    <w:lvl w:ilvl="4">
      <w:start w:val="1"/>
      <w:numFmt w:val="lowerLetter"/>
      <w:lvlText w:val="%5)"/>
      <w:lvlJc w:val="left"/>
      <w:pPr>
        <w:ind w:left="2242" w:hanging="420"/>
      </w:pPr>
      <w:rPr>
        <w:rFonts w:cs="Times New Roman"/>
      </w:rPr>
    </w:lvl>
    <w:lvl w:ilvl="5">
      <w:start w:val="1"/>
      <w:numFmt w:val="lowerRoman"/>
      <w:lvlText w:val="%6."/>
      <w:lvlJc w:val="right"/>
      <w:pPr>
        <w:ind w:left="2662" w:hanging="420"/>
      </w:pPr>
      <w:rPr>
        <w:rFonts w:cs="Times New Roman"/>
      </w:rPr>
    </w:lvl>
    <w:lvl w:ilvl="6">
      <w:start w:val="1"/>
      <w:numFmt w:val="decimal"/>
      <w:lvlText w:val="%7."/>
      <w:lvlJc w:val="left"/>
      <w:pPr>
        <w:ind w:left="3082" w:hanging="420"/>
      </w:pPr>
      <w:rPr>
        <w:rFonts w:cs="Times New Roman"/>
      </w:rPr>
    </w:lvl>
    <w:lvl w:ilvl="7">
      <w:start w:val="1"/>
      <w:numFmt w:val="lowerLetter"/>
      <w:lvlText w:val="%8)"/>
      <w:lvlJc w:val="left"/>
      <w:pPr>
        <w:ind w:left="3502" w:hanging="420"/>
      </w:pPr>
      <w:rPr>
        <w:rFonts w:cs="Times New Roman"/>
      </w:rPr>
    </w:lvl>
    <w:lvl w:ilvl="8">
      <w:start w:val="1"/>
      <w:numFmt w:val="lowerRoman"/>
      <w:lvlText w:val="%9."/>
      <w:lvlJc w:val="right"/>
      <w:pPr>
        <w:ind w:left="3922" w:hanging="420"/>
      </w:pPr>
      <w:rPr>
        <w:rFonts w:cs="Times New Roman"/>
      </w:rPr>
    </w:lvl>
  </w:abstractNum>
  <w:abstractNum w:abstractNumId="74">
    <w:nsid w:val="361577C8"/>
    <w:multiLevelType w:val="multilevel"/>
    <w:tmpl w:val="361577C8"/>
    <w:lvl w:ilvl="0">
      <w:start w:val="1"/>
      <w:numFmt w:val="bullet"/>
      <w:pStyle w:val="12"/>
      <w:lvlText w:val=""/>
      <w:lvlJc w:val="left"/>
      <w:pPr>
        <w:tabs>
          <w:tab w:val="left" w:pos="360"/>
        </w:tabs>
        <w:ind w:left="360" w:hanging="360"/>
      </w:pPr>
      <w:rPr>
        <w:rFonts w:ascii="Wingdings" w:hAnsi="Wingdings" w:hint="default"/>
      </w:rPr>
    </w:lvl>
    <w:lvl w:ilvl="1">
      <w:start w:val="1"/>
      <w:numFmt w:val="bullet"/>
      <w:lvlText w:val=""/>
      <w:lvlJc w:val="left"/>
      <w:pPr>
        <w:tabs>
          <w:tab w:val="left" w:pos="720"/>
        </w:tabs>
        <w:ind w:left="720" w:hanging="360"/>
      </w:pPr>
      <w:rPr>
        <w:rFonts w:ascii="Wingdings" w:hAnsi="Wingdings" w:hint="default"/>
      </w:rPr>
    </w:lvl>
    <w:lvl w:ilvl="2">
      <w:start w:val="1"/>
      <w:numFmt w:val="bullet"/>
      <w:lvlText w:val=""/>
      <w:lvlJc w:val="left"/>
      <w:pPr>
        <w:tabs>
          <w:tab w:val="left" w:pos="1080"/>
        </w:tabs>
        <w:ind w:left="1080" w:hanging="360"/>
      </w:pPr>
      <w:rPr>
        <w:rFonts w:ascii="Wingdings" w:hAnsi="Wingdings" w:hint="default"/>
      </w:rPr>
    </w:lvl>
    <w:lvl w:ilvl="3">
      <w:start w:val="1"/>
      <w:numFmt w:val="bullet"/>
      <w:lvlText w:val=""/>
      <w:lvlJc w:val="left"/>
      <w:pPr>
        <w:tabs>
          <w:tab w:val="left" w:pos="1440"/>
        </w:tabs>
        <w:ind w:left="1440" w:hanging="360"/>
      </w:pPr>
      <w:rPr>
        <w:rFonts w:ascii="Wingdings" w:hAnsi="Wingdings" w:hint="default"/>
      </w:rPr>
    </w:lvl>
    <w:lvl w:ilvl="4">
      <w:start w:val="1"/>
      <w:numFmt w:val="bullet"/>
      <w:lvlText w:val=""/>
      <w:lvlJc w:val="left"/>
      <w:pPr>
        <w:tabs>
          <w:tab w:val="left" w:pos="1800"/>
        </w:tabs>
        <w:ind w:left="1800" w:hanging="360"/>
      </w:pPr>
      <w:rPr>
        <w:rFonts w:ascii="Wingdings" w:hAnsi="Wingdings" w:hint="default"/>
      </w:rPr>
    </w:lvl>
    <w:lvl w:ilvl="5">
      <w:start w:val="1"/>
      <w:numFmt w:val="bullet"/>
      <w:lvlText w:val=""/>
      <w:lvlJc w:val="left"/>
      <w:pPr>
        <w:tabs>
          <w:tab w:val="left" w:pos="2160"/>
        </w:tabs>
        <w:ind w:left="2160" w:hanging="360"/>
      </w:pPr>
      <w:rPr>
        <w:rFonts w:ascii="Wingdings" w:hAnsi="Wingdings" w:hint="default"/>
      </w:rPr>
    </w:lvl>
    <w:lvl w:ilvl="6">
      <w:start w:val="1"/>
      <w:numFmt w:val="bullet"/>
      <w:lvlText w:val=""/>
      <w:lvlJc w:val="left"/>
      <w:pPr>
        <w:tabs>
          <w:tab w:val="left" w:pos="2520"/>
        </w:tabs>
        <w:ind w:left="2520" w:hanging="360"/>
      </w:pPr>
      <w:rPr>
        <w:rFonts w:ascii="Wingdings" w:hAnsi="Wingdings" w:hint="default"/>
      </w:rPr>
    </w:lvl>
    <w:lvl w:ilvl="7">
      <w:start w:val="1"/>
      <w:numFmt w:val="bullet"/>
      <w:lvlText w:val=""/>
      <w:lvlJc w:val="left"/>
      <w:pPr>
        <w:tabs>
          <w:tab w:val="left" w:pos="2880"/>
        </w:tabs>
        <w:ind w:left="2880" w:hanging="360"/>
      </w:pPr>
      <w:rPr>
        <w:rFonts w:ascii="Symbol" w:hAnsi="Symbol" w:hint="default"/>
      </w:rPr>
    </w:lvl>
    <w:lvl w:ilvl="8">
      <w:start w:val="1"/>
      <w:numFmt w:val="bullet"/>
      <w:lvlText w:val=""/>
      <w:lvlJc w:val="left"/>
      <w:pPr>
        <w:tabs>
          <w:tab w:val="left" w:pos="3240"/>
        </w:tabs>
        <w:ind w:left="3240" w:hanging="360"/>
      </w:pPr>
      <w:rPr>
        <w:rFonts w:ascii="Symbol" w:hAnsi="Symbol" w:hint="default"/>
      </w:rPr>
    </w:lvl>
  </w:abstractNum>
  <w:abstractNum w:abstractNumId="75">
    <w:nsid w:val="364711F1"/>
    <w:multiLevelType w:val="multilevel"/>
    <w:tmpl w:val="364711F1"/>
    <w:lvl w:ilvl="0">
      <w:start w:val="1"/>
      <w:numFmt w:val="decimal"/>
      <w:pStyle w:val="af6"/>
      <w:lvlText w:val="(%1)"/>
      <w:lvlJc w:val="left"/>
      <w:pPr>
        <w:tabs>
          <w:tab w:val="left" w:pos="900"/>
        </w:tabs>
        <w:ind w:left="900" w:hanging="420"/>
      </w:p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76">
    <w:nsid w:val="3746462F"/>
    <w:multiLevelType w:val="multilevel"/>
    <w:tmpl w:val="3746462F"/>
    <w:lvl w:ilvl="0">
      <w:start w:val="1"/>
      <w:numFmt w:val="decimal"/>
      <w:pStyle w:val="Numberedlist31"/>
      <w:lvlText w:val="%1."/>
      <w:lvlJc w:val="left"/>
      <w:pPr>
        <w:tabs>
          <w:tab w:val="left" w:pos="360"/>
        </w:tabs>
        <w:ind w:left="360" w:hanging="360"/>
      </w:pPr>
    </w:lvl>
    <w:lvl w:ilvl="1">
      <w:start w:val="1"/>
      <w:numFmt w:val="lowerLetter"/>
      <w:pStyle w:val="Numberedlist32"/>
      <w:lvlText w:val="%2)"/>
      <w:lvlJc w:val="left"/>
      <w:pPr>
        <w:tabs>
          <w:tab w:val="left" w:pos="360"/>
        </w:tabs>
        <w:ind w:left="360" w:hanging="360"/>
      </w:pPr>
    </w:lvl>
    <w:lvl w:ilvl="2">
      <w:start w:val="1"/>
      <w:numFmt w:val="lowerRoman"/>
      <w:pStyle w:val="Numberedlist33"/>
      <w:lvlText w:val="%3)"/>
      <w:lvlJc w:val="left"/>
      <w:pPr>
        <w:tabs>
          <w:tab w:val="left" w:pos="720"/>
        </w:tabs>
        <w:ind w:left="360" w:hanging="360"/>
      </w:pPr>
    </w:lvl>
    <w:lvl w:ilvl="3">
      <w:start w:val="1"/>
      <w:numFmt w:val="none"/>
      <w:lvlText w:val=""/>
      <w:lvlJc w:val="left"/>
      <w:pPr>
        <w:tabs>
          <w:tab w:val="left" w:pos="1440"/>
        </w:tabs>
        <w:ind w:left="1440" w:hanging="360"/>
      </w:pPr>
    </w:lvl>
    <w:lvl w:ilvl="4">
      <w:start w:val="1"/>
      <w:numFmt w:val="none"/>
      <w:lvlText w:val=""/>
      <w:lvlJc w:val="left"/>
      <w:pPr>
        <w:tabs>
          <w:tab w:val="left" w:pos="1800"/>
        </w:tabs>
        <w:ind w:left="1800" w:hanging="360"/>
      </w:pPr>
    </w:lvl>
    <w:lvl w:ilvl="5">
      <w:start w:val="1"/>
      <w:numFmt w:val="none"/>
      <w:lvlText w:val=""/>
      <w:lvlJc w:val="left"/>
      <w:pPr>
        <w:tabs>
          <w:tab w:val="left" w:pos="2160"/>
        </w:tabs>
        <w:ind w:left="2160" w:hanging="360"/>
      </w:pPr>
    </w:lvl>
    <w:lvl w:ilvl="6">
      <w:start w:val="1"/>
      <w:numFmt w:val="none"/>
      <w:lvlText w:val=""/>
      <w:lvlJc w:val="left"/>
      <w:pPr>
        <w:tabs>
          <w:tab w:val="left" w:pos="2520"/>
        </w:tabs>
        <w:ind w:left="2520" w:hanging="360"/>
      </w:pPr>
    </w:lvl>
    <w:lvl w:ilvl="7">
      <w:start w:val="1"/>
      <w:numFmt w:val="none"/>
      <w:lvlText w:val=""/>
      <w:lvlJc w:val="left"/>
      <w:pPr>
        <w:tabs>
          <w:tab w:val="left" w:pos="2880"/>
        </w:tabs>
        <w:ind w:left="2880" w:hanging="360"/>
      </w:pPr>
    </w:lvl>
    <w:lvl w:ilvl="8">
      <w:start w:val="1"/>
      <w:numFmt w:val="none"/>
      <w:lvlText w:val=""/>
      <w:lvlJc w:val="left"/>
      <w:pPr>
        <w:tabs>
          <w:tab w:val="left" w:pos="3240"/>
        </w:tabs>
        <w:ind w:left="3240" w:hanging="360"/>
      </w:pPr>
    </w:lvl>
  </w:abstractNum>
  <w:abstractNum w:abstractNumId="77">
    <w:nsid w:val="38875C82"/>
    <w:multiLevelType w:val="multilevel"/>
    <w:tmpl w:val="38875C82"/>
    <w:lvl w:ilvl="0">
      <w:start w:val="1"/>
      <w:numFmt w:val="decimal"/>
      <w:pStyle w:val="25"/>
      <w:lvlText w:val="附图%1. "/>
      <w:lvlJc w:val="left"/>
      <w:pPr>
        <w:tabs>
          <w:tab w:val="left" w:pos="7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8">
    <w:nsid w:val="38B93FA8"/>
    <w:multiLevelType w:val="singleLevel"/>
    <w:tmpl w:val="38B93FA8"/>
    <w:lvl w:ilvl="0">
      <w:start w:val="1"/>
      <w:numFmt w:val="japaneseCounting"/>
      <w:pStyle w:val="af7"/>
      <w:lvlText w:val="第%1章"/>
      <w:lvlJc w:val="left"/>
      <w:pPr>
        <w:tabs>
          <w:tab w:val="left" w:pos="1410"/>
        </w:tabs>
        <w:ind w:left="1410" w:hanging="1410"/>
      </w:pPr>
      <w:rPr>
        <w:rFonts w:hint="eastAsia"/>
      </w:rPr>
    </w:lvl>
  </w:abstractNum>
  <w:abstractNum w:abstractNumId="79">
    <w:nsid w:val="39187EBF"/>
    <w:multiLevelType w:val="multilevel"/>
    <w:tmpl w:val="39187EBF"/>
    <w:lvl w:ilvl="0">
      <w:start w:val="1"/>
      <w:numFmt w:val="decimal"/>
      <w:lvlText w:val="%1"/>
      <w:lvlJc w:val="left"/>
      <w:pPr>
        <w:tabs>
          <w:tab w:val="left" w:pos="720"/>
        </w:tabs>
        <w:ind w:left="425" w:hanging="425"/>
      </w:pPr>
      <w:rPr>
        <w:rFonts w:hint="eastAsia"/>
      </w:rPr>
    </w:lvl>
    <w:lvl w:ilvl="1">
      <w:start w:val="1"/>
      <w:numFmt w:val="decimal"/>
      <w:pStyle w:val="210"/>
      <w:lvlText w:val="%1.%2"/>
      <w:lvlJc w:val="left"/>
      <w:pPr>
        <w:tabs>
          <w:tab w:val="left" w:pos="1701"/>
        </w:tabs>
        <w:ind w:left="567" w:hanging="142"/>
      </w:pPr>
      <w:rPr>
        <w:rFonts w:hint="eastAsia"/>
      </w:rPr>
    </w:lvl>
    <w:lvl w:ilvl="2">
      <w:start w:val="1"/>
      <w:numFmt w:val="decimal"/>
      <w:lvlText w:val="%1.%2.%3"/>
      <w:lvlJc w:val="left"/>
      <w:pPr>
        <w:tabs>
          <w:tab w:val="left" w:pos="3011"/>
        </w:tabs>
        <w:ind w:left="1418" w:hanging="567"/>
      </w:pPr>
      <w:rPr>
        <w:rFonts w:hint="eastAsia"/>
      </w:rPr>
    </w:lvl>
    <w:lvl w:ilvl="3">
      <w:start w:val="1"/>
      <w:numFmt w:val="decimal"/>
      <w:lvlText w:val="%1.%2.%3.%4"/>
      <w:lvlJc w:val="left"/>
      <w:pPr>
        <w:tabs>
          <w:tab w:val="left" w:pos="4156"/>
        </w:tabs>
        <w:ind w:left="1984" w:hanging="708"/>
      </w:pPr>
      <w:rPr>
        <w:rFonts w:hint="eastAsia"/>
      </w:rPr>
    </w:lvl>
    <w:lvl w:ilvl="4">
      <w:start w:val="1"/>
      <w:numFmt w:val="decimal"/>
      <w:lvlText w:val="%1.%2.%3.%4.%5"/>
      <w:lvlJc w:val="left"/>
      <w:pPr>
        <w:tabs>
          <w:tab w:val="left" w:pos="5301"/>
        </w:tabs>
        <w:ind w:left="2551" w:hanging="850"/>
      </w:pPr>
      <w:rPr>
        <w:rFonts w:hint="eastAsia"/>
      </w:rPr>
    </w:lvl>
    <w:lvl w:ilvl="5">
      <w:start w:val="1"/>
      <w:numFmt w:val="decimal"/>
      <w:lvlText w:val="%1.%2.%3.%4.%5.%6"/>
      <w:lvlJc w:val="left"/>
      <w:pPr>
        <w:tabs>
          <w:tab w:val="left" w:pos="6806"/>
        </w:tabs>
        <w:ind w:left="3260" w:hanging="1134"/>
      </w:pPr>
      <w:rPr>
        <w:rFonts w:hint="eastAsia"/>
      </w:rPr>
    </w:lvl>
    <w:lvl w:ilvl="6">
      <w:start w:val="1"/>
      <w:numFmt w:val="decimal"/>
      <w:lvlText w:val="%1.%2.%3.%4.%5.%6.%7"/>
      <w:lvlJc w:val="left"/>
      <w:pPr>
        <w:tabs>
          <w:tab w:val="left" w:pos="7951"/>
        </w:tabs>
        <w:ind w:left="3827" w:hanging="1276"/>
      </w:pPr>
      <w:rPr>
        <w:rFonts w:hint="eastAsia"/>
      </w:rPr>
    </w:lvl>
    <w:lvl w:ilvl="7">
      <w:start w:val="1"/>
      <w:numFmt w:val="decimal"/>
      <w:lvlText w:val="%1.%2.%3.%4.%5.%6.%7.%8"/>
      <w:lvlJc w:val="left"/>
      <w:pPr>
        <w:tabs>
          <w:tab w:val="left" w:pos="9096"/>
        </w:tabs>
        <w:ind w:left="4394" w:hanging="1418"/>
      </w:pPr>
      <w:rPr>
        <w:rFonts w:hint="eastAsia"/>
      </w:rPr>
    </w:lvl>
    <w:lvl w:ilvl="8">
      <w:start w:val="1"/>
      <w:numFmt w:val="decimal"/>
      <w:lvlText w:val="%1.%2.%3.%4.%5.%6.%7.%8.%9"/>
      <w:lvlJc w:val="left"/>
      <w:pPr>
        <w:tabs>
          <w:tab w:val="left" w:pos="10242"/>
        </w:tabs>
        <w:ind w:left="5102" w:hanging="1700"/>
      </w:pPr>
      <w:rPr>
        <w:rFonts w:hint="eastAsia"/>
      </w:rPr>
    </w:lvl>
  </w:abstractNum>
  <w:abstractNum w:abstractNumId="80">
    <w:nsid w:val="3A4B7DA3"/>
    <w:multiLevelType w:val="multilevel"/>
    <w:tmpl w:val="3A4B7DA3"/>
    <w:lvl w:ilvl="0">
      <w:start w:val="1"/>
      <w:numFmt w:val="bullet"/>
      <w:lvlText w:val=""/>
      <w:lvlJc w:val="left"/>
      <w:pPr>
        <w:tabs>
          <w:tab w:val="left" w:pos="420"/>
        </w:tabs>
        <w:ind w:left="420" w:hanging="420"/>
      </w:pPr>
      <w:rPr>
        <w:rFonts w:ascii="Wingdings" w:hAnsi="Wingdings" w:hint="default"/>
      </w:rPr>
    </w:lvl>
    <w:lvl w:ilvl="1">
      <w:start w:val="1"/>
      <w:numFmt w:val="bullet"/>
      <w:pStyle w:val="af8"/>
      <w:lvlText w:val=""/>
      <w:lvlJc w:val="left"/>
      <w:pPr>
        <w:tabs>
          <w:tab w:val="left" w:pos="840"/>
        </w:tabs>
        <w:ind w:left="840" w:hanging="420"/>
      </w:pPr>
      <w:rPr>
        <w:rFonts w:ascii="Wingdings" w:hAnsi="Wingdings" w:hint="default"/>
      </w:rPr>
    </w:lvl>
    <w:lvl w:ilvl="2">
      <w:start w:val="1"/>
      <w:numFmt w:val="decimal"/>
      <w:pStyle w:val="13"/>
      <w:lvlText w:val="%3."/>
      <w:lvlJc w:val="left"/>
      <w:pPr>
        <w:tabs>
          <w:tab w:val="left" w:pos="1293"/>
        </w:tabs>
        <w:ind w:left="1293" w:hanging="453"/>
      </w:pPr>
      <w:rPr>
        <w:rFonts w:hint="eastAsia"/>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1">
    <w:nsid w:val="3C0D11A3"/>
    <w:multiLevelType w:val="multilevel"/>
    <w:tmpl w:val="3C0D11A3"/>
    <w:lvl w:ilvl="0">
      <w:start w:val="1"/>
      <w:numFmt w:val="lowerLetter"/>
      <w:pStyle w:val="af9"/>
      <w:lvlText w:val="%1)"/>
      <w:lvlJc w:val="left"/>
      <w:pPr>
        <w:tabs>
          <w:tab w:val="left" w:pos="709"/>
        </w:tabs>
        <w:ind w:left="0" w:firstLine="420"/>
      </w:pPr>
      <w:rPr>
        <w:rFonts w:hint="eastAsia"/>
      </w:rPr>
    </w:lvl>
    <w:lvl w:ilvl="1">
      <w:start w:val="1"/>
      <w:numFmt w:val="upperLetter"/>
      <w:lvlText w:val="%2."/>
      <w:lvlJc w:val="left"/>
      <w:pPr>
        <w:tabs>
          <w:tab w:val="left" w:pos="850"/>
        </w:tabs>
        <w:ind w:left="850" w:hanging="425"/>
      </w:pPr>
      <w:rPr>
        <w:rFonts w:hint="eastAsia"/>
      </w:rPr>
    </w:lvl>
    <w:lvl w:ilvl="2">
      <w:start w:val="1"/>
      <w:numFmt w:val="decimal"/>
      <w:lvlText w:val="%3."/>
      <w:lvlJc w:val="left"/>
      <w:pPr>
        <w:tabs>
          <w:tab w:val="left" w:pos="1276"/>
        </w:tabs>
        <w:ind w:left="1276" w:hanging="426"/>
      </w:pPr>
      <w:rPr>
        <w:rFonts w:hint="eastAsia"/>
      </w:rPr>
    </w:lvl>
    <w:lvl w:ilvl="3">
      <w:start w:val="1"/>
      <w:numFmt w:val="lowerLetter"/>
      <w:lvlText w:val="%4."/>
      <w:lvlJc w:val="left"/>
      <w:pPr>
        <w:tabs>
          <w:tab w:val="left" w:pos="1559"/>
        </w:tabs>
        <w:ind w:left="1559" w:hanging="283"/>
      </w:pPr>
      <w:rPr>
        <w:rFonts w:hint="eastAsia"/>
      </w:rPr>
    </w:lvl>
    <w:lvl w:ilvl="4">
      <w:start w:val="1"/>
      <w:numFmt w:val="decimal"/>
      <w:lvlText w:val="%5."/>
      <w:lvlJc w:val="left"/>
      <w:pPr>
        <w:tabs>
          <w:tab w:val="left" w:pos="1984"/>
        </w:tabs>
        <w:ind w:left="1984" w:hanging="425"/>
      </w:pPr>
      <w:rPr>
        <w:rFonts w:hint="eastAsia"/>
      </w:rPr>
    </w:lvl>
    <w:lvl w:ilvl="5">
      <w:start w:val="1"/>
      <w:numFmt w:val="lowerLetter"/>
      <w:lvlText w:val="%6."/>
      <w:lvlJc w:val="left"/>
      <w:pPr>
        <w:tabs>
          <w:tab w:val="left" w:pos="2409"/>
        </w:tabs>
        <w:ind w:left="2409" w:hanging="425"/>
      </w:pPr>
      <w:rPr>
        <w:rFonts w:hint="eastAsia"/>
      </w:rPr>
    </w:lvl>
    <w:lvl w:ilvl="6">
      <w:start w:val="1"/>
      <w:numFmt w:val="lowerRoman"/>
      <w:lvlText w:val="%7."/>
      <w:lvlJc w:val="left"/>
      <w:pPr>
        <w:tabs>
          <w:tab w:val="left" w:pos="2835"/>
        </w:tabs>
        <w:ind w:left="2835" w:hanging="426"/>
      </w:pPr>
      <w:rPr>
        <w:rFonts w:hint="eastAsia"/>
      </w:rPr>
    </w:lvl>
    <w:lvl w:ilvl="7">
      <w:start w:val="1"/>
      <w:numFmt w:val="lowerLetter"/>
      <w:lvlText w:val="%8."/>
      <w:lvlJc w:val="left"/>
      <w:pPr>
        <w:tabs>
          <w:tab w:val="left" w:pos="3260"/>
        </w:tabs>
        <w:ind w:left="3260" w:hanging="425"/>
      </w:pPr>
      <w:rPr>
        <w:rFonts w:hint="eastAsia"/>
      </w:rPr>
    </w:lvl>
    <w:lvl w:ilvl="8">
      <w:start w:val="1"/>
      <w:numFmt w:val="lowerRoman"/>
      <w:lvlText w:val="%9."/>
      <w:lvlJc w:val="left"/>
      <w:pPr>
        <w:tabs>
          <w:tab w:val="left" w:pos="3685"/>
        </w:tabs>
        <w:ind w:left="3685" w:hanging="425"/>
      </w:pPr>
      <w:rPr>
        <w:rFonts w:hint="eastAsia"/>
      </w:rPr>
    </w:lvl>
  </w:abstractNum>
  <w:abstractNum w:abstractNumId="82">
    <w:nsid w:val="3C4D14BB"/>
    <w:multiLevelType w:val="multilevel"/>
    <w:tmpl w:val="3C4D14BB"/>
    <w:lvl w:ilvl="0">
      <w:start w:val="1"/>
      <w:numFmt w:val="chineseCountingThousand"/>
      <w:pStyle w:val="afa"/>
      <w:lvlText w:val="第%1部分"/>
      <w:lvlJc w:val="left"/>
      <w:pPr>
        <w:tabs>
          <w:tab w:val="left" w:pos="420"/>
        </w:tabs>
        <w:ind w:left="420" w:hanging="420"/>
      </w:pPr>
      <w:rPr>
        <w:rFonts w:hint="eastAsia"/>
      </w:rPr>
    </w:lvl>
    <w:lvl w:ilvl="1">
      <w:start w:val="1"/>
      <w:numFmt w:val="decimal"/>
      <w:lvlText w:val="%2"/>
      <w:lvlJc w:val="left"/>
      <w:pPr>
        <w:tabs>
          <w:tab w:val="left" w:pos="576"/>
        </w:tabs>
        <w:ind w:left="576" w:hanging="576"/>
      </w:pPr>
      <w:rPr>
        <w:rFonts w:hint="eastAsia"/>
      </w:rPr>
    </w:lvl>
    <w:lvl w:ilvl="2">
      <w:start w:val="1"/>
      <w:numFmt w:val="decimal"/>
      <w:lvlText w:val="%2.%3"/>
      <w:lvlJc w:val="left"/>
      <w:pPr>
        <w:tabs>
          <w:tab w:val="left" w:pos="720"/>
        </w:tabs>
        <w:ind w:left="720" w:hanging="720"/>
      </w:pPr>
      <w:rPr>
        <w:rFonts w:hint="eastAsia"/>
      </w:rPr>
    </w:lvl>
    <w:lvl w:ilvl="3">
      <w:start w:val="1"/>
      <w:numFmt w:val="decimal"/>
      <w:lvlText w:val="%2.%3.%4"/>
      <w:lvlJc w:val="left"/>
      <w:pPr>
        <w:tabs>
          <w:tab w:val="left" w:pos="864"/>
        </w:tabs>
        <w:ind w:left="864" w:hanging="864"/>
      </w:pPr>
      <w:rPr>
        <w:rFonts w:hint="eastAsia"/>
      </w:rPr>
    </w:lvl>
    <w:lvl w:ilvl="4">
      <w:start w:val="1"/>
      <w:numFmt w:val="decimal"/>
      <w:lvlText w:val="%2.%3.%4.%5"/>
      <w:lvlJc w:val="left"/>
      <w:pPr>
        <w:tabs>
          <w:tab w:val="left" w:pos="1008"/>
        </w:tabs>
        <w:ind w:left="1008" w:hanging="1008"/>
      </w:pPr>
      <w:rPr>
        <w:rFonts w:hint="eastAsia"/>
      </w:rPr>
    </w:lvl>
    <w:lvl w:ilvl="5">
      <w:start w:val="1"/>
      <w:numFmt w:val="decimal"/>
      <w:lvlText w:val="%3.%4.%5.%6"/>
      <w:lvlJc w:val="left"/>
      <w:pPr>
        <w:tabs>
          <w:tab w:val="left" w:pos="1152"/>
        </w:tabs>
        <w:ind w:left="1152" w:hanging="1152"/>
      </w:pPr>
      <w:rPr>
        <w:rFonts w:hint="eastAsia"/>
      </w:rPr>
    </w:lvl>
    <w:lvl w:ilvl="6">
      <w:start w:val="1"/>
      <w:numFmt w:val="decimal"/>
      <w:lvlText w:val="%2.%3.%4.%5.%6.%7"/>
      <w:lvlJc w:val="left"/>
      <w:pPr>
        <w:tabs>
          <w:tab w:val="left" w:pos="1296"/>
        </w:tabs>
        <w:ind w:left="1296" w:hanging="1296"/>
      </w:pPr>
      <w:rPr>
        <w:rFonts w:hint="eastAsia"/>
      </w:rPr>
    </w:lvl>
    <w:lvl w:ilvl="7">
      <w:start w:val="1"/>
      <w:numFmt w:val="decimal"/>
      <w:lvlText w:val="%2.%3.%4.%5.%6.%7.%8"/>
      <w:lvlJc w:val="left"/>
      <w:pPr>
        <w:tabs>
          <w:tab w:val="left" w:pos="1440"/>
        </w:tabs>
        <w:ind w:left="1440" w:hanging="1440"/>
      </w:pPr>
      <w:rPr>
        <w:rFonts w:hint="eastAsia"/>
      </w:rPr>
    </w:lvl>
    <w:lvl w:ilvl="8">
      <w:start w:val="1"/>
      <w:numFmt w:val="decimal"/>
      <w:lvlText w:val="%2.%3.%4.%5.%6.%7.%8.%9"/>
      <w:lvlJc w:val="left"/>
      <w:pPr>
        <w:tabs>
          <w:tab w:val="left" w:pos="1584"/>
        </w:tabs>
        <w:ind w:left="1584" w:hanging="1584"/>
      </w:pPr>
      <w:rPr>
        <w:rFonts w:hint="eastAsia"/>
      </w:rPr>
    </w:lvl>
  </w:abstractNum>
  <w:abstractNum w:abstractNumId="83">
    <w:nsid w:val="3C64098E"/>
    <w:multiLevelType w:val="multilevel"/>
    <w:tmpl w:val="3C64098E"/>
    <w:lvl w:ilvl="0">
      <w:start w:val="1"/>
      <w:numFmt w:val="bullet"/>
      <w:pStyle w:val="afb"/>
      <w:lvlText w:val=""/>
      <w:lvlJc w:val="left"/>
      <w:pPr>
        <w:tabs>
          <w:tab w:val="left" w:pos="851"/>
        </w:tabs>
        <w:ind w:left="851" w:hanging="284"/>
      </w:pPr>
      <w:rPr>
        <w:rFonts w:ascii="Wingdings" w:hAnsi="Wingdings" w:hint="default"/>
        <w:b w:val="0"/>
        <w:i w:val="0"/>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b w:val="0"/>
        <w:i w:val="0"/>
        <w:sz w:val="13"/>
        <w:szCs w:val="13"/>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4">
    <w:nsid w:val="3CDD29C4"/>
    <w:multiLevelType w:val="multilevel"/>
    <w:tmpl w:val="3CDD29C4"/>
    <w:lvl w:ilvl="0">
      <w:start w:val="1"/>
      <w:numFmt w:val="chineseCountingThousand"/>
      <w:pStyle w:val="26"/>
      <w:lvlText w:val="%1、"/>
      <w:lvlJc w:val="left"/>
      <w:pPr>
        <w:ind w:left="0" w:firstLine="0"/>
      </w:pPr>
      <w:rPr>
        <w:rFonts w:hint="eastAsia"/>
      </w:rPr>
    </w:lvl>
    <w:lvl w:ilvl="1">
      <w:start w:val="3"/>
      <w:numFmt w:val="decimal"/>
      <w:lvlText w:val="%2．"/>
      <w:lvlJc w:val="left"/>
      <w:pPr>
        <w:tabs>
          <w:tab w:val="left" w:pos="1140"/>
        </w:tabs>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nsid w:val="3CFD0080"/>
    <w:multiLevelType w:val="multilevel"/>
    <w:tmpl w:val="3CFD0080"/>
    <w:lvl w:ilvl="0">
      <w:start w:val="1"/>
      <w:numFmt w:val="lowerLetter"/>
      <w:pStyle w:val="afc"/>
      <w:lvlText w:val="%1)"/>
      <w:lvlJc w:val="left"/>
      <w:pPr>
        <w:tabs>
          <w:tab w:val="left" w:pos="780"/>
        </w:tabs>
        <w:ind w:left="780" w:hanging="360"/>
      </w:pPr>
      <w:rPr>
        <w:rFonts w:hint="default"/>
      </w:rPr>
    </w:lvl>
    <w:lvl w:ilvl="1">
      <w:start w:val="1"/>
      <w:numFmt w:val="lowerRoman"/>
      <w:lvlText w:val="%2."/>
      <w:lvlJc w:val="right"/>
      <w:pPr>
        <w:tabs>
          <w:tab w:val="left" w:pos="840"/>
        </w:tabs>
        <w:ind w:left="840" w:hanging="420"/>
      </w:pPr>
      <w:rPr>
        <w:rFonts w:hint="default"/>
      </w:rPr>
    </w:lvl>
    <w:lvl w:ilvl="2">
      <w:start w:val="1"/>
      <w:numFmt w:val="lowerRoman"/>
      <w:lvlText w:val="%3."/>
      <w:lvlJc w:val="right"/>
      <w:pPr>
        <w:tabs>
          <w:tab w:val="left" w:pos="1260"/>
        </w:tabs>
        <w:ind w:left="1260" w:hanging="420"/>
      </w:pPr>
    </w:lvl>
    <w:lvl w:ilvl="3">
      <w:start w:val="1"/>
      <w:numFmt w:val="lowerRoman"/>
      <w:lvlText w:val="%4."/>
      <w:lvlJc w:val="left"/>
      <w:pPr>
        <w:tabs>
          <w:tab w:val="left" w:pos="1680"/>
        </w:tabs>
        <w:ind w:left="1680" w:hanging="420"/>
      </w:pPr>
      <w:rPr>
        <w:rFonts w:hint="eastAsia"/>
      </w:rPr>
    </w:lvl>
    <w:lvl w:ilvl="4">
      <w:start w:val="1"/>
      <w:numFmt w:val="decimal"/>
      <w:lvlText w:val="%5）"/>
      <w:lvlJc w:val="right"/>
      <w:pPr>
        <w:tabs>
          <w:tab w:val="left" w:pos="1793"/>
        </w:tabs>
        <w:ind w:left="1793" w:hanging="113"/>
      </w:pPr>
      <w:rPr>
        <w:rFonts w:hint="eastAsia"/>
        <w:b/>
        <w:i w:val="0"/>
        <w:sz w:val="21"/>
        <w:szCs w:val="21"/>
      </w:r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6">
    <w:nsid w:val="3E7F4063"/>
    <w:multiLevelType w:val="multilevel"/>
    <w:tmpl w:val="3E7F4063"/>
    <w:lvl w:ilvl="0">
      <w:start w:val="1"/>
      <w:numFmt w:val="decimal"/>
      <w:pStyle w:val="14"/>
      <w:lvlText w:val="%1、"/>
      <w:lvlJc w:val="left"/>
      <w:pPr>
        <w:tabs>
          <w:tab w:val="left" w:pos="840"/>
        </w:tabs>
        <w:ind w:left="840" w:hanging="360"/>
      </w:pPr>
      <w:rPr>
        <w:rFonts w:hint="eastAsia"/>
      </w:rPr>
    </w:lvl>
    <w:lvl w:ilvl="1">
      <w:start w:val="1"/>
      <w:numFmt w:val="decimal"/>
      <w:pStyle w:val="15"/>
      <w:lvlText w:val="(%2)"/>
      <w:lvlJc w:val="left"/>
      <w:pPr>
        <w:tabs>
          <w:tab w:val="left" w:pos="1320"/>
        </w:tabs>
        <w:ind w:left="1320" w:hanging="420"/>
      </w:pPr>
      <w:rPr>
        <w:rFonts w:hint="eastAsia"/>
      </w:rPr>
    </w:lvl>
    <w:lvl w:ilvl="2">
      <w:start w:val="1"/>
      <w:numFmt w:val="decimal"/>
      <w:lvlText w:val="%3．"/>
      <w:lvlJc w:val="left"/>
      <w:pPr>
        <w:tabs>
          <w:tab w:val="left" w:pos="1680"/>
        </w:tabs>
        <w:ind w:left="1680" w:hanging="360"/>
      </w:pPr>
      <w:rPr>
        <w:rFonts w:hint="eastAsia"/>
      </w:r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87">
    <w:nsid w:val="3EBB3C91"/>
    <w:multiLevelType w:val="multilevel"/>
    <w:tmpl w:val="3EBB3C91"/>
    <w:lvl w:ilvl="0">
      <w:start w:val="1"/>
      <w:numFmt w:val="chineseCountingThousand"/>
      <w:pStyle w:val="16"/>
      <w:suff w:val="space"/>
      <w:lvlText w:val="%1. "/>
      <w:lvlJc w:val="left"/>
      <w:pPr>
        <w:ind w:left="907" w:hanging="907"/>
      </w:pPr>
      <w:rPr>
        <w:rFonts w:hint="eastAsia"/>
      </w:rPr>
    </w:lvl>
    <w:lvl w:ilvl="1">
      <w:start w:val="1"/>
      <w:numFmt w:val="decimal"/>
      <w:lvlText w:val="9.%2"/>
      <w:lvlJc w:val="left"/>
      <w:pPr>
        <w:ind w:left="794" w:hanging="794"/>
      </w:pPr>
      <w:rPr>
        <w:rFonts w:hint="eastAsia"/>
      </w:rPr>
    </w:lvl>
    <w:lvl w:ilvl="2">
      <w:start w:val="1"/>
      <w:numFmt w:val="decimal"/>
      <w:isLgl/>
      <w:suff w:val="space"/>
      <w:lvlText w:val="%1.%2.%3 "/>
      <w:lvlJc w:val="left"/>
      <w:pPr>
        <w:ind w:left="907" w:hanging="907"/>
      </w:pPr>
      <w:rPr>
        <w:rFonts w:hint="eastAsia"/>
      </w:rPr>
    </w:lvl>
    <w:lvl w:ilvl="3">
      <w:start w:val="1"/>
      <w:numFmt w:val="decimal"/>
      <w:isLgl/>
      <w:suff w:val="space"/>
      <w:lvlText w:val="%1.%2.%3.%4 "/>
      <w:lvlJc w:val="left"/>
      <w:pPr>
        <w:ind w:left="1021" w:hanging="1021"/>
      </w:pPr>
      <w:rPr>
        <w:rFonts w:hint="eastAsia"/>
      </w:rPr>
    </w:lvl>
    <w:lvl w:ilvl="4">
      <w:start w:val="1"/>
      <w:numFmt w:val="decimal"/>
      <w:pStyle w:val="53"/>
      <w:isLgl/>
      <w:suff w:val="space"/>
      <w:lvlText w:val="%1.%2.%3.%4.%5 "/>
      <w:lvlJc w:val="left"/>
      <w:pPr>
        <w:ind w:left="1134" w:hanging="1134"/>
      </w:pPr>
      <w:rPr>
        <w:rFonts w:hint="eastAsia"/>
      </w:rPr>
    </w:lvl>
    <w:lvl w:ilvl="5">
      <w:start w:val="1"/>
      <w:numFmt w:val="decimal"/>
      <w:pStyle w:val="60"/>
      <w:isLgl/>
      <w:suff w:val="space"/>
      <w:lvlText w:val="%1.%2.%3.%4.%5.%6 "/>
      <w:lvlJc w:val="left"/>
      <w:pPr>
        <w:ind w:left="1247" w:hanging="1247"/>
      </w:pPr>
      <w:rPr>
        <w:rFonts w:hint="eastAsia"/>
      </w:rPr>
    </w:lvl>
    <w:lvl w:ilvl="6">
      <w:start w:val="1"/>
      <w:numFmt w:val="decimal"/>
      <w:lvlRestart w:val="1"/>
      <w:pStyle w:val="afd"/>
      <w:isLgl/>
      <w:suff w:val="space"/>
      <w:lvlText w:val="图 %1.%7 "/>
      <w:lvlJc w:val="left"/>
      <w:pPr>
        <w:ind w:left="0" w:firstLine="0"/>
      </w:pPr>
      <w:rPr>
        <w:rFonts w:hint="eastAsia"/>
      </w:rPr>
    </w:lvl>
    <w:lvl w:ilvl="7">
      <w:start w:val="1"/>
      <w:numFmt w:val="decimal"/>
      <w:lvlRestart w:val="1"/>
      <w:pStyle w:val="17"/>
      <w:isLgl/>
      <w:suff w:val="space"/>
      <w:lvlText w:val="表 %1.%8 "/>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8">
    <w:nsid w:val="3F403E15"/>
    <w:multiLevelType w:val="multilevel"/>
    <w:tmpl w:val="3F403E15"/>
    <w:lvl w:ilvl="0">
      <w:start w:val="1"/>
      <w:numFmt w:val="chineseCountingThousand"/>
      <w:pStyle w:val="1GB2312GB231215"/>
      <w:suff w:val="space"/>
      <w:lvlText w:val="第%1章"/>
      <w:lvlJc w:val="center"/>
      <w:pPr>
        <w:ind w:left="1" w:firstLine="288"/>
      </w:pPr>
      <w:rPr>
        <w:rFonts w:ascii="黑体" w:eastAsia="黑体" w:hint="eastAsia"/>
      </w:rPr>
    </w:lvl>
    <w:lvl w:ilvl="1">
      <w:start w:val="1"/>
      <w:numFmt w:val="decimal"/>
      <w:isLgl/>
      <w:suff w:val="space"/>
      <w:lvlText w:val="%1.%2"/>
      <w:lvlJc w:val="left"/>
      <w:pPr>
        <w:ind w:left="1" w:firstLine="0"/>
      </w:pPr>
      <w:rPr>
        <w:rFonts w:ascii="Arial" w:hAnsi="Arial" w:cs="Arial" w:hint="default"/>
      </w:rPr>
    </w:lvl>
    <w:lvl w:ilvl="2">
      <w:start w:val="1"/>
      <w:numFmt w:val="decimal"/>
      <w:pStyle w:val="33"/>
      <w:isLgl/>
      <w:suff w:val="space"/>
      <w:lvlText w:val="%1.%2.%3"/>
      <w:lvlJc w:val="left"/>
      <w:pPr>
        <w:ind w:left="1" w:firstLine="0"/>
      </w:pPr>
      <w:rPr>
        <w:rFonts w:hint="eastAsia"/>
      </w:rPr>
    </w:lvl>
    <w:lvl w:ilvl="3">
      <w:start w:val="1"/>
      <w:numFmt w:val="decimal"/>
      <w:isLgl/>
      <w:suff w:val="space"/>
      <w:lvlText w:val="%1.%2.%3.%4"/>
      <w:lvlJc w:val="left"/>
      <w:pPr>
        <w:ind w:left="1" w:firstLine="0"/>
      </w:pPr>
      <w:rPr>
        <w:rFonts w:ascii="Arial" w:hAnsi="Arial" w:cs="Arial" w:hint="default"/>
      </w:rPr>
    </w:lvl>
    <w:lvl w:ilvl="4">
      <w:start w:val="1"/>
      <w:numFmt w:val="decimal"/>
      <w:isLgl/>
      <w:suff w:val="space"/>
      <w:lvlText w:val="%1.%2.%3.%4.%5"/>
      <w:lvlJc w:val="left"/>
      <w:pPr>
        <w:ind w:left="1" w:firstLine="0"/>
      </w:pPr>
      <w:rPr>
        <w:rFonts w:ascii="Arial" w:hAnsi="Arial" w:cs="Arial" w:hint="default"/>
        <w:b/>
        <w:bCs w:val="0"/>
      </w:rPr>
    </w:lvl>
    <w:lvl w:ilvl="5">
      <w:start w:val="1"/>
      <w:numFmt w:val="decimal"/>
      <w:isLgl/>
      <w:suff w:val="space"/>
      <w:lvlText w:val="%1.%2.%3.%4.%5.%6"/>
      <w:lvlJc w:val="left"/>
      <w:pPr>
        <w:ind w:left="1" w:firstLine="0"/>
      </w:pPr>
      <w:rPr>
        <w:rFonts w:hint="eastAsia"/>
      </w:rPr>
    </w:lvl>
    <w:lvl w:ilvl="6">
      <w:start w:val="1"/>
      <w:numFmt w:val="none"/>
      <w:suff w:val="nothing"/>
      <w:lvlText w:val=""/>
      <w:lvlJc w:val="left"/>
      <w:pPr>
        <w:ind w:left="1" w:firstLine="0"/>
      </w:pPr>
      <w:rPr>
        <w:rFonts w:hint="eastAsia"/>
      </w:rPr>
    </w:lvl>
    <w:lvl w:ilvl="7">
      <w:start w:val="1"/>
      <w:numFmt w:val="none"/>
      <w:suff w:val="nothing"/>
      <w:lvlText w:val=""/>
      <w:lvlJc w:val="left"/>
      <w:pPr>
        <w:ind w:left="1" w:firstLine="0"/>
      </w:pPr>
      <w:rPr>
        <w:rFonts w:hint="eastAsia"/>
      </w:rPr>
    </w:lvl>
    <w:lvl w:ilvl="8">
      <w:start w:val="1"/>
      <w:numFmt w:val="none"/>
      <w:suff w:val="nothing"/>
      <w:lvlText w:val=""/>
      <w:lvlJc w:val="left"/>
      <w:pPr>
        <w:ind w:left="1" w:firstLine="0"/>
      </w:pPr>
      <w:rPr>
        <w:rFonts w:hint="eastAsia"/>
      </w:rPr>
    </w:lvl>
  </w:abstractNum>
  <w:abstractNum w:abstractNumId="89">
    <w:nsid w:val="407E65F9"/>
    <w:multiLevelType w:val="multilevel"/>
    <w:tmpl w:val="407E65F9"/>
    <w:lvl w:ilvl="0">
      <w:start w:val="1"/>
      <w:numFmt w:val="none"/>
      <w:pStyle w:val="afe"/>
      <w:lvlText w:val="%1·　"/>
      <w:lvlJc w:val="left"/>
      <w:pPr>
        <w:tabs>
          <w:tab w:val="left" w:pos="1140"/>
        </w:tabs>
        <w:ind w:left="737" w:hanging="317"/>
      </w:pPr>
      <w:rPr>
        <w:rFonts w:ascii="宋体" w:eastAsia="宋体" w:hAnsi="Times New Roman" w:hint="eastAsia"/>
        <w:b w:val="0"/>
        <w:i w:val="0"/>
        <w:sz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0">
    <w:nsid w:val="42CF3FFC"/>
    <w:multiLevelType w:val="multilevel"/>
    <w:tmpl w:val="42CF3FFC"/>
    <w:lvl w:ilvl="0">
      <w:start w:val="1"/>
      <w:numFmt w:val="decimal"/>
      <w:pStyle w:val="A10"/>
      <w:isLgl/>
      <w:lvlText w:val="A.%1"/>
      <w:lvlJc w:val="right"/>
      <w:pPr>
        <w:tabs>
          <w:tab w:val="left" w:pos="425"/>
        </w:tabs>
        <w:ind w:left="425" w:hanging="137"/>
      </w:pPr>
      <w:rPr>
        <w:rFonts w:hint="eastAsia"/>
      </w:rPr>
    </w:lvl>
    <w:lvl w:ilvl="1">
      <w:start w:val="1"/>
      <w:numFmt w:val="decimal"/>
      <w:pStyle w:val="A11"/>
      <w:isLgl/>
      <w:lvlText w:val="A.%1.%2"/>
      <w:lvlJc w:val="right"/>
      <w:pPr>
        <w:tabs>
          <w:tab w:val="left" w:pos="567"/>
        </w:tabs>
        <w:ind w:left="567" w:hanging="279"/>
      </w:pPr>
      <w:rPr>
        <w:rFonts w:hint="eastAsia"/>
      </w:rPr>
    </w:lvl>
    <w:lvl w:ilvl="2">
      <w:start w:val="1"/>
      <w:numFmt w:val="decimal"/>
      <w:pStyle w:val="A111"/>
      <w:isLgl/>
      <w:lvlText w:val="A.%1.%2.%3"/>
      <w:lvlJc w:val="right"/>
      <w:pPr>
        <w:tabs>
          <w:tab w:val="left" w:pos="709"/>
        </w:tabs>
        <w:ind w:left="709" w:hanging="421"/>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91">
    <w:nsid w:val="44121AA6"/>
    <w:multiLevelType w:val="multilevel"/>
    <w:tmpl w:val="44121AA6"/>
    <w:lvl w:ilvl="0">
      <w:start w:val="1"/>
      <w:numFmt w:val="decimal"/>
      <w:pStyle w:val="ItemStepinTable"/>
      <w:lvlText w:val="(%1)"/>
      <w:lvlJc w:val="left"/>
      <w:pPr>
        <w:tabs>
          <w:tab w:val="left" w:pos="397"/>
        </w:tabs>
        <w:ind w:left="397" w:hanging="397"/>
      </w:pPr>
      <w:rPr>
        <w:rFonts w:ascii="Arial" w:eastAsia="宋体" w:hAnsi="Arial" w:hint="default"/>
        <w:b w:val="0"/>
        <w:i w:val="0"/>
        <w:color w:val="auto"/>
        <w:sz w:val="18"/>
        <w:szCs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2">
    <w:nsid w:val="44C75A97"/>
    <w:multiLevelType w:val="multilevel"/>
    <w:tmpl w:val="44C75A97"/>
    <w:lvl w:ilvl="0">
      <w:start w:val="1"/>
      <w:numFmt w:val="bullet"/>
      <w:pStyle w:val="bianhao3"/>
      <w:lvlText w:val=""/>
      <w:lvlJc w:val="left"/>
      <w:pPr>
        <w:tabs>
          <w:tab w:val="left" w:pos="1259"/>
        </w:tabs>
        <w:ind w:left="1259" w:hanging="420"/>
      </w:pPr>
      <w:rPr>
        <w:rFonts w:ascii="Wingdings" w:hAnsi="Wingdings" w:hint="default"/>
      </w:rPr>
    </w:lvl>
    <w:lvl w:ilvl="1">
      <w:start w:val="1"/>
      <w:numFmt w:val="decimal"/>
      <w:pStyle w:val="bianhao5"/>
      <w:lvlText w:val="%2."/>
      <w:lvlJc w:val="left"/>
      <w:pPr>
        <w:tabs>
          <w:tab w:val="left" w:pos="1679"/>
        </w:tabs>
        <w:ind w:left="1679" w:hanging="420"/>
      </w:pPr>
      <w:rPr>
        <w:rFonts w:hint="default"/>
      </w:rPr>
    </w:lvl>
    <w:lvl w:ilvl="2">
      <w:start w:val="1"/>
      <w:numFmt w:val="bullet"/>
      <w:lvlText w:val=""/>
      <w:lvlJc w:val="left"/>
      <w:pPr>
        <w:tabs>
          <w:tab w:val="left" w:pos="2099"/>
        </w:tabs>
        <w:ind w:left="2099" w:hanging="420"/>
      </w:pPr>
      <w:rPr>
        <w:rFonts w:ascii="Wingdings" w:hAnsi="Wingdings" w:hint="default"/>
      </w:rPr>
    </w:lvl>
    <w:lvl w:ilvl="3">
      <w:start w:val="1"/>
      <w:numFmt w:val="bullet"/>
      <w:lvlText w:val=""/>
      <w:lvlJc w:val="left"/>
      <w:pPr>
        <w:tabs>
          <w:tab w:val="left" w:pos="2519"/>
        </w:tabs>
        <w:ind w:left="2519" w:hanging="420"/>
      </w:pPr>
      <w:rPr>
        <w:rFonts w:ascii="Wingdings" w:hAnsi="Wingdings" w:hint="default"/>
      </w:rPr>
    </w:lvl>
    <w:lvl w:ilvl="4">
      <w:start w:val="1"/>
      <w:numFmt w:val="bullet"/>
      <w:lvlText w:val=""/>
      <w:lvlJc w:val="left"/>
      <w:pPr>
        <w:tabs>
          <w:tab w:val="left" w:pos="2939"/>
        </w:tabs>
        <w:ind w:left="2939" w:hanging="420"/>
      </w:pPr>
      <w:rPr>
        <w:rFonts w:ascii="Wingdings" w:hAnsi="Wingdings" w:hint="default"/>
      </w:rPr>
    </w:lvl>
    <w:lvl w:ilvl="5">
      <w:start w:val="1"/>
      <w:numFmt w:val="bullet"/>
      <w:lvlText w:val=""/>
      <w:lvlJc w:val="left"/>
      <w:pPr>
        <w:tabs>
          <w:tab w:val="left" w:pos="3359"/>
        </w:tabs>
        <w:ind w:left="3359" w:hanging="420"/>
      </w:pPr>
      <w:rPr>
        <w:rFonts w:ascii="Wingdings" w:hAnsi="Wingdings" w:hint="default"/>
      </w:rPr>
    </w:lvl>
    <w:lvl w:ilvl="6">
      <w:start w:val="1"/>
      <w:numFmt w:val="bullet"/>
      <w:lvlText w:val=""/>
      <w:lvlJc w:val="left"/>
      <w:pPr>
        <w:tabs>
          <w:tab w:val="left" w:pos="3779"/>
        </w:tabs>
        <w:ind w:left="3779" w:hanging="420"/>
      </w:pPr>
      <w:rPr>
        <w:rFonts w:ascii="Wingdings" w:hAnsi="Wingdings" w:hint="default"/>
      </w:rPr>
    </w:lvl>
    <w:lvl w:ilvl="7">
      <w:start w:val="1"/>
      <w:numFmt w:val="bullet"/>
      <w:lvlText w:val=""/>
      <w:lvlJc w:val="left"/>
      <w:pPr>
        <w:tabs>
          <w:tab w:val="left" w:pos="4199"/>
        </w:tabs>
        <w:ind w:left="4199" w:hanging="420"/>
      </w:pPr>
      <w:rPr>
        <w:rFonts w:ascii="Wingdings" w:hAnsi="Wingdings" w:hint="default"/>
      </w:rPr>
    </w:lvl>
    <w:lvl w:ilvl="8">
      <w:start w:val="1"/>
      <w:numFmt w:val="bullet"/>
      <w:lvlText w:val=""/>
      <w:lvlJc w:val="left"/>
      <w:pPr>
        <w:tabs>
          <w:tab w:val="left" w:pos="4619"/>
        </w:tabs>
        <w:ind w:left="4619" w:hanging="420"/>
      </w:pPr>
      <w:rPr>
        <w:rFonts w:ascii="Wingdings" w:hAnsi="Wingdings" w:hint="default"/>
      </w:rPr>
    </w:lvl>
  </w:abstractNum>
  <w:abstractNum w:abstractNumId="93">
    <w:nsid w:val="46D22D8F"/>
    <w:multiLevelType w:val="multilevel"/>
    <w:tmpl w:val="46D22D8F"/>
    <w:lvl w:ilvl="0">
      <w:start w:val="1"/>
      <w:numFmt w:val="none"/>
      <w:pStyle w:val="aff"/>
      <w:lvlText w:val="%1◆　"/>
      <w:lvlJc w:val="left"/>
      <w:pPr>
        <w:tabs>
          <w:tab w:val="left" w:pos="960"/>
        </w:tabs>
        <w:ind w:left="917" w:hanging="317"/>
      </w:pPr>
      <w:rPr>
        <w:rFonts w:ascii="宋体" w:eastAsia="宋体" w:hAnsi="Times New Roman" w:hint="eastAsia"/>
        <w:b w:val="0"/>
        <w:i w:val="0"/>
        <w:position w:val="4"/>
        <w:sz w:val="1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4">
    <w:nsid w:val="48B61F0D"/>
    <w:multiLevelType w:val="multilevel"/>
    <w:tmpl w:val="48B61F0D"/>
    <w:lvl w:ilvl="0">
      <w:start w:val="1"/>
      <w:numFmt w:val="decimal"/>
      <w:suff w:val="space"/>
      <w:lvlText w:val="（%1）"/>
      <w:lvlJc w:val="left"/>
      <w:pPr>
        <w:ind w:left="4248" w:hanging="420"/>
      </w:pPr>
      <w:rPr>
        <w:rFonts w:cs="Times New Roman" w:hint="eastAsia"/>
        <w:color w:val="auto"/>
      </w:rPr>
    </w:lvl>
    <w:lvl w:ilvl="1">
      <w:start w:val="1"/>
      <w:numFmt w:val="lowerLetter"/>
      <w:lvlText w:val="%2)"/>
      <w:lvlJc w:val="left"/>
      <w:pPr>
        <w:ind w:left="4773" w:hanging="420"/>
      </w:pPr>
      <w:rPr>
        <w:rFonts w:cs="Times New Roman"/>
      </w:rPr>
    </w:lvl>
    <w:lvl w:ilvl="2">
      <w:start w:val="1"/>
      <w:numFmt w:val="lowerRoman"/>
      <w:lvlText w:val="%3."/>
      <w:lvlJc w:val="right"/>
      <w:pPr>
        <w:ind w:left="5193" w:hanging="420"/>
      </w:pPr>
      <w:rPr>
        <w:rFonts w:cs="Times New Roman"/>
      </w:rPr>
    </w:lvl>
    <w:lvl w:ilvl="3">
      <w:start w:val="1"/>
      <w:numFmt w:val="decimal"/>
      <w:lvlText w:val="%4."/>
      <w:lvlJc w:val="left"/>
      <w:pPr>
        <w:ind w:left="5613" w:hanging="420"/>
      </w:pPr>
      <w:rPr>
        <w:rFonts w:cs="Times New Roman"/>
      </w:rPr>
    </w:lvl>
    <w:lvl w:ilvl="4">
      <w:start w:val="1"/>
      <w:numFmt w:val="lowerLetter"/>
      <w:lvlText w:val="%5)"/>
      <w:lvlJc w:val="left"/>
      <w:pPr>
        <w:ind w:left="6033" w:hanging="420"/>
      </w:pPr>
      <w:rPr>
        <w:rFonts w:cs="Times New Roman"/>
      </w:rPr>
    </w:lvl>
    <w:lvl w:ilvl="5">
      <w:start w:val="1"/>
      <w:numFmt w:val="lowerRoman"/>
      <w:lvlText w:val="%6."/>
      <w:lvlJc w:val="right"/>
      <w:pPr>
        <w:ind w:left="6453" w:hanging="420"/>
      </w:pPr>
      <w:rPr>
        <w:rFonts w:cs="Times New Roman"/>
      </w:rPr>
    </w:lvl>
    <w:lvl w:ilvl="6">
      <w:start w:val="1"/>
      <w:numFmt w:val="decimal"/>
      <w:lvlText w:val="%7."/>
      <w:lvlJc w:val="left"/>
      <w:pPr>
        <w:ind w:left="6873" w:hanging="420"/>
      </w:pPr>
      <w:rPr>
        <w:rFonts w:cs="Times New Roman"/>
      </w:rPr>
    </w:lvl>
    <w:lvl w:ilvl="7">
      <w:start w:val="1"/>
      <w:numFmt w:val="lowerLetter"/>
      <w:lvlText w:val="%8)"/>
      <w:lvlJc w:val="left"/>
      <w:pPr>
        <w:ind w:left="7293" w:hanging="420"/>
      </w:pPr>
      <w:rPr>
        <w:rFonts w:cs="Times New Roman"/>
      </w:rPr>
    </w:lvl>
    <w:lvl w:ilvl="8">
      <w:start w:val="1"/>
      <w:numFmt w:val="lowerRoman"/>
      <w:lvlText w:val="%9."/>
      <w:lvlJc w:val="right"/>
      <w:pPr>
        <w:ind w:left="7713" w:hanging="420"/>
      </w:pPr>
      <w:rPr>
        <w:rFonts w:cs="Times New Roman"/>
      </w:rPr>
    </w:lvl>
  </w:abstractNum>
  <w:abstractNum w:abstractNumId="95">
    <w:nsid w:val="496E4D7B"/>
    <w:multiLevelType w:val="multilevel"/>
    <w:tmpl w:val="496E4D7B"/>
    <w:lvl w:ilvl="0">
      <w:start w:val="1"/>
      <w:numFmt w:val="none"/>
      <w:pStyle w:val="aff0"/>
      <w:lvlText w:val="%1注"/>
      <w:lvlJc w:val="left"/>
      <w:pPr>
        <w:tabs>
          <w:tab w:val="left" w:pos="900"/>
        </w:tabs>
        <w:ind w:left="900" w:hanging="500"/>
      </w:pPr>
      <w:rPr>
        <w:rFonts w:ascii="宋体" w:eastAsia="宋体" w:hAnsi="Times New Roman" w:hint="eastAsia"/>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6">
    <w:nsid w:val="4AE16A2F"/>
    <w:multiLevelType w:val="multilevel"/>
    <w:tmpl w:val="4AE16A2F"/>
    <w:lvl w:ilvl="0">
      <w:start w:val="1"/>
      <w:numFmt w:val="decimal"/>
      <w:pStyle w:val="18"/>
      <w:lvlText w:val="%1)"/>
      <w:lvlJc w:val="left"/>
      <w:pPr>
        <w:tabs>
          <w:tab w:val="left" w:pos="360"/>
        </w:tabs>
        <w:ind w:left="360" w:hanging="360"/>
      </w:pPr>
    </w:lvl>
    <w:lvl w:ilvl="1">
      <w:start w:val="1"/>
      <w:numFmt w:val="lowerLetter"/>
      <w:lvlText w:val="%2)"/>
      <w:lvlJc w:val="left"/>
      <w:pPr>
        <w:tabs>
          <w:tab w:val="left" w:pos="720"/>
        </w:tabs>
        <w:ind w:left="720" w:hanging="360"/>
      </w:pPr>
    </w:lvl>
    <w:lvl w:ilvl="2">
      <w:start w:val="1"/>
      <w:numFmt w:val="lowerRoman"/>
      <w:lvlText w:val="%3)"/>
      <w:lvlJc w:val="left"/>
      <w:pPr>
        <w:tabs>
          <w:tab w:val="left" w:pos="1080"/>
        </w:tabs>
        <w:ind w:left="108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97">
    <w:nsid w:val="4B745B3B"/>
    <w:multiLevelType w:val="multilevel"/>
    <w:tmpl w:val="4B745B3B"/>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1680"/>
        </w:tabs>
        <w:ind w:left="1680" w:hanging="420"/>
      </w:pPr>
      <w:rPr>
        <w:rFonts w:ascii="Wingdings" w:hAnsi="Wingdings" w:hint="default"/>
      </w:rPr>
    </w:lvl>
    <w:lvl w:ilvl="2">
      <w:start w:val="1"/>
      <w:numFmt w:val="bullet"/>
      <w:lvlText w:val=""/>
      <w:lvlJc w:val="left"/>
      <w:pPr>
        <w:tabs>
          <w:tab w:val="left" w:pos="2100"/>
        </w:tabs>
        <w:ind w:left="2100" w:hanging="420"/>
      </w:pPr>
      <w:rPr>
        <w:rFonts w:ascii="Wingdings" w:hAnsi="Wingdings" w:hint="default"/>
      </w:rPr>
    </w:lvl>
    <w:lvl w:ilvl="3">
      <w:start w:val="1"/>
      <w:numFmt w:val="lowerRoman"/>
      <w:pStyle w:val="aff1"/>
      <w:lvlText w:val="%4."/>
      <w:lvlJc w:val="right"/>
      <w:pPr>
        <w:tabs>
          <w:tab w:val="left" w:pos="1680"/>
        </w:tabs>
        <w:ind w:left="1680" w:hanging="420"/>
      </w:pPr>
      <w:rPr>
        <w:rFonts w:hint="default"/>
      </w:rPr>
    </w:lvl>
    <w:lvl w:ilvl="4">
      <w:start w:val="1"/>
      <w:numFmt w:val="bullet"/>
      <w:lvlText w:val=""/>
      <w:lvlJc w:val="left"/>
      <w:pPr>
        <w:tabs>
          <w:tab w:val="left" w:pos="2940"/>
        </w:tabs>
        <w:ind w:left="2940" w:hanging="420"/>
      </w:pPr>
      <w:rPr>
        <w:rFonts w:ascii="Wingdings" w:hAnsi="Wingdings" w:hint="default"/>
      </w:rPr>
    </w:lvl>
    <w:lvl w:ilvl="5">
      <w:start w:val="1"/>
      <w:numFmt w:val="bullet"/>
      <w:lvlText w:val=""/>
      <w:lvlJc w:val="left"/>
      <w:pPr>
        <w:tabs>
          <w:tab w:val="left" w:pos="3360"/>
        </w:tabs>
        <w:ind w:left="3360" w:hanging="420"/>
      </w:pPr>
      <w:rPr>
        <w:rFonts w:ascii="Wingdings" w:hAnsi="Wingdings" w:hint="default"/>
      </w:rPr>
    </w:lvl>
    <w:lvl w:ilvl="6">
      <w:start w:val="1"/>
      <w:numFmt w:val="bullet"/>
      <w:lvlText w:val=""/>
      <w:lvlJc w:val="left"/>
      <w:pPr>
        <w:tabs>
          <w:tab w:val="left" w:pos="3780"/>
        </w:tabs>
        <w:ind w:left="3780" w:hanging="420"/>
      </w:pPr>
      <w:rPr>
        <w:rFonts w:ascii="Wingdings" w:hAnsi="Wingdings" w:hint="default"/>
      </w:rPr>
    </w:lvl>
    <w:lvl w:ilvl="7">
      <w:start w:val="1"/>
      <w:numFmt w:val="bullet"/>
      <w:lvlText w:val=""/>
      <w:lvlJc w:val="left"/>
      <w:pPr>
        <w:tabs>
          <w:tab w:val="left" w:pos="4200"/>
        </w:tabs>
        <w:ind w:left="4200" w:hanging="420"/>
      </w:pPr>
      <w:rPr>
        <w:rFonts w:ascii="Wingdings" w:hAnsi="Wingdings" w:hint="default"/>
      </w:rPr>
    </w:lvl>
    <w:lvl w:ilvl="8">
      <w:start w:val="1"/>
      <w:numFmt w:val="bullet"/>
      <w:lvlText w:val=""/>
      <w:lvlJc w:val="left"/>
      <w:pPr>
        <w:tabs>
          <w:tab w:val="left" w:pos="4620"/>
        </w:tabs>
        <w:ind w:left="4620" w:hanging="420"/>
      </w:pPr>
      <w:rPr>
        <w:rFonts w:ascii="Wingdings" w:hAnsi="Wingdings" w:hint="default"/>
      </w:rPr>
    </w:lvl>
  </w:abstractNum>
  <w:abstractNum w:abstractNumId="98">
    <w:nsid w:val="4B9D13A2"/>
    <w:multiLevelType w:val="multilevel"/>
    <w:tmpl w:val="4B9D13A2"/>
    <w:lvl w:ilvl="0">
      <w:start w:val="1"/>
      <w:numFmt w:val="bullet"/>
      <w:pStyle w:val="aff2"/>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9">
    <w:nsid w:val="53035426"/>
    <w:multiLevelType w:val="multilevel"/>
    <w:tmpl w:val="53035426"/>
    <w:lvl w:ilvl="0">
      <w:start w:val="1"/>
      <w:numFmt w:val="chineseCountingThousand"/>
      <w:lvlText w:val="第%1章"/>
      <w:lvlJc w:val="left"/>
      <w:pPr>
        <w:tabs>
          <w:tab w:val="left" w:pos="1534"/>
        </w:tabs>
        <w:ind w:left="454" w:firstLine="0"/>
      </w:pPr>
      <w:rPr>
        <w:rFonts w:hint="eastAsia"/>
      </w:rPr>
    </w:lvl>
    <w:lvl w:ilvl="1">
      <w:start w:val="1"/>
      <w:numFmt w:val="decimal"/>
      <w:pStyle w:val="Heading30"/>
      <w:isLgl/>
      <w:lvlText w:val="附录%1.%2. "/>
      <w:lvlJc w:val="left"/>
      <w:pPr>
        <w:tabs>
          <w:tab w:val="left" w:pos="2254"/>
        </w:tabs>
        <w:ind w:left="454" w:firstLine="0"/>
      </w:pPr>
      <w:rPr>
        <w:rFonts w:hint="eastAsia"/>
      </w:rPr>
    </w:lvl>
    <w:lvl w:ilvl="2">
      <w:start w:val="1"/>
      <w:numFmt w:val="decimal"/>
      <w:isLgl/>
      <w:lvlText w:val="%1.%2.%3"/>
      <w:lvlJc w:val="left"/>
      <w:pPr>
        <w:tabs>
          <w:tab w:val="left" w:pos="1174"/>
        </w:tabs>
        <w:ind w:left="454" w:firstLine="0"/>
      </w:pPr>
      <w:rPr>
        <w:rFonts w:hint="eastAsia"/>
      </w:rPr>
    </w:lvl>
    <w:lvl w:ilvl="3">
      <w:start w:val="1"/>
      <w:numFmt w:val="decimal"/>
      <w:isLgl/>
      <w:lvlText w:val="%1.%2.%3.%4"/>
      <w:lvlJc w:val="left"/>
      <w:pPr>
        <w:tabs>
          <w:tab w:val="left" w:pos="1647"/>
        </w:tabs>
        <w:ind w:left="567" w:firstLine="0"/>
      </w:pPr>
      <w:rPr>
        <w:rFonts w:hint="eastAsia"/>
      </w:rPr>
    </w:lvl>
    <w:lvl w:ilvl="4">
      <w:start w:val="1"/>
      <w:numFmt w:val="decimal"/>
      <w:isLgl/>
      <w:lvlText w:val="%1.%2.%3.%4.%5"/>
      <w:lvlJc w:val="left"/>
      <w:pPr>
        <w:tabs>
          <w:tab w:val="left" w:pos="2120"/>
        </w:tabs>
        <w:ind w:left="680" w:firstLine="0"/>
      </w:pPr>
      <w:rPr>
        <w:rFonts w:hint="eastAsia"/>
      </w:rPr>
    </w:lvl>
    <w:lvl w:ilvl="5">
      <w:start w:val="1"/>
      <w:numFmt w:val="decimal"/>
      <w:isLgl/>
      <w:lvlText w:val="%1.%2.%3.%4.%5.%6"/>
      <w:lvlJc w:val="left"/>
      <w:pPr>
        <w:tabs>
          <w:tab w:val="left" w:pos="2594"/>
        </w:tabs>
        <w:ind w:left="794" w:firstLine="0"/>
      </w:pPr>
      <w:rPr>
        <w:rFonts w:hint="eastAsia"/>
      </w:rPr>
    </w:lvl>
    <w:lvl w:ilvl="6">
      <w:start w:val="1"/>
      <w:numFmt w:val="decimal"/>
      <w:isLgl/>
      <w:lvlText w:val="%1.%2.%3.%4.%5.%6.%7"/>
      <w:lvlJc w:val="left"/>
      <w:pPr>
        <w:tabs>
          <w:tab w:val="left" w:pos="2254"/>
        </w:tabs>
        <w:ind w:left="1750" w:hanging="1296"/>
      </w:pPr>
      <w:rPr>
        <w:rFonts w:hint="eastAsia"/>
      </w:rPr>
    </w:lvl>
    <w:lvl w:ilvl="7">
      <w:start w:val="1"/>
      <w:numFmt w:val="decimal"/>
      <w:isLgl/>
      <w:lvlText w:val="%1.%2.%3.%4.%5.%6.%7.%8"/>
      <w:lvlJc w:val="left"/>
      <w:pPr>
        <w:tabs>
          <w:tab w:val="left" w:pos="2614"/>
        </w:tabs>
        <w:ind w:left="1894" w:hanging="1440"/>
      </w:pPr>
      <w:rPr>
        <w:rFonts w:hint="eastAsia"/>
      </w:rPr>
    </w:lvl>
    <w:lvl w:ilvl="8">
      <w:start w:val="1"/>
      <w:numFmt w:val="decimal"/>
      <w:isLgl/>
      <w:lvlText w:val="%1.%2.%3.%4.%5.%6.%7.%8.%9"/>
      <w:lvlJc w:val="left"/>
      <w:pPr>
        <w:tabs>
          <w:tab w:val="left" w:pos="2974"/>
        </w:tabs>
        <w:ind w:left="2038" w:hanging="1584"/>
      </w:pPr>
      <w:rPr>
        <w:rFonts w:hint="eastAsia"/>
      </w:rPr>
    </w:lvl>
  </w:abstractNum>
  <w:abstractNum w:abstractNumId="100">
    <w:nsid w:val="530947E5"/>
    <w:multiLevelType w:val="multilevel"/>
    <w:tmpl w:val="530947E5"/>
    <w:lvl w:ilvl="0">
      <w:start w:val="1"/>
      <w:numFmt w:val="decimal"/>
      <w:pStyle w:val="be"/>
      <w:lvlText w:val="%1."/>
      <w:lvlJc w:val="left"/>
      <w:pPr>
        <w:ind w:left="360" w:hanging="360"/>
      </w:pPr>
      <w:rPr>
        <w:rFonts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520" w:hanging="360"/>
      </w:pPr>
      <w:rPr>
        <w:rFonts w:cs="Times New Roman"/>
      </w:rPr>
    </w:lvl>
    <w:lvl w:ilvl="4">
      <w:start w:val="1"/>
      <w:numFmt w:val="lowerLetter"/>
      <w:lvlText w:val="%5."/>
      <w:lvlJc w:val="left"/>
      <w:pPr>
        <w:ind w:left="3240" w:hanging="360"/>
      </w:pPr>
      <w:rPr>
        <w:rFonts w:cs="Times New Roman"/>
      </w:rPr>
    </w:lvl>
    <w:lvl w:ilvl="5">
      <w:start w:val="1"/>
      <w:numFmt w:val="lowerRoman"/>
      <w:lvlText w:val="%6."/>
      <w:lvlJc w:val="right"/>
      <w:pPr>
        <w:ind w:left="3960" w:hanging="180"/>
      </w:pPr>
      <w:rPr>
        <w:rFonts w:cs="Times New Roman"/>
      </w:rPr>
    </w:lvl>
    <w:lvl w:ilvl="6">
      <w:start w:val="1"/>
      <w:numFmt w:val="decimal"/>
      <w:lvlText w:val="%7."/>
      <w:lvlJc w:val="left"/>
      <w:pPr>
        <w:ind w:left="4680" w:hanging="360"/>
      </w:pPr>
      <w:rPr>
        <w:rFonts w:cs="Times New Roman"/>
      </w:rPr>
    </w:lvl>
    <w:lvl w:ilvl="7">
      <w:start w:val="1"/>
      <w:numFmt w:val="lowerLetter"/>
      <w:lvlText w:val="%8."/>
      <w:lvlJc w:val="left"/>
      <w:pPr>
        <w:ind w:left="5400" w:hanging="360"/>
      </w:pPr>
      <w:rPr>
        <w:rFonts w:cs="Times New Roman"/>
      </w:rPr>
    </w:lvl>
    <w:lvl w:ilvl="8">
      <w:start w:val="1"/>
      <w:numFmt w:val="lowerRoman"/>
      <w:lvlText w:val="%9."/>
      <w:lvlJc w:val="right"/>
      <w:pPr>
        <w:ind w:left="6120" w:hanging="180"/>
      </w:pPr>
      <w:rPr>
        <w:rFonts w:cs="Times New Roman"/>
      </w:rPr>
    </w:lvl>
  </w:abstractNum>
  <w:abstractNum w:abstractNumId="101">
    <w:nsid w:val="557C2AF5"/>
    <w:multiLevelType w:val="multilevel"/>
    <w:tmpl w:val="557C2AF5"/>
    <w:lvl w:ilvl="0">
      <w:start w:val="1"/>
      <w:numFmt w:val="decimal"/>
      <w:pStyle w:val="aff3"/>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02">
    <w:nsid w:val="55A601AB"/>
    <w:multiLevelType w:val="multilevel"/>
    <w:tmpl w:val="55A601AB"/>
    <w:lvl w:ilvl="0">
      <w:start w:val="1"/>
      <w:numFmt w:val="chineseCountingThousand"/>
      <w:pStyle w:val="61"/>
      <w:suff w:val="nothing"/>
      <w:lvlText w:val="%1 "/>
      <w:lvlJc w:val="left"/>
      <w:pPr>
        <w:ind w:left="0" w:firstLine="0"/>
      </w:pPr>
      <w:rPr>
        <w:rFonts w:ascii="黑体" w:eastAsia="黑体" w:hint="eastAsia"/>
        <w:b w:val="0"/>
        <w:i w:val="0"/>
        <w:sz w:val="30"/>
      </w:rPr>
    </w:lvl>
    <w:lvl w:ilvl="1">
      <w:start w:val="1"/>
      <w:numFmt w:val="decimal"/>
      <w:isLgl/>
      <w:suff w:val="space"/>
      <w:lvlText w:val="%2 "/>
      <w:lvlJc w:val="left"/>
      <w:pPr>
        <w:ind w:left="0" w:firstLine="0"/>
      </w:pPr>
      <w:rPr>
        <w:rFonts w:ascii="黑体" w:eastAsia="黑体" w:hint="eastAsia"/>
        <w:b w:val="0"/>
        <w:i w:val="0"/>
        <w:sz w:val="28"/>
        <w:lang w:eastAsia="zh-CN"/>
      </w:rPr>
    </w:lvl>
    <w:lvl w:ilvl="2">
      <w:start w:val="1"/>
      <w:numFmt w:val="decimal"/>
      <w:isLgl/>
      <w:suff w:val="space"/>
      <w:lvlText w:val="%2.%3 "/>
      <w:lvlJc w:val="left"/>
      <w:pPr>
        <w:ind w:left="0" w:firstLine="0"/>
      </w:pPr>
      <w:rPr>
        <w:rFonts w:ascii="黑体" w:eastAsia="黑体" w:hint="eastAsia"/>
        <w:b w:val="0"/>
        <w:i w:val="0"/>
        <w:sz w:val="28"/>
        <w:szCs w:val="28"/>
      </w:rPr>
    </w:lvl>
    <w:lvl w:ilvl="3">
      <w:start w:val="1"/>
      <w:numFmt w:val="decimal"/>
      <w:isLgl/>
      <w:suff w:val="space"/>
      <w:lvlText w:val="%2.%3.%4 "/>
      <w:lvlJc w:val="left"/>
      <w:pPr>
        <w:ind w:left="651" w:firstLine="0"/>
      </w:pPr>
      <w:rPr>
        <w:rFonts w:ascii="黑体" w:eastAsia="黑体" w:hint="eastAsia"/>
        <w:b w:val="0"/>
        <w:i w:val="0"/>
        <w:sz w:val="28"/>
      </w:rPr>
    </w:lvl>
    <w:lvl w:ilvl="4">
      <w:start w:val="1"/>
      <w:numFmt w:val="decimal"/>
      <w:suff w:val="space"/>
      <w:lvlText w:val="%2.%3.%4.%5"/>
      <w:lvlJc w:val="left"/>
      <w:pPr>
        <w:ind w:left="0" w:firstLine="0"/>
      </w:pPr>
      <w:rPr>
        <w:rFonts w:ascii="黑体" w:eastAsia="黑体" w:hint="eastAsia"/>
        <w:b w:val="0"/>
        <w:i w:val="0"/>
        <w:sz w:val="28"/>
      </w:rPr>
    </w:lvl>
    <w:lvl w:ilvl="5">
      <w:start w:val="1"/>
      <w:numFmt w:val="decimal"/>
      <w:isLgl/>
      <w:suff w:val="space"/>
      <w:lvlText w:val="%2.%3.%4.%5.%6."/>
      <w:lvlJc w:val="left"/>
      <w:pPr>
        <w:ind w:left="0" w:firstLine="0"/>
      </w:pPr>
      <w:rPr>
        <w:rFonts w:ascii="黑体" w:eastAsia="黑体" w:hint="eastAsia"/>
        <w:b w:val="0"/>
        <w:i w:val="0"/>
        <w:sz w:val="28"/>
      </w:rPr>
    </w:lvl>
    <w:lvl w:ilvl="6">
      <w:start w:val="1"/>
      <w:numFmt w:val="decimal"/>
      <w:lvlText w:val=".%4.%5.%6.%7"/>
      <w:lvlJc w:val="left"/>
      <w:pPr>
        <w:tabs>
          <w:tab w:val="left" w:pos="1440"/>
        </w:tabs>
        <w:ind w:left="0" w:firstLine="0"/>
      </w:pPr>
      <w:rPr>
        <w:rFonts w:hint="eastAsia"/>
      </w:rPr>
    </w:lvl>
    <w:lvl w:ilvl="7">
      <w:start w:val="1"/>
      <w:numFmt w:val="decimal"/>
      <w:lvlText w:val=".%4.%5.%6.%7.%8"/>
      <w:lvlJc w:val="left"/>
      <w:pPr>
        <w:tabs>
          <w:tab w:val="left" w:pos="0"/>
        </w:tabs>
        <w:ind w:left="0" w:firstLine="0"/>
      </w:pPr>
      <w:rPr>
        <w:rFonts w:hint="eastAsia"/>
      </w:rPr>
    </w:lvl>
    <w:lvl w:ilvl="8">
      <w:start w:val="1"/>
      <w:numFmt w:val="decimal"/>
      <w:lvlText w:val=".%4.%5.%6.%7.%8.%9"/>
      <w:lvlJc w:val="left"/>
      <w:pPr>
        <w:tabs>
          <w:tab w:val="left" w:pos="0"/>
        </w:tabs>
        <w:ind w:left="0" w:firstLine="0"/>
      </w:pPr>
      <w:rPr>
        <w:rFonts w:hint="eastAsia"/>
      </w:rPr>
    </w:lvl>
  </w:abstractNum>
  <w:abstractNum w:abstractNumId="103">
    <w:nsid w:val="56105D77"/>
    <w:multiLevelType w:val="multilevel"/>
    <w:tmpl w:val="56105D77"/>
    <w:lvl w:ilvl="0">
      <w:start w:val="1"/>
      <w:numFmt w:val="decimal"/>
      <w:pStyle w:val="aff4"/>
      <w:lvlText w:val="%1."/>
      <w:lvlJc w:val="left"/>
      <w:pPr>
        <w:tabs>
          <w:tab w:val="left" w:pos="432"/>
        </w:tabs>
        <w:ind w:left="432" w:hanging="432"/>
      </w:pPr>
      <w:rPr>
        <w:rFonts w:hint="default"/>
      </w:rPr>
    </w:lvl>
    <w:lvl w:ilvl="1">
      <w:start w:val="1"/>
      <w:numFmt w:val="decimal"/>
      <w:lvlText w:val="%1.%2."/>
      <w:lvlJc w:val="left"/>
      <w:pPr>
        <w:tabs>
          <w:tab w:val="left" w:pos="575"/>
        </w:tabs>
        <w:ind w:left="575" w:hanging="575"/>
      </w:pPr>
      <w:rPr>
        <w:rFonts w:hint="default"/>
      </w:rPr>
    </w:lvl>
    <w:lvl w:ilvl="2">
      <w:start w:val="1"/>
      <w:numFmt w:val="decimal"/>
      <w:lvlText w:val="%1.%2.%3."/>
      <w:lvlJc w:val="left"/>
      <w:pPr>
        <w:tabs>
          <w:tab w:val="left" w:pos="720"/>
        </w:tabs>
        <w:ind w:left="720" w:hanging="720"/>
      </w:pPr>
      <w:rPr>
        <w:rFonts w:hint="default"/>
      </w:rPr>
    </w:lvl>
    <w:lvl w:ilvl="3">
      <w:start w:val="1"/>
      <w:numFmt w:val="decimal"/>
      <w:suff w:val="nothing"/>
      <w:lvlText w:val="%1.%2.%3.%4."/>
      <w:lvlJc w:val="left"/>
      <w:pPr>
        <w:ind w:left="-1134" w:firstLine="1134"/>
      </w:pPr>
      <w:rPr>
        <w:rFonts w:cs="Times New Roman" w:hint="eastAsia"/>
        <w:i w:val="0"/>
        <w:iCs w:val="0"/>
        <w:caps w:val="0"/>
        <w:smallCaps w:val="0"/>
        <w:strike w:val="0"/>
        <w:dstrike w:val="0"/>
        <w:vanish w:val="0"/>
        <w:color w:val="000000"/>
        <w:spacing w:val="0"/>
        <w:position w:val="0"/>
        <w:u w:val="none"/>
        <w:vertAlign w:val="baseline"/>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1"/>
        </w:tabs>
        <w:ind w:left="1151" w:hanging="1151"/>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3"/>
        </w:tabs>
        <w:ind w:left="1583" w:hanging="1583"/>
      </w:pPr>
      <w:rPr>
        <w:rFonts w:hint="default"/>
      </w:rPr>
    </w:lvl>
  </w:abstractNum>
  <w:abstractNum w:abstractNumId="104">
    <w:nsid w:val="57854C08"/>
    <w:multiLevelType w:val="multilevel"/>
    <w:tmpl w:val="57854C08"/>
    <w:lvl w:ilvl="0">
      <w:start w:val="1"/>
      <w:numFmt w:val="decimal"/>
      <w:pStyle w:val="19"/>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5">
    <w:nsid w:val="582F4130"/>
    <w:multiLevelType w:val="singleLevel"/>
    <w:tmpl w:val="582F4130"/>
    <w:lvl w:ilvl="0">
      <w:start w:val="1"/>
      <w:numFmt w:val="bullet"/>
      <w:pStyle w:val="Bulletwithtext1"/>
      <w:lvlText w:val=""/>
      <w:lvlJc w:val="left"/>
      <w:pPr>
        <w:tabs>
          <w:tab w:val="left" w:pos="360"/>
        </w:tabs>
        <w:ind w:left="360" w:hanging="360"/>
      </w:pPr>
      <w:rPr>
        <w:rFonts w:ascii="Wingdings" w:hAnsi="Wingdings" w:hint="default"/>
        <w:b w:val="0"/>
        <w:i w:val="0"/>
        <w:sz w:val="16"/>
      </w:rPr>
    </w:lvl>
  </w:abstractNum>
  <w:abstractNum w:abstractNumId="106">
    <w:nsid w:val="59C35C27"/>
    <w:multiLevelType w:val="multilevel"/>
    <w:tmpl w:val="59C35C27"/>
    <w:lvl w:ilvl="0">
      <w:start w:val="1"/>
      <w:numFmt w:val="decimal"/>
      <w:pStyle w:val="1Heading11H1level1Level1HeadHeading0Fab-11"/>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pStyle w:val="3h3H3411section33l3Level3Headheading3Hea"/>
      <w:isLg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07">
    <w:nsid w:val="5CBC65A9"/>
    <w:multiLevelType w:val="multilevel"/>
    <w:tmpl w:val="5CBC65A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pStyle w:val="StyleNumberedlist24Bold"/>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8">
    <w:nsid w:val="5DD44FC1"/>
    <w:multiLevelType w:val="multilevel"/>
    <w:tmpl w:val="5DD44FC1"/>
    <w:lvl w:ilvl="0">
      <w:start w:val="1"/>
      <w:numFmt w:val="bullet"/>
      <w:pStyle w:val="01parapoint"/>
      <w:lvlText w:val="–"/>
      <w:lvlJc w:val="left"/>
      <w:pPr>
        <w:tabs>
          <w:tab w:val="left" w:pos="360"/>
        </w:tabs>
        <w:ind w:left="288" w:hanging="288"/>
      </w:pPr>
      <w:rPr>
        <w:rFonts w:ascii="Times New Roman" w:hAnsi="Times New Roman" w:cs="Times New Roman" w:hint="default"/>
      </w:rPr>
    </w:lvl>
    <w:lvl w:ilvl="1">
      <w:start w:val="1"/>
      <w:numFmt w:val="bullet"/>
      <w:lvlText w:val="o"/>
      <w:lvlJc w:val="left"/>
      <w:pPr>
        <w:tabs>
          <w:tab w:val="left" w:pos="749"/>
        </w:tabs>
        <w:ind w:left="749" w:hanging="360"/>
      </w:pPr>
      <w:rPr>
        <w:rFonts w:ascii="Courier New" w:hAnsi="Courier New" w:cs="Courier New" w:hint="default"/>
      </w:rPr>
    </w:lvl>
    <w:lvl w:ilvl="2">
      <w:start w:val="1"/>
      <w:numFmt w:val="bullet"/>
      <w:lvlText w:val=""/>
      <w:lvlJc w:val="left"/>
      <w:pPr>
        <w:tabs>
          <w:tab w:val="left" w:pos="1469"/>
        </w:tabs>
        <w:ind w:left="1469" w:hanging="360"/>
      </w:pPr>
      <w:rPr>
        <w:rFonts w:ascii="Wingdings" w:hAnsi="Wingdings" w:hint="default"/>
      </w:rPr>
    </w:lvl>
    <w:lvl w:ilvl="3">
      <w:start w:val="1"/>
      <w:numFmt w:val="bullet"/>
      <w:lvlText w:val=""/>
      <w:lvlJc w:val="left"/>
      <w:pPr>
        <w:tabs>
          <w:tab w:val="left" w:pos="2189"/>
        </w:tabs>
        <w:ind w:left="2189" w:hanging="360"/>
      </w:pPr>
      <w:rPr>
        <w:rFonts w:ascii="Symbol" w:hAnsi="Symbol" w:hint="default"/>
      </w:rPr>
    </w:lvl>
    <w:lvl w:ilvl="4">
      <w:start w:val="1"/>
      <w:numFmt w:val="bullet"/>
      <w:lvlText w:val="o"/>
      <w:lvlJc w:val="left"/>
      <w:pPr>
        <w:tabs>
          <w:tab w:val="left" w:pos="2909"/>
        </w:tabs>
        <w:ind w:left="2909" w:hanging="360"/>
      </w:pPr>
      <w:rPr>
        <w:rFonts w:ascii="Courier New" w:hAnsi="Courier New" w:cs="Courier New" w:hint="default"/>
      </w:rPr>
    </w:lvl>
    <w:lvl w:ilvl="5">
      <w:start w:val="1"/>
      <w:numFmt w:val="bullet"/>
      <w:lvlText w:val=""/>
      <w:lvlJc w:val="left"/>
      <w:pPr>
        <w:tabs>
          <w:tab w:val="left" w:pos="3629"/>
        </w:tabs>
        <w:ind w:left="3629" w:hanging="360"/>
      </w:pPr>
      <w:rPr>
        <w:rFonts w:ascii="Wingdings" w:hAnsi="Wingdings" w:hint="default"/>
      </w:rPr>
    </w:lvl>
    <w:lvl w:ilvl="6">
      <w:start w:val="1"/>
      <w:numFmt w:val="bullet"/>
      <w:lvlText w:val=""/>
      <w:lvlJc w:val="left"/>
      <w:pPr>
        <w:tabs>
          <w:tab w:val="left" w:pos="4349"/>
        </w:tabs>
        <w:ind w:left="4349" w:hanging="360"/>
      </w:pPr>
      <w:rPr>
        <w:rFonts w:ascii="Symbol" w:hAnsi="Symbol" w:hint="default"/>
      </w:rPr>
    </w:lvl>
    <w:lvl w:ilvl="7">
      <w:start w:val="1"/>
      <w:numFmt w:val="bullet"/>
      <w:lvlText w:val="o"/>
      <w:lvlJc w:val="left"/>
      <w:pPr>
        <w:tabs>
          <w:tab w:val="left" w:pos="5069"/>
        </w:tabs>
        <w:ind w:left="5069" w:hanging="360"/>
      </w:pPr>
      <w:rPr>
        <w:rFonts w:ascii="Courier New" w:hAnsi="Courier New" w:cs="Courier New" w:hint="default"/>
      </w:rPr>
    </w:lvl>
    <w:lvl w:ilvl="8">
      <w:start w:val="1"/>
      <w:numFmt w:val="bullet"/>
      <w:lvlText w:val=""/>
      <w:lvlJc w:val="left"/>
      <w:pPr>
        <w:tabs>
          <w:tab w:val="left" w:pos="5789"/>
        </w:tabs>
        <w:ind w:left="5789" w:hanging="360"/>
      </w:pPr>
      <w:rPr>
        <w:rFonts w:ascii="Wingdings" w:hAnsi="Wingdings" w:hint="default"/>
      </w:rPr>
    </w:lvl>
  </w:abstractNum>
  <w:abstractNum w:abstractNumId="109">
    <w:nsid w:val="5F26077A"/>
    <w:multiLevelType w:val="multilevel"/>
    <w:tmpl w:val="5F26077A"/>
    <w:lvl w:ilvl="0">
      <w:start w:val="1"/>
      <w:numFmt w:val="bullet"/>
      <w:pStyle w:val="bianhao1"/>
      <w:lvlText w:val=""/>
      <w:lvlJc w:val="left"/>
      <w:pPr>
        <w:tabs>
          <w:tab w:val="left" w:pos="1259"/>
        </w:tabs>
        <w:ind w:left="1259" w:hanging="420"/>
      </w:pPr>
      <w:rPr>
        <w:rFonts w:ascii="Wingdings" w:hAnsi="Wingdings" w:hint="default"/>
      </w:rPr>
    </w:lvl>
    <w:lvl w:ilvl="1">
      <w:start w:val="1"/>
      <w:numFmt w:val="bullet"/>
      <w:lvlText w:val=""/>
      <w:lvlJc w:val="left"/>
      <w:pPr>
        <w:tabs>
          <w:tab w:val="left" w:pos="1679"/>
        </w:tabs>
        <w:ind w:left="1679" w:hanging="420"/>
      </w:pPr>
      <w:rPr>
        <w:rFonts w:ascii="Wingdings" w:hAnsi="Wingdings" w:hint="default"/>
      </w:rPr>
    </w:lvl>
    <w:lvl w:ilvl="2">
      <w:start w:val="1"/>
      <w:numFmt w:val="bullet"/>
      <w:lvlText w:val=""/>
      <w:lvlJc w:val="left"/>
      <w:pPr>
        <w:tabs>
          <w:tab w:val="left" w:pos="2099"/>
        </w:tabs>
        <w:ind w:left="2099" w:hanging="420"/>
      </w:pPr>
      <w:rPr>
        <w:rFonts w:ascii="Wingdings" w:hAnsi="Wingdings" w:hint="default"/>
      </w:rPr>
    </w:lvl>
    <w:lvl w:ilvl="3">
      <w:start w:val="1"/>
      <w:numFmt w:val="bullet"/>
      <w:lvlText w:val=""/>
      <w:lvlJc w:val="left"/>
      <w:pPr>
        <w:tabs>
          <w:tab w:val="left" w:pos="2519"/>
        </w:tabs>
        <w:ind w:left="2519" w:hanging="420"/>
      </w:pPr>
      <w:rPr>
        <w:rFonts w:ascii="Wingdings" w:hAnsi="Wingdings" w:hint="default"/>
      </w:rPr>
    </w:lvl>
    <w:lvl w:ilvl="4">
      <w:start w:val="1"/>
      <w:numFmt w:val="bullet"/>
      <w:lvlText w:val=""/>
      <w:lvlJc w:val="left"/>
      <w:pPr>
        <w:tabs>
          <w:tab w:val="left" w:pos="2939"/>
        </w:tabs>
        <w:ind w:left="2939" w:hanging="420"/>
      </w:pPr>
      <w:rPr>
        <w:rFonts w:ascii="Wingdings" w:hAnsi="Wingdings" w:hint="default"/>
      </w:rPr>
    </w:lvl>
    <w:lvl w:ilvl="5">
      <w:start w:val="1"/>
      <w:numFmt w:val="bullet"/>
      <w:lvlText w:val=""/>
      <w:lvlJc w:val="left"/>
      <w:pPr>
        <w:tabs>
          <w:tab w:val="left" w:pos="3359"/>
        </w:tabs>
        <w:ind w:left="3359" w:hanging="420"/>
      </w:pPr>
      <w:rPr>
        <w:rFonts w:ascii="Wingdings" w:hAnsi="Wingdings" w:hint="default"/>
      </w:rPr>
    </w:lvl>
    <w:lvl w:ilvl="6">
      <w:start w:val="1"/>
      <w:numFmt w:val="bullet"/>
      <w:lvlText w:val=""/>
      <w:lvlJc w:val="left"/>
      <w:pPr>
        <w:tabs>
          <w:tab w:val="left" w:pos="3779"/>
        </w:tabs>
        <w:ind w:left="3779" w:hanging="420"/>
      </w:pPr>
      <w:rPr>
        <w:rFonts w:ascii="Wingdings" w:hAnsi="Wingdings" w:hint="default"/>
      </w:rPr>
    </w:lvl>
    <w:lvl w:ilvl="7">
      <w:start w:val="1"/>
      <w:numFmt w:val="bullet"/>
      <w:lvlText w:val=""/>
      <w:lvlJc w:val="left"/>
      <w:pPr>
        <w:tabs>
          <w:tab w:val="left" w:pos="4199"/>
        </w:tabs>
        <w:ind w:left="4199" w:hanging="420"/>
      </w:pPr>
      <w:rPr>
        <w:rFonts w:ascii="Wingdings" w:hAnsi="Wingdings" w:hint="default"/>
      </w:rPr>
    </w:lvl>
    <w:lvl w:ilvl="8">
      <w:start w:val="1"/>
      <w:numFmt w:val="bullet"/>
      <w:lvlText w:val=""/>
      <w:lvlJc w:val="left"/>
      <w:pPr>
        <w:tabs>
          <w:tab w:val="left" w:pos="4619"/>
        </w:tabs>
        <w:ind w:left="4619" w:hanging="420"/>
      </w:pPr>
      <w:rPr>
        <w:rFonts w:ascii="Wingdings" w:hAnsi="Wingdings" w:hint="default"/>
      </w:rPr>
    </w:lvl>
  </w:abstractNum>
  <w:abstractNum w:abstractNumId="110">
    <w:nsid w:val="5F434771"/>
    <w:multiLevelType w:val="multilevel"/>
    <w:tmpl w:val="5F434771"/>
    <w:lvl w:ilvl="0">
      <w:start w:val="1"/>
      <w:numFmt w:val="bullet"/>
      <w:pStyle w:val="bianhao2"/>
      <w:lvlText w:val=""/>
      <w:lvlJc w:val="left"/>
      <w:pPr>
        <w:tabs>
          <w:tab w:val="left" w:pos="1259"/>
        </w:tabs>
        <w:ind w:left="1259" w:hanging="420"/>
      </w:pPr>
      <w:rPr>
        <w:rFonts w:ascii="Wingdings" w:hAnsi="Wingdings" w:hint="default"/>
      </w:rPr>
    </w:lvl>
    <w:lvl w:ilvl="1">
      <w:start w:val="1"/>
      <w:numFmt w:val="bullet"/>
      <w:lvlText w:val=""/>
      <w:lvlJc w:val="left"/>
      <w:pPr>
        <w:tabs>
          <w:tab w:val="left" w:pos="1679"/>
        </w:tabs>
        <w:ind w:left="1679" w:hanging="420"/>
      </w:pPr>
      <w:rPr>
        <w:rFonts w:ascii="Wingdings" w:hAnsi="Wingdings" w:hint="default"/>
      </w:rPr>
    </w:lvl>
    <w:lvl w:ilvl="2">
      <w:start w:val="1"/>
      <w:numFmt w:val="bullet"/>
      <w:lvlText w:val=""/>
      <w:lvlJc w:val="left"/>
      <w:pPr>
        <w:tabs>
          <w:tab w:val="left" w:pos="2099"/>
        </w:tabs>
        <w:ind w:left="2099" w:hanging="420"/>
      </w:pPr>
      <w:rPr>
        <w:rFonts w:ascii="Wingdings" w:hAnsi="Wingdings" w:hint="default"/>
      </w:rPr>
    </w:lvl>
    <w:lvl w:ilvl="3">
      <w:start w:val="1"/>
      <w:numFmt w:val="bullet"/>
      <w:lvlText w:val=""/>
      <w:lvlJc w:val="left"/>
      <w:pPr>
        <w:tabs>
          <w:tab w:val="left" w:pos="2519"/>
        </w:tabs>
        <w:ind w:left="2519" w:hanging="420"/>
      </w:pPr>
      <w:rPr>
        <w:rFonts w:ascii="Wingdings" w:hAnsi="Wingdings" w:hint="default"/>
      </w:rPr>
    </w:lvl>
    <w:lvl w:ilvl="4">
      <w:start w:val="1"/>
      <w:numFmt w:val="bullet"/>
      <w:lvlText w:val=""/>
      <w:lvlJc w:val="left"/>
      <w:pPr>
        <w:tabs>
          <w:tab w:val="left" w:pos="2939"/>
        </w:tabs>
        <w:ind w:left="2939" w:hanging="420"/>
      </w:pPr>
      <w:rPr>
        <w:rFonts w:ascii="Wingdings" w:hAnsi="Wingdings" w:hint="default"/>
      </w:rPr>
    </w:lvl>
    <w:lvl w:ilvl="5">
      <w:start w:val="1"/>
      <w:numFmt w:val="bullet"/>
      <w:lvlText w:val=""/>
      <w:lvlJc w:val="left"/>
      <w:pPr>
        <w:tabs>
          <w:tab w:val="left" w:pos="3359"/>
        </w:tabs>
        <w:ind w:left="3359" w:hanging="420"/>
      </w:pPr>
      <w:rPr>
        <w:rFonts w:ascii="Wingdings" w:hAnsi="Wingdings" w:hint="default"/>
      </w:rPr>
    </w:lvl>
    <w:lvl w:ilvl="6">
      <w:start w:val="1"/>
      <w:numFmt w:val="bullet"/>
      <w:lvlText w:val=""/>
      <w:lvlJc w:val="left"/>
      <w:pPr>
        <w:tabs>
          <w:tab w:val="left" w:pos="3779"/>
        </w:tabs>
        <w:ind w:left="3779" w:hanging="420"/>
      </w:pPr>
      <w:rPr>
        <w:rFonts w:ascii="Wingdings" w:hAnsi="Wingdings" w:hint="default"/>
      </w:rPr>
    </w:lvl>
    <w:lvl w:ilvl="7">
      <w:start w:val="1"/>
      <w:numFmt w:val="bullet"/>
      <w:lvlText w:val=""/>
      <w:lvlJc w:val="left"/>
      <w:pPr>
        <w:tabs>
          <w:tab w:val="left" w:pos="4199"/>
        </w:tabs>
        <w:ind w:left="4199" w:hanging="420"/>
      </w:pPr>
      <w:rPr>
        <w:rFonts w:ascii="Wingdings" w:hAnsi="Wingdings" w:hint="default"/>
      </w:rPr>
    </w:lvl>
    <w:lvl w:ilvl="8">
      <w:start w:val="1"/>
      <w:numFmt w:val="bullet"/>
      <w:lvlText w:val=""/>
      <w:lvlJc w:val="left"/>
      <w:pPr>
        <w:tabs>
          <w:tab w:val="left" w:pos="4619"/>
        </w:tabs>
        <w:ind w:left="4619" w:hanging="420"/>
      </w:pPr>
      <w:rPr>
        <w:rFonts w:ascii="Wingdings" w:hAnsi="Wingdings" w:hint="default"/>
      </w:rPr>
    </w:lvl>
  </w:abstractNum>
  <w:abstractNum w:abstractNumId="111">
    <w:nsid w:val="5F7024D0"/>
    <w:multiLevelType w:val="multilevel"/>
    <w:tmpl w:val="5F7024D0"/>
    <w:lvl w:ilvl="0">
      <w:start w:val="1"/>
      <w:numFmt w:val="bullet"/>
      <w:pStyle w:val="2222222222222222222222222222222"/>
      <w:lvlText w:val=""/>
      <w:lvlJc w:val="left"/>
      <w:pPr>
        <w:ind w:left="885" w:hanging="420"/>
      </w:pPr>
      <w:rPr>
        <w:rFonts w:ascii="Wingdings" w:hAnsi="Wingdings" w:hint="default"/>
      </w:rPr>
    </w:lvl>
    <w:lvl w:ilvl="1">
      <w:numFmt w:val="bullet"/>
      <w:lvlText w:val="●"/>
      <w:lvlJc w:val="left"/>
      <w:pPr>
        <w:ind w:left="1245" w:hanging="360"/>
      </w:pPr>
      <w:rPr>
        <w:rFonts w:ascii="Times New Roman" w:eastAsia="宋体" w:hAnsi="Times New Roman" w:cs="Times New Roman" w:hint="default"/>
      </w:rPr>
    </w:lvl>
    <w:lvl w:ilvl="2">
      <w:start w:val="1"/>
      <w:numFmt w:val="bullet"/>
      <w:lvlText w:val=""/>
      <w:lvlJc w:val="left"/>
      <w:pPr>
        <w:ind w:left="1725" w:hanging="420"/>
      </w:pPr>
      <w:rPr>
        <w:rFonts w:ascii="Wingdings" w:hAnsi="Wingdings" w:hint="default"/>
      </w:rPr>
    </w:lvl>
    <w:lvl w:ilvl="3">
      <w:start w:val="1"/>
      <w:numFmt w:val="bullet"/>
      <w:lvlText w:val=""/>
      <w:lvlJc w:val="left"/>
      <w:pPr>
        <w:ind w:left="2145" w:hanging="420"/>
      </w:pPr>
      <w:rPr>
        <w:rFonts w:ascii="Wingdings" w:hAnsi="Wingdings" w:hint="default"/>
      </w:rPr>
    </w:lvl>
    <w:lvl w:ilvl="4">
      <w:start w:val="1"/>
      <w:numFmt w:val="bullet"/>
      <w:lvlText w:val=""/>
      <w:lvlJc w:val="left"/>
      <w:pPr>
        <w:ind w:left="2565" w:hanging="420"/>
      </w:pPr>
      <w:rPr>
        <w:rFonts w:ascii="Wingdings" w:hAnsi="Wingdings" w:hint="default"/>
      </w:rPr>
    </w:lvl>
    <w:lvl w:ilvl="5">
      <w:start w:val="1"/>
      <w:numFmt w:val="bullet"/>
      <w:lvlText w:val=""/>
      <w:lvlJc w:val="left"/>
      <w:pPr>
        <w:ind w:left="2985" w:hanging="420"/>
      </w:pPr>
      <w:rPr>
        <w:rFonts w:ascii="Wingdings" w:hAnsi="Wingdings" w:hint="default"/>
      </w:rPr>
    </w:lvl>
    <w:lvl w:ilvl="6">
      <w:start w:val="1"/>
      <w:numFmt w:val="bullet"/>
      <w:lvlText w:val=""/>
      <w:lvlJc w:val="left"/>
      <w:pPr>
        <w:ind w:left="3405" w:hanging="420"/>
      </w:pPr>
      <w:rPr>
        <w:rFonts w:ascii="Wingdings" w:hAnsi="Wingdings" w:hint="default"/>
      </w:rPr>
    </w:lvl>
    <w:lvl w:ilvl="7">
      <w:start w:val="1"/>
      <w:numFmt w:val="bullet"/>
      <w:lvlText w:val=""/>
      <w:lvlJc w:val="left"/>
      <w:pPr>
        <w:ind w:left="3825" w:hanging="420"/>
      </w:pPr>
      <w:rPr>
        <w:rFonts w:ascii="Wingdings" w:hAnsi="Wingdings" w:hint="default"/>
      </w:rPr>
    </w:lvl>
    <w:lvl w:ilvl="8">
      <w:start w:val="1"/>
      <w:numFmt w:val="bullet"/>
      <w:lvlText w:val=""/>
      <w:lvlJc w:val="left"/>
      <w:pPr>
        <w:ind w:left="4245" w:hanging="420"/>
      </w:pPr>
      <w:rPr>
        <w:rFonts w:ascii="Wingdings" w:hAnsi="Wingdings" w:hint="default"/>
      </w:rPr>
    </w:lvl>
  </w:abstractNum>
  <w:abstractNum w:abstractNumId="112">
    <w:nsid w:val="5F951C13"/>
    <w:multiLevelType w:val="multilevel"/>
    <w:tmpl w:val="5F951C13"/>
    <w:lvl w:ilvl="0">
      <w:start w:val="1"/>
      <w:numFmt w:val="bullet"/>
      <w:pStyle w:val="aff5"/>
      <w:lvlText w:val=""/>
      <w:lvlJc w:val="left"/>
      <w:pPr>
        <w:tabs>
          <w:tab w:val="left" w:pos="817"/>
        </w:tabs>
        <w:ind w:left="250" w:firstLine="170"/>
      </w:pPr>
      <w:rPr>
        <w:rFonts w:ascii="Wingdings" w:hAnsi="Wingdings" w:hint="default"/>
      </w:rPr>
    </w:lvl>
    <w:lvl w:ilvl="1">
      <w:start w:val="1"/>
      <w:numFmt w:val="decimal"/>
      <w:lvlText w:val="%2、"/>
      <w:lvlJc w:val="left"/>
      <w:pPr>
        <w:tabs>
          <w:tab w:val="left" w:pos="1560"/>
        </w:tabs>
        <w:ind w:left="1560" w:hanging="720"/>
      </w:pPr>
      <w:rPr>
        <w:rFonts w:hint="eastAsia"/>
      </w:r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13">
    <w:nsid w:val="5FE515C0"/>
    <w:multiLevelType w:val="multilevel"/>
    <w:tmpl w:val="5FE515C0"/>
    <w:lvl w:ilvl="0">
      <w:start w:val="1"/>
      <w:numFmt w:val="decimal"/>
      <w:pStyle w:val="aff6"/>
      <w:lvlText w:val="图 %1"/>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4">
    <w:nsid w:val="63075CD5"/>
    <w:multiLevelType w:val="singleLevel"/>
    <w:tmpl w:val="63075CD5"/>
    <w:lvl w:ilvl="0">
      <w:start w:val="1"/>
      <w:numFmt w:val="bullet"/>
      <w:pStyle w:val="Bulletwithtext4"/>
      <w:lvlText w:val=""/>
      <w:lvlJc w:val="left"/>
      <w:pPr>
        <w:tabs>
          <w:tab w:val="left" w:pos="1440"/>
        </w:tabs>
        <w:ind w:left="1440" w:hanging="360"/>
      </w:pPr>
      <w:rPr>
        <w:rFonts w:ascii="Symbol" w:hAnsi="Symbol" w:hint="default"/>
        <w:b w:val="0"/>
        <w:i w:val="0"/>
        <w:sz w:val="12"/>
      </w:rPr>
    </w:lvl>
  </w:abstractNum>
  <w:abstractNum w:abstractNumId="115">
    <w:nsid w:val="63836128"/>
    <w:multiLevelType w:val="singleLevel"/>
    <w:tmpl w:val="63836128"/>
    <w:lvl w:ilvl="0">
      <w:start w:val="1"/>
      <w:numFmt w:val="decimal"/>
      <w:pStyle w:val="FigureCaption"/>
      <w:lvlText w:val="Figure %1.  "/>
      <w:lvlJc w:val="left"/>
      <w:pPr>
        <w:tabs>
          <w:tab w:val="left" w:pos="720"/>
        </w:tabs>
        <w:ind w:left="360" w:hanging="360"/>
      </w:pPr>
      <w:rPr>
        <w:rFonts w:ascii="Arial" w:hAnsi="Arial" w:hint="default"/>
        <w:b/>
        <w:i w:val="0"/>
        <w:sz w:val="14"/>
      </w:rPr>
    </w:lvl>
  </w:abstractNum>
  <w:abstractNum w:abstractNumId="116">
    <w:nsid w:val="646260FA"/>
    <w:multiLevelType w:val="multilevel"/>
    <w:tmpl w:val="646260FA"/>
    <w:lvl w:ilvl="0">
      <w:start w:val="1"/>
      <w:numFmt w:val="decimal"/>
      <w:pStyle w:val="aff7"/>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117">
    <w:nsid w:val="657D3FBC"/>
    <w:multiLevelType w:val="multilevel"/>
    <w:tmpl w:val="657D3FBC"/>
    <w:lvl w:ilvl="0">
      <w:start w:val="1"/>
      <w:numFmt w:val="upperLetter"/>
      <w:pStyle w:val="aff8"/>
      <w:suff w:val="nothing"/>
      <w:lvlText w:val="附　录　%1"/>
      <w:lvlJc w:val="left"/>
      <w:pPr>
        <w:ind w:left="3255" w:firstLine="0"/>
      </w:pPr>
      <w:rPr>
        <w:rFonts w:ascii="宋体" w:eastAsia="宋体" w:hAnsi="宋体" w:hint="eastAsia"/>
        <w:b w:val="0"/>
        <w:i w:val="0"/>
        <w:sz w:val="21"/>
      </w:rPr>
    </w:lvl>
    <w:lvl w:ilvl="1">
      <w:start w:val="1"/>
      <w:numFmt w:val="decimal"/>
      <w:pStyle w:val="aff9"/>
      <w:suff w:val="nothing"/>
      <w:lvlText w:val="%1.%2　"/>
      <w:lvlJc w:val="left"/>
      <w:pPr>
        <w:ind w:left="840" w:firstLine="0"/>
      </w:pPr>
      <w:rPr>
        <w:rFonts w:ascii="宋体" w:eastAsia="宋体" w:hAnsi="宋体" w:hint="eastAsia"/>
        <w:b w:val="0"/>
        <w:i w:val="0"/>
        <w:snapToGrid/>
        <w:spacing w:val="0"/>
        <w:w w:val="100"/>
        <w:kern w:val="21"/>
        <w:sz w:val="21"/>
      </w:rPr>
    </w:lvl>
    <w:lvl w:ilvl="2">
      <w:start w:val="1"/>
      <w:numFmt w:val="decimal"/>
      <w:pStyle w:val="affa"/>
      <w:suff w:val="nothing"/>
      <w:lvlText w:val="%1.%2.%3　"/>
      <w:lvlJc w:val="left"/>
      <w:pPr>
        <w:ind w:left="525" w:firstLine="0"/>
      </w:pPr>
      <w:rPr>
        <w:rFonts w:ascii="黑体" w:eastAsia="黑体" w:hAnsi="Times New Roman" w:hint="eastAsia"/>
        <w:b w:val="0"/>
        <w:i w:val="0"/>
        <w:sz w:val="21"/>
      </w:rPr>
    </w:lvl>
    <w:lvl w:ilvl="3">
      <w:start w:val="1"/>
      <w:numFmt w:val="decimal"/>
      <w:pStyle w:val="affb"/>
      <w:suff w:val="nothing"/>
      <w:lvlText w:val="%1.%2.%3.%4　"/>
      <w:lvlJc w:val="left"/>
      <w:pPr>
        <w:ind w:left="0" w:firstLine="0"/>
      </w:pPr>
      <w:rPr>
        <w:rFonts w:ascii="黑体" w:eastAsia="黑体" w:hAnsi="Times New Roman" w:hint="eastAsia"/>
        <w:b w:val="0"/>
        <w:i w:val="0"/>
        <w:sz w:val="21"/>
      </w:rPr>
    </w:lvl>
    <w:lvl w:ilvl="4">
      <w:start w:val="1"/>
      <w:numFmt w:val="decimal"/>
      <w:pStyle w:val="affc"/>
      <w:suff w:val="nothing"/>
      <w:lvlText w:val="%1.%2.%3.%4.%5　"/>
      <w:lvlJc w:val="left"/>
      <w:pPr>
        <w:ind w:left="0" w:firstLine="0"/>
      </w:pPr>
      <w:rPr>
        <w:rFonts w:ascii="黑体" w:eastAsia="黑体" w:hAnsi="Times New Roman" w:hint="eastAsia"/>
        <w:b w:val="0"/>
        <w:i w:val="0"/>
        <w:sz w:val="21"/>
      </w:rPr>
    </w:lvl>
    <w:lvl w:ilvl="5">
      <w:start w:val="1"/>
      <w:numFmt w:val="decimal"/>
      <w:pStyle w:val="affd"/>
      <w:suff w:val="nothing"/>
      <w:lvlText w:val="%1.%2.%3.%4.%5.%6　"/>
      <w:lvlJc w:val="left"/>
      <w:pPr>
        <w:ind w:left="0" w:firstLine="0"/>
      </w:pPr>
      <w:rPr>
        <w:rFonts w:ascii="黑体" w:eastAsia="黑体" w:hAnsi="Times New Roman" w:hint="eastAsia"/>
        <w:b w:val="0"/>
        <w:i w:val="0"/>
        <w:sz w:val="21"/>
      </w:rPr>
    </w:lvl>
    <w:lvl w:ilvl="6">
      <w:start w:val="1"/>
      <w:numFmt w:val="decimal"/>
      <w:pStyle w:val="affe"/>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118">
    <w:nsid w:val="65C1650C"/>
    <w:multiLevelType w:val="multilevel"/>
    <w:tmpl w:val="65C1650C"/>
    <w:lvl w:ilvl="0">
      <w:start w:val="1"/>
      <w:numFmt w:val="bullet"/>
      <w:lvlText w:val=""/>
      <w:lvlJc w:val="left"/>
      <w:pPr>
        <w:ind w:left="420" w:hanging="420"/>
      </w:pPr>
      <w:rPr>
        <w:rFonts w:ascii="Wingdings" w:hAnsi="Wingding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9">
    <w:nsid w:val="662D2651"/>
    <w:multiLevelType w:val="multilevel"/>
    <w:tmpl w:val="662D2651"/>
    <w:lvl w:ilvl="0">
      <w:start w:val="1"/>
      <w:numFmt w:val="bullet"/>
      <w:pStyle w:val="ItemStep"/>
      <w:lvlText w:val=""/>
      <w:lvlJc w:val="left"/>
      <w:pPr>
        <w:ind w:left="1044" w:hanging="420"/>
      </w:pPr>
      <w:rPr>
        <w:rFonts w:ascii="Wingdings" w:hAnsi="Wingdings" w:hint="default"/>
      </w:rPr>
    </w:lvl>
    <w:lvl w:ilvl="1">
      <w:start w:val="1"/>
      <w:numFmt w:val="bullet"/>
      <w:lvlText w:val=""/>
      <w:lvlJc w:val="left"/>
      <w:pPr>
        <w:ind w:left="1464" w:hanging="420"/>
      </w:pPr>
      <w:rPr>
        <w:rFonts w:ascii="Wingdings" w:hAnsi="Wingdings" w:hint="default"/>
      </w:rPr>
    </w:lvl>
    <w:lvl w:ilvl="2">
      <w:start w:val="1"/>
      <w:numFmt w:val="bullet"/>
      <w:lvlText w:val=""/>
      <w:lvlJc w:val="left"/>
      <w:pPr>
        <w:ind w:left="1884" w:hanging="420"/>
      </w:pPr>
      <w:rPr>
        <w:rFonts w:ascii="Wingdings" w:hAnsi="Wingdings" w:hint="default"/>
      </w:rPr>
    </w:lvl>
    <w:lvl w:ilvl="3">
      <w:start w:val="1"/>
      <w:numFmt w:val="bullet"/>
      <w:lvlText w:val=""/>
      <w:lvlJc w:val="left"/>
      <w:pPr>
        <w:ind w:left="2304" w:hanging="420"/>
      </w:pPr>
      <w:rPr>
        <w:rFonts w:ascii="Wingdings" w:hAnsi="Wingdings" w:hint="default"/>
      </w:rPr>
    </w:lvl>
    <w:lvl w:ilvl="4">
      <w:start w:val="1"/>
      <w:numFmt w:val="bullet"/>
      <w:lvlText w:val=""/>
      <w:lvlJc w:val="left"/>
      <w:pPr>
        <w:ind w:left="2724" w:hanging="420"/>
      </w:pPr>
      <w:rPr>
        <w:rFonts w:ascii="Wingdings" w:hAnsi="Wingdings" w:hint="default"/>
      </w:rPr>
    </w:lvl>
    <w:lvl w:ilvl="5">
      <w:start w:val="1"/>
      <w:numFmt w:val="bullet"/>
      <w:lvlText w:val=""/>
      <w:lvlJc w:val="left"/>
      <w:pPr>
        <w:ind w:left="3144" w:hanging="420"/>
      </w:pPr>
      <w:rPr>
        <w:rFonts w:ascii="Wingdings" w:hAnsi="Wingdings" w:hint="default"/>
      </w:rPr>
    </w:lvl>
    <w:lvl w:ilvl="6">
      <w:start w:val="1"/>
      <w:numFmt w:val="bullet"/>
      <w:lvlText w:val=""/>
      <w:lvlJc w:val="left"/>
      <w:pPr>
        <w:ind w:left="3564" w:hanging="420"/>
      </w:pPr>
      <w:rPr>
        <w:rFonts w:ascii="Wingdings" w:hAnsi="Wingdings" w:hint="default"/>
      </w:rPr>
    </w:lvl>
    <w:lvl w:ilvl="7">
      <w:start w:val="1"/>
      <w:numFmt w:val="bullet"/>
      <w:lvlText w:val=""/>
      <w:lvlJc w:val="left"/>
      <w:pPr>
        <w:ind w:left="3984" w:hanging="420"/>
      </w:pPr>
      <w:rPr>
        <w:rFonts w:ascii="Wingdings" w:hAnsi="Wingdings" w:hint="default"/>
      </w:rPr>
    </w:lvl>
    <w:lvl w:ilvl="8">
      <w:start w:val="1"/>
      <w:numFmt w:val="bullet"/>
      <w:lvlText w:val=""/>
      <w:lvlJc w:val="left"/>
      <w:pPr>
        <w:ind w:left="4404" w:hanging="420"/>
      </w:pPr>
      <w:rPr>
        <w:rFonts w:ascii="Wingdings" w:hAnsi="Wingdings" w:hint="default"/>
      </w:rPr>
    </w:lvl>
  </w:abstractNum>
  <w:abstractNum w:abstractNumId="120">
    <w:nsid w:val="667437AC"/>
    <w:multiLevelType w:val="multilevel"/>
    <w:tmpl w:val="667437AC"/>
    <w:lvl w:ilvl="0">
      <w:start w:val="1"/>
      <w:numFmt w:val="bullet"/>
      <w:pStyle w:val="CautionTextList"/>
      <w:lvlText w:val=""/>
      <w:lvlJc w:val="left"/>
      <w:pPr>
        <w:ind w:left="2495" w:hanging="420"/>
      </w:pPr>
      <w:rPr>
        <w:rFonts w:ascii="Wingdings" w:eastAsia="宋体" w:hAnsi="Wingdings" w:hint="default"/>
        <w:b w:val="0"/>
        <w:i w:val="0"/>
        <w:color w:val="auto"/>
        <w:position w:val="3"/>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1">
    <w:nsid w:val="67421E79"/>
    <w:multiLevelType w:val="multilevel"/>
    <w:tmpl w:val="67421E79"/>
    <w:lvl w:ilvl="0">
      <w:start w:val="1"/>
      <w:numFmt w:val="bullet"/>
      <w:pStyle w:val="afff"/>
      <w:lvlText w:val=""/>
      <w:lvlJc w:val="left"/>
      <w:pPr>
        <w:tabs>
          <w:tab w:val="left" w:pos="927"/>
        </w:tabs>
        <w:ind w:left="907" w:hanging="340"/>
      </w:pPr>
      <w:rPr>
        <w:rFonts w:ascii="Wingdings" w:hAnsi="Wingdings" w:hint="default"/>
        <w:spacing w:val="-20"/>
        <w:sz w:val="13"/>
      </w:rPr>
    </w:lvl>
    <w:lvl w:ilvl="1">
      <w:start w:val="1"/>
      <w:numFmt w:val="bullet"/>
      <w:lvlText w:val=""/>
      <w:lvlJc w:val="left"/>
      <w:pPr>
        <w:tabs>
          <w:tab w:val="left" w:pos="1407"/>
        </w:tabs>
        <w:ind w:left="1407" w:hanging="420"/>
      </w:pPr>
      <w:rPr>
        <w:rFonts w:ascii="Wingdings" w:hAnsi="Wingdings" w:hint="default"/>
      </w:rPr>
    </w:lvl>
    <w:lvl w:ilvl="2">
      <w:start w:val="1"/>
      <w:numFmt w:val="bullet"/>
      <w:lvlText w:val=""/>
      <w:lvlJc w:val="left"/>
      <w:pPr>
        <w:tabs>
          <w:tab w:val="left" w:pos="1827"/>
        </w:tabs>
        <w:ind w:left="1827" w:hanging="420"/>
      </w:pPr>
      <w:rPr>
        <w:rFonts w:ascii="Wingdings" w:hAnsi="Wingdings" w:hint="default"/>
      </w:rPr>
    </w:lvl>
    <w:lvl w:ilvl="3">
      <w:start w:val="1"/>
      <w:numFmt w:val="bullet"/>
      <w:lvlText w:val=""/>
      <w:lvlJc w:val="left"/>
      <w:pPr>
        <w:tabs>
          <w:tab w:val="left" w:pos="2247"/>
        </w:tabs>
        <w:ind w:left="2247" w:hanging="420"/>
      </w:pPr>
      <w:rPr>
        <w:rFonts w:ascii="Wingdings" w:hAnsi="Wingdings" w:hint="default"/>
      </w:rPr>
    </w:lvl>
    <w:lvl w:ilvl="4">
      <w:start w:val="1"/>
      <w:numFmt w:val="bullet"/>
      <w:lvlText w:val=""/>
      <w:lvlJc w:val="left"/>
      <w:pPr>
        <w:tabs>
          <w:tab w:val="left" w:pos="2667"/>
        </w:tabs>
        <w:ind w:left="2667" w:hanging="420"/>
      </w:pPr>
      <w:rPr>
        <w:rFonts w:ascii="Wingdings" w:hAnsi="Wingdings" w:hint="default"/>
      </w:rPr>
    </w:lvl>
    <w:lvl w:ilvl="5">
      <w:start w:val="1"/>
      <w:numFmt w:val="bullet"/>
      <w:lvlText w:val=""/>
      <w:lvlJc w:val="left"/>
      <w:pPr>
        <w:tabs>
          <w:tab w:val="left" w:pos="3087"/>
        </w:tabs>
        <w:ind w:left="3087" w:hanging="420"/>
      </w:pPr>
      <w:rPr>
        <w:rFonts w:ascii="Wingdings" w:hAnsi="Wingdings" w:hint="default"/>
      </w:rPr>
    </w:lvl>
    <w:lvl w:ilvl="6">
      <w:start w:val="1"/>
      <w:numFmt w:val="bullet"/>
      <w:lvlText w:val=""/>
      <w:lvlJc w:val="left"/>
      <w:pPr>
        <w:tabs>
          <w:tab w:val="left" w:pos="3507"/>
        </w:tabs>
        <w:ind w:left="3507" w:hanging="420"/>
      </w:pPr>
      <w:rPr>
        <w:rFonts w:ascii="Wingdings" w:hAnsi="Wingdings" w:hint="default"/>
      </w:rPr>
    </w:lvl>
    <w:lvl w:ilvl="7">
      <w:start w:val="1"/>
      <w:numFmt w:val="bullet"/>
      <w:lvlText w:val=""/>
      <w:lvlJc w:val="left"/>
      <w:pPr>
        <w:tabs>
          <w:tab w:val="left" w:pos="3927"/>
        </w:tabs>
        <w:ind w:left="3927" w:hanging="420"/>
      </w:pPr>
      <w:rPr>
        <w:rFonts w:ascii="Wingdings" w:hAnsi="Wingdings" w:hint="default"/>
      </w:rPr>
    </w:lvl>
    <w:lvl w:ilvl="8">
      <w:start w:val="1"/>
      <w:numFmt w:val="bullet"/>
      <w:lvlText w:val=""/>
      <w:lvlJc w:val="left"/>
      <w:pPr>
        <w:tabs>
          <w:tab w:val="left" w:pos="4347"/>
        </w:tabs>
        <w:ind w:left="4347" w:hanging="420"/>
      </w:pPr>
      <w:rPr>
        <w:rFonts w:ascii="Wingdings" w:hAnsi="Wingdings" w:hint="default"/>
      </w:rPr>
    </w:lvl>
  </w:abstractNum>
  <w:abstractNum w:abstractNumId="122">
    <w:nsid w:val="67DE6F90"/>
    <w:multiLevelType w:val="singleLevel"/>
    <w:tmpl w:val="67DE6F90"/>
    <w:lvl w:ilvl="0">
      <w:start w:val="1"/>
      <w:numFmt w:val="bullet"/>
      <w:pStyle w:val="Bulletwithtext3"/>
      <w:lvlText w:val=""/>
      <w:lvlJc w:val="left"/>
      <w:pPr>
        <w:tabs>
          <w:tab w:val="left" w:pos="1080"/>
        </w:tabs>
        <w:ind w:left="1080" w:hanging="360"/>
      </w:pPr>
      <w:rPr>
        <w:rFonts w:ascii="Symbol" w:hAnsi="Symbol" w:hint="default"/>
        <w:b w:val="0"/>
        <w:i w:val="0"/>
        <w:sz w:val="24"/>
      </w:rPr>
    </w:lvl>
  </w:abstractNum>
  <w:abstractNum w:abstractNumId="123">
    <w:nsid w:val="68804DFB"/>
    <w:multiLevelType w:val="multilevel"/>
    <w:tmpl w:val="68804DFB"/>
    <w:lvl w:ilvl="0">
      <w:start w:val="1"/>
      <w:numFmt w:val="chineseCountingThousand"/>
      <w:pStyle w:val="Numberedlist21"/>
      <w:lvlText w:val="第%1章"/>
      <w:lvlJc w:val="left"/>
      <w:pPr>
        <w:tabs>
          <w:tab w:val="left" w:pos="420"/>
        </w:tabs>
        <w:ind w:left="420" w:hanging="420"/>
      </w:pPr>
      <w:rPr>
        <w:rFonts w:hint="eastAsia"/>
      </w:rPr>
    </w:lvl>
    <w:lvl w:ilvl="1">
      <w:start w:val="1"/>
      <w:numFmt w:val="chineseCountingThousand"/>
      <w:pStyle w:val="Numberedlist22"/>
      <w:lvlText w:val="第%2条"/>
      <w:lvlJc w:val="left"/>
      <w:pPr>
        <w:tabs>
          <w:tab w:val="left" w:pos="1321"/>
        </w:tabs>
        <w:ind w:left="454" w:firstLine="453"/>
      </w:pPr>
      <w:rPr>
        <w:rFonts w:ascii="宋体" w:eastAsia="宋体" w:hAnsi="宋体" w:hint="eastAsia"/>
        <w:b/>
        <w:lang w:val="en-US"/>
      </w:rPr>
    </w:lvl>
    <w:lvl w:ilvl="2">
      <w:start w:val="1"/>
      <w:numFmt w:val="decimal"/>
      <w:pStyle w:val="NumberedHeadingStyleA3"/>
      <w:lvlText w:val="%1.%2.%3."/>
      <w:lvlJc w:val="left"/>
      <w:pPr>
        <w:tabs>
          <w:tab w:val="left" w:pos="1440"/>
        </w:tabs>
        <w:ind w:left="1080" w:hanging="360"/>
      </w:pPr>
      <w:rPr>
        <w:rFonts w:hint="default"/>
      </w:rPr>
    </w:lvl>
    <w:lvl w:ilvl="3">
      <w:start w:val="1"/>
      <w:numFmt w:val="decimal"/>
      <w:pStyle w:val="NumberedHeadingStyleA4"/>
      <w:lvlText w:val="%1.%2.%3.%4."/>
      <w:lvlJc w:val="left"/>
      <w:pPr>
        <w:tabs>
          <w:tab w:val="left" w:pos="2160"/>
        </w:tabs>
        <w:ind w:left="1440" w:hanging="360"/>
      </w:pPr>
      <w:rPr>
        <w:rFonts w:hint="default"/>
      </w:rPr>
    </w:lvl>
    <w:lvl w:ilvl="4">
      <w:start w:val="1"/>
      <w:numFmt w:val="lowerLetter"/>
      <w:lvlText w:val="(%5)"/>
      <w:lvlJc w:val="left"/>
      <w:pPr>
        <w:tabs>
          <w:tab w:val="left" w:pos="1800"/>
        </w:tabs>
        <w:ind w:left="1800" w:hanging="360"/>
      </w:pPr>
      <w:rPr>
        <w:rFonts w:hint="default"/>
      </w:rPr>
    </w:lvl>
    <w:lvl w:ilvl="5">
      <w:start w:val="1"/>
      <w:numFmt w:val="lowerRoman"/>
      <w:lvlText w:val="(%6)"/>
      <w:lvlJc w:val="left"/>
      <w:pPr>
        <w:tabs>
          <w:tab w:val="left" w:pos="2160"/>
        </w:tabs>
        <w:ind w:left="2160" w:hanging="360"/>
      </w:pPr>
      <w:rPr>
        <w:rFonts w:hint="default"/>
      </w:rPr>
    </w:lvl>
    <w:lvl w:ilvl="6">
      <w:start w:val="1"/>
      <w:numFmt w:val="decimal"/>
      <w:lvlText w:val="%7."/>
      <w:lvlJc w:val="left"/>
      <w:pPr>
        <w:tabs>
          <w:tab w:val="left" w:pos="2520"/>
        </w:tabs>
        <w:ind w:left="2520" w:hanging="360"/>
      </w:pPr>
      <w:rPr>
        <w:rFonts w:hint="default"/>
      </w:rPr>
    </w:lvl>
    <w:lvl w:ilvl="7">
      <w:start w:val="1"/>
      <w:numFmt w:val="lowerLetter"/>
      <w:lvlText w:val="%8."/>
      <w:lvlJc w:val="left"/>
      <w:pPr>
        <w:tabs>
          <w:tab w:val="left" w:pos="2880"/>
        </w:tabs>
        <w:ind w:left="2880" w:hanging="360"/>
      </w:pPr>
      <w:rPr>
        <w:rFonts w:hint="default"/>
      </w:rPr>
    </w:lvl>
    <w:lvl w:ilvl="8">
      <w:start w:val="1"/>
      <w:numFmt w:val="lowerRoman"/>
      <w:lvlText w:val="%9."/>
      <w:lvlJc w:val="left"/>
      <w:pPr>
        <w:tabs>
          <w:tab w:val="left" w:pos="3240"/>
        </w:tabs>
        <w:ind w:left="3240" w:hanging="360"/>
      </w:pPr>
      <w:rPr>
        <w:rFonts w:hint="default"/>
      </w:rPr>
    </w:lvl>
  </w:abstractNum>
  <w:abstractNum w:abstractNumId="124">
    <w:nsid w:val="6A2C6EF6"/>
    <w:multiLevelType w:val="multilevel"/>
    <w:tmpl w:val="6A2C6EF6"/>
    <w:lvl w:ilvl="0">
      <w:start w:val="1"/>
      <w:numFmt w:val="bullet"/>
      <w:pStyle w:val="afff0"/>
      <w:lvlText w:val=""/>
      <w:lvlJc w:val="left"/>
      <w:pPr>
        <w:tabs>
          <w:tab w:val="left" w:pos="900"/>
        </w:tabs>
        <w:ind w:left="900" w:hanging="420"/>
      </w:pPr>
      <w:rPr>
        <w:rFonts w:ascii="Wingdings" w:hAnsi="Wingdings" w:hint="default"/>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25">
    <w:nsid w:val="6BB84339"/>
    <w:multiLevelType w:val="multilevel"/>
    <w:tmpl w:val="6BB84339"/>
    <w:lvl w:ilvl="0">
      <w:start w:val="1"/>
      <w:numFmt w:val="decimal"/>
      <w:pStyle w:val="afff1"/>
      <w:lvlText w:val="表 %1"/>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6">
    <w:nsid w:val="6D800931"/>
    <w:multiLevelType w:val="multilevel"/>
    <w:tmpl w:val="6D800931"/>
    <w:lvl w:ilvl="0">
      <w:start w:val="1"/>
      <w:numFmt w:val="decimal"/>
      <w:pStyle w:val="afff2"/>
      <w:lvlText w:val="图%1."/>
      <w:lvlJc w:val="left"/>
      <w:pPr>
        <w:tabs>
          <w:tab w:val="left" w:pos="4770"/>
        </w:tabs>
        <w:ind w:left="4770" w:hanging="360"/>
      </w:pPr>
      <w:rPr>
        <w:rFonts w:hint="eastAsia"/>
        <w:b w:val="0"/>
      </w:rPr>
    </w:lvl>
    <w:lvl w:ilvl="1">
      <w:start w:val="9"/>
      <w:numFmt w:val="decimal"/>
      <w:lvlText w:val="%2"/>
      <w:lvlJc w:val="left"/>
      <w:pPr>
        <w:tabs>
          <w:tab w:val="left" w:pos="780"/>
        </w:tabs>
        <w:ind w:left="780" w:hanging="360"/>
      </w:pPr>
      <w:rPr>
        <w:rFonts w:hint="default"/>
      </w:rPr>
    </w:lvl>
    <w:lvl w:ilvl="2">
      <w:start w:val="1"/>
      <w:numFmt w:val="decimal"/>
      <w:lvlText w:val="%3、"/>
      <w:lvlJc w:val="left"/>
      <w:pPr>
        <w:tabs>
          <w:tab w:val="left" w:pos="1560"/>
        </w:tabs>
        <w:ind w:left="1560" w:hanging="720"/>
      </w:pPr>
      <w:rPr>
        <w:rFonts w:hint="default"/>
      </w:rPr>
    </w:lvl>
    <w:lvl w:ilvl="3">
      <w:start w:val="1"/>
      <w:numFmt w:val="decimal"/>
      <w:lvlText w:val="%4)"/>
      <w:lvlJc w:val="left"/>
      <w:pPr>
        <w:tabs>
          <w:tab w:val="left" w:pos="1680"/>
        </w:tabs>
        <w:ind w:left="1680" w:hanging="420"/>
      </w:pPr>
      <w:rPr>
        <w:rFonts w:eastAsia="宋体" w:hint="eastAsia"/>
        <w:b w:val="0"/>
        <w:i w:val="0"/>
      </w:rPr>
    </w:lvl>
    <w:lvl w:ilvl="4">
      <w:start w:val="1"/>
      <w:numFmt w:val="decimal"/>
      <w:lvlText w:val="%5)"/>
      <w:lvlJc w:val="left"/>
      <w:pPr>
        <w:tabs>
          <w:tab w:val="left" w:pos="2100"/>
        </w:tabs>
        <w:ind w:left="2100" w:hanging="420"/>
      </w:pPr>
      <w:rPr>
        <w:rFonts w:eastAsia="宋体" w:hint="eastAsia"/>
        <w:b w:val="0"/>
        <w:i w:val="0"/>
      </w:r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7">
    <w:nsid w:val="6DBF04F4"/>
    <w:multiLevelType w:val="multilevel"/>
    <w:tmpl w:val="6DBF04F4"/>
    <w:lvl w:ilvl="0">
      <w:start w:val="1"/>
      <w:numFmt w:val="none"/>
      <w:pStyle w:val="afff3"/>
      <w:lvlText w:val="%1注："/>
      <w:lvlJc w:val="left"/>
      <w:pPr>
        <w:tabs>
          <w:tab w:val="left" w:pos="1140"/>
        </w:tabs>
        <w:ind w:left="840" w:hanging="420"/>
      </w:pPr>
      <w:rPr>
        <w:rFonts w:ascii="宋体" w:eastAsia="宋体" w:hAnsi="Times New Roman" w:hint="eastAsia"/>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8">
    <w:nsid w:val="6DD84D1E"/>
    <w:multiLevelType w:val="multilevel"/>
    <w:tmpl w:val="6DD84D1E"/>
    <w:lvl w:ilvl="0">
      <w:start w:val="1"/>
      <w:numFmt w:val="decimal"/>
      <w:isLgl/>
      <w:lvlText w:val="%1"/>
      <w:lvlJc w:val="left"/>
      <w:pPr>
        <w:tabs>
          <w:tab w:val="left" w:pos="425"/>
        </w:tabs>
        <w:ind w:left="425" w:hanging="425"/>
      </w:pPr>
      <w:rPr>
        <w:rFonts w:hint="eastAsia"/>
      </w:rPr>
    </w:lvl>
    <w:lvl w:ilvl="1">
      <w:start w:val="1"/>
      <w:numFmt w:val="decimal"/>
      <w:isLgl/>
      <w:lvlText w:val="%1.%2"/>
      <w:lvlJc w:val="left"/>
      <w:pPr>
        <w:tabs>
          <w:tab w:val="left" w:pos="1145"/>
        </w:tabs>
        <w:ind w:left="992" w:hanging="567"/>
      </w:pPr>
      <w:rPr>
        <w:rFonts w:hint="eastAsia"/>
      </w:rPr>
    </w:lvl>
    <w:lvl w:ilvl="2">
      <w:start w:val="1"/>
      <w:numFmt w:val="decimal"/>
      <w:isLgl/>
      <w:lvlText w:val="%1.%2.%3"/>
      <w:lvlJc w:val="left"/>
      <w:pPr>
        <w:tabs>
          <w:tab w:val="left" w:pos="1931"/>
        </w:tabs>
        <w:ind w:left="1418" w:hanging="567"/>
      </w:pPr>
      <w:rPr>
        <w:rFonts w:hint="eastAsia"/>
      </w:rPr>
    </w:lvl>
    <w:lvl w:ilvl="3">
      <w:start w:val="1"/>
      <w:numFmt w:val="decimal"/>
      <w:pStyle w:val="4H4RefHeading1rh1Headingsqlsect1234h444head"/>
      <w:lvlText w:val="%1.%2.%3.%4"/>
      <w:lvlJc w:val="left"/>
      <w:pPr>
        <w:tabs>
          <w:tab w:val="left" w:pos="2716"/>
        </w:tabs>
        <w:ind w:left="1984" w:hanging="708"/>
      </w:pPr>
      <w:rPr>
        <w:rFonts w:hint="eastAsia"/>
      </w:rPr>
    </w:lvl>
    <w:lvl w:ilvl="4">
      <w:start w:val="1"/>
      <w:numFmt w:val="decimal"/>
      <w:lvlText w:val="%1.%2.%3.%4.%5"/>
      <w:lvlJc w:val="left"/>
      <w:pPr>
        <w:tabs>
          <w:tab w:val="left" w:pos="3501"/>
        </w:tabs>
        <w:ind w:left="2551" w:hanging="850"/>
      </w:pPr>
      <w:rPr>
        <w:rFonts w:hint="eastAsia"/>
      </w:rPr>
    </w:lvl>
    <w:lvl w:ilvl="5">
      <w:start w:val="1"/>
      <w:numFmt w:val="decimal"/>
      <w:lvlText w:val="%1.%2.%3.%4.%5.%6"/>
      <w:lvlJc w:val="left"/>
      <w:pPr>
        <w:tabs>
          <w:tab w:val="left" w:pos="4286"/>
        </w:tabs>
        <w:ind w:left="3260" w:hanging="1134"/>
      </w:pPr>
      <w:rPr>
        <w:rFonts w:hint="eastAsia"/>
      </w:rPr>
    </w:lvl>
    <w:lvl w:ilvl="6">
      <w:start w:val="1"/>
      <w:numFmt w:val="decimal"/>
      <w:lvlText w:val="%1.%2.%3.%4.%5.%6.%7"/>
      <w:lvlJc w:val="left"/>
      <w:pPr>
        <w:tabs>
          <w:tab w:val="left" w:pos="5071"/>
        </w:tabs>
        <w:ind w:left="3827" w:hanging="1276"/>
      </w:pPr>
      <w:rPr>
        <w:rFonts w:hint="eastAsia"/>
      </w:rPr>
    </w:lvl>
    <w:lvl w:ilvl="7">
      <w:start w:val="1"/>
      <w:numFmt w:val="decimal"/>
      <w:lvlText w:val="%1.%2.%3.%4.%5.%6.%7.%8"/>
      <w:lvlJc w:val="left"/>
      <w:pPr>
        <w:tabs>
          <w:tab w:val="left" w:pos="5856"/>
        </w:tabs>
        <w:ind w:left="4394" w:hanging="1418"/>
      </w:pPr>
      <w:rPr>
        <w:rFonts w:hint="eastAsia"/>
      </w:rPr>
    </w:lvl>
    <w:lvl w:ilvl="8">
      <w:start w:val="1"/>
      <w:numFmt w:val="decimal"/>
      <w:lvlText w:val="%1.%2.%3.%4.%5.%6.%7.%8.%9"/>
      <w:lvlJc w:val="left"/>
      <w:pPr>
        <w:tabs>
          <w:tab w:val="left" w:pos="6642"/>
        </w:tabs>
        <w:ind w:left="5102" w:hanging="1700"/>
      </w:pPr>
      <w:rPr>
        <w:rFonts w:hint="eastAsia"/>
      </w:rPr>
    </w:lvl>
  </w:abstractNum>
  <w:abstractNum w:abstractNumId="129">
    <w:nsid w:val="6DEE1564"/>
    <w:multiLevelType w:val="multilevel"/>
    <w:tmpl w:val="6DEE1564"/>
    <w:lvl w:ilvl="0">
      <w:start w:val="1"/>
      <w:numFmt w:val="bullet"/>
      <w:pStyle w:val="ZZZ"/>
      <w:lvlText w:val=""/>
      <w:lvlJc w:val="left"/>
      <w:pPr>
        <w:ind w:left="644" w:hanging="360"/>
      </w:pPr>
      <w:rPr>
        <w:rFonts w:ascii="Symbol" w:hAnsi="Symbol" w:hint="default"/>
      </w:rPr>
    </w:lvl>
    <w:lvl w:ilvl="1">
      <w:start w:val="1"/>
      <w:numFmt w:val="bullet"/>
      <w:pStyle w:val="afff4"/>
      <w:lvlText w:val="o"/>
      <w:lvlJc w:val="left"/>
      <w:pPr>
        <w:ind w:left="1440" w:hanging="360"/>
      </w:pPr>
      <w:rPr>
        <w:rFonts w:ascii="Courier New" w:hAnsi="Courier New" w:hint="default"/>
      </w:rPr>
    </w:lvl>
    <w:lvl w:ilvl="2">
      <w:start w:val="1"/>
      <w:numFmt w:val="bullet"/>
      <w:pStyle w:val="34"/>
      <w:lvlText w:val=""/>
      <w:lvlJc w:val="left"/>
      <w:pPr>
        <w:ind w:left="2160" w:hanging="360"/>
      </w:pPr>
      <w:rPr>
        <w:rFonts w:ascii="Wingdings" w:hAnsi="Wingdings" w:hint="default"/>
      </w:rPr>
    </w:lvl>
    <w:lvl w:ilvl="3">
      <w:start w:val="1"/>
      <w:numFmt w:val="bullet"/>
      <w:pStyle w:val="afff5"/>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0">
    <w:nsid w:val="6EC37838"/>
    <w:multiLevelType w:val="multilevel"/>
    <w:tmpl w:val="6EC37838"/>
    <w:lvl w:ilvl="0">
      <w:start w:val="1"/>
      <w:numFmt w:val="bullet"/>
      <w:lvlText w:val=""/>
      <w:lvlJc w:val="left"/>
      <w:pPr>
        <w:tabs>
          <w:tab w:val="left" w:pos="840"/>
        </w:tabs>
        <w:ind w:left="840" w:hanging="420"/>
      </w:pPr>
      <w:rPr>
        <w:rFonts w:ascii="Wingdings" w:hAnsi="Wingdings" w:hint="default"/>
      </w:rPr>
    </w:lvl>
    <w:lvl w:ilvl="1">
      <w:start w:val="1"/>
      <w:numFmt w:val="bullet"/>
      <w:pStyle w:val="Lb2"/>
      <w:lvlText w:val=""/>
      <w:lvlJc w:val="left"/>
      <w:pPr>
        <w:tabs>
          <w:tab w:val="left" w:pos="840"/>
        </w:tabs>
        <w:ind w:left="840" w:hanging="420"/>
      </w:pPr>
      <w:rPr>
        <w:rFonts w:ascii="Wingdings" w:hAnsi="Wingding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1">
    <w:nsid w:val="6EEF04BC"/>
    <w:multiLevelType w:val="multilevel"/>
    <w:tmpl w:val="6EEF04BC"/>
    <w:lvl w:ilvl="0">
      <w:start w:val="1"/>
      <w:numFmt w:val="decimal"/>
      <w:pStyle w:val="B1"/>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2">
    <w:nsid w:val="704C55D3"/>
    <w:multiLevelType w:val="multilevel"/>
    <w:tmpl w:val="704C55D3"/>
    <w:lvl w:ilvl="0">
      <w:start w:val="1"/>
      <w:numFmt w:val="decimal"/>
      <w:lvlText w:val="%1."/>
      <w:lvlJc w:val="left"/>
      <w:pPr>
        <w:tabs>
          <w:tab w:val="left" w:pos="737"/>
        </w:tabs>
        <w:ind w:left="737" w:hanging="283"/>
      </w:pPr>
      <w:rPr>
        <w:rFonts w:hint="eastAsia"/>
      </w:rPr>
    </w:lvl>
    <w:lvl w:ilvl="1">
      <w:start w:val="1"/>
      <w:numFmt w:val="decimal"/>
      <w:pStyle w:val="CharCharCharCharCharCharCharCharCharCharCharCharCharCharCharChar2"/>
      <w:lvlText w:val="%2)"/>
      <w:lvlJc w:val="left"/>
      <w:pPr>
        <w:tabs>
          <w:tab w:val="left" w:pos="907"/>
        </w:tabs>
        <w:ind w:left="907" w:hanging="453"/>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3">
    <w:nsid w:val="70941F04"/>
    <w:multiLevelType w:val="multilevel"/>
    <w:tmpl w:val="70941F04"/>
    <w:lvl w:ilvl="0">
      <w:start w:val="1"/>
      <w:numFmt w:val="bullet"/>
      <w:pStyle w:val="CellBullet"/>
      <w:lvlText w:val="●"/>
      <w:lvlJc w:val="left"/>
      <w:pPr>
        <w:tabs>
          <w:tab w:val="left" w:pos="288"/>
        </w:tabs>
        <w:ind w:left="288" w:hanging="144"/>
      </w:pPr>
      <w:rPr>
        <w:rFonts w:ascii="Arial" w:hAnsi="Arial" w:hint="default"/>
        <w:position w:val="2"/>
        <w:sz w:val="14"/>
        <w:szCs w:val="14"/>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4">
    <w:nsid w:val="71D7102F"/>
    <w:multiLevelType w:val="multilevel"/>
    <w:tmpl w:val="71D7102F"/>
    <w:lvl w:ilvl="0">
      <w:start w:val="1"/>
      <w:numFmt w:val="decimal"/>
      <w:pStyle w:val="MMTopic1"/>
      <w:suff w:val="space"/>
      <w:lvlText w:val="%1"/>
      <w:lvlJc w:val="left"/>
      <w:pPr>
        <w:ind w:left="180"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180"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5"/>
      <w:numFmt w:val="decimal"/>
      <w:lvlText w:val="%3.2.1"/>
      <w:lvlJc w:val="left"/>
      <w:pPr>
        <w:tabs>
          <w:tab w:val="left" w:pos="600"/>
        </w:tabs>
        <w:ind w:left="60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1.%2.%3.%4"/>
      <w:lvlJc w:val="left"/>
      <w:pPr>
        <w:tabs>
          <w:tab w:val="left" w:pos="2164"/>
        </w:tabs>
        <w:ind w:left="2164" w:hanging="708"/>
      </w:pPr>
      <w:rPr>
        <w:rFonts w:hint="eastAsia"/>
      </w:rPr>
    </w:lvl>
    <w:lvl w:ilvl="4">
      <w:start w:val="1"/>
      <w:numFmt w:val="decimal"/>
      <w:lvlText w:val="%1.%2.%3.%4.%5"/>
      <w:lvlJc w:val="left"/>
      <w:pPr>
        <w:tabs>
          <w:tab w:val="left" w:pos="2731"/>
        </w:tabs>
        <w:ind w:left="2731" w:hanging="850"/>
      </w:pPr>
      <w:rPr>
        <w:rFonts w:hint="eastAsia"/>
      </w:rPr>
    </w:lvl>
    <w:lvl w:ilvl="5">
      <w:start w:val="1"/>
      <w:numFmt w:val="decimal"/>
      <w:lvlText w:val="%1.%2.%3.%4.%5.%6"/>
      <w:lvlJc w:val="left"/>
      <w:pPr>
        <w:tabs>
          <w:tab w:val="left" w:pos="3440"/>
        </w:tabs>
        <w:ind w:left="3440" w:hanging="1134"/>
      </w:pPr>
      <w:rPr>
        <w:rFonts w:hint="eastAsia"/>
      </w:rPr>
    </w:lvl>
    <w:lvl w:ilvl="6">
      <w:start w:val="1"/>
      <w:numFmt w:val="decimal"/>
      <w:lvlText w:val="%1.%2.%3.%4.%5.%6.%7"/>
      <w:lvlJc w:val="left"/>
      <w:pPr>
        <w:tabs>
          <w:tab w:val="left" w:pos="4007"/>
        </w:tabs>
        <w:ind w:left="4007" w:hanging="1276"/>
      </w:pPr>
      <w:rPr>
        <w:rFonts w:hint="eastAsia"/>
      </w:rPr>
    </w:lvl>
    <w:lvl w:ilvl="7">
      <w:start w:val="1"/>
      <w:numFmt w:val="decimal"/>
      <w:lvlText w:val="%1.%2.%3.%4.%5.%6.%7.%8"/>
      <w:lvlJc w:val="left"/>
      <w:pPr>
        <w:tabs>
          <w:tab w:val="left" w:pos="4574"/>
        </w:tabs>
        <w:ind w:left="4574" w:hanging="1418"/>
      </w:pPr>
      <w:rPr>
        <w:rFonts w:hint="eastAsia"/>
      </w:rPr>
    </w:lvl>
    <w:lvl w:ilvl="8">
      <w:start w:val="1"/>
      <w:numFmt w:val="decimal"/>
      <w:lvlText w:val="%1.%2.%3.%4.%5.%6.%7.%8.%9"/>
      <w:lvlJc w:val="left"/>
      <w:pPr>
        <w:tabs>
          <w:tab w:val="left" w:pos="5282"/>
        </w:tabs>
        <w:ind w:left="5282" w:hanging="1700"/>
      </w:pPr>
      <w:rPr>
        <w:rFonts w:hint="eastAsia"/>
      </w:rPr>
    </w:lvl>
  </w:abstractNum>
  <w:abstractNum w:abstractNumId="135">
    <w:nsid w:val="72EA3EF2"/>
    <w:multiLevelType w:val="multilevel"/>
    <w:tmpl w:val="72EA3EF2"/>
    <w:lvl w:ilvl="0">
      <w:start w:val="1"/>
      <w:numFmt w:val="bullet"/>
      <w:pStyle w:val="Reference"/>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6">
    <w:nsid w:val="764760C1"/>
    <w:multiLevelType w:val="multilevel"/>
    <w:tmpl w:val="764760C1"/>
    <w:lvl w:ilvl="0">
      <w:start w:val="1"/>
      <w:numFmt w:val="bullet"/>
      <w:lvlText w:val="–"/>
      <w:lvlJc w:val="left"/>
      <w:pPr>
        <w:tabs>
          <w:tab w:val="left" w:pos="1302"/>
        </w:tabs>
        <w:ind w:left="1302" w:hanging="395"/>
      </w:pPr>
      <w:rPr>
        <w:rFonts w:ascii="宋体" w:eastAsia="宋体" w:hAnsi="宋体" w:hint="eastAsia"/>
        <w:lang w:val="en-US"/>
      </w:rPr>
    </w:lvl>
    <w:lvl w:ilvl="1">
      <w:start w:val="1"/>
      <w:numFmt w:val="bullet"/>
      <w:lvlText w:val=""/>
      <w:lvlJc w:val="left"/>
      <w:pPr>
        <w:tabs>
          <w:tab w:val="left" w:pos="840"/>
        </w:tabs>
        <w:ind w:left="840" w:hanging="420"/>
      </w:pPr>
      <w:rPr>
        <w:rFonts w:ascii="Wingdings" w:hAnsi="Wingdings" w:hint="default"/>
      </w:rPr>
    </w:lvl>
    <w:lvl w:ilvl="2">
      <w:start w:val="1"/>
      <w:numFmt w:val="bullet"/>
      <w:pStyle w:val="Style6"/>
      <w:lvlText w:val=""/>
      <w:lvlJc w:val="left"/>
      <w:pPr>
        <w:tabs>
          <w:tab w:val="left" w:pos="1260"/>
        </w:tabs>
        <w:ind w:left="1260" w:hanging="420"/>
      </w:pPr>
      <w:rPr>
        <w:rFonts w:ascii="Wingdings" w:eastAsia="宋体"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7">
    <w:nsid w:val="7675479D"/>
    <w:multiLevelType w:val="multilevel"/>
    <w:tmpl w:val="7675479D"/>
    <w:lvl w:ilvl="0">
      <w:start w:val="1"/>
      <w:numFmt w:val="bullet"/>
      <w:pStyle w:val="1a"/>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8">
    <w:nsid w:val="76933334"/>
    <w:multiLevelType w:val="multilevel"/>
    <w:tmpl w:val="76933334"/>
    <w:lvl w:ilvl="0">
      <w:start w:val="1"/>
      <w:numFmt w:val="none"/>
      <w:pStyle w:val="afff6"/>
      <w:lvlText w:val="%1——"/>
      <w:lvlJc w:val="left"/>
      <w:pPr>
        <w:tabs>
          <w:tab w:val="left" w:pos="1140"/>
        </w:tabs>
        <w:ind w:left="84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9">
    <w:nsid w:val="76CA7B42"/>
    <w:multiLevelType w:val="multilevel"/>
    <w:tmpl w:val="76CA7B42"/>
    <w:lvl w:ilvl="0">
      <w:start w:val="1"/>
      <w:numFmt w:val="decimal"/>
      <w:pStyle w:val="afff7"/>
      <w:lvlText w:val="图%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0">
    <w:nsid w:val="7722221F"/>
    <w:multiLevelType w:val="singleLevel"/>
    <w:tmpl w:val="7722221F"/>
    <w:lvl w:ilvl="0">
      <w:start w:val="1"/>
      <w:numFmt w:val="bullet"/>
      <w:pStyle w:val="Table"/>
      <w:lvlText w:val=""/>
      <w:lvlJc w:val="left"/>
      <w:pPr>
        <w:tabs>
          <w:tab w:val="left" w:pos="360"/>
        </w:tabs>
        <w:ind w:left="360" w:hanging="360"/>
      </w:pPr>
      <w:rPr>
        <w:rFonts w:ascii="Wingdings" w:hAnsi="Wingdings" w:hint="default"/>
      </w:rPr>
    </w:lvl>
  </w:abstractNum>
  <w:abstractNum w:abstractNumId="141">
    <w:nsid w:val="77F533B5"/>
    <w:multiLevelType w:val="multilevel"/>
    <w:tmpl w:val="77F533B5"/>
    <w:lvl w:ilvl="0">
      <w:start w:val="1"/>
      <w:numFmt w:val="decimal"/>
      <w:pStyle w:val="1b"/>
      <w:suff w:val="space"/>
      <w:lvlText w:val="%1."/>
      <w:lvlJc w:val="left"/>
      <w:pPr>
        <w:ind w:left="284" w:hanging="284"/>
      </w:pPr>
      <w:rPr>
        <w:rFonts w:ascii="Times New Roman" w:eastAsia="黑体" w:hAnsi="Times New Roman" w:hint="default"/>
        <w:b/>
        <w:i w:val="0"/>
        <w:color w:val="000000"/>
        <w:sz w:val="36"/>
        <w:szCs w:val="36"/>
      </w:rPr>
    </w:lvl>
    <w:lvl w:ilvl="1">
      <w:start w:val="1"/>
      <w:numFmt w:val="decimal"/>
      <w:pStyle w:val="27"/>
      <w:suff w:val="space"/>
      <w:lvlText w:val="%1.%2."/>
      <w:lvlJc w:val="left"/>
      <w:pPr>
        <w:ind w:left="284" w:hanging="284"/>
      </w:pPr>
      <w:rPr>
        <w:rFonts w:ascii="Times New Roman" w:eastAsia="黑体" w:hAnsi="Times New Roman" w:cs="Times New Roman" w:hint="default"/>
        <w:b/>
        <w:i w:val="0"/>
        <w:color w:val="000000"/>
        <w:sz w:val="32"/>
        <w:szCs w:val="32"/>
      </w:rPr>
    </w:lvl>
    <w:lvl w:ilvl="2">
      <w:start w:val="1"/>
      <w:numFmt w:val="decimal"/>
      <w:pStyle w:val="35"/>
      <w:suff w:val="space"/>
      <w:lvlText w:val="%1.%2.%3."/>
      <w:lvlJc w:val="left"/>
      <w:pPr>
        <w:ind w:left="284" w:hanging="284"/>
      </w:pPr>
      <w:rPr>
        <w:rFonts w:ascii="Times New Roman" w:eastAsia="黑体" w:hAnsi="Times New Roman" w:cs="Times New Roman" w:hint="default"/>
        <w:b/>
        <w:bCs w:val="0"/>
        <w:i w:val="0"/>
        <w:iCs w:val="0"/>
        <w:caps w:val="0"/>
        <w:smallCaps w:val="0"/>
        <w:strike w:val="0"/>
        <w:dstrike w:val="0"/>
        <w:vanish w:val="0"/>
        <w:color w:val="000000"/>
        <w:spacing w:val="0"/>
        <w:position w:val="0"/>
        <w:sz w:val="30"/>
        <w:szCs w:val="30"/>
        <w:u w:val="none"/>
        <w:vertAlign w:val="baseline"/>
      </w:rPr>
    </w:lvl>
    <w:lvl w:ilvl="3">
      <w:start w:val="1"/>
      <w:numFmt w:val="decimal"/>
      <w:pStyle w:val="41"/>
      <w:suff w:val="space"/>
      <w:lvlText w:val="%1.%2.%3.%4."/>
      <w:lvlJc w:val="left"/>
      <w:pPr>
        <w:ind w:left="284" w:hanging="284"/>
      </w:pPr>
      <w:rPr>
        <w:rFonts w:ascii="Times New Roman" w:eastAsia="黑体" w:hAnsi="Times New Roman" w:cs="Times New Roman" w:hint="default"/>
        <w:b/>
        <w:i w:val="0"/>
        <w:color w:val="000000"/>
        <w:sz w:val="28"/>
        <w:szCs w:val="28"/>
      </w:rPr>
    </w:lvl>
    <w:lvl w:ilvl="4">
      <w:start w:val="1"/>
      <w:numFmt w:val="decimal"/>
      <w:pStyle w:val="54"/>
      <w:suff w:val="space"/>
      <w:lvlText w:val="%1.%2.%3.%4.%5."/>
      <w:lvlJc w:val="left"/>
      <w:pPr>
        <w:ind w:left="284" w:hanging="284"/>
      </w:pPr>
      <w:rPr>
        <w:rFonts w:ascii="Times New Roman" w:eastAsia="黑体" w:hAnsi="Times New Roman" w:hint="default"/>
        <w:b/>
        <w:i w:val="0"/>
        <w:color w:val="auto"/>
      </w:rPr>
    </w:lvl>
    <w:lvl w:ilvl="5">
      <w:start w:val="1"/>
      <w:numFmt w:val="decimal"/>
      <w:pStyle w:val="62"/>
      <w:suff w:val="space"/>
      <w:lvlText w:val="%1.%2.%3.%4.%5.%6."/>
      <w:lvlJc w:val="left"/>
      <w:pPr>
        <w:ind w:left="284" w:hanging="284"/>
      </w:pPr>
      <w:rPr>
        <w:rFonts w:ascii="Times New Roman" w:eastAsia="黑体" w:hAnsi="Times New Roman" w:hint="default"/>
        <w:b/>
        <w:i w:val="0"/>
        <w:color w:val="auto"/>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2">
    <w:nsid w:val="797D7175"/>
    <w:multiLevelType w:val="multilevel"/>
    <w:tmpl w:val="797D7175"/>
    <w:lvl w:ilvl="0">
      <w:start w:val="1"/>
      <w:numFmt w:val="bullet"/>
      <w:pStyle w:val="afff8"/>
      <w:lvlText w:val=""/>
      <w:lvlJc w:val="left"/>
      <w:pPr>
        <w:tabs>
          <w:tab w:val="left" w:pos="0"/>
        </w:tabs>
        <w:ind w:left="0" w:firstLine="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3">
    <w:nsid w:val="7BBE78F0"/>
    <w:multiLevelType w:val="multilevel"/>
    <w:tmpl w:val="7BBE78F0"/>
    <w:lvl w:ilvl="0">
      <w:start w:val="1"/>
      <w:numFmt w:val="upperLetter"/>
      <w:pStyle w:val="1c"/>
      <w:lvlText w:val="附录%1"/>
      <w:lvlJc w:val="left"/>
      <w:pPr>
        <w:tabs>
          <w:tab w:val="left" w:pos="1304"/>
        </w:tabs>
        <w:ind w:left="425" w:hanging="425"/>
      </w:pPr>
      <w:rPr>
        <w:rFonts w:hint="eastAsia"/>
      </w:rPr>
    </w:lvl>
    <w:lvl w:ilvl="1">
      <w:start w:val="1"/>
      <w:numFmt w:val="decimal"/>
      <w:pStyle w:val="29"/>
      <w:lvlText w:val="%1.%2"/>
      <w:lvlJc w:val="left"/>
      <w:pPr>
        <w:tabs>
          <w:tab w:val="left" w:pos="624"/>
        </w:tabs>
        <w:ind w:left="425" w:hanging="425"/>
      </w:pPr>
      <w:rPr>
        <w:rFonts w:hint="eastAsia"/>
      </w:rPr>
    </w:lvl>
    <w:lvl w:ilvl="2">
      <w:start w:val="1"/>
      <w:numFmt w:val="decimal"/>
      <w:pStyle w:val="36"/>
      <w:lvlText w:val="%1.%2.%3"/>
      <w:lvlJc w:val="left"/>
      <w:pPr>
        <w:tabs>
          <w:tab w:val="left" w:pos="851"/>
        </w:tabs>
        <w:ind w:left="425" w:hanging="425"/>
      </w:pPr>
      <w:rPr>
        <w:rFonts w:hint="eastAsia"/>
      </w:rPr>
    </w:lvl>
    <w:lvl w:ilvl="3">
      <w:start w:val="1"/>
      <w:numFmt w:val="decimal"/>
      <w:pStyle w:val="42"/>
      <w:lvlText w:val="%1.%2.%3.%4"/>
      <w:lvlJc w:val="left"/>
      <w:pPr>
        <w:tabs>
          <w:tab w:val="left" w:pos="1134"/>
        </w:tabs>
        <w:ind w:left="1361" w:hanging="1361"/>
      </w:pPr>
      <w:rPr>
        <w:rFonts w:hint="eastAsia"/>
      </w:rPr>
    </w:lvl>
    <w:lvl w:ilvl="4">
      <w:start w:val="1"/>
      <w:numFmt w:val="decimal"/>
      <w:lvlText w:val="%1.%2.%3.%4.%5"/>
      <w:lvlJc w:val="left"/>
      <w:pPr>
        <w:tabs>
          <w:tab w:val="left" w:pos="278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3991"/>
        </w:tabs>
        <w:ind w:left="3827" w:hanging="1276"/>
      </w:pPr>
      <w:rPr>
        <w:rFonts w:hint="eastAsia"/>
      </w:rPr>
    </w:lvl>
    <w:lvl w:ilvl="7">
      <w:start w:val="1"/>
      <w:numFmt w:val="decimal"/>
      <w:lvlText w:val="%1.%2.%3.%4.%5.%6.%7.%8"/>
      <w:lvlJc w:val="left"/>
      <w:pPr>
        <w:tabs>
          <w:tab w:val="left" w:pos="477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4">
    <w:nsid w:val="7F773C35"/>
    <w:multiLevelType w:val="multilevel"/>
    <w:tmpl w:val="7F773C35"/>
    <w:lvl w:ilvl="0">
      <w:start w:val="1"/>
      <w:numFmt w:val="bullet"/>
      <w:pStyle w:val="ItemListinTable"/>
      <w:lvlText w:val=""/>
      <w:lvlJc w:val="left"/>
      <w:pPr>
        <w:ind w:left="420" w:hanging="420"/>
      </w:pPr>
      <w:rPr>
        <w:rFonts w:ascii="Wingdings" w:eastAsia="宋体" w:hAnsi="Wingdings" w:hint="default"/>
        <w:b w:val="0"/>
        <w:i w:val="0"/>
        <w:color w:val="auto"/>
        <w:position w:val="3"/>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5">
    <w:nsid w:val="7FC32C49"/>
    <w:multiLevelType w:val="multilevel"/>
    <w:tmpl w:val="7FC32C49"/>
    <w:lvl w:ilvl="0">
      <w:start w:val="1"/>
      <w:numFmt w:val="bullet"/>
      <w:pStyle w:val="afff9"/>
      <w:lvlText w:val=""/>
      <w:lvlJc w:val="left"/>
      <w:pPr>
        <w:ind w:left="838" w:hanging="420"/>
      </w:pPr>
      <w:rPr>
        <w:rFonts w:ascii="Wingdings" w:hAnsi="Wingdings" w:hint="default"/>
      </w:rPr>
    </w:lvl>
    <w:lvl w:ilvl="1">
      <w:start w:val="1"/>
      <w:numFmt w:val="bullet"/>
      <w:lvlText w:val=""/>
      <w:lvlJc w:val="left"/>
      <w:pPr>
        <w:ind w:left="1258" w:hanging="420"/>
      </w:pPr>
      <w:rPr>
        <w:rFonts w:ascii="Wingdings" w:hAnsi="Wingdings" w:hint="default"/>
      </w:rPr>
    </w:lvl>
    <w:lvl w:ilvl="2">
      <w:start w:val="1"/>
      <w:numFmt w:val="bullet"/>
      <w:lvlText w:val=""/>
      <w:lvlJc w:val="left"/>
      <w:pPr>
        <w:ind w:left="1678" w:hanging="420"/>
      </w:pPr>
      <w:rPr>
        <w:rFonts w:ascii="Wingdings" w:hAnsi="Wingdings" w:hint="default"/>
      </w:rPr>
    </w:lvl>
    <w:lvl w:ilvl="3">
      <w:start w:val="1"/>
      <w:numFmt w:val="bullet"/>
      <w:lvlText w:val=""/>
      <w:lvlJc w:val="left"/>
      <w:pPr>
        <w:ind w:left="2098" w:hanging="420"/>
      </w:pPr>
      <w:rPr>
        <w:rFonts w:ascii="Wingdings" w:hAnsi="Wingdings" w:hint="default"/>
      </w:rPr>
    </w:lvl>
    <w:lvl w:ilvl="4">
      <w:start w:val="1"/>
      <w:numFmt w:val="bullet"/>
      <w:lvlText w:val=""/>
      <w:lvlJc w:val="left"/>
      <w:pPr>
        <w:ind w:left="2518" w:hanging="420"/>
      </w:pPr>
      <w:rPr>
        <w:rFonts w:ascii="Wingdings" w:hAnsi="Wingdings" w:hint="default"/>
      </w:rPr>
    </w:lvl>
    <w:lvl w:ilvl="5">
      <w:start w:val="1"/>
      <w:numFmt w:val="bullet"/>
      <w:lvlText w:val=""/>
      <w:lvlJc w:val="left"/>
      <w:pPr>
        <w:ind w:left="2938" w:hanging="420"/>
      </w:pPr>
      <w:rPr>
        <w:rFonts w:ascii="Wingdings" w:hAnsi="Wingdings" w:hint="default"/>
      </w:rPr>
    </w:lvl>
    <w:lvl w:ilvl="6">
      <w:start w:val="1"/>
      <w:numFmt w:val="bullet"/>
      <w:lvlText w:val=""/>
      <w:lvlJc w:val="left"/>
      <w:pPr>
        <w:ind w:left="3358" w:hanging="420"/>
      </w:pPr>
      <w:rPr>
        <w:rFonts w:ascii="Wingdings" w:hAnsi="Wingdings" w:hint="default"/>
      </w:rPr>
    </w:lvl>
    <w:lvl w:ilvl="7">
      <w:start w:val="1"/>
      <w:numFmt w:val="bullet"/>
      <w:lvlText w:val=""/>
      <w:lvlJc w:val="left"/>
      <w:pPr>
        <w:ind w:left="3778" w:hanging="420"/>
      </w:pPr>
      <w:rPr>
        <w:rFonts w:ascii="Wingdings" w:hAnsi="Wingdings" w:hint="default"/>
      </w:rPr>
    </w:lvl>
    <w:lvl w:ilvl="8">
      <w:start w:val="1"/>
      <w:numFmt w:val="bullet"/>
      <w:lvlText w:val=""/>
      <w:lvlJc w:val="left"/>
      <w:pPr>
        <w:ind w:left="4198" w:hanging="420"/>
      </w:pPr>
      <w:rPr>
        <w:rFonts w:ascii="Wingdings" w:hAnsi="Wingdings" w:hint="default"/>
      </w:rPr>
    </w:lvl>
  </w:abstractNum>
  <w:num w:numId="1">
    <w:abstractNumId w:val="59"/>
  </w:num>
  <w:num w:numId="2">
    <w:abstractNumId w:val="5"/>
  </w:num>
  <w:num w:numId="3">
    <w:abstractNumId w:val="7"/>
  </w:num>
  <w:num w:numId="4">
    <w:abstractNumId w:val="4"/>
  </w:num>
  <w:num w:numId="5">
    <w:abstractNumId w:val="6"/>
  </w:num>
  <w:num w:numId="6">
    <w:abstractNumId w:val="3"/>
  </w:num>
  <w:num w:numId="7">
    <w:abstractNumId w:val="2"/>
  </w:num>
  <w:num w:numId="8">
    <w:abstractNumId w:val="145"/>
  </w:num>
  <w:num w:numId="9">
    <w:abstractNumId w:val="25"/>
  </w:num>
  <w:num w:numId="10">
    <w:abstractNumId w:val="65"/>
  </w:num>
  <w:num w:numId="11">
    <w:abstractNumId w:val="16"/>
  </w:num>
  <w:num w:numId="12">
    <w:abstractNumId w:val="21"/>
  </w:num>
  <w:num w:numId="13">
    <w:abstractNumId w:val="117"/>
  </w:num>
  <w:num w:numId="14">
    <w:abstractNumId w:val="138"/>
  </w:num>
  <w:num w:numId="15">
    <w:abstractNumId w:val="89"/>
  </w:num>
  <w:num w:numId="16">
    <w:abstractNumId w:val="34"/>
  </w:num>
  <w:num w:numId="17">
    <w:abstractNumId w:val="116"/>
  </w:num>
  <w:num w:numId="18">
    <w:abstractNumId w:val="101"/>
  </w:num>
  <w:num w:numId="19">
    <w:abstractNumId w:val="127"/>
  </w:num>
  <w:num w:numId="20">
    <w:abstractNumId w:val="95"/>
  </w:num>
  <w:num w:numId="21">
    <w:abstractNumId w:val="22"/>
  </w:num>
  <w:num w:numId="22">
    <w:abstractNumId w:val="81"/>
  </w:num>
  <w:num w:numId="23">
    <w:abstractNumId w:val="140"/>
  </w:num>
  <w:num w:numId="24">
    <w:abstractNumId w:val="103"/>
  </w:num>
  <w:num w:numId="25">
    <w:abstractNumId w:val="129"/>
  </w:num>
  <w:num w:numId="26">
    <w:abstractNumId w:val="26"/>
  </w:num>
  <w:num w:numId="27">
    <w:abstractNumId w:val="109"/>
  </w:num>
  <w:num w:numId="28">
    <w:abstractNumId w:val="112"/>
  </w:num>
  <w:num w:numId="29">
    <w:abstractNumId w:val="35"/>
  </w:num>
  <w:num w:numId="30">
    <w:abstractNumId w:val="132"/>
  </w:num>
  <w:num w:numId="31">
    <w:abstractNumId w:val="134"/>
  </w:num>
  <w:num w:numId="32">
    <w:abstractNumId w:val="93"/>
  </w:num>
  <w:num w:numId="33">
    <w:abstractNumId w:val="48"/>
  </w:num>
  <w:num w:numId="34">
    <w:abstractNumId w:val="30"/>
  </w:num>
  <w:num w:numId="35">
    <w:abstractNumId w:val="110"/>
  </w:num>
  <w:num w:numId="36">
    <w:abstractNumId w:val="130"/>
  </w:num>
  <w:num w:numId="37">
    <w:abstractNumId w:val="77"/>
  </w:num>
  <w:num w:numId="38">
    <w:abstractNumId w:val="67"/>
  </w:num>
  <w:num w:numId="39">
    <w:abstractNumId w:val="56"/>
  </w:num>
  <w:num w:numId="40">
    <w:abstractNumId w:val="126"/>
  </w:num>
  <w:num w:numId="41">
    <w:abstractNumId w:val="38"/>
  </w:num>
  <w:num w:numId="42">
    <w:abstractNumId w:val="92"/>
  </w:num>
  <w:num w:numId="43">
    <w:abstractNumId w:val="87"/>
  </w:num>
  <w:num w:numId="44">
    <w:abstractNumId w:val="111"/>
  </w:num>
  <w:num w:numId="45">
    <w:abstractNumId w:val="102"/>
  </w:num>
  <w:num w:numId="46">
    <w:abstractNumId w:val="121"/>
  </w:num>
  <w:num w:numId="47">
    <w:abstractNumId w:val="80"/>
  </w:num>
  <w:num w:numId="48">
    <w:abstractNumId w:val="62"/>
  </w:num>
  <w:num w:numId="49">
    <w:abstractNumId w:val="98"/>
  </w:num>
  <w:num w:numId="50">
    <w:abstractNumId w:val="143"/>
  </w:num>
  <w:num w:numId="51">
    <w:abstractNumId w:val="104"/>
  </w:num>
  <w:num w:numId="52">
    <w:abstractNumId w:val="49"/>
  </w:num>
  <w:num w:numId="53">
    <w:abstractNumId w:val="18"/>
  </w:num>
  <w:num w:numId="54">
    <w:abstractNumId w:val="123"/>
  </w:num>
  <w:num w:numId="55">
    <w:abstractNumId w:val="71"/>
  </w:num>
  <w:num w:numId="56">
    <w:abstractNumId w:val="124"/>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36"/>
  </w:num>
  <w:num w:numId="60">
    <w:abstractNumId w:val="42"/>
  </w:num>
  <w:num w:numId="61">
    <w:abstractNumId w:val="53"/>
  </w:num>
  <w:num w:numId="62">
    <w:abstractNumId w:val="47"/>
  </w:num>
  <w:num w:numId="63">
    <w:abstractNumId w:val="17"/>
  </w:num>
  <w:num w:numId="64">
    <w:abstractNumId w:val="11"/>
  </w:num>
  <w:num w:numId="65">
    <w:abstractNumId w:val="20"/>
  </w:num>
  <w:num w:numId="66">
    <w:abstractNumId w:val="105"/>
  </w:num>
  <w:num w:numId="67">
    <w:abstractNumId w:val="122"/>
  </w:num>
  <w:num w:numId="68">
    <w:abstractNumId w:val="76"/>
  </w:num>
  <w:num w:numId="69">
    <w:abstractNumId w:val="114"/>
  </w:num>
  <w:num w:numId="70">
    <w:abstractNumId w:val="107"/>
  </w:num>
  <w:num w:numId="71">
    <w:abstractNumId w:val="70"/>
  </w:num>
  <w:num w:numId="72">
    <w:abstractNumId w:val="51"/>
  </w:num>
  <w:num w:numId="73">
    <w:abstractNumId w:val="60"/>
  </w:num>
  <w:num w:numId="74">
    <w:abstractNumId w:val="13"/>
  </w:num>
  <w:num w:numId="75">
    <w:abstractNumId w:val="32"/>
  </w:num>
  <w:num w:numId="76">
    <w:abstractNumId w:val="52"/>
  </w:num>
  <w:num w:numId="77">
    <w:abstractNumId w:val="0"/>
  </w:num>
  <w:num w:numId="78">
    <w:abstractNumId w:val="1"/>
  </w:num>
  <w:num w:numId="79">
    <w:abstractNumId w:val="58"/>
  </w:num>
  <w:num w:numId="80">
    <w:abstractNumId w:val="144"/>
  </w:num>
  <w:num w:numId="81">
    <w:abstractNumId w:val="40"/>
  </w:num>
  <w:num w:numId="82">
    <w:abstractNumId w:val="72"/>
  </w:num>
  <w:num w:numId="83">
    <w:abstractNumId w:val="120"/>
  </w:num>
  <w:num w:numId="84">
    <w:abstractNumId w:val="90"/>
  </w:num>
  <w:num w:numId="85">
    <w:abstractNumId w:val="128"/>
  </w:num>
  <w:num w:numId="86">
    <w:abstractNumId w:val="142"/>
  </w:num>
  <w:num w:numId="87">
    <w:abstractNumId w:val="12"/>
  </w:num>
  <w:num w:numId="88">
    <w:abstractNumId w:val="57"/>
  </w:num>
  <w:num w:numId="89">
    <w:abstractNumId w:val="119"/>
  </w:num>
  <w:num w:numId="90">
    <w:abstractNumId w:val="19"/>
  </w:num>
  <w:num w:numId="91">
    <w:abstractNumId w:val="9"/>
  </w:num>
  <w:num w:numId="92">
    <w:abstractNumId w:val="91"/>
  </w:num>
  <w:num w:numId="93">
    <w:abstractNumId w:val="125"/>
  </w:num>
  <w:num w:numId="94">
    <w:abstractNumId w:val="113"/>
  </w:num>
  <w:num w:numId="95">
    <w:abstractNumId w:val="74"/>
  </w:num>
  <w:num w:numId="96">
    <w:abstractNumId w:val="96"/>
  </w:num>
  <w:num w:numId="97">
    <w:abstractNumId w:val="63"/>
  </w:num>
  <w:num w:numId="98">
    <w:abstractNumId w:val="66"/>
  </w:num>
  <w:num w:numId="99">
    <w:abstractNumId w:val="39"/>
  </w:num>
  <w:num w:numId="100">
    <w:abstractNumId w:val="55"/>
  </w:num>
  <w:num w:numId="101">
    <w:abstractNumId w:val="37"/>
    <w:lvlOverride w:ilvl="0">
      <w:startOverride w:val="1"/>
    </w:lvlOverride>
  </w:num>
  <w:num w:numId="102">
    <w:abstractNumId w:val="86"/>
  </w:num>
  <w:num w:numId="103">
    <w:abstractNumId w:val="28"/>
  </w:num>
  <w:num w:numId="104">
    <w:abstractNumId w:val="31"/>
  </w:num>
  <w:num w:numId="105">
    <w:abstractNumId w:val="79"/>
  </w:num>
  <w:num w:numId="106">
    <w:abstractNumId w:val="44"/>
  </w:num>
  <w:num w:numId="107">
    <w:abstractNumId w:val="115"/>
  </w:num>
  <w:num w:numId="108">
    <w:abstractNumId w:val="133"/>
  </w:num>
  <w:num w:numId="109">
    <w:abstractNumId w:val="50"/>
  </w:num>
  <w:num w:numId="110">
    <w:abstractNumId w:val="135"/>
  </w:num>
  <w:num w:numId="111">
    <w:abstractNumId w:val="82"/>
  </w:num>
  <w:num w:numId="112">
    <w:abstractNumId w:val="83"/>
  </w:num>
  <w:num w:numId="113">
    <w:abstractNumId w:val="141"/>
  </w:num>
  <w:num w:numId="114">
    <w:abstractNumId w:val="27"/>
  </w:num>
  <w:num w:numId="115">
    <w:abstractNumId w:val="29"/>
  </w:num>
  <w:num w:numId="116">
    <w:abstractNumId w:val="24"/>
  </w:num>
  <w:num w:numId="117">
    <w:abstractNumId w:val="46"/>
  </w:num>
  <w:num w:numId="118">
    <w:abstractNumId w:val="78"/>
  </w:num>
  <w:num w:numId="119">
    <w:abstractNumId w:val="85"/>
  </w:num>
  <w:num w:numId="120">
    <w:abstractNumId w:val="97"/>
  </w:num>
  <w:num w:numId="121">
    <w:abstractNumId w:val="68"/>
  </w:num>
  <w:num w:numId="122">
    <w:abstractNumId w:val="106"/>
  </w:num>
  <w:num w:numId="123">
    <w:abstractNumId w:val="99"/>
  </w:num>
  <w:num w:numId="124">
    <w:abstractNumId w:val="69"/>
  </w:num>
  <w:num w:numId="125">
    <w:abstractNumId w:val="84"/>
  </w:num>
  <w:num w:numId="126">
    <w:abstractNumId w:val="100"/>
  </w:num>
  <w:num w:numId="127">
    <w:abstractNumId w:val="23"/>
  </w:num>
  <w:num w:numId="128">
    <w:abstractNumId w:val="88"/>
  </w:num>
  <w:num w:numId="129">
    <w:abstractNumId w:val="45"/>
  </w:num>
  <w:num w:numId="130">
    <w:abstractNumId w:val="139"/>
  </w:num>
  <w:num w:numId="131">
    <w:abstractNumId w:val="61"/>
  </w:num>
  <w:num w:numId="132">
    <w:abstractNumId w:val="108"/>
  </w:num>
  <w:num w:numId="133">
    <w:abstractNumId w:val="137"/>
  </w:num>
  <w:num w:numId="134">
    <w:abstractNumId w:val="64"/>
  </w:num>
  <w:num w:numId="135">
    <w:abstractNumId w:val="36"/>
  </w:num>
  <w:num w:numId="136">
    <w:abstractNumId w:val="118"/>
  </w:num>
  <w:num w:numId="137">
    <w:abstractNumId w:val="54"/>
  </w:num>
  <w:num w:numId="138">
    <w:abstractNumId w:val="41"/>
  </w:num>
  <w:num w:numId="139">
    <w:abstractNumId w:val="15"/>
    <w:lvlOverride w:ilvl="0">
      <w:lvl w:ilvl="0">
        <w:start w:val="1"/>
        <w:numFmt w:val="bullet"/>
        <w:lvlText w:val=""/>
        <w:lvlJc w:val="left"/>
        <w:pPr>
          <w:ind w:left="1130" w:hanging="420"/>
        </w:pPr>
        <w:rPr>
          <w:rFonts w:ascii="Wingdings" w:hAnsi="Wingdings" w:hint="default"/>
        </w:rPr>
      </w:lvl>
    </w:lvlOverride>
  </w:num>
  <w:num w:numId="140">
    <w:abstractNumId w:val="43"/>
  </w:num>
  <w:num w:numId="141">
    <w:abstractNumId w:val="10"/>
  </w:num>
  <w:num w:numId="142">
    <w:abstractNumId w:val="94"/>
  </w:num>
  <w:num w:numId="143">
    <w:abstractNumId w:val="8"/>
  </w:num>
  <w:num w:numId="144">
    <w:abstractNumId w:val="33"/>
  </w:num>
  <w:num w:numId="145">
    <w:abstractNumId w:val="14"/>
  </w:num>
  <w:num w:numId="146">
    <w:abstractNumId w:val="73"/>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456"/>
    <w:rsid w:val="00010894"/>
    <w:rsid w:val="0007324C"/>
    <w:rsid w:val="00096BC7"/>
    <w:rsid w:val="000C7E6F"/>
    <w:rsid w:val="000E3CDC"/>
    <w:rsid w:val="00166319"/>
    <w:rsid w:val="001864F0"/>
    <w:rsid w:val="001D17F0"/>
    <w:rsid w:val="001E4EFA"/>
    <w:rsid w:val="0021439E"/>
    <w:rsid w:val="0028122B"/>
    <w:rsid w:val="00306695"/>
    <w:rsid w:val="00351C89"/>
    <w:rsid w:val="004609D5"/>
    <w:rsid w:val="004928FC"/>
    <w:rsid w:val="00492D53"/>
    <w:rsid w:val="00494321"/>
    <w:rsid w:val="004D1487"/>
    <w:rsid w:val="004D248B"/>
    <w:rsid w:val="004F7B38"/>
    <w:rsid w:val="00514A23"/>
    <w:rsid w:val="005359FA"/>
    <w:rsid w:val="005508F8"/>
    <w:rsid w:val="0057087A"/>
    <w:rsid w:val="0059753E"/>
    <w:rsid w:val="005B4031"/>
    <w:rsid w:val="005C58AF"/>
    <w:rsid w:val="006175E4"/>
    <w:rsid w:val="006219DE"/>
    <w:rsid w:val="00671BC1"/>
    <w:rsid w:val="006A08B0"/>
    <w:rsid w:val="006E33CA"/>
    <w:rsid w:val="006E53DE"/>
    <w:rsid w:val="006E7179"/>
    <w:rsid w:val="007407B5"/>
    <w:rsid w:val="00752C38"/>
    <w:rsid w:val="007641C7"/>
    <w:rsid w:val="00766720"/>
    <w:rsid w:val="00796BAA"/>
    <w:rsid w:val="0080382B"/>
    <w:rsid w:val="008423A8"/>
    <w:rsid w:val="00873C42"/>
    <w:rsid w:val="00917E4F"/>
    <w:rsid w:val="00922A5F"/>
    <w:rsid w:val="009325FB"/>
    <w:rsid w:val="0094088A"/>
    <w:rsid w:val="00947466"/>
    <w:rsid w:val="00987F84"/>
    <w:rsid w:val="009F1D45"/>
    <w:rsid w:val="00A1328A"/>
    <w:rsid w:val="00A31E5E"/>
    <w:rsid w:val="00A41705"/>
    <w:rsid w:val="00A943C3"/>
    <w:rsid w:val="00AB0198"/>
    <w:rsid w:val="00AB7EA5"/>
    <w:rsid w:val="00B21493"/>
    <w:rsid w:val="00B40424"/>
    <w:rsid w:val="00B86696"/>
    <w:rsid w:val="00BB2068"/>
    <w:rsid w:val="00BC2488"/>
    <w:rsid w:val="00C51F5E"/>
    <w:rsid w:val="00D14A56"/>
    <w:rsid w:val="00D172CE"/>
    <w:rsid w:val="00D60E28"/>
    <w:rsid w:val="00D84204"/>
    <w:rsid w:val="00DA1C07"/>
    <w:rsid w:val="00DA6456"/>
    <w:rsid w:val="00DB5677"/>
    <w:rsid w:val="00DC2823"/>
    <w:rsid w:val="00E44DCB"/>
    <w:rsid w:val="00E75E8D"/>
    <w:rsid w:val="00E90051"/>
    <w:rsid w:val="00EC5837"/>
    <w:rsid w:val="00F04575"/>
    <w:rsid w:val="00F36B31"/>
    <w:rsid w:val="00F431F7"/>
    <w:rsid w:val="00F74821"/>
    <w:rsid w:val="00F777AC"/>
    <w:rsid w:val="00FB38F7"/>
    <w:rsid w:val="00FB5F8C"/>
    <w:rsid w:val="41BC4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84B5EF-CE6B-43DC-B303-95E3D24DD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iPriority="99"/>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unhideWhenUsed="1" w:qFormat="1"/>
    <w:lsdException w:name="toc 2" w:uiPriority="39" w:unhideWhenUsed="1"/>
    <w:lsdException w:name="toc 3" w:uiPriority="39" w:unhideWhenUsed="1" w:qFormat="1"/>
    <w:lsdException w:name="toc 4" w:uiPriority="39" w:unhideWhenUsed="1"/>
    <w:lsdException w:name="toc 5" w:uiPriority="39" w:unhideWhenUsed="1" w:qFormat="1"/>
    <w:lsdException w:name="toc 6" w:uiPriority="39" w:unhideWhenUsed="1" w:qFormat="1"/>
    <w:lsdException w:name="toc 7" w:uiPriority="39" w:unhideWhenUsed="1"/>
    <w:lsdException w:name="toc 8" w:uiPriority="39" w:unhideWhenUsed="1" w:qFormat="1"/>
    <w:lsdException w:name="toc 9" w:uiPriority="39" w:unhideWhenUsed="1"/>
    <w:lsdException w:name="Normal Indent" w:uiPriority="99" w:qFormat="1"/>
    <w:lsdException w:name="annotation text" w:uiPriority="99" w:qFormat="1"/>
    <w:lsdException w:name="header" w:uiPriority="99" w:unhideWhenUsed="1" w:qFormat="1"/>
    <w:lsdException w:name="footer" w:unhideWhenUsed="1" w:qFormat="1"/>
    <w:lsdException w:name="index heading" w:qFormat="1"/>
    <w:lsdException w:name="caption" w:unhideWhenUsed="1" w:qFormat="1"/>
    <w:lsdException w:name="table of figures" w:uiPriority="99" w:unhideWhenUsed="1"/>
    <w:lsdException w:name="envelope address" w:qFormat="1"/>
    <w:lsdException w:name="envelope return" w:qFormat="1"/>
    <w:lsdException w:name="footnote reference" w:uiPriority="99" w:unhideWhenUsed="1" w:qFormat="1"/>
    <w:lsdException w:name="annotation reference" w:uiPriority="99" w:qFormat="1"/>
    <w:lsdException w:name="line number" w:qFormat="1"/>
    <w:lsdException w:name="page number" w:uiPriority="99" w:qFormat="1"/>
    <w:lsdException w:name="endnote reference" w:uiPriority="99" w:qFormat="1"/>
    <w:lsdException w:name="endnote text" w:qFormat="1"/>
    <w:lsdException w:name="table of authorities" w:uiPriority="99" w:unhideWhenUsed="1" w:qFormat="1"/>
    <w:lsdException w:name="macro" w:qFormat="1"/>
    <w:lsdException w:name="toa heading" w:uiPriority="99" w:unhideWhenUsed="1" w:qFormat="1"/>
    <w:lsdException w:name="List" w:uiPriority="99" w:unhideWhenUsed="1"/>
    <w:lsdException w:name="List Bullet" w:uiPriority="99" w:unhideWhenUsed="1"/>
    <w:lsdException w:name="List Number" w:uiPriority="99" w:qFormat="1"/>
    <w:lsdException w:name="List 2" w:uiPriority="99" w:qFormat="1"/>
    <w:lsdException w:name="List 3" w:qFormat="1"/>
    <w:lsdException w:name="List 4" w:qFormat="1"/>
    <w:lsdException w:name="List 5" w:qFormat="1"/>
    <w:lsdException w:name="List Bullet 2" w:uiPriority="99" w:unhideWhenUsed="1" w:qFormat="1"/>
    <w:lsdException w:name="List Bullet 3" w:unhideWhenUsed="1" w:qFormat="1"/>
    <w:lsdException w:name="List Bullet 4" w:uiPriority="99" w:unhideWhenUsed="1"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unhideWhenUsed="1" w:qFormat="1"/>
    <w:lsdException w:name="Signature" w:qFormat="1"/>
    <w:lsdException w:name="Default Paragraph Font" w:semiHidden="1" w:uiPriority="1" w:unhideWhenUsed="1"/>
    <w:lsdException w:name="Body Text" w:unhideWhenUsed="1"/>
    <w:lsdException w:name="Body Text Indent" w:qFormat="1"/>
    <w:lsdException w:name="List Continue" w:uiPriority="99" w:unhideWhenUsed="1" w:qFormat="1"/>
    <w:lsdException w:name="List Continue 2" w:qFormat="1"/>
    <w:lsdException w:name="List Continue 3" w:qFormat="1"/>
    <w:lsdException w:name="List Continue 4" w:qFormat="1"/>
    <w:lsdException w:name="Message Header" w:qFormat="1"/>
    <w:lsdException w:name="Subtitle" w:qFormat="1"/>
    <w:lsdException w:name="Salutation" w:unhideWhenUsed="1"/>
    <w:lsdException w:name="Date" w:uiPriority="99" w:unhideWhenUsed="1"/>
    <w:lsdException w:name="Body Text First Indent 2" w:uiPriority="99" w:qFormat="1"/>
    <w:lsdException w:name="Note Heading" w:unhideWhenUsed="1" w:qFormat="1"/>
    <w:lsdException w:name="Body Text 2" w:qFormat="1"/>
    <w:lsdException w:name="Body Text 3" w:qFormat="1"/>
    <w:lsdException w:name="Body Text Indent 2" w:qFormat="1"/>
    <w:lsdException w:name="Body Text Indent 3" w:qFormat="1"/>
    <w:lsdException w:name="Block Text" w:uiPriority="99" w:qFormat="1"/>
    <w:lsdException w:name="Hyperlink" w:uiPriority="99" w:unhideWhenUsed="1" w:qFormat="1"/>
    <w:lsdException w:name="FollowedHyperlink" w:uiPriority="99"/>
    <w:lsdException w:name="Strong" w:uiPriority="22" w:qFormat="1"/>
    <w:lsdException w:name="Emphasis" w:uiPriority="99"/>
    <w:lsdException w:name="Document Map"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ddress" w:qFormat="1"/>
    <w:lsdException w:name="HTML Cite" w:qFormat="1"/>
    <w:lsdException w:name="HTML Code" w:qFormat="1"/>
    <w:lsdException w:name="HTML Definition" w:qFormat="1"/>
    <w:lsdException w:name="HTML Sample" w:qFormat="1"/>
    <w:lsdException w:name="HTML Typewriter" w:qFormat="1"/>
    <w:lsdException w:name="HTML Variable"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qFormat="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qFormat="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qFormat="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qFormat="1"/>
    <w:lsdException w:name="Table List 7" w:semiHidden="1" w:unhideWhenUsed="1"/>
    <w:lsdException w:name="Table List 8" w:semiHidden="1" w:unhideWhenUsed="1"/>
    <w:lsdException w:name="Table 3D effects 1" w:semiHidden="1" w:uiPriority="99" w:unhideWhenUsed="1"/>
    <w:lsdException w:name="Table 3D effects 2" w:semiHidden="1" w:uiPriority="99" w:unhideWhenUsed="1" w:qFormat="1"/>
    <w:lsdException w:name="Table 3D effects 3" w:semiHidden="1" w:uiPriority="99" w:unhideWhenUsed="1" w:qFormat="1"/>
    <w:lsdException w:name="Table Contemporary" w:semiHidden="1" w:unhideWhenUsed="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99" w:unhideWhenUsed="1" w:qFormat="1"/>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34"/>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99"/>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ffa">
    <w:name w:val="Normal"/>
    <w:qFormat/>
    <w:pPr>
      <w:widowControl w:val="0"/>
      <w:spacing w:line="360" w:lineRule="auto"/>
      <w:jc w:val="both"/>
    </w:pPr>
    <w:rPr>
      <w:kern w:val="2"/>
      <w:sz w:val="24"/>
      <w:szCs w:val="22"/>
    </w:rPr>
  </w:style>
  <w:style w:type="paragraph" w:styleId="11">
    <w:name w:val="heading 1"/>
    <w:basedOn w:val="afffa"/>
    <w:next w:val="afffa"/>
    <w:link w:val="1Char"/>
    <w:uiPriority w:val="9"/>
    <w:qFormat/>
    <w:pPr>
      <w:keepNext/>
      <w:keepLines/>
      <w:numPr>
        <w:numId w:val="1"/>
      </w:numPr>
      <w:spacing w:before="340" w:after="330" w:line="578" w:lineRule="auto"/>
      <w:outlineLvl w:val="0"/>
    </w:pPr>
    <w:rPr>
      <w:rFonts w:ascii="宋体" w:eastAsia="宋体" w:cs="Times New Roman (正文 CS 字体)"/>
      <w:b/>
      <w:bCs/>
      <w:kern w:val="44"/>
      <w:sz w:val="36"/>
      <w:szCs w:val="44"/>
    </w:rPr>
  </w:style>
  <w:style w:type="paragraph" w:styleId="24">
    <w:name w:val="heading 2"/>
    <w:basedOn w:val="afffa"/>
    <w:next w:val="afffa"/>
    <w:link w:val="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1">
    <w:name w:val="heading 3"/>
    <w:basedOn w:val="afffa"/>
    <w:next w:val="afffa"/>
    <w:link w:val="3Char"/>
    <w:uiPriority w:val="99"/>
    <w:unhideWhenUsed/>
    <w:qFormat/>
    <w:pPr>
      <w:keepNext/>
      <w:keepLines/>
      <w:numPr>
        <w:ilvl w:val="2"/>
        <w:numId w:val="1"/>
      </w:numPr>
      <w:spacing w:before="260" w:after="260" w:line="416" w:lineRule="auto"/>
      <w:outlineLvl w:val="2"/>
    </w:pPr>
    <w:rPr>
      <w:b/>
      <w:bCs/>
      <w:sz w:val="32"/>
      <w:szCs w:val="32"/>
    </w:rPr>
  </w:style>
  <w:style w:type="paragraph" w:styleId="40">
    <w:name w:val="heading 4"/>
    <w:basedOn w:val="afffa"/>
    <w:next w:val="afffa"/>
    <w:link w:val="4Char"/>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fffa"/>
    <w:next w:val="afffa"/>
    <w:link w:val="5Char"/>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fffa"/>
    <w:next w:val="afffa"/>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fffa"/>
    <w:next w:val="afffa"/>
    <w:link w:val="7Char"/>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fffa"/>
    <w:next w:val="afffa"/>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fffa"/>
    <w:next w:val="afffa"/>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fffb">
    <w:name w:val="Default Paragraph Font"/>
    <w:uiPriority w:val="1"/>
    <w:semiHidden/>
    <w:unhideWhenUsed/>
  </w:style>
  <w:style w:type="table" w:default="1" w:styleId="afffc">
    <w:name w:val="Normal Table"/>
    <w:uiPriority w:val="99"/>
    <w:semiHidden/>
    <w:unhideWhenUsed/>
    <w:tblPr>
      <w:tblInd w:w="0" w:type="dxa"/>
      <w:tblCellMar>
        <w:top w:w="0" w:type="dxa"/>
        <w:left w:w="108" w:type="dxa"/>
        <w:bottom w:w="0" w:type="dxa"/>
        <w:right w:w="108" w:type="dxa"/>
      </w:tblCellMar>
    </w:tblPr>
  </w:style>
  <w:style w:type="numbering" w:default="1" w:styleId="afffd">
    <w:name w:val="No List"/>
    <w:uiPriority w:val="99"/>
    <w:semiHidden/>
    <w:unhideWhenUsed/>
  </w:style>
  <w:style w:type="paragraph" w:styleId="afffe">
    <w:name w:val="macro"/>
    <w:link w:val="Char0"/>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kern w:val="2"/>
      <w:sz w:val="24"/>
      <w:szCs w:val="22"/>
    </w:rPr>
  </w:style>
  <w:style w:type="paragraph" w:styleId="37">
    <w:name w:val="List 3"/>
    <w:basedOn w:val="afffa"/>
    <w:qFormat/>
    <w:pPr>
      <w:spacing w:line="240" w:lineRule="atLeast"/>
      <w:ind w:leftChars="400" w:left="100" w:hangingChars="200" w:hanging="200"/>
    </w:pPr>
    <w:rPr>
      <w:rFonts w:ascii="Arial" w:eastAsia="宋体" w:hAnsi="Arial" w:cs="Times New Roman"/>
      <w:color w:val="000000" w:themeColor="text1"/>
      <w:kern w:val="0"/>
      <w:szCs w:val="21"/>
    </w:rPr>
  </w:style>
  <w:style w:type="paragraph" w:styleId="70">
    <w:name w:val="toc 7"/>
    <w:basedOn w:val="afffa"/>
    <w:next w:val="afffa"/>
    <w:uiPriority w:val="39"/>
    <w:unhideWhenUsed/>
    <w:pPr>
      <w:ind w:left="1440"/>
      <w:jc w:val="left"/>
    </w:pPr>
    <w:rPr>
      <w:rFonts w:cstheme="minorHAnsi"/>
      <w:sz w:val="18"/>
      <w:szCs w:val="18"/>
    </w:rPr>
  </w:style>
  <w:style w:type="paragraph" w:styleId="2">
    <w:name w:val="List Number 2"/>
    <w:basedOn w:val="afffa"/>
    <w:qFormat/>
    <w:pPr>
      <w:numPr>
        <w:numId w:val="2"/>
      </w:numPr>
      <w:spacing w:line="240" w:lineRule="atLeast"/>
    </w:pPr>
    <w:rPr>
      <w:rFonts w:ascii="Arial" w:eastAsia="宋体" w:hAnsi="Arial" w:cs="Times New Roman"/>
      <w:color w:val="000000" w:themeColor="text1"/>
      <w:kern w:val="0"/>
      <w:szCs w:val="21"/>
    </w:rPr>
  </w:style>
  <w:style w:type="paragraph" w:styleId="affff">
    <w:name w:val="table of authorities"/>
    <w:basedOn w:val="afffa"/>
    <w:next w:val="afffa"/>
    <w:uiPriority w:val="99"/>
    <w:unhideWhenUsed/>
    <w:qFormat/>
    <w:pPr>
      <w:spacing w:line="240" w:lineRule="auto"/>
      <w:ind w:leftChars="200" w:left="420"/>
    </w:pPr>
    <w:rPr>
      <w:rFonts w:ascii="宋体" w:eastAsia="宋体" w:hAnsi="宋体" w:cs="Times New Roman"/>
      <w:sz w:val="28"/>
      <w:szCs w:val="18"/>
    </w:rPr>
  </w:style>
  <w:style w:type="paragraph" w:styleId="affff0">
    <w:name w:val="Note Heading"/>
    <w:basedOn w:val="afffa"/>
    <w:next w:val="afffa"/>
    <w:link w:val="Char1"/>
    <w:unhideWhenUsed/>
    <w:qFormat/>
    <w:pPr>
      <w:spacing w:line="240" w:lineRule="auto"/>
      <w:jc w:val="center"/>
    </w:pPr>
    <w:rPr>
      <w:rFonts w:cs="Times New Roman"/>
      <w:szCs w:val="24"/>
    </w:rPr>
  </w:style>
  <w:style w:type="paragraph" w:styleId="43">
    <w:name w:val="List Bullet 4"/>
    <w:basedOn w:val="afffa"/>
    <w:uiPriority w:val="99"/>
    <w:unhideWhenUsed/>
    <w:qFormat/>
    <w:pPr>
      <w:widowControl/>
      <w:tabs>
        <w:tab w:val="left" w:pos="504"/>
        <w:tab w:val="left" w:pos="1209"/>
      </w:tabs>
      <w:spacing w:line="240" w:lineRule="auto"/>
      <w:ind w:left="1209" w:hanging="504"/>
      <w:jc w:val="left"/>
    </w:pPr>
    <w:rPr>
      <w:rFonts w:ascii="Helvetica" w:eastAsia="宋体" w:hAnsi="Helvetica" w:cs="Times New Roman"/>
      <w:kern w:val="0"/>
      <w:szCs w:val="20"/>
      <w:lang w:val="en-AU" w:eastAsia="en-US"/>
    </w:rPr>
  </w:style>
  <w:style w:type="paragraph" w:styleId="80">
    <w:name w:val="index 8"/>
    <w:basedOn w:val="afffa"/>
    <w:next w:val="afffa"/>
    <w:qFormat/>
    <w:pPr>
      <w:spacing w:line="240" w:lineRule="atLeast"/>
      <w:ind w:leftChars="1400" w:left="1400"/>
    </w:pPr>
    <w:rPr>
      <w:rFonts w:ascii="Arial" w:eastAsia="宋体" w:hAnsi="Arial" w:cs="Times New Roman"/>
      <w:color w:val="000000" w:themeColor="text1"/>
      <w:kern w:val="0"/>
      <w:szCs w:val="21"/>
    </w:rPr>
  </w:style>
  <w:style w:type="paragraph" w:styleId="affff1">
    <w:name w:val="E-mail Signature"/>
    <w:basedOn w:val="afffa"/>
    <w:link w:val="Char3"/>
    <w:qFormat/>
    <w:pPr>
      <w:spacing w:line="240" w:lineRule="atLeast"/>
    </w:pPr>
    <w:rPr>
      <w:rFonts w:ascii="Arial" w:eastAsia="宋体" w:hAnsi="Arial" w:cs="Times New Roman"/>
      <w:color w:val="000000" w:themeColor="text1"/>
      <w:kern w:val="0"/>
      <w:szCs w:val="21"/>
    </w:rPr>
  </w:style>
  <w:style w:type="paragraph" w:styleId="affff2">
    <w:name w:val="List Number"/>
    <w:basedOn w:val="afffa"/>
    <w:uiPriority w:val="99"/>
    <w:qFormat/>
    <w:pPr>
      <w:tabs>
        <w:tab w:val="left" w:pos="360"/>
      </w:tabs>
      <w:spacing w:line="240" w:lineRule="auto"/>
    </w:pPr>
    <w:rPr>
      <w:rFonts w:ascii="Times New Roman" w:eastAsia="宋体" w:hAnsi="Times New Roman" w:cs="Times New Roman"/>
      <w:sz w:val="21"/>
      <w:szCs w:val="24"/>
    </w:rPr>
  </w:style>
  <w:style w:type="paragraph" w:styleId="affff3">
    <w:name w:val="Normal Indent"/>
    <w:basedOn w:val="afffa"/>
    <w:link w:val="Char2"/>
    <w:uiPriority w:val="99"/>
    <w:qFormat/>
    <w:pPr>
      <w:autoSpaceDE w:val="0"/>
      <w:autoSpaceDN w:val="0"/>
      <w:adjustRightInd w:val="0"/>
      <w:spacing w:line="240" w:lineRule="auto"/>
      <w:ind w:firstLine="420"/>
      <w:jc w:val="left"/>
    </w:pPr>
    <w:rPr>
      <w:rFonts w:ascii="宋体"/>
    </w:rPr>
  </w:style>
  <w:style w:type="paragraph" w:styleId="affff4">
    <w:name w:val="caption"/>
    <w:basedOn w:val="afffa"/>
    <w:next w:val="afffa"/>
    <w:link w:val="Char4"/>
    <w:unhideWhenUsed/>
    <w:qFormat/>
    <w:rPr>
      <w:rFonts w:asciiTheme="majorHAnsi" w:eastAsia="黑体" w:hAnsiTheme="majorHAnsi" w:cstheme="majorBidi"/>
      <w:sz w:val="20"/>
      <w:szCs w:val="20"/>
    </w:rPr>
  </w:style>
  <w:style w:type="paragraph" w:styleId="55">
    <w:name w:val="index 5"/>
    <w:basedOn w:val="afffa"/>
    <w:next w:val="afffa"/>
    <w:qFormat/>
    <w:pPr>
      <w:spacing w:line="240" w:lineRule="atLeast"/>
      <w:ind w:leftChars="800" w:left="800"/>
    </w:pPr>
    <w:rPr>
      <w:rFonts w:ascii="Arial" w:eastAsia="宋体" w:hAnsi="Arial" w:cs="Times New Roman"/>
      <w:color w:val="000000" w:themeColor="text1"/>
      <w:kern w:val="0"/>
      <w:szCs w:val="21"/>
    </w:rPr>
  </w:style>
  <w:style w:type="paragraph" w:styleId="affff5">
    <w:name w:val="List Bullet"/>
    <w:basedOn w:val="afffa"/>
    <w:uiPriority w:val="99"/>
    <w:unhideWhenUsed/>
    <w:pPr>
      <w:tabs>
        <w:tab w:val="left" w:pos="360"/>
      </w:tabs>
      <w:spacing w:line="240" w:lineRule="auto"/>
    </w:pPr>
    <w:rPr>
      <w:rFonts w:ascii="Times New Roman" w:eastAsia="宋体" w:hAnsi="Times New Roman" w:cs="Times New Roman"/>
      <w:sz w:val="21"/>
      <w:szCs w:val="24"/>
    </w:rPr>
  </w:style>
  <w:style w:type="paragraph" w:styleId="affff6">
    <w:name w:val="envelope address"/>
    <w:basedOn w:val="afffa"/>
    <w:qFormat/>
    <w:pPr>
      <w:framePr w:w="7920" w:h="1980" w:hRule="exact" w:hSpace="180" w:wrap="around" w:hAnchor="page" w:xAlign="center" w:yAlign="bottom"/>
      <w:snapToGrid w:val="0"/>
      <w:spacing w:line="240" w:lineRule="atLeast"/>
      <w:ind w:leftChars="1400" w:left="100"/>
    </w:pPr>
    <w:rPr>
      <w:rFonts w:ascii="Arial" w:eastAsia="宋体" w:hAnsi="Arial" w:cs="Arial"/>
      <w:color w:val="000000" w:themeColor="text1"/>
      <w:kern w:val="0"/>
      <w:szCs w:val="24"/>
    </w:rPr>
  </w:style>
  <w:style w:type="paragraph" w:styleId="affff7">
    <w:name w:val="Document Map"/>
    <w:basedOn w:val="afffa"/>
    <w:link w:val="Char5"/>
    <w:qFormat/>
    <w:pPr>
      <w:shd w:val="clear" w:color="auto" w:fill="000080"/>
      <w:spacing w:line="240" w:lineRule="auto"/>
    </w:pPr>
    <w:rPr>
      <w:shd w:val="clear" w:color="auto" w:fill="000080"/>
    </w:rPr>
  </w:style>
  <w:style w:type="paragraph" w:styleId="affff8">
    <w:name w:val="toa heading"/>
    <w:basedOn w:val="afffa"/>
    <w:next w:val="afffa"/>
    <w:uiPriority w:val="99"/>
    <w:unhideWhenUsed/>
    <w:qFormat/>
    <w:pPr>
      <w:spacing w:before="120" w:line="240" w:lineRule="auto"/>
    </w:pPr>
    <w:rPr>
      <w:rFonts w:ascii="Arial" w:eastAsia="宋体" w:hAnsi="Arial" w:cs="Times New Roman"/>
      <w:szCs w:val="24"/>
    </w:rPr>
  </w:style>
  <w:style w:type="paragraph" w:styleId="affff9">
    <w:name w:val="annotation text"/>
    <w:basedOn w:val="afffa"/>
    <w:link w:val="Char6"/>
    <w:uiPriority w:val="99"/>
    <w:qFormat/>
    <w:pPr>
      <w:spacing w:line="240" w:lineRule="auto"/>
      <w:jc w:val="left"/>
    </w:pPr>
  </w:style>
  <w:style w:type="paragraph" w:styleId="63">
    <w:name w:val="index 6"/>
    <w:basedOn w:val="afffa"/>
    <w:next w:val="afffa"/>
    <w:qFormat/>
    <w:pPr>
      <w:spacing w:line="240" w:lineRule="atLeast"/>
      <w:ind w:leftChars="1000" w:left="1000"/>
    </w:pPr>
    <w:rPr>
      <w:rFonts w:ascii="Arial" w:eastAsia="宋体" w:hAnsi="Arial" w:cs="Times New Roman"/>
      <w:color w:val="000000" w:themeColor="text1"/>
      <w:kern w:val="0"/>
      <w:szCs w:val="21"/>
    </w:rPr>
  </w:style>
  <w:style w:type="paragraph" w:styleId="affffa">
    <w:name w:val="Salutation"/>
    <w:basedOn w:val="afffa"/>
    <w:next w:val="afffa"/>
    <w:link w:val="Char7"/>
    <w:unhideWhenUsed/>
    <w:pPr>
      <w:widowControl/>
      <w:spacing w:line="240" w:lineRule="auto"/>
      <w:jc w:val="left"/>
    </w:pPr>
    <w:rPr>
      <w:rFonts w:cs="Times New Roman"/>
      <w:sz w:val="30"/>
    </w:rPr>
  </w:style>
  <w:style w:type="paragraph" w:styleId="38">
    <w:name w:val="Body Text 3"/>
    <w:basedOn w:val="afffa"/>
    <w:link w:val="3Char0"/>
    <w:qFormat/>
    <w:pPr>
      <w:widowControl/>
      <w:spacing w:after="120" w:line="240" w:lineRule="auto"/>
      <w:jc w:val="left"/>
    </w:pPr>
    <w:rPr>
      <w:sz w:val="16"/>
    </w:rPr>
  </w:style>
  <w:style w:type="paragraph" w:styleId="affffb">
    <w:name w:val="Closing"/>
    <w:basedOn w:val="afffa"/>
    <w:link w:val="Char8"/>
    <w:unhideWhenUsed/>
    <w:qFormat/>
    <w:pPr>
      <w:widowControl/>
      <w:spacing w:line="240" w:lineRule="auto"/>
    </w:pPr>
    <w:rPr>
      <w:rFonts w:ascii="HelveticaNeue Condensed" w:eastAsia="PMingLiU" w:hAnsi="HelveticaNeue Condensed" w:cs="Times New Roman"/>
      <w:b/>
      <w:bCs/>
      <w:sz w:val="22"/>
      <w:lang w:eastAsia="en-US"/>
    </w:rPr>
  </w:style>
  <w:style w:type="paragraph" w:styleId="30">
    <w:name w:val="List Bullet 3"/>
    <w:basedOn w:val="afffa"/>
    <w:unhideWhenUsed/>
    <w:qFormat/>
    <w:pPr>
      <w:numPr>
        <w:numId w:val="3"/>
      </w:numPr>
      <w:contextualSpacing/>
    </w:pPr>
    <w:rPr>
      <w:rFonts w:ascii="宋体" w:eastAsia="宋体" w:hAnsi="宋体" w:cs="Times New Roman"/>
      <w:color w:val="000000" w:themeColor="text1"/>
      <w:szCs w:val="20"/>
    </w:rPr>
  </w:style>
  <w:style w:type="paragraph" w:styleId="affffc">
    <w:name w:val="Body Text"/>
    <w:basedOn w:val="afffa"/>
    <w:link w:val="Char9"/>
    <w:unhideWhenUsed/>
    <w:pPr>
      <w:spacing w:after="120"/>
    </w:pPr>
  </w:style>
  <w:style w:type="paragraph" w:styleId="affffd">
    <w:name w:val="Body Text Indent"/>
    <w:basedOn w:val="afffa"/>
    <w:link w:val="Chara"/>
    <w:qFormat/>
    <w:pPr>
      <w:ind w:firstLine="570"/>
    </w:pPr>
  </w:style>
  <w:style w:type="paragraph" w:styleId="3">
    <w:name w:val="List Number 3"/>
    <w:basedOn w:val="afffa"/>
    <w:qFormat/>
    <w:pPr>
      <w:numPr>
        <w:numId w:val="4"/>
      </w:numPr>
      <w:spacing w:line="240" w:lineRule="atLeast"/>
    </w:pPr>
    <w:rPr>
      <w:rFonts w:ascii="Arial" w:eastAsia="宋体" w:hAnsi="Arial" w:cs="Times New Roman"/>
      <w:color w:val="000000" w:themeColor="text1"/>
      <w:kern w:val="0"/>
      <w:szCs w:val="21"/>
    </w:rPr>
  </w:style>
  <w:style w:type="paragraph" w:styleId="2a">
    <w:name w:val="List 2"/>
    <w:basedOn w:val="afffa"/>
    <w:uiPriority w:val="99"/>
    <w:qFormat/>
    <w:pPr>
      <w:spacing w:line="240" w:lineRule="auto"/>
      <w:ind w:leftChars="200" w:left="100" w:hangingChars="200" w:hanging="200"/>
    </w:pPr>
    <w:rPr>
      <w:rFonts w:ascii="Times New Roman" w:eastAsia="宋体" w:hAnsi="Times New Roman" w:cs="Times New Roman"/>
      <w:sz w:val="21"/>
      <w:szCs w:val="24"/>
    </w:rPr>
  </w:style>
  <w:style w:type="paragraph" w:styleId="affffe">
    <w:name w:val="List Continue"/>
    <w:basedOn w:val="afffa"/>
    <w:uiPriority w:val="99"/>
    <w:unhideWhenUsed/>
    <w:qFormat/>
    <w:pPr>
      <w:adjustRightInd w:val="0"/>
      <w:spacing w:after="120" w:line="360" w:lineRule="atLeast"/>
      <w:ind w:leftChars="200" w:left="420"/>
      <w:jc w:val="left"/>
    </w:pPr>
    <w:rPr>
      <w:rFonts w:ascii="宋体" w:eastAsia="宋体" w:hAnsi="Times New Roman" w:cs="Times New Roman"/>
      <w:kern w:val="0"/>
      <w:szCs w:val="24"/>
    </w:rPr>
  </w:style>
  <w:style w:type="paragraph" w:styleId="afffff">
    <w:name w:val="Block Text"/>
    <w:basedOn w:val="afffa"/>
    <w:uiPriority w:val="99"/>
    <w:qFormat/>
    <w:pPr>
      <w:widowControl/>
      <w:spacing w:after="120" w:line="240" w:lineRule="auto"/>
      <w:ind w:leftChars="700" w:left="1440" w:rightChars="700" w:right="1440"/>
      <w:jc w:val="left"/>
    </w:pPr>
    <w:rPr>
      <w:rFonts w:ascii="Times New Roman" w:eastAsia="宋体" w:hAnsi="Times New Roman" w:cs="Times New Roman"/>
      <w:kern w:val="0"/>
      <w:sz w:val="20"/>
      <w:szCs w:val="20"/>
    </w:rPr>
  </w:style>
  <w:style w:type="paragraph" w:styleId="2b">
    <w:name w:val="List Bullet 2"/>
    <w:basedOn w:val="affff5"/>
    <w:link w:val="2Char0"/>
    <w:uiPriority w:val="99"/>
    <w:unhideWhenUsed/>
    <w:qFormat/>
    <w:pPr>
      <w:widowControl/>
      <w:spacing w:after="220" w:line="220" w:lineRule="atLeast"/>
      <w:ind w:left="2160" w:right="720"/>
      <w:jc w:val="left"/>
    </w:pPr>
    <w:rPr>
      <w:kern w:val="0"/>
      <w:szCs w:val="20"/>
    </w:rPr>
  </w:style>
  <w:style w:type="paragraph" w:styleId="HTML">
    <w:name w:val="HTML Address"/>
    <w:basedOn w:val="afffa"/>
    <w:link w:val="HTMLChar3"/>
    <w:qFormat/>
    <w:pPr>
      <w:spacing w:line="240" w:lineRule="atLeast"/>
    </w:pPr>
    <w:rPr>
      <w:rFonts w:ascii="Arial" w:eastAsia="宋体" w:hAnsi="Arial" w:cs="Times New Roman"/>
      <w:i/>
      <w:iCs/>
      <w:color w:val="000000" w:themeColor="text1"/>
      <w:kern w:val="0"/>
      <w:szCs w:val="21"/>
    </w:rPr>
  </w:style>
  <w:style w:type="paragraph" w:styleId="44">
    <w:name w:val="index 4"/>
    <w:basedOn w:val="afffa"/>
    <w:next w:val="afffa"/>
    <w:qFormat/>
    <w:pPr>
      <w:spacing w:line="240" w:lineRule="atLeast"/>
      <w:ind w:leftChars="600" w:left="600"/>
    </w:pPr>
    <w:rPr>
      <w:rFonts w:ascii="Arial" w:eastAsia="宋体" w:hAnsi="Arial" w:cs="Times New Roman"/>
      <w:color w:val="000000" w:themeColor="text1"/>
      <w:kern w:val="0"/>
      <w:szCs w:val="21"/>
    </w:rPr>
  </w:style>
  <w:style w:type="paragraph" w:styleId="56">
    <w:name w:val="toc 5"/>
    <w:basedOn w:val="afffa"/>
    <w:next w:val="afffa"/>
    <w:uiPriority w:val="39"/>
    <w:unhideWhenUsed/>
    <w:qFormat/>
    <w:pPr>
      <w:ind w:left="960"/>
      <w:jc w:val="left"/>
    </w:pPr>
    <w:rPr>
      <w:rFonts w:cstheme="minorHAnsi"/>
      <w:sz w:val="18"/>
      <w:szCs w:val="18"/>
    </w:rPr>
  </w:style>
  <w:style w:type="paragraph" w:styleId="39">
    <w:name w:val="toc 3"/>
    <w:basedOn w:val="afffa"/>
    <w:next w:val="afffa"/>
    <w:uiPriority w:val="39"/>
    <w:unhideWhenUsed/>
    <w:qFormat/>
    <w:pPr>
      <w:ind w:left="480"/>
      <w:jc w:val="left"/>
    </w:pPr>
    <w:rPr>
      <w:rFonts w:cstheme="minorHAnsi"/>
      <w:i/>
      <w:iCs/>
      <w:sz w:val="20"/>
      <w:szCs w:val="20"/>
    </w:rPr>
  </w:style>
  <w:style w:type="paragraph" w:styleId="afffff0">
    <w:name w:val="Plain Text"/>
    <w:basedOn w:val="afffa"/>
    <w:link w:val="Charb"/>
    <w:pPr>
      <w:spacing w:line="240" w:lineRule="auto"/>
    </w:pPr>
    <w:rPr>
      <w:rFonts w:ascii="宋体" w:hAnsi="Courier New"/>
      <w:sz w:val="21"/>
    </w:rPr>
  </w:style>
  <w:style w:type="paragraph" w:styleId="50">
    <w:name w:val="List Bullet 5"/>
    <w:basedOn w:val="afffa"/>
    <w:qFormat/>
    <w:pPr>
      <w:numPr>
        <w:numId w:val="5"/>
      </w:numPr>
      <w:spacing w:line="240" w:lineRule="atLeast"/>
    </w:pPr>
    <w:rPr>
      <w:rFonts w:ascii="Arial" w:eastAsia="宋体" w:hAnsi="Arial" w:cs="Times New Roman"/>
      <w:color w:val="000000" w:themeColor="text1"/>
      <w:kern w:val="0"/>
      <w:szCs w:val="21"/>
    </w:rPr>
  </w:style>
  <w:style w:type="paragraph" w:styleId="4">
    <w:name w:val="List Number 4"/>
    <w:basedOn w:val="afffa"/>
    <w:qFormat/>
    <w:pPr>
      <w:numPr>
        <w:numId w:val="6"/>
      </w:numPr>
      <w:spacing w:line="240" w:lineRule="atLeast"/>
    </w:pPr>
    <w:rPr>
      <w:rFonts w:ascii="Arial" w:eastAsia="宋体" w:hAnsi="Arial" w:cs="Times New Roman"/>
      <w:color w:val="000000" w:themeColor="text1"/>
      <w:kern w:val="0"/>
      <w:szCs w:val="21"/>
    </w:rPr>
  </w:style>
  <w:style w:type="paragraph" w:styleId="81">
    <w:name w:val="toc 8"/>
    <w:basedOn w:val="afffa"/>
    <w:next w:val="afffa"/>
    <w:uiPriority w:val="39"/>
    <w:unhideWhenUsed/>
    <w:qFormat/>
    <w:pPr>
      <w:ind w:left="1680"/>
      <w:jc w:val="left"/>
    </w:pPr>
    <w:rPr>
      <w:rFonts w:cstheme="minorHAnsi"/>
      <w:sz w:val="18"/>
      <w:szCs w:val="18"/>
    </w:rPr>
  </w:style>
  <w:style w:type="paragraph" w:styleId="3a">
    <w:name w:val="index 3"/>
    <w:basedOn w:val="afffa"/>
    <w:next w:val="afffa"/>
    <w:qFormat/>
    <w:pPr>
      <w:spacing w:line="240" w:lineRule="atLeast"/>
      <w:ind w:leftChars="400" w:left="400"/>
    </w:pPr>
    <w:rPr>
      <w:rFonts w:ascii="Arial" w:eastAsia="宋体" w:hAnsi="Arial" w:cs="Times New Roman"/>
      <w:color w:val="000000" w:themeColor="text1"/>
      <w:kern w:val="0"/>
      <w:szCs w:val="21"/>
    </w:rPr>
  </w:style>
  <w:style w:type="paragraph" w:styleId="afffff1">
    <w:name w:val="Date"/>
    <w:basedOn w:val="afffa"/>
    <w:next w:val="afffa"/>
    <w:link w:val="Charc"/>
    <w:uiPriority w:val="99"/>
    <w:unhideWhenUsed/>
    <w:pPr>
      <w:ind w:leftChars="2500" w:left="100"/>
    </w:pPr>
  </w:style>
  <w:style w:type="paragraph" w:styleId="2c">
    <w:name w:val="Body Text Indent 2"/>
    <w:basedOn w:val="afffa"/>
    <w:link w:val="2Char1"/>
    <w:qFormat/>
    <w:pPr>
      <w:spacing w:line="240" w:lineRule="auto"/>
      <w:ind w:firstLineChars="200" w:firstLine="480"/>
    </w:pPr>
    <w:rPr>
      <w:rFonts w:ascii="仿宋_GB2312" w:eastAsia="仿宋_GB2312"/>
    </w:rPr>
  </w:style>
  <w:style w:type="paragraph" w:styleId="afffff2">
    <w:name w:val="endnote text"/>
    <w:basedOn w:val="afffa"/>
    <w:link w:val="Chard"/>
    <w:qFormat/>
    <w:pPr>
      <w:snapToGrid w:val="0"/>
      <w:spacing w:line="240" w:lineRule="auto"/>
      <w:jc w:val="left"/>
    </w:pPr>
    <w:rPr>
      <w:sz w:val="21"/>
    </w:rPr>
  </w:style>
  <w:style w:type="paragraph" w:styleId="57">
    <w:name w:val="List Continue 5"/>
    <w:basedOn w:val="afffa"/>
    <w:pPr>
      <w:spacing w:after="120" w:line="240" w:lineRule="atLeast"/>
      <w:ind w:leftChars="1000" w:left="2100"/>
    </w:pPr>
    <w:rPr>
      <w:rFonts w:ascii="Arial" w:eastAsia="宋体" w:hAnsi="Arial" w:cs="Times New Roman"/>
      <w:color w:val="000000" w:themeColor="text1"/>
      <w:kern w:val="0"/>
      <w:szCs w:val="21"/>
    </w:rPr>
  </w:style>
  <w:style w:type="paragraph" w:styleId="afffff3">
    <w:name w:val="Balloon Text"/>
    <w:basedOn w:val="afffa"/>
    <w:link w:val="Chare"/>
    <w:unhideWhenUsed/>
    <w:qFormat/>
    <w:rPr>
      <w:sz w:val="18"/>
      <w:szCs w:val="18"/>
    </w:rPr>
  </w:style>
  <w:style w:type="paragraph" w:styleId="afffff4">
    <w:name w:val="footer"/>
    <w:basedOn w:val="afffa"/>
    <w:link w:val="Charf"/>
    <w:unhideWhenUsed/>
    <w:qFormat/>
    <w:pPr>
      <w:tabs>
        <w:tab w:val="center" w:pos="4153"/>
        <w:tab w:val="right" w:pos="8306"/>
      </w:tabs>
      <w:snapToGrid w:val="0"/>
      <w:jc w:val="left"/>
    </w:pPr>
    <w:rPr>
      <w:sz w:val="18"/>
      <w:szCs w:val="18"/>
    </w:rPr>
  </w:style>
  <w:style w:type="paragraph" w:styleId="afffff5">
    <w:name w:val="envelope return"/>
    <w:basedOn w:val="afffa"/>
    <w:qFormat/>
    <w:pPr>
      <w:snapToGrid w:val="0"/>
      <w:spacing w:line="240" w:lineRule="atLeast"/>
    </w:pPr>
    <w:rPr>
      <w:rFonts w:ascii="Arial" w:eastAsia="宋体" w:hAnsi="Arial" w:cs="Arial"/>
      <w:color w:val="000000" w:themeColor="text1"/>
      <w:kern w:val="0"/>
      <w:szCs w:val="21"/>
    </w:rPr>
  </w:style>
  <w:style w:type="paragraph" w:styleId="afffff6">
    <w:name w:val="header"/>
    <w:basedOn w:val="afffa"/>
    <w:link w:val="Charf0"/>
    <w:uiPriority w:val="99"/>
    <w:unhideWhenUsed/>
    <w:qFormat/>
    <w:pPr>
      <w:pBdr>
        <w:bottom w:val="single" w:sz="6" w:space="1" w:color="auto"/>
      </w:pBdr>
      <w:tabs>
        <w:tab w:val="center" w:pos="4153"/>
        <w:tab w:val="right" w:pos="8306"/>
      </w:tabs>
      <w:snapToGrid w:val="0"/>
      <w:jc w:val="center"/>
    </w:pPr>
    <w:rPr>
      <w:sz w:val="18"/>
      <w:szCs w:val="18"/>
    </w:rPr>
  </w:style>
  <w:style w:type="paragraph" w:styleId="afffff7">
    <w:name w:val="Signature"/>
    <w:basedOn w:val="afffa"/>
    <w:link w:val="Char30"/>
    <w:qFormat/>
    <w:pPr>
      <w:spacing w:line="240" w:lineRule="atLeast"/>
      <w:ind w:leftChars="2100" w:left="100"/>
    </w:pPr>
    <w:rPr>
      <w:rFonts w:ascii="Arial" w:eastAsia="宋体" w:hAnsi="Arial" w:cs="Times New Roman"/>
      <w:color w:val="000000" w:themeColor="text1"/>
      <w:kern w:val="0"/>
      <w:szCs w:val="21"/>
    </w:rPr>
  </w:style>
  <w:style w:type="paragraph" w:styleId="1d">
    <w:name w:val="toc 1"/>
    <w:basedOn w:val="afffa"/>
    <w:next w:val="afffa"/>
    <w:link w:val="1Char0"/>
    <w:uiPriority w:val="39"/>
    <w:unhideWhenUsed/>
    <w:qFormat/>
    <w:pPr>
      <w:spacing w:before="120" w:after="120"/>
      <w:jc w:val="left"/>
    </w:pPr>
    <w:rPr>
      <w:rFonts w:cstheme="minorHAnsi"/>
      <w:b/>
      <w:bCs/>
      <w:caps/>
      <w:sz w:val="20"/>
      <w:szCs w:val="20"/>
    </w:rPr>
  </w:style>
  <w:style w:type="paragraph" w:styleId="45">
    <w:name w:val="List Continue 4"/>
    <w:basedOn w:val="afffa"/>
    <w:qFormat/>
    <w:pPr>
      <w:spacing w:after="120" w:line="240" w:lineRule="atLeast"/>
      <w:ind w:leftChars="800" w:left="1680"/>
    </w:pPr>
    <w:rPr>
      <w:rFonts w:ascii="Arial" w:eastAsia="宋体" w:hAnsi="Arial" w:cs="Times New Roman"/>
      <w:color w:val="000000" w:themeColor="text1"/>
      <w:kern w:val="0"/>
      <w:szCs w:val="21"/>
    </w:rPr>
  </w:style>
  <w:style w:type="paragraph" w:styleId="46">
    <w:name w:val="toc 4"/>
    <w:basedOn w:val="afffa"/>
    <w:next w:val="afffa"/>
    <w:uiPriority w:val="39"/>
    <w:unhideWhenUsed/>
    <w:pPr>
      <w:ind w:left="720"/>
      <w:jc w:val="left"/>
    </w:pPr>
    <w:rPr>
      <w:rFonts w:cstheme="minorHAnsi"/>
      <w:sz w:val="18"/>
      <w:szCs w:val="18"/>
    </w:rPr>
  </w:style>
  <w:style w:type="paragraph" w:styleId="afffff8">
    <w:name w:val="index heading"/>
    <w:basedOn w:val="afffa"/>
    <w:next w:val="1e"/>
    <w:qFormat/>
    <w:pPr>
      <w:spacing w:line="240" w:lineRule="atLeast"/>
    </w:pPr>
    <w:rPr>
      <w:rFonts w:ascii="Arial" w:eastAsia="宋体" w:hAnsi="Arial" w:cs="Arial"/>
      <w:b/>
      <w:bCs/>
      <w:color w:val="000000" w:themeColor="text1"/>
      <w:kern w:val="0"/>
      <w:szCs w:val="21"/>
    </w:rPr>
  </w:style>
  <w:style w:type="paragraph" w:styleId="1e">
    <w:name w:val="index 1"/>
    <w:basedOn w:val="afffa"/>
    <w:next w:val="afffa"/>
    <w:uiPriority w:val="99"/>
    <w:pPr>
      <w:spacing w:line="240" w:lineRule="auto"/>
    </w:pPr>
    <w:rPr>
      <w:rFonts w:ascii="Times New Roman" w:eastAsia="宋体" w:hAnsi="Times New Roman" w:cs="Times New Roman"/>
      <w:sz w:val="21"/>
      <w:szCs w:val="20"/>
    </w:rPr>
  </w:style>
  <w:style w:type="paragraph" w:styleId="afffff9">
    <w:name w:val="Subtitle"/>
    <w:basedOn w:val="afffa"/>
    <w:next w:val="afffa"/>
    <w:link w:val="Charf1"/>
    <w:qFormat/>
    <w:pPr>
      <w:widowControl/>
      <w:spacing w:after="60" w:line="240" w:lineRule="auto"/>
      <w:jc w:val="center"/>
      <w:outlineLvl w:val="1"/>
    </w:pPr>
    <w:rPr>
      <w:rFonts w:ascii="Arial" w:eastAsia="黑体" w:hAnsi="Arial" w:cs="Times New Roman"/>
      <w:szCs w:val="24"/>
      <w:lang w:eastAsia="en-US"/>
    </w:rPr>
  </w:style>
  <w:style w:type="paragraph" w:styleId="5">
    <w:name w:val="List Number 5"/>
    <w:basedOn w:val="afffa"/>
    <w:qFormat/>
    <w:pPr>
      <w:numPr>
        <w:numId w:val="7"/>
      </w:numPr>
      <w:spacing w:line="240" w:lineRule="atLeast"/>
    </w:pPr>
    <w:rPr>
      <w:rFonts w:ascii="Arial" w:eastAsia="宋体" w:hAnsi="Arial" w:cs="Times New Roman"/>
      <w:color w:val="000000" w:themeColor="text1"/>
      <w:kern w:val="0"/>
      <w:szCs w:val="21"/>
    </w:rPr>
  </w:style>
  <w:style w:type="paragraph" w:styleId="afffffa">
    <w:name w:val="List"/>
    <w:basedOn w:val="afffa"/>
    <w:uiPriority w:val="99"/>
    <w:unhideWhenUsed/>
    <w:pPr>
      <w:adjustRightInd w:val="0"/>
      <w:spacing w:line="360" w:lineRule="atLeast"/>
      <w:ind w:left="420" w:hanging="420"/>
      <w:jc w:val="left"/>
    </w:pPr>
    <w:rPr>
      <w:rFonts w:ascii="宋体" w:eastAsia="宋体" w:hAnsi="Times New Roman" w:cs="Times New Roman"/>
      <w:kern w:val="0"/>
      <w:szCs w:val="20"/>
    </w:rPr>
  </w:style>
  <w:style w:type="paragraph" w:styleId="afffffb">
    <w:name w:val="footnote text"/>
    <w:basedOn w:val="afffa"/>
    <w:link w:val="Charf2"/>
    <w:pPr>
      <w:widowControl/>
      <w:spacing w:line="240" w:lineRule="auto"/>
      <w:ind w:left="460"/>
      <w:jc w:val="left"/>
    </w:pPr>
  </w:style>
  <w:style w:type="paragraph" w:styleId="64">
    <w:name w:val="toc 6"/>
    <w:basedOn w:val="afffa"/>
    <w:next w:val="afffa"/>
    <w:uiPriority w:val="39"/>
    <w:unhideWhenUsed/>
    <w:qFormat/>
    <w:pPr>
      <w:ind w:left="1200"/>
      <w:jc w:val="left"/>
    </w:pPr>
    <w:rPr>
      <w:rFonts w:cstheme="minorHAnsi"/>
      <w:sz w:val="18"/>
      <w:szCs w:val="18"/>
    </w:rPr>
  </w:style>
  <w:style w:type="paragraph" w:styleId="58">
    <w:name w:val="List 5"/>
    <w:basedOn w:val="afffa"/>
    <w:qFormat/>
    <w:pPr>
      <w:spacing w:line="240" w:lineRule="atLeast"/>
      <w:ind w:leftChars="800" w:left="100" w:hangingChars="200" w:hanging="200"/>
    </w:pPr>
    <w:rPr>
      <w:rFonts w:ascii="Arial" w:eastAsia="宋体" w:hAnsi="Arial" w:cs="Times New Roman"/>
      <w:color w:val="000000" w:themeColor="text1"/>
      <w:kern w:val="0"/>
      <w:szCs w:val="21"/>
    </w:rPr>
  </w:style>
  <w:style w:type="paragraph" w:styleId="3b">
    <w:name w:val="Body Text Indent 3"/>
    <w:basedOn w:val="afffa"/>
    <w:link w:val="3Char1"/>
    <w:qFormat/>
    <w:pPr>
      <w:autoSpaceDE w:val="0"/>
      <w:autoSpaceDN w:val="0"/>
      <w:adjustRightInd w:val="0"/>
      <w:spacing w:before="120" w:line="22" w:lineRule="atLeast"/>
      <w:ind w:left="720" w:firstLine="480"/>
      <w:jc w:val="left"/>
    </w:pPr>
    <w:rPr>
      <w:rFonts w:ascii="宋体"/>
    </w:rPr>
  </w:style>
  <w:style w:type="paragraph" w:styleId="71">
    <w:name w:val="index 7"/>
    <w:basedOn w:val="afffa"/>
    <w:next w:val="afffa"/>
    <w:qFormat/>
    <w:pPr>
      <w:spacing w:line="240" w:lineRule="atLeast"/>
      <w:ind w:leftChars="1200" w:left="1200"/>
    </w:pPr>
    <w:rPr>
      <w:rFonts w:ascii="Arial" w:eastAsia="宋体" w:hAnsi="Arial" w:cs="Times New Roman"/>
      <w:color w:val="000000" w:themeColor="text1"/>
      <w:kern w:val="0"/>
      <w:szCs w:val="21"/>
    </w:rPr>
  </w:style>
  <w:style w:type="paragraph" w:styleId="90">
    <w:name w:val="index 9"/>
    <w:basedOn w:val="afffa"/>
    <w:next w:val="afffa"/>
    <w:qFormat/>
    <w:pPr>
      <w:spacing w:line="240" w:lineRule="atLeast"/>
      <w:ind w:leftChars="1600" w:left="1600"/>
    </w:pPr>
    <w:rPr>
      <w:rFonts w:ascii="Arial" w:eastAsia="宋体" w:hAnsi="Arial" w:cs="Times New Roman"/>
      <w:color w:val="000000" w:themeColor="text1"/>
      <w:kern w:val="0"/>
      <w:szCs w:val="21"/>
    </w:rPr>
  </w:style>
  <w:style w:type="paragraph" w:styleId="afffffc">
    <w:name w:val="table of figures"/>
    <w:basedOn w:val="afffa"/>
    <w:next w:val="afffa"/>
    <w:uiPriority w:val="99"/>
    <w:unhideWhenUsed/>
    <w:pPr>
      <w:ind w:leftChars="200" w:left="200" w:hangingChars="200" w:hanging="200"/>
    </w:pPr>
  </w:style>
  <w:style w:type="paragraph" w:styleId="2d">
    <w:name w:val="toc 2"/>
    <w:basedOn w:val="afffa"/>
    <w:next w:val="afffa"/>
    <w:uiPriority w:val="39"/>
    <w:unhideWhenUsed/>
    <w:pPr>
      <w:ind w:left="240"/>
      <w:jc w:val="left"/>
    </w:pPr>
    <w:rPr>
      <w:rFonts w:cstheme="minorHAnsi"/>
      <w:smallCaps/>
      <w:sz w:val="20"/>
      <w:szCs w:val="20"/>
    </w:rPr>
  </w:style>
  <w:style w:type="paragraph" w:styleId="91">
    <w:name w:val="toc 9"/>
    <w:basedOn w:val="afffa"/>
    <w:next w:val="afffa"/>
    <w:uiPriority w:val="39"/>
    <w:unhideWhenUsed/>
    <w:pPr>
      <w:ind w:left="1920"/>
      <w:jc w:val="left"/>
    </w:pPr>
    <w:rPr>
      <w:rFonts w:cstheme="minorHAnsi"/>
      <w:sz w:val="18"/>
      <w:szCs w:val="18"/>
    </w:rPr>
  </w:style>
  <w:style w:type="paragraph" w:styleId="2e">
    <w:name w:val="Body Text 2"/>
    <w:basedOn w:val="afffa"/>
    <w:link w:val="2Char2"/>
    <w:qFormat/>
    <w:pPr>
      <w:spacing w:after="120" w:line="480" w:lineRule="auto"/>
    </w:pPr>
  </w:style>
  <w:style w:type="paragraph" w:styleId="47">
    <w:name w:val="List 4"/>
    <w:basedOn w:val="afffa"/>
    <w:qFormat/>
    <w:pPr>
      <w:spacing w:line="240" w:lineRule="atLeast"/>
      <w:ind w:leftChars="600" w:left="100" w:hangingChars="200" w:hanging="200"/>
    </w:pPr>
    <w:rPr>
      <w:rFonts w:ascii="Arial" w:eastAsia="宋体" w:hAnsi="Arial" w:cs="Times New Roman"/>
      <w:color w:val="000000" w:themeColor="text1"/>
      <w:kern w:val="0"/>
      <w:szCs w:val="21"/>
    </w:rPr>
  </w:style>
  <w:style w:type="paragraph" w:styleId="2f">
    <w:name w:val="List Continue 2"/>
    <w:basedOn w:val="afffa"/>
    <w:qFormat/>
    <w:pPr>
      <w:spacing w:after="120" w:line="240" w:lineRule="atLeast"/>
      <w:ind w:leftChars="400" w:left="840"/>
    </w:pPr>
    <w:rPr>
      <w:rFonts w:ascii="Arial" w:eastAsia="宋体" w:hAnsi="Arial" w:cs="Times New Roman"/>
      <w:color w:val="000000" w:themeColor="text1"/>
      <w:kern w:val="0"/>
      <w:szCs w:val="21"/>
    </w:rPr>
  </w:style>
  <w:style w:type="paragraph" w:styleId="afffffd">
    <w:name w:val="Message Header"/>
    <w:basedOn w:val="afffa"/>
    <w:link w:val="Char31"/>
    <w:qFormat/>
    <w:pPr>
      <w:pBdr>
        <w:top w:val="single" w:sz="6" w:space="1" w:color="auto"/>
        <w:left w:val="single" w:sz="6" w:space="1" w:color="auto"/>
        <w:bottom w:val="single" w:sz="6" w:space="1" w:color="auto"/>
        <w:right w:val="single" w:sz="6" w:space="1" w:color="auto"/>
      </w:pBdr>
      <w:shd w:val="pct20" w:color="auto" w:fill="auto"/>
      <w:spacing w:line="240" w:lineRule="atLeast"/>
      <w:ind w:leftChars="500" w:left="1080" w:hangingChars="500" w:hanging="1080"/>
    </w:pPr>
    <w:rPr>
      <w:rFonts w:ascii="Arial" w:eastAsia="宋体" w:hAnsi="Arial" w:cs="Arial"/>
      <w:color w:val="000000" w:themeColor="text1"/>
      <w:kern w:val="0"/>
      <w:szCs w:val="24"/>
    </w:rPr>
  </w:style>
  <w:style w:type="paragraph" w:styleId="HTML0">
    <w:name w:val="HTML Preformatted"/>
    <w:basedOn w:val="afffa"/>
    <w:link w:val="HTML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rPr>
  </w:style>
  <w:style w:type="paragraph" w:styleId="afffffe">
    <w:name w:val="Normal (Web)"/>
    <w:basedOn w:val="afffa"/>
    <w:link w:val="Charf3"/>
    <w:qFormat/>
    <w:pPr>
      <w:widowControl/>
      <w:spacing w:line="240" w:lineRule="auto"/>
      <w:jc w:val="left"/>
    </w:pPr>
    <w:rPr>
      <w:rFonts w:ascii="宋体" w:eastAsia="宋体" w:hAnsi="宋体" w:cs="宋体"/>
      <w:kern w:val="0"/>
      <w:szCs w:val="24"/>
    </w:rPr>
  </w:style>
  <w:style w:type="paragraph" w:styleId="3c">
    <w:name w:val="List Continue 3"/>
    <w:basedOn w:val="afffa"/>
    <w:qFormat/>
    <w:pPr>
      <w:spacing w:after="120" w:line="240" w:lineRule="atLeast"/>
      <w:ind w:leftChars="600" w:left="1260"/>
    </w:pPr>
    <w:rPr>
      <w:rFonts w:ascii="Arial" w:eastAsia="宋体" w:hAnsi="Arial" w:cs="Times New Roman"/>
      <w:color w:val="000000" w:themeColor="text1"/>
      <w:kern w:val="0"/>
      <w:szCs w:val="21"/>
    </w:rPr>
  </w:style>
  <w:style w:type="paragraph" w:styleId="2f0">
    <w:name w:val="index 2"/>
    <w:basedOn w:val="afffa"/>
    <w:next w:val="afffa"/>
    <w:qFormat/>
    <w:pPr>
      <w:spacing w:line="240" w:lineRule="atLeast"/>
      <w:ind w:leftChars="200" w:left="200"/>
    </w:pPr>
    <w:rPr>
      <w:rFonts w:ascii="Arial" w:eastAsia="宋体" w:hAnsi="Arial" w:cs="Times New Roman"/>
      <w:color w:val="000000" w:themeColor="text1"/>
      <w:kern w:val="0"/>
      <w:szCs w:val="21"/>
    </w:rPr>
  </w:style>
  <w:style w:type="paragraph" w:styleId="affffff">
    <w:name w:val="Title"/>
    <w:basedOn w:val="afffa"/>
    <w:next w:val="afffa"/>
    <w:link w:val="Charf4"/>
    <w:qFormat/>
    <w:pPr>
      <w:spacing w:before="240" w:after="60" w:line="240" w:lineRule="auto"/>
      <w:jc w:val="center"/>
      <w:outlineLvl w:val="0"/>
    </w:pPr>
    <w:rPr>
      <w:rFonts w:ascii="Cambria" w:hAnsi="Cambria"/>
      <w:b/>
      <w:sz w:val="32"/>
    </w:rPr>
  </w:style>
  <w:style w:type="paragraph" w:styleId="affffff0">
    <w:name w:val="annotation subject"/>
    <w:basedOn w:val="affff9"/>
    <w:next w:val="affff9"/>
    <w:link w:val="Charf5"/>
    <w:qFormat/>
    <w:rPr>
      <w:b/>
    </w:rPr>
  </w:style>
  <w:style w:type="paragraph" w:styleId="affffff1">
    <w:name w:val="Body Text First Indent"/>
    <w:basedOn w:val="affffc"/>
    <w:link w:val="Charf6"/>
    <w:pPr>
      <w:spacing w:line="240" w:lineRule="auto"/>
      <w:ind w:firstLineChars="100" w:firstLine="420"/>
      <w:outlineLvl w:val="3"/>
    </w:pPr>
    <w:rPr>
      <w:rFonts w:ascii="宋体" w:eastAsia="宋体"/>
    </w:rPr>
  </w:style>
  <w:style w:type="paragraph" w:styleId="2f1">
    <w:name w:val="Body Text First Indent 2"/>
    <w:basedOn w:val="affffd"/>
    <w:link w:val="2Char3"/>
    <w:uiPriority w:val="99"/>
    <w:qFormat/>
    <w:pPr>
      <w:spacing w:after="120" w:line="240" w:lineRule="atLeast"/>
      <w:ind w:leftChars="200" w:left="420" w:firstLineChars="200" w:firstLine="420"/>
    </w:pPr>
    <w:rPr>
      <w:rFonts w:ascii="Arial" w:eastAsia="宋体" w:hAnsi="Arial" w:cs="Times New Roman"/>
      <w:color w:val="000000" w:themeColor="text1"/>
      <w:kern w:val="0"/>
      <w:szCs w:val="21"/>
    </w:rPr>
  </w:style>
  <w:style w:type="table" w:styleId="affffff2">
    <w:name w:val="Table Grid"/>
    <w:basedOn w:val="afffc"/>
    <w:uiPriority w:val="9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fff3">
    <w:name w:val="Table Theme"/>
    <w:basedOn w:val="afffc"/>
    <w:pPr>
      <w:spacing w:afterLines="50" w:line="300" w:lineRule="auto"/>
      <w:jc w:val="both"/>
    </w:pPr>
    <w:rPr>
      <w:rFonts w:ascii="Arial" w:eastAsia="宋体" w:hAnsi="Arial"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f">
    <w:name w:val="Table Colorful 1"/>
    <w:basedOn w:val="afffc"/>
    <w:pPr>
      <w:spacing w:afterLines="50" w:line="300" w:lineRule="auto"/>
      <w:jc w:val="both"/>
    </w:pPr>
    <w:rPr>
      <w:rFonts w:ascii="Arial" w:eastAsia="宋体" w:hAnsi="Arial" w:cs="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f2">
    <w:name w:val="Table Colorful 2"/>
    <w:basedOn w:val="afffc"/>
    <w:pPr>
      <w:spacing w:afterLines="50" w:line="300" w:lineRule="auto"/>
      <w:jc w:val="both"/>
    </w:pPr>
    <w:rPr>
      <w:rFonts w:ascii="Arial" w:eastAsia="宋体" w:hAnsi="Arial" w:cs="Times New Roman"/>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d">
    <w:name w:val="Table Colorful 3"/>
    <w:basedOn w:val="afffc"/>
    <w:qFormat/>
    <w:pPr>
      <w:spacing w:line="300" w:lineRule="auto"/>
    </w:pPr>
    <w:rPr>
      <w:rFonts w:ascii="Arial" w:eastAsia="宋体" w:hAnsi="Arial" w:cs="Times New Roman"/>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fff4">
    <w:name w:val="Table Elegant"/>
    <w:basedOn w:val="afffc"/>
    <w:qFormat/>
    <w:pPr>
      <w:spacing w:afterLines="50" w:line="300" w:lineRule="auto"/>
      <w:jc w:val="both"/>
    </w:pPr>
    <w:rPr>
      <w:rFonts w:ascii="Arial" w:eastAsia="宋体" w:hAnsi="Arial" w:cs="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1f0">
    <w:name w:val="Table Classic 1"/>
    <w:basedOn w:val="afffc"/>
    <w:qFormat/>
    <w:pPr>
      <w:spacing w:afterLines="50" w:line="300" w:lineRule="auto"/>
      <w:jc w:val="both"/>
    </w:pPr>
    <w:rPr>
      <w:rFonts w:ascii="Arial" w:eastAsia="宋体" w:hAnsi="Arial" w:cs="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f3">
    <w:name w:val="Table Classic 2"/>
    <w:basedOn w:val="afffc"/>
    <w:pPr>
      <w:spacing w:afterLines="50" w:line="300" w:lineRule="auto"/>
      <w:jc w:val="both"/>
    </w:pPr>
    <w:rPr>
      <w:rFonts w:ascii="Arial" w:eastAsia="宋体" w:hAnsi="Arial" w:cs="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e">
    <w:name w:val="Table Classic 3"/>
    <w:basedOn w:val="afffc"/>
    <w:pPr>
      <w:spacing w:afterLines="50" w:line="300" w:lineRule="auto"/>
      <w:jc w:val="both"/>
    </w:pPr>
    <w:rPr>
      <w:rFonts w:ascii="Arial" w:eastAsia="宋体" w:hAnsi="Arial" w:cs="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8">
    <w:name w:val="Table Classic 4"/>
    <w:basedOn w:val="afffc"/>
    <w:pPr>
      <w:spacing w:afterLines="50" w:line="300" w:lineRule="auto"/>
      <w:jc w:val="both"/>
    </w:pPr>
    <w:rPr>
      <w:rFonts w:ascii="Arial" w:eastAsia="宋体" w:hAnsi="Arial" w:cs="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f1">
    <w:name w:val="Table Simple 1"/>
    <w:basedOn w:val="afffc"/>
    <w:pPr>
      <w:spacing w:afterLines="50" w:line="300" w:lineRule="auto"/>
      <w:jc w:val="both"/>
    </w:pPr>
    <w:rPr>
      <w:rFonts w:ascii="Arial" w:eastAsia="宋体" w:hAnsi="Arial" w:cs="Times New Roman"/>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f4">
    <w:name w:val="Table Simple 2"/>
    <w:basedOn w:val="afffc"/>
    <w:qFormat/>
    <w:pPr>
      <w:spacing w:afterLines="50" w:line="300" w:lineRule="auto"/>
      <w:jc w:val="both"/>
    </w:pPr>
    <w:rPr>
      <w:rFonts w:ascii="Arial" w:eastAsia="宋体" w:hAnsi="Arial" w:cs="Times New Roman"/>
    </w:rPr>
    <w:tblPr>
      <w:tblInd w:w="0" w:type="dxa"/>
      <w:tblCellMar>
        <w:top w:w="0" w:type="dxa"/>
        <w:left w:w="108" w:type="dxa"/>
        <w:bottom w:w="0" w:type="dxa"/>
        <w:right w:w="108" w:type="dxa"/>
      </w:tblCellMa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f">
    <w:name w:val="Table Simple 3"/>
    <w:basedOn w:val="afffc"/>
    <w:pPr>
      <w:spacing w:afterLines="50" w:line="300" w:lineRule="auto"/>
      <w:jc w:val="both"/>
    </w:pPr>
    <w:rPr>
      <w:rFonts w:ascii="Arial" w:eastAsia="宋体" w:hAnsi="Arial" w:cs="Times New Roma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1f2">
    <w:name w:val="Table Subtle 1"/>
    <w:basedOn w:val="afffc"/>
    <w:pPr>
      <w:spacing w:afterLines="50" w:line="300" w:lineRule="auto"/>
      <w:jc w:val="both"/>
    </w:pPr>
    <w:rPr>
      <w:rFonts w:ascii="Arial" w:eastAsia="宋体" w:hAnsi="Arial" w:cs="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5">
    <w:name w:val="Table Subtle 2"/>
    <w:basedOn w:val="afffc"/>
    <w:pPr>
      <w:spacing w:afterLines="50" w:line="300" w:lineRule="auto"/>
      <w:jc w:val="both"/>
    </w:pPr>
    <w:rPr>
      <w:rFonts w:ascii="Arial" w:eastAsia="宋体" w:hAnsi="Arial" w:cs="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f3">
    <w:name w:val="Table 3D effects 1"/>
    <w:basedOn w:val="afffc"/>
    <w:uiPriority w:val="99"/>
    <w:pPr>
      <w:spacing w:afterLines="50" w:line="300" w:lineRule="auto"/>
      <w:jc w:val="both"/>
    </w:pPr>
    <w:rPr>
      <w:rFonts w:ascii="Arial" w:eastAsia="宋体" w:hAnsi="Arial" w:cs="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f6">
    <w:name w:val="Table 3D effects 2"/>
    <w:basedOn w:val="afffc"/>
    <w:uiPriority w:val="99"/>
    <w:qFormat/>
    <w:pPr>
      <w:spacing w:afterLines="50" w:line="300" w:lineRule="auto"/>
      <w:jc w:val="both"/>
    </w:pPr>
    <w:rPr>
      <w:rFonts w:ascii="Arial" w:eastAsia="宋体" w:hAnsi="Arial" w:cs="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f0">
    <w:name w:val="Table 3D effects 3"/>
    <w:basedOn w:val="afffc"/>
    <w:uiPriority w:val="99"/>
    <w:qFormat/>
    <w:pPr>
      <w:spacing w:afterLines="50" w:line="300" w:lineRule="auto"/>
      <w:jc w:val="both"/>
    </w:pPr>
    <w:rPr>
      <w:rFonts w:ascii="Arial" w:eastAsia="宋体" w:hAnsi="Arial" w:cs="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f4">
    <w:name w:val="Table List 1"/>
    <w:basedOn w:val="afffc"/>
    <w:qFormat/>
    <w:pPr>
      <w:spacing w:afterLines="50" w:line="300" w:lineRule="auto"/>
      <w:jc w:val="both"/>
    </w:pPr>
    <w:rPr>
      <w:rFonts w:ascii="Arial" w:eastAsia="宋体" w:hAnsi="Arial" w:cs="Times New Roman"/>
    </w:r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7">
    <w:name w:val="Table List 2"/>
    <w:basedOn w:val="afffc"/>
    <w:pPr>
      <w:spacing w:afterLines="50" w:line="300" w:lineRule="auto"/>
      <w:jc w:val="both"/>
    </w:pPr>
    <w:rPr>
      <w:rFonts w:ascii="Arial" w:eastAsia="宋体" w:hAnsi="Arial" w:cs="Times New Roman"/>
    </w:rPr>
    <w:tblPr>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f1">
    <w:name w:val="Table List 3"/>
    <w:basedOn w:val="afffc"/>
    <w:pPr>
      <w:spacing w:afterLines="50" w:line="300" w:lineRule="auto"/>
      <w:jc w:val="both"/>
    </w:pPr>
    <w:rPr>
      <w:rFonts w:ascii="Arial" w:eastAsia="宋体" w:hAnsi="Arial" w:cs="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9">
    <w:name w:val="Table List 4"/>
    <w:basedOn w:val="afffc"/>
    <w:pPr>
      <w:spacing w:afterLines="50" w:line="300" w:lineRule="auto"/>
      <w:jc w:val="both"/>
    </w:pPr>
    <w:rPr>
      <w:rFonts w:ascii="Arial" w:eastAsia="宋体" w:hAnsi="Arial" w:cs="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9">
    <w:name w:val="Table List 5"/>
    <w:basedOn w:val="afffc"/>
    <w:pPr>
      <w:spacing w:afterLines="50" w:line="300" w:lineRule="auto"/>
      <w:jc w:val="both"/>
    </w:pPr>
    <w:rPr>
      <w:rFonts w:ascii="Arial" w:eastAsia="宋体" w:hAnsi="Arial" w:cs="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5">
    <w:name w:val="Table List 6"/>
    <w:basedOn w:val="afffc"/>
    <w:qFormat/>
    <w:pPr>
      <w:spacing w:afterLines="50" w:line="300" w:lineRule="auto"/>
      <w:jc w:val="both"/>
    </w:pPr>
    <w:rPr>
      <w:rFonts w:ascii="Arial" w:eastAsia="宋体" w:hAnsi="Arial" w:cs="Times New Roman"/>
    </w:r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fffc"/>
    <w:pPr>
      <w:spacing w:afterLines="50" w:line="300" w:lineRule="auto"/>
      <w:jc w:val="both"/>
    </w:pPr>
    <w:rPr>
      <w:rFonts w:ascii="Arial" w:eastAsia="宋体" w:hAnsi="Arial" w:cs="Times New Roman"/>
    </w:r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fffc"/>
    <w:pPr>
      <w:spacing w:afterLines="50" w:line="300" w:lineRule="auto"/>
      <w:jc w:val="both"/>
    </w:pPr>
    <w:rPr>
      <w:rFonts w:ascii="Arial" w:eastAsia="宋体" w:hAnsi="Arial" w:cs="Times New Roman"/>
    </w:r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fff5">
    <w:name w:val="Table Contemporary"/>
    <w:basedOn w:val="afffc"/>
    <w:pPr>
      <w:spacing w:afterLines="50" w:line="300" w:lineRule="auto"/>
      <w:jc w:val="both"/>
    </w:pPr>
    <w:rPr>
      <w:rFonts w:ascii="Arial" w:eastAsia="宋体" w:hAnsi="Arial" w:cs="Times New Roman"/>
    </w:rPr>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f5">
    <w:name w:val="Table Columns 1"/>
    <w:basedOn w:val="afffc"/>
    <w:pPr>
      <w:spacing w:afterLines="50" w:line="300" w:lineRule="auto"/>
      <w:jc w:val="both"/>
    </w:pPr>
    <w:rPr>
      <w:rFonts w:ascii="Arial" w:eastAsia="宋体" w:hAnsi="Arial" w:cs="Times New Roman"/>
      <w:b/>
      <w:bC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8">
    <w:name w:val="Table Columns 2"/>
    <w:basedOn w:val="afffc"/>
    <w:pPr>
      <w:spacing w:afterLines="50" w:line="300" w:lineRule="auto"/>
      <w:jc w:val="both"/>
    </w:pPr>
    <w:rPr>
      <w:rFonts w:ascii="Arial" w:eastAsia="宋体" w:hAnsi="Arial" w:cs="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f2">
    <w:name w:val="Table Columns 3"/>
    <w:basedOn w:val="afffc"/>
    <w:pPr>
      <w:spacing w:afterLines="50" w:line="300" w:lineRule="auto"/>
      <w:jc w:val="both"/>
    </w:pPr>
    <w:rPr>
      <w:rFonts w:ascii="Arial" w:eastAsia="宋体" w:hAnsi="Arial" w:cs="Times New Roman"/>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a">
    <w:name w:val="Table Columns 4"/>
    <w:basedOn w:val="afffc"/>
    <w:pPr>
      <w:spacing w:afterLines="50" w:line="300" w:lineRule="auto"/>
      <w:jc w:val="both"/>
    </w:pPr>
    <w:rPr>
      <w:rFonts w:ascii="Arial" w:eastAsia="宋体" w:hAnsi="Arial" w:cs="Times New Roman"/>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a">
    <w:name w:val="Table Columns 5"/>
    <w:basedOn w:val="afffc"/>
    <w:pPr>
      <w:spacing w:afterLines="50" w:line="300" w:lineRule="auto"/>
      <w:jc w:val="both"/>
    </w:pPr>
    <w:rPr>
      <w:rFonts w:ascii="Arial" w:eastAsia="宋体" w:hAnsi="Arial" w:cs="Times New Roman"/>
    </w:r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f6">
    <w:name w:val="Table Grid 1"/>
    <w:basedOn w:val="afffc"/>
    <w:pPr>
      <w:spacing w:afterLines="50" w:line="300" w:lineRule="auto"/>
      <w:jc w:val="both"/>
    </w:pPr>
    <w:rPr>
      <w:rFonts w:ascii="Arial" w:eastAsia="宋体" w:hAnsi="Arial" w:cs="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9">
    <w:name w:val="Table Grid 2"/>
    <w:basedOn w:val="afffc"/>
    <w:pPr>
      <w:spacing w:afterLines="50" w:line="300" w:lineRule="auto"/>
      <w:jc w:val="both"/>
    </w:pPr>
    <w:rPr>
      <w:rFonts w:ascii="Arial" w:eastAsia="宋体" w:hAnsi="Arial" w:cs="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3">
    <w:name w:val="Table Grid 3"/>
    <w:basedOn w:val="afffc"/>
    <w:pPr>
      <w:spacing w:afterLines="50" w:line="300" w:lineRule="auto"/>
      <w:jc w:val="both"/>
    </w:pPr>
    <w:rPr>
      <w:rFonts w:ascii="Arial" w:eastAsia="宋体" w:hAnsi="Arial" w:cs="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b">
    <w:name w:val="Table Grid 4"/>
    <w:basedOn w:val="afffc"/>
    <w:pPr>
      <w:spacing w:afterLines="50" w:line="300" w:lineRule="auto"/>
      <w:jc w:val="both"/>
    </w:pPr>
    <w:rPr>
      <w:rFonts w:ascii="Arial" w:eastAsia="宋体" w:hAnsi="Arial" w:cs="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b">
    <w:name w:val="Table Grid 5"/>
    <w:basedOn w:val="afffc"/>
    <w:pPr>
      <w:spacing w:afterLines="50" w:line="300" w:lineRule="auto"/>
      <w:jc w:val="both"/>
    </w:pPr>
    <w:rPr>
      <w:rFonts w:ascii="Arial" w:eastAsia="宋体" w:hAnsi="Arial" w:cs="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6">
    <w:name w:val="Table Grid 6"/>
    <w:basedOn w:val="afffc"/>
    <w:pPr>
      <w:spacing w:afterLines="50" w:line="300" w:lineRule="auto"/>
      <w:jc w:val="both"/>
    </w:pPr>
    <w:rPr>
      <w:rFonts w:ascii="Arial" w:eastAsia="宋体" w:hAnsi="Arial" w:cs="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fffc"/>
    <w:pPr>
      <w:spacing w:afterLines="50" w:line="300" w:lineRule="auto"/>
      <w:jc w:val="both"/>
    </w:pPr>
    <w:rPr>
      <w:rFonts w:ascii="Arial" w:eastAsia="宋体" w:hAnsi="Arial" w:cs="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fffc"/>
    <w:pPr>
      <w:spacing w:afterLines="50" w:line="300" w:lineRule="auto"/>
      <w:jc w:val="both"/>
    </w:pPr>
    <w:rPr>
      <w:rFonts w:ascii="Arial" w:eastAsia="宋体" w:hAnsi="Arial" w:cs="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f7">
    <w:name w:val="Table Web 1"/>
    <w:basedOn w:val="afffc"/>
    <w:pPr>
      <w:spacing w:afterLines="50" w:line="300" w:lineRule="auto"/>
      <w:jc w:val="both"/>
    </w:pPr>
    <w:rPr>
      <w:rFonts w:ascii="Arial" w:eastAsia="宋体" w:hAnsi="Arial" w:cs="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2fa">
    <w:name w:val="Table Web 2"/>
    <w:basedOn w:val="afffc"/>
    <w:pPr>
      <w:spacing w:afterLines="50" w:line="300" w:lineRule="auto"/>
      <w:jc w:val="both"/>
    </w:pPr>
    <w:rPr>
      <w:rFonts w:ascii="Arial" w:eastAsia="宋体" w:hAnsi="Arial" w:cs="Times New Roman"/>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3f4">
    <w:name w:val="Table Web 3"/>
    <w:basedOn w:val="afffc"/>
    <w:pPr>
      <w:spacing w:afterLines="50" w:line="300" w:lineRule="auto"/>
      <w:jc w:val="both"/>
    </w:pPr>
    <w:rPr>
      <w:rFonts w:ascii="Arial" w:eastAsia="宋体" w:hAnsi="Arial" w:cs="Times New Roman"/>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affffff6">
    <w:name w:val="Table Professional"/>
    <w:basedOn w:val="afffc"/>
    <w:pPr>
      <w:spacing w:afterLines="50" w:line="300" w:lineRule="auto"/>
      <w:jc w:val="both"/>
    </w:pPr>
    <w:rPr>
      <w:rFonts w:ascii="Arial" w:eastAsia="宋体" w:hAnsi="Arial" w:cs="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6">
    <w:name w:val="Light Grid Accent 6"/>
    <w:basedOn w:val="afffc"/>
    <w:uiPriority w:val="62"/>
    <w:unhideWhenUsed/>
    <w:rPr>
      <w:rFonts w:ascii="Times New Roman" w:eastAsia="宋体" w:hAnsi="Times New Roman" w:cs="Times New Roman"/>
    </w:rPr>
    <w:tblPr>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2-4">
    <w:name w:val="Medium List 2 Accent 4"/>
    <w:basedOn w:val="afffc"/>
    <w:uiPriority w:val="99"/>
    <w:rPr>
      <w:color w:val="000000"/>
      <w:sz w:val="24"/>
      <w:szCs w:val="24"/>
    </w:rPr>
    <w:tblPr>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Grid 2 Accent 2"/>
    <w:basedOn w:val="afffc"/>
    <w:uiPriority w:val="29"/>
    <w:rPr>
      <w:i/>
      <w:iCs/>
      <w:color w:val="000000"/>
      <w:sz w:val="24"/>
      <w:szCs w:val="24"/>
    </w:rPr>
    <w:tblPr>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rPr>
      <w:tblPr/>
      <w:tcPr>
        <w:shd w:val="clear" w:color="auto" w:fill="F8EDED" w:themeFill="accent2" w:themeFillTint="19"/>
      </w:tcPr>
    </w:tblStylePr>
    <w:tblStylePr w:type="lastRow">
      <w:rPr>
        <w:b/>
        <w:bCs/>
        <w:color w:val="000000"/>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3">
    <w:name w:val="Colorful Shading Accent 3"/>
    <w:basedOn w:val="afffc"/>
    <w:uiPriority w:val="34"/>
    <w:rPr>
      <w:rFonts w:ascii="Times New Roman" w:eastAsia="宋体" w:hAnsi="Times New Roman" w:cs="Times New Roman"/>
      <w:sz w:val="24"/>
      <w:szCs w:val="24"/>
    </w:rPr>
    <w:tblPr>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rPr>
      <w:tblPr/>
      <w:tcPr>
        <w:tcBorders>
          <w:top w:val="single" w:sz="6" w:space="0" w:color="FFFFFF" w:themeColor="background1"/>
        </w:tcBorders>
        <w:shd w:val="clear" w:color="auto" w:fill="5E7530" w:themeFill="accent3" w:themeFillShade="99"/>
      </w:tcPr>
    </w:tblStylePr>
    <w:tblStylePr w:type="firstCol">
      <w:rPr>
        <w:color w:val="FFFFFF"/>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character" w:styleId="affffff7">
    <w:name w:val="Strong"/>
    <w:basedOn w:val="afffb"/>
    <w:uiPriority w:val="22"/>
    <w:qFormat/>
    <w:rPr>
      <w:b/>
    </w:rPr>
  </w:style>
  <w:style w:type="character" w:styleId="affffff8">
    <w:name w:val="endnote reference"/>
    <w:basedOn w:val="afffb"/>
    <w:uiPriority w:val="99"/>
    <w:qFormat/>
    <w:rPr>
      <w:vertAlign w:val="superscript"/>
    </w:rPr>
  </w:style>
  <w:style w:type="character" w:styleId="affffff9">
    <w:name w:val="page number"/>
    <w:basedOn w:val="afffb"/>
    <w:uiPriority w:val="99"/>
    <w:qFormat/>
    <w:rPr>
      <w:rFonts w:cs="Times New Roman"/>
    </w:rPr>
  </w:style>
  <w:style w:type="character" w:styleId="affffffa">
    <w:name w:val="FollowedHyperlink"/>
    <w:basedOn w:val="afffb"/>
    <w:uiPriority w:val="99"/>
    <w:rPr>
      <w:color w:val="800080"/>
      <w:u w:val="single"/>
    </w:rPr>
  </w:style>
  <w:style w:type="character" w:styleId="affffffb">
    <w:name w:val="Emphasis"/>
    <w:basedOn w:val="afffb"/>
    <w:uiPriority w:val="99"/>
    <w:rPr>
      <w:color w:val="CC0000"/>
    </w:rPr>
  </w:style>
  <w:style w:type="character" w:styleId="affffffc">
    <w:name w:val="line number"/>
    <w:qFormat/>
  </w:style>
  <w:style w:type="character" w:styleId="HTML1">
    <w:name w:val="HTML Definition"/>
    <w:qFormat/>
    <w:rPr>
      <w:i/>
      <w:iCs/>
    </w:rPr>
  </w:style>
  <w:style w:type="character" w:styleId="HTML2">
    <w:name w:val="HTML Typewriter"/>
    <w:qFormat/>
    <w:rPr>
      <w:rFonts w:ascii="Courier New" w:hAnsi="Courier New" w:cs="Courier New"/>
      <w:sz w:val="20"/>
      <w:szCs w:val="20"/>
    </w:rPr>
  </w:style>
  <w:style w:type="character" w:styleId="HTML3">
    <w:name w:val="HTML Acronym"/>
  </w:style>
  <w:style w:type="character" w:styleId="HTML4">
    <w:name w:val="HTML Variable"/>
    <w:qFormat/>
    <w:rPr>
      <w:i/>
      <w:iCs/>
    </w:rPr>
  </w:style>
  <w:style w:type="character" w:styleId="affffffd">
    <w:name w:val="Hyperlink"/>
    <w:basedOn w:val="afffb"/>
    <w:uiPriority w:val="99"/>
    <w:unhideWhenUsed/>
    <w:qFormat/>
    <w:rPr>
      <w:color w:val="0000FF" w:themeColor="hyperlink"/>
      <w:u w:val="single"/>
    </w:rPr>
  </w:style>
  <w:style w:type="character" w:styleId="HTML5">
    <w:name w:val="HTML Code"/>
    <w:qFormat/>
    <w:rPr>
      <w:rFonts w:ascii="Courier New" w:hAnsi="Courier New" w:cs="Courier New"/>
      <w:sz w:val="20"/>
      <w:szCs w:val="20"/>
    </w:rPr>
  </w:style>
  <w:style w:type="character" w:styleId="affffffe">
    <w:name w:val="annotation reference"/>
    <w:basedOn w:val="afffb"/>
    <w:uiPriority w:val="99"/>
    <w:qFormat/>
    <w:rPr>
      <w:sz w:val="21"/>
    </w:rPr>
  </w:style>
  <w:style w:type="character" w:styleId="HTML6">
    <w:name w:val="HTML Cite"/>
    <w:qFormat/>
    <w:rPr>
      <w:i/>
      <w:iCs/>
    </w:rPr>
  </w:style>
  <w:style w:type="character" w:styleId="afffffff">
    <w:name w:val="footnote reference"/>
    <w:basedOn w:val="afffb"/>
    <w:uiPriority w:val="99"/>
    <w:unhideWhenUsed/>
    <w:qFormat/>
    <w:rPr>
      <w:vertAlign w:val="superscript"/>
    </w:rPr>
  </w:style>
  <w:style w:type="character" w:styleId="HTML7">
    <w:name w:val="HTML Keyboard"/>
    <w:rPr>
      <w:rFonts w:ascii="Courier New" w:hAnsi="Courier New" w:cs="Courier New"/>
      <w:sz w:val="20"/>
      <w:szCs w:val="20"/>
    </w:rPr>
  </w:style>
  <w:style w:type="character" w:styleId="HTML8">
    <w:name w:val="HTML Sample"/>
    <w:qFormat/>
    <w:rPr>
      <w:rFonts w:ascii="Courier New" w:hAnsi="Courier New" w:cs="Courier New"/>
    </w:rPr>
  </w:style>
  <w:style w:type="character" w:customStyle="1" w:styleId="Charf0">
    <w:name w:val="页眉 Char"/>
    <w:basedOn w:val="afffb"/>
    <w:link w:val="afffff6"/>
    <w:rPr>
      <w:sz w:val="18"/>
      <w:szCs w:val="18"/>
    </w:rPr>
  </w:style>
  <w:style w:type="character" w:customStyle="1" w:styleId="Charf">
    <w:name w:val="页脚 Char"/>
    <w:basedOn w:val="afffb"/>
    <w:link w:val="afffff4"/>
    <w:uiPriority w:val="99"/>
    <w:qFormat/>
    <w:rPr>
      <w:sz w:val="18"/>
      <w:szCs w:val="18"/>
    </w:rPr>
  </w:style>
  <w:style w:type="character" w:customStyle="1" w:styleId="Chare">
    <w:name w:val="批注框文本 Char"/>
    <w:basedOn w:val="afffb"/>
    <w:link w:val="afffff3"/>
    <w:uiPriority w:val="99"/>
    <w:qFormat/>
    <w:rPr>
      <w:sz w:val="18"/>
      <w:szCs w:val="18"/>
    </w:rPr>
  </w:style>
  <w:style w:type="character" w:customStyle="1" w:styleId="Charc">
    <w:name w:val="日期 Char"/>
    <w:basedOn w:val="afffb"/>
    <w:link w:val="afffff1"/>
    <w:uiPriority w:val="99"/>
  </w:style>
  <w:style w:type="character" w:customStyle="1" w:styleId="1Char">
    <w:name w:val="标题 1 Char"/>
    <w:basedOn w:val="afffb"/>
    <w:link w:val="11"/>
    <w:uiPriority w:val="9"/>
    <w:qFormat/>
    <w:rPr>
      <w:rFonts w:ascii="宋体" w:eastAsia="宋体" w:cs="Times New Roman (正文 CS 字体)"/>
      <w:b/>
      <w:bCs/>
      <w:kern w:val="44"/>
      <w:sz w:val="36"/>
      <w:szCs w:val="44"/>
    </w:rPr>
  </w:style>
  <w:style w:type="character" w:customStyle="1" w:styleId="2Char">
    <w:name w:val="标题 2 Char"/>
    <w:basedOn w:val="afffb"/>
    <w:link w:val="24"/>
    <w:uiPriority w:val="9"/>
    <w:qFormat/>
    <w:rPr>
      <w:rFonts w:asciiTheme="majorHAnsi" w:eastAsiaTheme="majorEastAsia" w:hAnsiTheme="majorHAnsi" w:cstheme="majorBidi"/>
      <w:b/>
      <w:bCs/>
      <w:sz w:val="32"/>
      <w:szCs w:val="32"/>
    </w:rPr>
  </w:style>
  <w:style w:type="character" w:customStyle="1" w:styleId="3Char">
    <w:name w:val="标题 3 Char"/>
    <w:basedOn w:val="afffb"/>
    <w:link w:val="31"/>
    <w:uiPriority w:val="99"/>
    <w:qFormat/>
    <w:rPr>
      <w:b/>
      <w:bCs/>
      <w:sz w:val="32"/>
      <w:szCs w:val="32"/>
    </w:rPr>
  </w:style>
  <w:style w:type="character" w:customStyle="1" w:styleId="4Char">
    <w:name w:val="标题 4 Char"/>
    <w:basedOn w:val="afffb"/>
    <w:link w:val="40"/>
    <w:uiPriority w:val="9"/>
    <w:qFormat/>
    <w:rPr>
      <w:rFonts w:asciiTheme="majorHAnsi" w:eastAsiaTheme="majorEastAsia" w:hAnsiTheme="majorHAnsi" w:cstheme="majorBidi"/>
      <w:b/>
      <w:bCs/>
      <w:sz w:val="28"/>
      <w:szCs w:val="28"/>
    </w:rPr>
  </w:style>
  <w:style w:type="character" w:customStyle="1" w:styleId="5Char">
    <w:name w:val="标题 5 Char"/>
    <w:basedOn w:val="afffb"/>
    <w:link w:val="51"/>
    <w:uiPriority w:val="9"/>
    <w:qFormat/>
    <w:rPr>
      <w:b/>
      <w:bCs/>
      <w:sz w:val="28"/>
      <w:szCs w:val="28"/>
    </w:rPr>
  </w:style>
  <w:style w:type="character" w:customStyle="1" w:styleId="6Char">
    <w:name w:val="标题 6 Char"/>
    <w:basedOn w:val="afffb"/>
    <w:link w:val="6"/>
    <w:uiPriority w:val="9"/>
    <w:qFormat/>
    <w:rPr>
      <w:rFonts w:asciiTheme="majorHAnsi" w:eastAsiaTheme="majorEastAsia" w:hAnsiTheme="majorHAnsi" w:cstheme="majorBidi"/>
      <w:b/>
      <w:bCs/>
      <w:sz w:val="24"/>
      <w:szCs w:val="24"/>
    </w:rPr>
  </w:style>
  <w:style w:type="character" w:customStyle="1" w:styleId="7Char">
    <w:name w:val="标题 7 Char"/>
    <w:basedOn w:val="afffb"/>
    <w:link w:val="7"/>
    <w:uiPriority w:val="9"/>
    <w:qFormat/>
    <w:rPr>
      <w:b/>
      <w:bCs/>
      <w:sz w:val="24"/>
      <w:szCs w:val="24"/>
    </w:rPr>
  </w:style>
  <w:style w:type="character" w:customStyle="1" w:styleId="8Char">
    <w:name w:val="标题 8 Char"/>
    <w:basedOn w:val="afffb"/>
    <w:link w:val="8"/>
    <w:uiPriority w:val="9"/>
    <w:qFormat/>
    <w:rPr>
      <w:rFonts w:asciiTheme="majorHAnsi" w:eastAsiaTheme="majorEastAsia" w:hAnsiTheme="majorHAnsi" w:cstheme="majorBidi"/>
      <w:sz w:val="24"/>
      <w:szCs w:val="24"/>
    </w:rPr>
  </w:style>
  <w:style w:type="character" w:customStyle="1" w:styleId="9Char">
    <w:name w:val="标题 9 Char"/>
    <w:basedOn w:val="afffb"/>
    <w:link w:val="9"/>
    <w:uiPriority w:val="9"/>
    <w:qFormat/>
    <w:rPr>
      <w:rFonts w:asciiTheme="majorHAnsi" w:eastAsiaTheme="majorEastAsia" w:hAnsiTheme="majorHAnsi" w:cstheme="majorBidi"/>
      <w:sz w:val="24"/>
      <w:szCs w:val="21"/>
    </w:rPr>
  </w:style>
  <w:style w:type="paragraph" w:styleId="afffffff0">
    <w:name w:val="List Paragraph"/>
    <w:basedOn w:val="afffa"/>
    <w:link w:val="Char20"/>
    <w:uiPriority w:val="34"/>
    <w:qFormat/>
    <w:pPr>
      <w:ind w:firstLineChars="200" w:firstLine="420"/>
    </w:pPr>
  </w:style>
  <w:style w:type="paragraph" w:customStyle="1" w:styleId="TOC1">
    <w:name w:val="TOC 标题1"/>
    <w:basedOn w:val="11"/>
    <w:next w:val="afffa"/>
    <w:uiPriority w:val="39"/>
    <w:unhideWhenUsed/>
    <w:qFormat/>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1Char1">
    <w:name w:val="标题 1 Char1"/>
    <w:locked/>
    <w:rPr>
      <w:rFonts w:ascii="宋体" w:eastAsia="宋体" w:hAnsi="Times New Roman" w:cs="Times New Roman"/>
      <w:b/>
      <w:kern w:val="44"/>
      <w:sz w:val="32"/>
      <w:szCs w:val="20"/>
    </w:rPr>
  </w:style>
  <w:style w:type="character" w:customStyle="1" w:styleId="Char2">
    <w:name w:val="正文缩进 Char"/>
    <w:link w:val="affff3"/>
    <w:uiPriority w:val="99"/>
    <w:qFormat/>
    <w:locked/>
    <w:rPr>
      <w:rFonts w:ascii="宋体"/>
      <w:sz w:val="24"/>
    </w:rPr>
  </w:style>
  <w:style w:type="character" w:customStyle="1" w:styleId="5Char1">
    <w:name w:val="标题 5 Char1"/>
    <w:basedOn w:val="afffb"/>
    <w:qFormat/>
    <w:locked/>
    <w:rPr>
      <w:rFonts w:ascii="Times New Roman" w:eastAsia="宋体" w:hAnsi="Times New Roman" w:cs="Times New Roman"/>
      <w:b/>
      <w:bCs/>
      <w:sz w:val="28"/>
      <w:szCs w:val="28"/>
    </w:rPr>
  </w:style>
  <w:style w:type="character" w:customStyle="1" w:styleId="Heading1Char">
    <w:name w:val="Heading 1 Char"/>
    <w:basedOn w:val="afffb"/>
    <w:uiPriority w:val="9"/>
    <w:qFormat/>
    <w:rPr>
      <w:rFonts w:ascii="Times New Roman" w:hAnsi="Times New Roman"/>
      <w:b/>
      <w:kern w:val="44"/>
      <w:sz w:val="44"/>
    </w:rPr>
  </w:style>
  <w:style w:type="character" w:customStyle="1" w:styleId="Heading3Char">
    <w:name w:val="Heading 3 Char"/>
    <w:basedOn w:val="afffb"/>
    <w:uiPriority w:val="9"/>
    <w:qFormat/>
    <w:rPr>
      <w:rFonts w:ascii="Times New Roman" w:hAnsi="Times New Roman"/>
      <w:b/>
      <w:kern w:val="2"/>
      <w:sz w:val="32"/>
    </w:rPr>
  </w:style>
  <w:style w:type="character" w:customStyle="1" w:styleId="Heading8Char">
    <w:name w:val="Heading 8 Char"/>
    <w:basedOn w:val="afffb"/>
    <w:uiPriority w:val="9"/>
    <w:qFormat/>
    <w:rPr>
      <w:rFonts w:ascii="Cambria" w:hAnsi="Cambria"/>
      <w:kern w:val="2"/>
      <w:sz w:val="24"/>
    </w:rPr>
  </w:style>
  <w:style w:type="character" w:customStyle="1" w:styleId="Char12">
    <w:name w:val="Char12"/>
    <w:qFormat/>
    <w:rPr>
      <w:rFonts w:ascii="Times New Roman" w:eastAsia="宋体" w:hAnsi="Times New Roman"/>
      <w:b/>
      <w:sz w:val="32"/>
    </w:rPr>
  </w:style>
  <w:style w:type="character" w:customStyle="1" w:styleId="CharChar5">
    <w:name w:val="Char Char5"/>
    <w:qFormat/>
    <w:rPr>
      <w:rFonts w:ascii="宋体" w:eastAsia="宋体" w:hAnsi="宋体"/>
      <w:sz w:val="18"/>
    </w:rPr>
  </w:style>
  <w:style w:type="character" w:customStyle="1" w:styleId="3Char0">
    <w:name w:val="正文文本 3 Char"/>
    <w:link w:val="38"/>
    <w:qFormat/>
    <w:locked/>
    <w:rPr>
      <w:sz w:val="16"/>
    </w:rPr>
  </w:style>
  <w:style w:type="character" w:customStyle="1" w:styleId="3Char10">
    <w:name w:val="正文文本 3 Char1"/>
    <w:basedOn w:val="afffb"/>
    <w:uiPriority w:val="99"/>
    <w:qFormat/>
    <w:rPr>
      <w:sz w:val="16"/>
      <w:szCs w:val="16"/>
    </w:rPr>
  </w:style>
  <w:style w:type="character" w:customStyle="1" w:styleId="HeaderChar">
    <w:name w:val="Header Char"/>
    <w:qFormat/>
    <w:rPr>
      <w:rFonts w:ascii="Times New Roman" w:hAnsi="Times New Roman"/>
      <w:kern w:val="2"/>
      <w:sz w:val="18"/>
    </w:rPr>
  </w:style>
  <w:style w:type="character" w:customStyle="1" w:styleId="CharChar1">
    <w:name w:val="Char Char1"/>
    <w:qFormat/>
    <w:rPr>
      <w:rFonts w:ascii="楷体_GB2312" w:eastAsia="楷体_GB2312"/>
      <w:sz w:val="28"/>
    </w:rPr>
  </w:style>
  <w:style w:type="character" w:customStyle="1" w:styleId="Char0">
    <w:name w:val="宏文本 Char"/>
    <w:link w:val="afffe"/>
    <w:qFormat/>
    <w:locked/>
    <w:rPr>
      <w:rFonts w:ascii="Courier New" w:hAnsi="Courier New"/>
      <w:sz w:val="24"/>
    </w:rPr>
  </w:style>
  <w:style w:type="character" w:customStyle="1" w:styleId="Char10">
    <w:name w:val="宏文本 Char1"/>
    <w:basedOn w:val="afffb"/>
    <w:uiPriority w:val="99"/>
    <w:semiHidden/>
    <w:qFormat/>
    <w:rPr>
      <w:rFonts w:ascii="Courier New" w:eastAsia="宋体" w:hAnsi="Courier New" w:cs="Courier New"/>
      <w:sz w:val="24"/>
      <w:szCs w:val="24"/>
    </w:rPr>
  </w:style>
  <w:style w:type="character" w:customStyle="1" w:styleId="apple-converted-space">
    <w:name w:val="apple-converted-space"/>
    <w:qFormat/>
  </w:style>
  <w:style w:type="character" w:customStyle="1" w:styleId="CharChar0">
    <w:name w:val="正文文本缩进 Char Char"/>
    <w:qFormat/>
    <w:rPr>
      <w:rFonts w:ascii="楷体_GB2312" w:eastAsia="楷体_GB2312"/>
      <w:sz w:val="28"/>
    </w:rPr>
  </w:style>
  <w:style w:type="character" w:customStyle="1" w:styleId="Char14">
    <w:name w:val="Char14"/>
    <w:rPr>
      <w:rFonts w:ascii="Times New Roman" w:eastAsia="宋体" w:hAnsi="Times New Roman"/>
      <w:b/>
      <w:kern w:val="44"/>
      <w:sz w:val="44"/>
    </w:rPr>
  </w:style>
  <w:style w:type="character" w:customStyle="1" w:styleId="SI">
    <w:name w:val="SI"/>
    <w:qFormat/>
    <w:rPr>
      <w:color w:val="008080"/>
    </w:rPr>
  </w:style>
  <w:style w:type="character" w:customStyle="1" w:styleId="CharChar12">
    <w:name w:val="Char Char12"/>
    <w:qFormat/>
    <w:rPr>
      <w:rFonts w:ascii="Arial" w:eastAsia="宋体" w:hAnsi="Arial"/>
      <w:sz w:val="24"/>
    </w:rPr>
  </w:style>
  <w:style w:type="character" w:customStyle="1" w:styleId="Chard">
    <w:name w:val="尾注文本 Char"/>
    <w:link w:val="afffff2"/>
    <w:locked/>
  </w:style>
  <w:style w:type="character" w:customStyle="1" w:styleId="Char11">
    <w:name w:val="尾注文本 Char1"/>
    <w:basedOn w:val="afffb"/>
    <w:uiPriority w:val="99"/>
    <w:qFormat/>
    <w:rPr>
      <w:sz w:val="24"/>
    </w:rPr>
  </w:style>
  <w:style w:type="character" w:customStyle="1" w:styleId="Char5">
    <w:name w:val="文档结构图 Char"/>
    <w:link w:val="affff7"/>
    <w:qFormat/>
    <w:locked/>
    <w:rPr>
      <w:sz w:val="24"/>
      <w:shd w:val="clear" w:color="auto" w:fill="000080"/>
    </w:rPr>
  </w:style>
  <w:style w:type="character" w:customStyle="1" w:styleId="Char13">
    <w:name w:val="文档结构图 Char1"/>
    <w:basedOn w:val="afffb"/>
    <w:uiPriority w:val="99"/>
    <w:semiHidden/>
    <w:qFormat/>
    <w:rPr>
      <w:rFonts w:ascii="宋体" w:eastAsia="宋体"/>
      <w:sz w:val="18"/>
      <w:szCs w:val="18"/>
    </w:rPr>
  </w:style>
  <w:style w:type="character" w:customStyle="1" w:styleId="apple-style-span">
    <w:name w:val="apple-style-span"/>
    <w:qFormat/>
  </w:style>
  <w:style w:type="character" w:customStyle="1" w:styleId="2Char1">
    <w:name w:val="正文文本缩进 2 Char"/>
    <w:link w:val="2c"/>
    <w:qFormat/>
    <w:locked/>
    <w:rPr>
      <w:rFonts w:ascii="仿宋_GB2312" w:eastAsia="仿宋_GB2312"/>
      <w:sz w:val="24"/>
    </w:rPr>
  </w:style>
  <w:style w:type="character" w:customStyle="1" w:styleId="2Char10">
    <w:name w:val="正文文本缩进 2 Char1"/>
    <w:basedOn w:val="afffb"/>
    <w:uiPriority w:val="99"/>
    <w:rPr>
      <w:sz w:val="24"/>
    </w:rPr>
  </w:style>
  <w:style w:type="character" w:customStyle="1" w:styleId="tpccontent1">
    <w:name w:val="tpc_content1"/>
    <w:rPr>
      <w:sz w:val="20"/>
    </w:rPr>
  </w:style>
  <w:style w:type="character" w:customStyle="1" w:styleId="afffffff1">
    <w:name w:val="样式 黑色"/>
    <w:qFormat/>
    <w:rPr>
      <w:color w:val="000000"/>
      <w:sz w:val="24"/>
    </w:rPr>
  </w:style>
  <w:style w:type="character" w:customStyle="1" w:styleId="BodyTextIndentCharChar">
    <w:name w:val="Body Text Indent Char Char"/>
    <w:link w:val="BodyTextIndent1"/>
    <w:qFormat/>
    <w:locked/>
    <w:rPr>
      <w:sz w:val="24"/>
    </w:rPr>
  </w:style>
  <w:style w:type="paragraph" w:customStyle="1" w:styleId="BodyTextIndent1">
    <w:name w:val="Body Text Indent1"/>
    <w:basedOn w:val="afffa"/>
    <w:link w:val="BodyTextIndentCharChar"/>
    <w:pPr>
      <w:spacing w:after="120" w:line="240" w:lineRule="auto"/>
      <w:ind w:leftChars="200" w:left="420"/>
    </w:pPr>
  </w:style>
  <w:style w:type="character" w:customStyle="1" w:styleId="CharChar4">
    <w:name w:val="Char Char4"/>
    <w:qFormat/>
    <w:rPr>
      <w:rFonts w:ascii="宋体" w:eastAsia="宋体" w:hAnsi="宋体"/>
      <w:kern w:val="2"/>
      <w:sz w:val="18"/>
    </w:rPr>
  </w:style>
  <w:style w:type="character" w:customStyle="1" w:styleId="Char8">
    <w:name w:val="结束语 Char"/>
    <w:basedOn w:val="afffb"/>
    <w:link w:val="affffb"/>
    <w:qFormat/>
    <w:locked/>
    <w:rPr>
      <w:rFonts w:ascii="HelveticaNeue Condensed" w:eastAsia="PMingLiU" w:hAnsi="HelveticaNeue Condensed" w:cs="Times New Roman"/>
      <w:b/>
      <w:bCs/>
      <w:sz w:val="22"/>
      <w:lang w:eastAsia="en-US"/>
    </w:rPr>
  </w:style>
  <w:style w:type="character" w:customStyle="1" w:styleId="Char15">
    <w:name w:val="结束语 Char1"/>
    <w:basedOn w:val="afffb"/>
    <w:uiPriority w:val="99"/>
    <w:qFormat/>
    <w:rPr>
      <w:sz w:val="24"/>
    </w:rPr>
  </w:style>
  <w:style w:type="character" w:customStyle="1" w:styleId="Chara">
    <w:name w:val="正文文本缩进 Char"/>
    <w:link w:val="affffd"/>
    <w:qFormat/>
    <w:locked/>
    <w:rPr>
      <w:sz w:val="24"/>
    </w:rPr>
  </w:style>
  <w:style w:type="character" w:customStyle="1" w:styleId="Char16">
    <w:name w:val="正文文本缩进 Char1"/>
    <w:basedOn w:val="afffb"/>
    <w:uiPriority w:val="99"/>
    <w:qFormat/>
    <w:rPr>
      <w:sz w:val="24"/>
    </w:rPr>
  </w:style>
  <w:style w:type="character" w:customStyle="1" w:styleId="BodyTextIndent2Char">
    <w:name w:val="Body Text Indent 2 Char"/>
    <w:qFormat/>
    <w:rPr>
      <w:rFonts w:ascii="仿宋_GB2312" w:eastAsia="仿宋_GB2312" w:hAnsi="宋体"/>
      <w:sz w:val="24"/>
    </w:rPr>
  </w:style>
  <w:style w:type="character" w:customStyle="1" w:styleId="Char17">
    <w:name w:val="标题 Char1"/>
    <w:uiPriority w:val="10"/>
    <w:qFormat/>
    <w:rPr>
      <w:rFonts w:ascii="Cambria" w:hAnsi="Cambria"/>
      <w:b/>
      <w:kern w:val="2"/>
      <w:sz w:val="32"/>
    </w:rPr>
  </w:style>
  <w:style w:type="character" w:customStyle="1" w:styleId="Charf4">
    <w:name w:val="标题 Char"/>
    <w:link w:val="affffff"/>
    <w:qFormat/>
    <w:locked/>
    <w:rPr>
      <w:rFonts w:ascii="Cambria" w:hAnsi="Cambria"/>
      <w:b/>
      <w:sz w:val="32"/>
    </w:rPr>
  </w:style>
  <w:style w:type="character" w:customStyle="1" w:styleId="Char21">
    <w:name w:val="标题 Char2"/>
    <w:basedOn w:val="afffb"/>
    <w:uiPriority w:val="10"/>
    <w:rPr>
      <w:rFonts w:asciiTheme="majorHAnsi" w:eastAsia="宋体" w:hAnsiTheme="majorHAnsi" w:cstheme="majorBidi"/>
      <w:b/>
      <w:bCs/>
      <w:sz w:val="32"/>
      <w:szCs w:val="32"/>
    </w:rPr>
  </w:style>
  <w:style w:type="character" w:customStyle="1" w:styleId="CharChar7">
    <w:name w:val="Char Char7"/>
    <w:qFormat/>
    <w:rPr>
      <w:rFonts w:ascii="Cambria" w:eastAsia="宋体" w:hAnsi="Cambria"/>
      <w:kern w:val="2"/>
      <w:sz w:val="24"/>
    </w:rPr>
  </w:style>
  <w:style w:type="character" w:customStyle="1" w:styleId="CharChar2">
    <w:name w:val="Char Char2"/>
    <w:qFormat/>
    <w:rPr>
      <w:rFonts w:ascii="宋体" w:eastAsia="宋体" w:hAnsi="宋体"/>
      <w:kern w:val="2"/>
      <w:sz w:val="24"/>
    </w:rPr>
  </w:style>
  <w:style w:type="character" w:customStyle="1" w:styleId="CharChar17">
    <w:name w:val="Char Char17"/>
    <w:qFormat/>
    <w:rPr>
      <w:rFonts w:ascii="Arial" w:eastAsia="黑体" w:hAnsi="Arial"/>
      <w:b/>
      <w:kern w:val="2"/>
      <w:sz w:val="24"/>
    </w:rPr>
  </w:style>
  <w:style w:type="character" w:customStyle="1" w:styleId="CharCharCharCharChar">
    <w:name w:val="Char Char Char Char Char"/>
    <w:qFormat/>
    <w:rPr>
      <w:rFonts w:ascii="宋体"/>
      <w:kern w:val="2"/>
      <w:sz w:val="18"/>
    </w:rPr>
  </w:style>
  <w:style w:type="character" w:customStyle="1" w:styleId="l21">
    <w:name w:val="l21"/>
    <w:qFormat/>
  </w:style>
  <w:style w:type="character" w:customStyle="1" w:styleId="Char130">
    <w:name w:val="Char13"/>
    <w:qFormat/>
    <w:rPr>
      <w:rFonts w:ascii="Arial" w:eastAsia="黑体" w:hAnsi="Arial"/>
      <w:b/>
      <w:sz w:val="32"/>
    </w:rPr>
  </w:style>
  <w:style w:type="character" w:customStyle="1" w:styleId="Charf2">
    <w:name w:val="脚注文本 Char"/>
    <w:link w:val="afffffb"/>
    <w:qFormat/>
    <w:locked/>
    <w:rPr>
      <w:sz w:val="24"/>
    </w:rPr>
  </w:style>
  <w:style w:type="character" w:customStyle="1" w:styleId="Char18">
    <w:name w:val="脚注文本 Char1"/>
    <w:basedOn w:val="afffb"/>
    <w:uiPriority w:val="99"/>
    <w:qFormat/>
    <w:rPr>
      <w:sz w:val="18"/>
      <w:szCs w:val="18"/>
    </w:rPr>
  </w:style>
  <w:style w:type="character" w:customStyle="1" w:styleId="Bold">
    <w:name w:val="Bold"/>
    <w:qFormat/>
    <w:rPr>
      <w:b/>
    </w:rPr>
  </w:style>
  <w:style w:type="character" w:customStyle="1" w:styleId="3Char1">
    <w:name w:val="正文文本缩进 3 Char"/>
    <w:link w:val="3b"/>
    <w:locked/>
    <w:rPr>
      <w:rFonts w:ascii="宋体"/>
      <w:sz w:val="24"/>
    </w:rPr>
  </w:style>
  <w:style w:type="character" w:customStyle="1" w:styleId="3Char11">
    <w:name w:val="正文文本缩进 3 Char1"/>
    <w:basedOn w:val="afffb"/>
    <w:uiPriority w:val="99"/>
    <w:rPr>
      <w:sz w:val="16"/>
      <w:szCs w:val="16"/>
    </w:rPr>
  </w:style>
  <w:style w:type="character" w:customStyle="1" w:styleId="CharCharChar">
    <w:name w:val="Char Char Char"/>
    <w:rPr>
      <w:rFonts w:ascii="宋体" w:eastAsia="宋体" w:hAnsi="宋体"/>
      <w:kern w:val="2"/>
      <w:sz w:val="24"/>
      <w:lang w:val="en-US" w:eastAsia="zh-CN"/>
    </w:rPr>
  </w:style>
  <w:style w:type="character" w:customStyle="1" w:styleId="BalloonTextChar">
    <w:name w:val="Balloon Text Char"/>
    <w:rPr>
      <w:rFonts w:ascii="Times New Roman" w:eastAsia="宋体" w:hAnsi="Times New Roman"/>
      <w:sz w:val="18"/>
    </w:rPr>
  </w:style>
  <w:style w:type="character" w:customStyle="1" w:styleId="DeltaViewInsertion">
    <w:name w:val="DeltaView Insertion"/>
  </w:style>
  <w:style w:type="character" w:customStyle="1" w:styleId="Char19">
    <w:name w:val="批注文字 Char1"/>
    <w:uiPriority w:val="99"/>
    <w:locked/>
    <w:rPr>
      <w:kern w:val="2"/>
      <w:sz w:val="24"/>
    </w:rPr>
  </w:style>
  <w:style w:type="character" w:customStyle="1" w:styleId="Paragraph2Char">
    <w:name w:val="Paragraph 2 Char"/>
    <w:link w:val="Paragraph2"/>
    <w:locked/>
    <w:rPr>
      <w:rFonts w:ascii="Arial" w:hAnsi="Arial"/>
      <w:lang w:eastAsia="en-US"/>
    </w:rPr>
  </w:style>
  <w:style w:type="paragraph" w:customStyle="1" w:styleId="Paragraph2">
    <w:name w:val="Paragraph 2"/>
    <w:basedOn w:val="afffa"/>
    <w:link w:val="Paragraph2Char"/>
    <w:pPr>
      <w:widowControl/>
      <w:tabs>
        <w:tab w:val="right" w:pos="10296"/>
      </w:tabs>
      <w:spacing w:before="60" w:after="60" w:line="240" w:lineRule="auto"/>
      <w:ind w:left="1620"/>
      <w:jc w:val="left"/>
      <w:outlineLvl w:val="3"/>
    </w:pPr>
    <w:rPr>
      <w:rFonts w:ascii="Arial" w:hAnsi="Arial"/>
      <w:sz w:val="21"/>
      <w:lang w:eastAsia="en-US"/>
    </w:rPr>
  </w:style>
  <w:style w:type="character" w:customStyle="1" w:styleId="CharChar10">
    <w:name w:val="Char Char10"/>
    <w:rPr>
      <w:rFonts w:eastAsia="宋体"/>
      <w:b/>
      <w:kern w:val="44"/>
      <w:sz w:val="44"/>
    </w:rPr>
  </w:style>
  <w:style w:type="character" w:customStyle="1" w:styleId="Charf6">
    <w:name w:val="正文首行缩进 Char"/>
    <w:link w:val="affffff1"/>
    <w:locked/>
    <w:rPr>
      <w:rFonts w:ascii="宋体" w:eastAsia="宋体"/>
      <w:sz w:val="24"/>
    </w:rPr>
  </w:style>
  <w:style w:type="character" w:customStyle="1" w:styleId="Char9">
    <w:name w:val="正文文本 Char"/>
    <w:basedOn w:val="afffb"/>
    <w:link w:val="affffc"/>
    <w:rPr>
      <w:sz w:val="24"/>
    </w:rPr>
  </w:style>
  <w:style w:type="character" w:customStyle="1" w:styleId="Char1a">
    <w:name w:val="正文首行缩进 Char1"/>
    <w:basedOn w:val="Char9"/>
    <w:uiPriority w:val="99"/>
    <w:semiHidden/>
    <w:qFormat/>
    <w:rPr>
      <w:sz w:val="24"/>
    </w:rPr>
  </w:style>
  <w:style w:type="character" w:customStyle="1" w:styleId="HTMLChar">
    <w:name w:val="HTML 预设格式 Char"/>
    <w:link w:val="HTML0"/>
    <w:locked/>
    <w:rPr>
      <w:rFonts w:ascii="宋体" w:eastAsia="宋体"/>
      <w:sz w:val="24"/>
    </w:rPr>
  </w:style>
  <w:style w:type="character" w:customStyle="1" w:styleId="HTMLChar1">
    <w:name w:val="HTML 预设格式 Char1"/>
    <w:basedOn w:val="afffb"/>
    <w:uiPriority w:val="99"/>
    <w:semiHidden/>
    <w:rPr>
      <w:rFonts w:ascii="Courier New" w:hAnsi="Courier New" w:cs="Courier New"/>
      <w:sz w:val="20"/>
      <w:szCs w:val="20"/>
    </w:rPr>
  </w:style>
  <w:style w:type="character" w:customStyle="1" w:styleId="textcontents">
    <w:name w:val="textcontents"/>
  </w:style>
  <w:style w:type="character" w:customStyle="1" w:styleId="CharacterUserEntry">
    <w:name w:val="Character UserEntry"/>
    <w:qFormat/>
    <w:rPr>
      <w:rFonts w:ascii="宋体" w:eastAsia="宋体" w:hAnsi="宋体"/>
      <w:b/>
      <w:color w:val="FF0000"/>
      <w:kern w:val="2"/>
      <w:sz w:val="32"/>
      <w:lang w:val="en-US" w:eastAsia="zh-CN"/>
    </w:rPr>
  </w:style>
  <w:style w:type="character" w:customStyle="1" w:styleId="CharChar9">
    <w:name w:val="Char Char9"/>
    <w:qFormat/>
    <w:rPr>
      <w:rFonts w:ascii="Arial" w:eastAsia="黑体" w:hAnsi="Arial"/>
      <w:b/>
      <w:kern w:val="2"/>
      <w:sz w:val="32"/>
    </w:rPr>
  </w:style>
  <w:style w:type="character" w:customStyle="1" w:styleId="middle1">
    <w:name w:val="middle1"/>
    <w:qFormat/>
    <w:rPr>
      <w:rFonts w:eastAsia="宋体"/>
      <w:kern w:val="2"/>
      <w:sz w:val="21"/>
      <w:lang w:val="en-US" w:eastAsia="zh-CN"/>
    </w:rPr>
  </w:style>
  <w:style w:type="character" w:customStyle="1" w:styleId="CharChar8">
    <w:name w:val="Char Char8"/>
    <w:qFormat/>
    <w:rPr>
      <w:rFonts w:eastAsia="宋体"/>
      <w:b/>
      <w:kern w:val="2"/>
      <w:sz w:val="32"/>
    </w:rPr>
  </w:style>
  <w:style w:type="character" w:customStyle="1" w:styleId="wenben1">
    <w:name w:val="wenben1"/>
    <w:qFormat/>
    <w:rPr>
      <w:color w:val="666666"/>
      <w:sz w:val="18"/>
    </w:rPr>
  </w:style>
  <w:style w:type="character" w:customStyle="1" w:styleId="Char6">
    <w:name w:val="批注文字 Char"/>
    <w:link w:val="affff9"/>
    <w:uiPriority w:val="99"/>
    <w:qFormat/>
    <w:locked/>
    <w:rPr>
      <w:sz w:val="24"/>
    </w:rPr>
  </w:style>
  <w:style w:type="character" w:customStyle="1" w:styleId="Char22">
    <w:name w:val="批注文字 Char2"/>
    <w:basedOn w:val="afffb"/>
    <w:uiPriority w:val="99"/>
    <w:qFormat/>
    <w:rPr>
      <w:sz w:val="24"/>
    </w:rPr>
  </w:style>
  <w:style w:type="character" w:customStyle="1" w:styleId="CharChar3">
    <w:name w:val="Char Char3"/>
    <w:qFormat/>
    <w:rPr>
      <w:rFonts w:ascii="宋体" w:eastAsia="宋体" w:hAnsi="宋体"/>
      <w:kern w:val="2"/>
      <w:sz w:val="18"/>
    </w:rPr>
  </w:style>
  <w:style w:type="character" w:customStyle="1" w:styleId="Charf5">
    <w:name w:val="批注主题 Char"/>
    <w:link w:val="affffff0"/>
    <w:qFormat/>
    <w:locked/>
    <w:rPr>
      <w:b/>
      <w:sz w:val="24"/>
    </w:rPr>
  </w:style>
  <w:style w:type="character" w:customStyle="1" w:styleId="Char1b">
    <w:name w:val="批注主题 Char1"/>
    <w:basedOn w:val="Char22"/>
    <w:qFormat/>
    <w:rPr>
      <w:b/>
      <w:bCs/>
      <w:sz w:val="24"/>
    </w:rPr>
  </w:style>
  <w:style w:type="character" w:customStyle="1" w:styleId="DateChar">
    <w:name w:val="Date Char"/>
    <w:qFormat/>
    <w:rPr>
      <w:rFonts w:ascii="Times New Roman" w:hAnsi="Times New Roman"/>
      <w:kern w:val="2"/>
      <w:sz w:val="24"/>
    </w:rPr>
  </w:style>
  <w:style w:type="character" w:customStyle="1" w:styleId="BodyText2Char">
    <w:name w:val="Body Text 2 Char"/>
    <w:qFormat/>
    <w:rPr>
      <w:rFonts w:ascii="Times New Roman" w:hAnsi="Times New Roman"/>
      <w:kern w:val="2"/>
      <w:sz w:val="24"/>
    </w:rPr>
  </w:style>
  <w:style w:type="character" w:customStyle="1" w:styleId="Charf7">
    <w:name w:val="无间隔 Char"/>
    <w:link w:val="afffffff2"/>
    <w:uiPriority w:val="1"/>
    <w:qFormat/>
    <w:locked/>
    <w:rPr>
      <w:rFonts w:ascii="宋体"/>
    </w:rPr>
  </w:style>
  <w:style w:type="paragraph" w:styleId="afffffff2">
    <w:name w:val="No Spacing"/>
    <w:link w:val="Charf7"/>
    <w:uiPriority w:val="99"/>
    <w:qFormat/>
    <w:pPr>
      <w:widowControl w:val="0"/>
      <w:spacing w:line="300" w:lineRule="auto"/>
    </w:pPr>
    <w:rPr>
      <w:rFonts w:ascii="宋体"/>
      <w:kern w:val="2"/>
      <w:sz w:val="21"/>
      <w:szCs w:val="22"/>
    </w:rPr>
  </w:style>
  <w:style w:type="character" w:customStyle="1" w:styleId="HTMLPreformattedChar">
    <w:name w:val="HTML Preformatted Char"/>
    <w:qFormat/>
    <w:rPr>
      <w:rFonts w:ascii="Arial" w:hAnsi="Arial"/>
      <w:sz w:val="24"/>
    </w:rPr>
  </w:style>
  <w:style w:type="character" w:customStyle="1" w:styleId="font161">
    <w:name w:val="font161"/>
    <w:rPr>
      <w:sz w:val="24"/>
    </w:rPr>
  </w:style>
  <w:style w:type="character" w:customStyle="1" w:styleId="FooterChar">
    <w:name w:val="Footer Char"/>
    <w:qFormat/>
    <w:rPr>
      <w:rFonts w:ascii="Times New Roman" w:hAnsi="Times New Roman"/>
      <w:kern w:val="2"/>
      <w:sz w:val="18"/>
    </w:rPr>
  </w:style>
  <w:style w:type="character" w:customStyle="1" w:styleId="Charb">
    <w:name w:val="纯文本 Char"/>
    <w:link w:val="afffff0"/>
    <w:qFormat/>
    <w:locked/>
    <w:rPr>
      <w:rFonts w:ascii="宋体" w:hAnsi="Courier New"/>
    </w:rPr>
  </w:style>
  <w:style w:type="character" w:customStyle="1" w:styleId="Char1c">
    <w:name w:val="纯文本 Char1"/>
    <w:basedOn w:val="afffb"/>
    <w:uiPriority w:val="99"/>
    <w:qFormat/>
    <w:rPr>
      <w:rFonts w:ascii="宋体" w:eastAsia="宋体" w:hAnsi="Courier New" w:cs="Courier New"/>
      <w:szCs w:val="21"/>
    </w:rPr>
  </w:style>
  <w:style w:type="character" w:customStyle="1" w:styleId="2Char2">
    <w:name w:val="正文文本 2 Char"/>
    <w:link w:val="2e"/>
    <w:qFormat/>
    <w:locked/>
    <w:rPr>
      <w:sz w:val="24"/>
    </w:rPr>
  </w:style>
  <w:style w:type="character" w:customStyle="1" w:styleId="2Char11">
    <w:name w:val="正文文本 2 Char1"/>
    <w:basedOn w:val="afffb"/>
    <w:uiPriority w:val="99"/>
    <w:qFormat/>
    <w:rPr>
      <w:sz w:val="24"/>
    </w:rPr>
  </w:style>
  <w:style w:type="character" w:customStyle="1" w:styleId="Charf1">
    <w:name w:val="副标题 Char"/>
    <w:basedOn w:val="afffb"/>
    <w:link w:val="afffff9"/>
    <w:uiPriority w:val="99"/>
    <w:locked/>
    <w:rPr>
      <w:rFonts w:ascii="Arial" w:eastAsia="黑体" w:hAnsi="Arial" w:cs="Times New Roman"/>
      <w:sz w:val="24"/>
      <w:szCs w:val="24"/>
      <w:lang w:eastAsia="en-US"/>
    </w:rPr>
  </w:style>
  <w:style w:type="character" w:customStyle="1" w:styleId="Char1d">
    <w:name w:val="副标题 Char1"/>
    <w:basedOn w:val="afffb"/>
    <w:uiPriority w:val="11"/>
    <w:rPr>
      <w:rFonts w:asciiTheme="majorHAnsi" w:eastAsia="宋体" w:hAnsiTheme="majorHAnsi" w:cstheme="majorBidi"/>
      <w:b/>
      <w:bCs/>
      <w:kern w:val="28"/>
      <w:sz w:val="32"/>
      <w:szCs w:val="32"/>
    </w:rPr>
  </w:style>
  <w:style w:type="character" w:customStyle="1" w:styleId="Char7">
    <w:name w:val="称呼 Char"/>
    <w:basedOn w:val="afffb"/>
    <w:link w:val="affffa"/>
    <w:qFormat/>
    <w:locked/>
    <w:rPr>
      <w:rFonts w:cs="Times New Roman"/>
      <w:sz w:val="30"/>
    </w:rPr>
  </w:style>
  <w:style w:type="character" w:customStyle="1" w:styleId="Char1e">
    <w:name w:val="称呼 Char1"/>
    <w:basedOn w:val="afffb"/>
    <w:uiPriority w:val="99"/>
    <w:rPr>
      <w:sz w:val="24"/>
    </w:rPr>
  </w:style>
  <w:style w:type="character" w:customStyle="1" w:styleId="Char1">
    <w:name w:val="注释标题 Char"/>
    <w:basedOn w:val="afffb"/>
    <w:link w:val="affff0"/>
    <w:locked/>
    <w:rPr>
      <w:rFonts w:cs="Times New Roman"/>
      <w:sz w:val="24"/>
      <w:szCs w:val="24"/>
    </w:rPr>
  </w:style>
  <w:style w:type="character" w:customStyle="1" w:styleId="Char1f">
    <w:name w:val="注释标题 Char1"/>
    <w:basedOn w:val="afffb"/>
    <w:uiPriority w:val="99"/>
    <w:semiHidden/>
    <w:qFormat/>
    <w:rPr>
      <w:sz w:val="24"/>
    </w:rPr>
  </w:style>
  <w:style w:type="character" w:customStyle="1" w:styleId="Charf8">
    <w:name w:val="引用 Char"/>
    <w:basedOn w:val="afffb"/>
    <w:link w:val="afffffff3"/>
    <w:uiPriority w:val="99"/>
    <w:locked/>
    <w:rPr>
      <w:rFonts w:ascii="Arial" w:eastAsia="黑体" w:hAnsi="Arial" w:cs="Times New Roman"/>
      <w:i/>
      <w:sz w:val="24"/>
      <w:szCs w:val="24"/>
      <w:lang w:eastAsia="en-US"/>
    </w:rPr>
  </w:style>
  <w:style w:type="paragraph" w:styleId="afffffff3">
    <w:name w:val="Quote"/>
    <w:basedOn w:val="afffa"/>
    <w:next w:val="afffa"/>
    <w:link w:val="Charf8"/>
    <w:uiPriority w:val="29"/>
    <w:pPr>
      <w:widowControl/>
      <w:spacing w:line="240" w:lineRule="auto"/>
      <w:jc w:val="left"/>
    </w:pPr>
    <w:rPr>
      <w:rFonts w:ascii="Arial" w:eastAsia="黑体" w:hAnsi="Arial" w:cs="Times New Roman"/>
      <w:i/>
      <w:szCs w:val="24"/>
      <w:lang w:eastAsia="en-US"/>
    </w:rPr>
  </w:style>
  <w:style w:type="character" w:customStyle="1" w:styleId="Char1f0">
    <w:name w:val="引用 Char1"/>
    <w:basedOn w:val="afffb"/>
    <w:uiPriority w:val="29"/>
    <w:rPr>
      <w:i/>
      <w:iCs/>
      <w:color w:val="000000" w:themeColor="text1"/>
      <w:sz w:val="24"/>
    </w:rPr>
  </w:style>
  <w:style w:type="character" w:customStyle="1" w:styleId="Charf9">
    <w:name w:val="明显引用 Char"/>
    <w:basedOn w:val="afffb"/>
    <w:link w:val="afffffff4"/>
    <w:uiPriority w:val="99"/>
    <w:qFormat/>
    <w:locked/>
    <w:rPr>
      <w:rFonts w:ascii="Arial" w:eastAsia="黑体" w:hAnsi="Arial" w:cs="Times New Roman"/>
      <w:b/>
      <w:i/>
      <w:sz w:val="22"/>
      <w:lang w:eastAsia="en-US"/>
    </w:rPr>
  </w:style>
  <w:style w:type="paragraph" w:styleId="afffffff4">
    <w:name w:val="Intense Quote"/>
    <w:basedOn w:val="afffa"/>
    <w:next w:val="afffa"/>
    <w:link w:val="Charf9"/>
    <w:uiPriority w:val="30"/>
    <w:qFormat/>
    <w:pPr>
      <w:widowControl/>
      <w:spacing w:line="240" w:lineRule="auto"/>
      <w:ind w:left="720" w:right="720"/>
      <w:jc w:val="left"/>
    </w:pPr>
    <w:rPr>
      <w:rFonts w:ascii="Arial" w:eastAsia="黑体" w:hAnsi="Arial" w:cs="Times New Roman"/>
      <w:b/>
      <w:i/>
      <w:sz w:val="22"/>
      <w:lang w:eastAsia="en-US"/>
    </w:rPr>
  </w:style>
  <w:style w:type="character" w:customStyle="1" w:styleId="Char1f1">
    <w:name w:val="明显引用 Char1"/>
    <w:basedOn w:val="afffb"/>
    <w:uiPriority w:val="30"/>
    <w:qFormat/>
    <w:rPr>
      <w:b/>
      <w:bCs/>
      <w:i/>
      <w:iCs/>
      <w:color w:val="4F81BD" w:themeColor="accent1"/>
      <w:sz w:val="24"/>
    </w:rPr>
  </w:style>
  <w:style w:type="character" w:customStyle="1" w:styleId="Charfa">
    <w:name w:val="无编号正文 Char"/>
    <w:link w:val="afffffff5"/>
    <w:qFormat/>
    <w:locked/>
    <w:rPr>
      <w:rFonts w:ascii="宋体" w:eastAsia="宋体"/>
      <w:sz w:val="24"/>
    </w:rPr>
  </w:style>
  <w:style w:type="paragraph" w:customStyle="1" w:styleId="afffffff5">
    <w:name w:val="无编号正文"/>
    <w:basedOn w:val="affffc"/>
    <w:next w:val="afffa"/>
    <w:link w:val="Charfa"/>
    <w:qFormat/>
    <w:pPr>
      <w:spacing w:after="0"/>
      <w:ind w:leftChars="200" w:left="200" w:firstLineChars="200" w:firstLine="200"/>
    </w:pPr>
    <w:rPr>
      <w:rFonts w:ascii="宋体" w:eastAsia="宋体"/>
    </w:rPr>
  </w:style>
  <w:style w:type="character" w:customStyle="1" w:styleId="ArialChar">
    <w:name w:val="样式 日期 + Arial 蓝色 Char"/>
    <w:link w:val="Arial"/>
    <w:locked/>
    <w:rPr>
      <w:rFonts w:ascii="Arial" w:hAnsi="Arial"/>
      <w:sz w:val="24"/>
    </w:rPr>
  </w:style>
  <w:style w:type="paragraph" w:customStyle="1" w:styleId="Arial">
    <w:name w:val="样式 日期 + Arial 蓝色"/>
    <w:basedOn w:val="afffff1"/>
    <w:link w:val="ArialChar"/>
    <w:qFormat/>
    <w:pPr>
      <w:adjustRightInd w:val="0"/>
      <w:spacing w:line="360" w:lineRule="atLeast"/>
      <w:ind w:leftChars="0" w:left="0"/>
    </w:pPr>
    <w:rPr>
      <w:rFonts w:ascii="Arial" w:hAnsi="Arial"/>
    </w:rPr>
  </w:style>
  <w:style w:type="character" w:customStyle="1" w:styleId="ReportList1Char">
    <w:name w:val="Report List 1 Char"/>
    <w:link w:val="ReportList1"/>
    <w:uiPriority w:val="99"/>
    <w:qFormat/>
    <w:locked/>
    <w:rPr>
      <w:rFonts w:ascii="Arial" w:eastAsia="黑体" w:hAnsi="Arial"/>
      <w:lang w:val="en-GB" w:eastAsia="en-US"/>
    </w:rPr>
  </w:style>
  <w:style w:type="paragraph" w:customStyle="1" w:styleId="ReportList1">
    <w:name w:val="Report List 1"/>
    <w:basedOn w:val="afffffa"/>
    <w:link w:val="ReportList1Char"/>
    <w:uiPriority w:val="99"/>
    <w:pPr>
      <w:widowControl/>
      <w:tabs>
        <w:tab w:val="left" w:pos="1610"/>
      </w:tabs>
      <w:adjustRightInd/>
      <w:spacing w:after="138" w:line="260" w:lineRule="atLeast"/>
      <w:ind w:firstLine="0"/>
    </w:pPr>
    <w:rPr>
      <w:rFonts w:ascii="Arial" w:eastAsia="黑体" w:hAnsi="Arial" w:cstheme="minorBidi"/>
      <w:kern w:val="2"/>
      <w:sz w:val="21"/>
      <w:szCs w:val="22"/>
      <w:lang w:val="en-GB" w:eastAsia="en-US"/>
    </w:rPr>
  </w:style>
  <w:style w:type="character" w:customStyle="1" w:styleId="StyleReportTextLatinSimSunChar">
    <w:name w:val="Style Report Text + (Latin) SimSun Char"/>
    <w:link w:val="StyleReportTextLatinSimSun"/>
    <w:uiPriority w:val="99"/>
    <w:qFormat/>
    <w:locked/>
    <w:rPr>
      <w:rFonts w:ascii="宋体" w:eastAsia="PMingLiU" w:hAnsi="宋体"/>
      <w:lang w:val="en-GB"/>
    </w:rPr>
  </w:style>
  <w:style w:type="paragraph" w:customStyle="1" w:styleId="StyleReportTextLatinSimSun">
    <w:name w:val="Style Report Text + (Latin) SimSun"/>
    <w:basedOn w:val="afffa"/>
    <w:link w:val="StyleReportTextLatinSimSunChar"/>
    <w:uiPriority w:val="99"/>
    <w:qFormat/>
    <w:pPr>
      <w:widowControl/>
      <w:spacing w:before="138" w:line="240" w:lineRule="auto"/>
      <w:ind w:left="1080"/>
      <w:jc w:val="left"/>
    </w:pPr>
    <w:rPr>
      <w:rFonts w:ascii="宋体" w:eastAsia="PMingLiU" w:hAnsi="宋体"/>
      <w:sz w:val="21"/>
      <w:lang w:val="en-GB"/>
    </w:rPr>
  </w:style>
  <w:style w:type="character" w:customStyle="1" w:styleId="ReportTextChar">
    <w:name w:val="Report Text Char"/>
    <w:link w:val="ReportText"/>
    <w:uiPriority w:val="99"/>
    <w:locked/>
    <w:rPr>
      <w:rFonts w:ascii="Arial" w:eastAsia="黑体" w:hAnsi="Arial"/>
      <w:lang w:val="en-GB" w:eastAsia="en-US"/>
    </w:rPr>
  </w:style>
  <w:style w:type="paragraph" w:customStyle="1" w:styleId="ReportText">
    <w:name w:val="Report Text"/>
    <w:link w:val="ReportTextChar"/>
    <w:uiPriority w:val="99"/>
    <w:qFormat/>
    <w:pPr>
      <w:spacing w:after="120" w:line="260" w:lineRule="atLeast"/>
      <w:ind w:left="1253"/>
    </w:pPr>
    <w:rPr>
      <w:rFonts w:ascii="Arial" w:eastAsia="黑体" w:hAnsi="Arial"/>
      <w:kern w:val="2"/>
      <w:sz w:val="21"/>
      <w:szCs w:val="22"/>
      <w:lang w:val="en-GB" w:eastAsia="en-US"/>
    </w:rPr>
  </w:style>
  <w:style w:type="character" w:customStyle="1" w:styleId="BlockquoteCharChar">
    <w:name w:val="Blockquote Char Char"/>
    <w:link w:val="BlockquoteChar"/>
    <w:qFormat/>
    <w:locked/>
    <w:rPr>
      <w:sz w:val="24"/>
    </w:rPr>
  </w:style>
  <w:style w:type="paragraph" w:customStyle="1" w:styleId="BlockquoteChar">
    <w:name w:val="Blockquote Char"/>
    <w:basedOn w:val="afffa"/>
    <w:link w:val="BlockquoteCharChar"/>
    <w:qFormat/>
    <w:pPr>
      <w:autoSpaceDE w:val="0"/>
      <w:autoSpaceDN w:val="0"/>
      <w:adjustRightInd w:val="0"/>
      <w:spacing w:before="100" w:after="100" w:line="240" w:lineRule="auto"/>
      <w:ind w:left="360" w:right="360"/>
      <w:jc w:val="left"/>
    </w:pPr>
  </w:style>
  <w:style w:type="character" w:customStyle="1" w:styleId="1f8">
    <w:name w:val="不明显强调1"/>
    <w:basedOn w:val="afffb"/>
    <w:uiPriority w:val="99"/>
    <w:qFormat/>
    <w:rPr>
      <w:i/>
      <w:color w:val="5A5A5A"/>
    </w:rPr>
  </w:style>
  <w:style w:type="character" w:customStyle="1" w:styleId="1f9">
    <w:name w:val="明显强调1"/>
    <w:basedOn w:val="afffb"/>
    <w:uiPriority w:val="99"/>
    <w:qFormat/>
    <w:rPr>
      <w:rFonts w:ascii="Times New Roman" w:hAnsi="Times New Roman"/>
      <w:b/>
      <w:i/>
      <w:sz w:val="24"/>
      <w:u w:val="single"/>
    </w:rPr>
  </w:style>
  <w:style w:type="character" w:customStyle="1" w:styleId="1fa">
    <w:name w:val="不明显参考1"/>
    <w:basedOn w:val="afffb"/>
    <w:uiPriority w:val="99"/>
    <w:qFormat/>
    <w:rPr>
      <w:rFonts w:ascii="Times New Roman" w:hAnsi="Times New Roman"/>
      <w:sz w:val="24"/>
      <w:u w:val="single"/>
    </w:rPr>
  </w:style>
  <w:style w:type="character" w:customStyle="1" w:styleId="1fb">
    <w:name w:val="明显参考1"/>
    <w:basedOn w:val="afffb"/>
    <w:uiPriority w:val="99"/>
    <w:qFormat/>
    <w:rPr>
      <w:rFonts w:ascii="Times New Roman" w:hAnsi="Times New Roman"/>
      <w:b/>
      <w:sz w:val="24"/>
      <w:u w:val="single"/>
    </w:rPr>
  </w:style>
  <w:style w:type="character" w:customStyle="1" w:styleId="1fc">
    <w:name w:val="书籍标题1"/>
    <w:basedOn w:val="afffb"/>
    <w:uiPriority w:val="99"/>
    <w:qFormat/>
    <w:rPr>
      <w:rFonts w:ascii="Arial" w:eastAsia="黑体" w:hAnsi="Arial"/>
      <w:b/>
      <w:i/>
      <w:sz w:val="24"/>
    </w:rPr>
  </w:style>
  <w:style w:type="character" w:customStyle="1" w:styleId="mg1">
    <w:name w:val="mg1"/>
    <w:rPr>
      <w:color w:val="000000"/>
      <w:spacing w:val="5"/>
      <w:sz w:val="18"/>
    </w:rPr>
  </w:style>
  <w:style w:type="character" w:customStyle="1" w:styleId="searchcontent1">
    <w:name w:val="search_content1"/>
    <w:qFormat/>
    <w:rPr>
      <w:sz w:val="20"/>
    </w:rPr>
  </w:style>
  <w:style w:type="character" w:customStyle="1" w:styleId="style5">
    <w:name w:val="style5"/>
    <w:basedOn w:val="afffb"/>
    <w:rPr>
      <w:rFonts w:cs="Times New Roman"/>
    </w:rPr>
  </w:style>
  <w:style w:type="character" w:customStyle="1" w:styleId="style31">
    <w:name w:val="style31"/>
    <w:qFormat/>
    <w:rPr>
      <w:rFonts w:ascii="宋体" w:eastAsia="宋体" w:hAnsi="宋体"/>
      <w:color w:val="000000"/>
      <w:sz w:val="18"/>
    </w:rPr>
  </w:style>
  <w:style w:type="character" w:customStyle="1" w:styleId="evenCharChar">
    <w:name w:val="even Char Char"/>
    <w:locked/>
    <w:rPr>
      <w:rFonts w:ascii="宋体" w:eastAsia="宋体" w:hAnsi="宋体"/>
      <w:sz w:val="18"/>
      <w:lang w:val="en-US" w:eastAsia="zh-CN"/>
    </w:rPr>
  </w:style>
  <w:style w:type="character" w:customStyle="1" w:styleId="evenCharChar1">
    <w:name w:val="even Char Char1"/>
    <w:qFormat/>
    <w:locked/>
    <w:rPr>
      <w:rFonts w:ascii="宋体" w:eastAsia="宋体" w:hAnsi="宋体"/>
      <w:kern w:val="2"/>
      <w:sz w:val="18"/>
      <w:lang w:val="en-US" w:eastAsia="zh-CN"/>
    </w:rPr>
  </w:style>
  <w:style w:type="character" w:customStyle="1" w:styleId="Arial0">
    <w:name w:val="样式 Arial 蓝色"/>
    <w:rPr>
      <w:rFonts w:ascii="Arial" w:hAnsi="Arial"/>
      <w:color w:val="auto"/>
    </w:rPr>
  </w:style>
  <w:style w:type="character" w:customStyle="1" w:styleId="GB2312">
    <w:name w:val="样式 楷体_GB2312"/>
    <w:qFormat/>
    <w:rPr>
      <w:rFonts w:ascii="楷体_GB2312" w:eastAsia="楷体_GB2312" w:hAnsi="楷体_GB2312"/>
    </w:rPr>
  </w:style>
  <w:style w:type="character" w:customStyle="1" w:styleId="BodyTextFirstIndentChar1">
    <w:name w:val="Body Text First Indent Char1"/>
    <w:basedOn w:val="Char9"/>
    <w:uiPriority w:val="99"/>
    <w:qFormat/>
    <w:rPr>
      <w:rFonts w:ascii="宋体" w:eastAsia="宋体" w:cs="Times New Roman"/>
      <w:sz w:val="24"/>
      <w:szCs w:val="24"/>
    </w:rPr>
  </w:style>
  <w:style w:type="character" w:customStyle="1" w:styleId="CharChar31">
    <w:name w:val="Char Char31"/>
    <w:qFormat/>
    <w:rPr>
      <w:rFonts w:ascii="宋体" w:eastAsia="宋体" w:hAnsi="宋体"/>
      <w:sz w:val="24"/>
      <w:lang w:val="en-US" w:eastAsia="zh-CN"/>
    </w:rPr>
  </w:style>
  <w:style w:type="character" w:customStyle="1" w:styleId="2fb">
    <w:name w:val="超链接2"/>
    <w:qFormat/>
    <w:rPr>
      <w:color w:val="000000"/>
      <w:sz w:val="22"/>
      <w:u w:val="none"/>
    </w:rPr>
  </w:style>
  <w:style w:type="character" w:customStyle="1" w:styleId="Heading1CharChar">
    <w:name w:val="Heading 1 Char Char"/>
    <w:rPr>
      <w:rFonts w:ascii="HelveticaNeue Condensed" w:eastAsia="宋体" w:hAnsi="HelveticaNeue Condensed"/>
      <w:b/>
      <w:sz w:val="28"/>
      <w:lang w:val="en-US" w:eastAsia="zh-CN"/>
    </w:rPr>
  </w:style>
  <w:style w:type="character" w:customStyle="1" w:styleId="yxMark">
    <w:name w:val="yxMark"/>
    <w:rPr>
      <w:rFonts w:ascii="Courier New" w:eastAsia="黑体" w:hAnsi="Courier New"/>
      <w:vanish/>
      <w:color w:val="800000"/>
      <w:sz w:val="16"/>
      <w:vertAlign w:val="subscript"/>
    </w:rPr>
  </w:style>
  <w:style w:type="character" w:customStyle="1" w:styleId="tw4winMark">
    <w:name w:val="tw4winMark"/>
    <w:rPr>
      <w:rFonts w:ascii="Arial Unicode MS" w:eastAsia="Arial Unicode MS" w:hAnsi="Arial Unicode MS"/>
      <w:vanish/>
      <w:color w:val="800080"/>
      <w:vertAlign w:val="subscript"/>
    </w:rPr>
  </w:style>
  <w:style w:type="character" w:customStyle="1" w:styleId="longtext">
    <w:name w:val="long_text"/>
    <w:qFormat/>
  </w:style>
  <w:style w:type="character" w:customStyle="1" w:styleId="shorttext">
    <w:name w:val="short_text"/>
    <w:qFormat/>
  </w:style>
  <w:style w:type="character" w:customStyle="1" w:styleId="CharChar32">
    <w:name w:val="Char Char32"/>
    <w:qFormat/>
    <w:rPr>
      <w:rFonts w:ascii="宋体" w:eastAsia="宋体" w:hAnsi="宋体"/>
      <w:sz w:val="24"/>
      <w:lang w:val="en-US" w:eastAsia="zh-CN"/>
    </w:rPr>
  </w:style>
  <w:style w:type="character" w:customStyle="1" w:styleId="font11">
    <w:name w:val="font11"/>
    <w:basedOn w:val="afffb"/>
    <w:qFormat/>
    <w:rPr>
      <w:rFonts w:ascii="Arial" w:hAnsi="Arial" w:cs="Arial"/>
      <w:color w:val="000000"/>
      <w:sz w:val="24"/>
      <w:szCs w:val="24"/>
    </w:rPr>
  </w:style>
  <w:style w:type="character" w:customStyle="1" w:styleId="font61">
    <w:name w:val="font61"/>
    <w:basedOn w:val="afffb"/>
    <w:qFormat/>
    <w:rPr>
      <w:rFonts w:ascii="宋体" w:eastAsia="宋体" w:hAnsi="宋体" w:cs="宋体"/>
      <w:color w:val="000000"/>
      <w:sz w:val="24"/>
      <w:szCs w:val="24"/>
    </w:rPr>
  </w:style>
  <w:style w:type="character" w:customStyle="1" w:styleId="font01">
    <w:name w:val="font01"/>
    <w:basedOn w:val="afffb"/>
    <w:rPr>
      <w:rFonts w:ascii="Wingdings 2" w:eastAsia="Times New Roman" w:hAnsi="Wingdings 2" w:cs="Wingdings 2"/>
      <w:color w:val="000000"/>
      <w:sz w:val="24"/>
      <w:szCs w:val="24"/>
    </w:rPr>
  </w:style>
  <w:style w:type="character" w:customStyle="1" w:styleId="Char23">
    <w:name w:val="正文文本 Char2"/>
    <w:basedOn w:val="afffb"/>
    <w:uiPriority w:val="99"/>
    <w:qFormat/>
    <w:rPr>
      <w:rFonts w:ascii="Times New Roman" w:eastAsia="宋体" w:hAnsi="Times New Roman" w:cs="Times New Roman"/>
      <w:szCs w:val="24"/>
    </w:rPr>
  </w:style>
  <w:style w:type="character" w:customStyle="1" w:styleId="Char24">
    <w:name w:val="文档结构图 Char2"/>
    <w:basedOn w:val="afffb"/>
    <w:uiPriority w:val="99"/>
    <w:semiHidden/>
    <w:qFormat/>
    <w:rPr>
      <w:rFonts w:ascii="宋体" w:eastAsia="宋体" w:hAnsi="Times New Roman" w:cs="Times New Roman"/>
      <w:sz w:val="18"/>
      <w:szCs w:val="18"/>
    </w:rPr>
  </w:style>
  <w:style w:type="character" w:customStyle="1" w:styleId="Char25">
    <w:name w:val="页眉 Char2"/>
    <w:basedOn w:val="afffb"/>
    <w:uiPriority w:val="99"/>
    <w:qFormat/>
    <w:rPr>
      <w:rFonts w:ascii="Times New Roman" w:eastAsia="宋体" w:hAnsi="Times New Roman" w:cs="Times New Roman"/>
      <w:sz w:val="18"/>
      <w:szCs w:val="18"/>
    </w:rPr>
  </w:style>
  <w:style w:type="character" w:customStyle="1" w:styleId="Char26">
    <w:name w:val="批注框文本 Char2"/>
    <w:basedOn w:val="afffb"/>
    <w:uiPriority w:val="99"/>
    <w:qFormat/>
    <w:rPr>
      <w:rFonts w:ascii="Times New Roman" w:eastAsia="宋体" w:hAnsi="Times New Roman" w:cs="Times New Roman"/>
      <w:sz w:val="18"/>
      <w:szCs w:val="18"/>
    </w:rPr>
  </w:style>
  <w:style w:type="character" w:customStyle="1" w:styleId="Char27">
    <w:name w:val="日期 Char2"/>
    <w:basedOn w:val="afffb"/>
    <w:uiPriority w:val="99"/>
    <w:semiHidden/>
    <w:qFormat/>
    <w:rPr>
      <w:rFonts w:ascii="Times New Roman" w:eastAsia="宋体" w:hAnsi="Times New Roman" w:cs="Times New Roman"/>
      <w:szCs w:val="24"/>
    </w:rPr>
  </w:style>
  <w:style w:type="character" w:customStyle="1" w:styleId="Char28">
    <w:name w:val="批注主题 Char2"/>
    <w:basedOn w:val="Char22"/>
    <w:uiPriority w:val="99"/>
    <w:rPr>
      <w:rFonts w:ascii="Times New Roman" w:eastAsia="宋体" w:hAnsi="Times New Roman" w:cs="Times New Roman"/>
      <w:b/>
      <w:bCs/>
      <w:sz w:val="24"/>
      <w:szCs w:val="24"/>
    </w:rPr>
  </w:style>
  <w:style w:type="character" w:customStyle="1" w:styleId="Char29">
    <w:name w:val="纯文本 Char2"/>
    <w:basedOn w:val="afffb"/>
    <w:uiPriority w:val="99"/>
    <w:qFormat/>
    <w:rPr>
      <w:rFonts w:ascii="宋体" w:eastAsia="宋体" w:hAnsi="Courier New" w:cs="Courier New"/>
      <w:szCs w:val="21"/>
    </w:rPr>
  </w:style>
  <w:style w:type="character" w:customStyle="1" w:styleId="Char2a">
    <w:name w:val="正文文本缩进 Char2"/>
    <w:basedOn w:val="afffb"/>
    <w:uiPriority w:val="99"/>
    <w:semiHidden/>
    <w:qFormat/>
    <w:rPr>
      <w:rFonts w:ascii="Times New Roman" w:eastAsia="宋体" w:hAnsi="Times New Roman" w:cs="Times New Roman"/>
      <w:szCs w:val="24"/>
    </w:rPr>
  </w:style>
  <w:style w:type="character" w:customStyle="1" w:styleId="3Char2">
    <w:name w:val="正文文本 3 Char2"/>
    <w:basedOn w:val="afffb"/>
    <w:uiPriority w:val="99"/>
    <w:semiHidden/>
    <w:qFormat/>
    <w:rPr>
      <w:rFonts w:ascii="Times New Roman" w:eastAsia="宋体" w:hAnsi="Times New Roman" w:cs="Times New Roman"/>
      <w:sz w:val="16"/>
      <w:szCs w:val="16"/>
    </w:rPr>
  </w:style>
  <w:style w:type="character" w:customStyle="1" w:styleId="Char2b">
    <w:name w:val="页脚 Char2"/>
    <w:basedOn w:val="afffb"/>
    <w:uiPriority w:val="99"/>
    <w:semiHidden/>
    <w:qFormat/>
    <w:rPr>
      <w:rFonts w:ascii="Times New Roman" w:eastAsia="宋体" w:hAnsi="Times New Roman" w:cs="Times New Roman"/>
      <w:sz w:val="18"/>
      <w:szCs w:val="18"/>
    </w:rPr>
  </w:style>
  <w:style w:type="character" w:customStyle="1" w:styleId="2Char20">
    <w:name w:val="正文文本缩进 2 Char2"/>
    <w:basedOn w:val="afffb"/>
    <w:uiPriority w:val="99"/>
    <w:semiHidden/>
    <w:qFormat/>
    <w:rPr>
      <w:rFonts w:ascii="Times New Roman" w:eastAsia="宋体" w:hAnsi="Times New Roman" w:cs="Times New Roman"/>
      <w:szCs w:val="24"/>
    </w:rPr>
  </w:style>
  <w:style w:type="character" w:customStyle="1" w:styleId="SubtitleChar1">
    <w:name w:val="Subtitle Char1"/>
    <w:basedOn w:val="afffb"/>
    <w:uiPriority w:val="11"/>
    <w:qFormat/>
    <w:rPr>
      <w:rFonts w:asciiTheme="majorHAnsi" w:hAnsiTheme="majorHAnsi" w:cstheme="majorBidi"/>
      <w:b/>
      <w:bCs/>
      <w:kern w:val="28"/>
      <w:sz w:val="32"/>
      <w:szCs w:val="32"/>
    </w:rPr>
  </w:style>
  <w:style w:type="character" w:customStyle="1" w:styleId="Char2c">
    <w:name w:val="正文首行缩进 Char2"/>
    <w:basedOn w:val="Char23"/>
    <w:uiPriority w:val="99"/>
    <w:qFormat/>
    <w:rPr>
      <w:rFonts w:ascii="Times New Roman" w:eastAsia="宋体" w:hAnsi="Times New Roman" w:cs="Times New Roman"/>
      <w:szCs w:val="24"/>
    </w:rPr>
  </w:style>
  <w:style w:type="paragraph" w:customStyle="1" w:styleId="afffffff6">
    <w:name w:val="样式 宋体"/>
    <w:basedOn w:val="afffa"/>
    <w:pPr>
      <w:spacing w:beforeLines="50"/>
      <w:ind w:firstLineChars="200" w:firstLine="480"/>
    </w:pPr>
    <w:rPr>
      <w:rFonts w:ascii="宋体" w:eastAsia="宋体" w:hAnsi="宋体" w:cs="Times New Roman"/>
      <w:szCs w:val="20"/>
    </w:rPr>
  </w:style>
  <w:style w:type="paragraph" w:customStyle="1" w:styleId="CharCharChar2Char1CharCharChar">
    <w:name w:val="Char Char Char2 Char1 Char Char Char"/>
    <w:basedOn w:val="afffa"/>
    <w:qFormat/>
    <w:pPr>
      <w:ind w:firstLineChars="200" w:firstLine="200"/>
    </w:pPr>
    <w:rPr>
      <w:rFonts w:ascii="宋体" w:eastAsia="宋体" w:hAnsi="宋体" w:cs="宋体"/>
      <w:szCs w:val="24"/>
    </w:rPr>
  </w:style>
  <w:style w:type="paragraph" w:customStyle="1" w:styleId="AIANOTESHidden">
    <w:name w:val="AIA NOTES (Hidden)"/>
    <w:basedOn w:val="afffa"/>
    <w:pPr>
      <w:widowControl/>
      <w:spacing w:line="240" w:lineRule="auto"/>
      <w:jc w:val="left"/>
    </w:pPr>
    <w:rPr>
      <w:rFonts w:ascii="Arial" w:eastAsia="宋体" w:hAnsi="Arial" w:cs="Arial"/>
      <w:vanish/>
      <w:color w:val="0000FF"/>
      <w:kern w:val="0"/>
      <w:sz w:val="20"/>
      <w:szCs w:val="24"/>
      <w:lang w:eastAsia="en-US"/>
    </w:rPr>
  </w:style>
  <w:style w:type="paragraph" w:customStyle="1" w:styleId="xl67">
    <w:name w:val="xl67"/>
    <w:basedOn w:val="afffa"/>
    <w:pPr>
      <w:widowControl/>
      <w:spacing w:before="100" w:beforeAutospacing="1" w:after="100" w:afterAutospacing="1" w:line="240" w:lineRule="auto"/>
      <w:jc w:val="left"/>
    </w:pPr>
    <w:rPr>
      <w:rFonts w:ascii="宋体" w:eastAsia="宋体" w:hAnsi="宋体" w:cs="宋体"/>
      <w:kern w:val="0"/>
      <w:sz w:val="20"/>
      <w:szCs w:val="20"/>
    </w:rPr>
  </w:style>
  <w:style w:type="paragraph" w:customStyle="1" w:styleId="afffffff7">
    <w:name w:val="标题四"/>
    <w:basedOn w:val="afffa"/>
    <w:next w:val="afffa"/>
    <w:pPr>
      <w:spacing w:beforeLines="10" w:line="400" w:lineRule="atLeast"/>
    </w:pPr>
    <w:rPr>
      <w:rFonts w:ascii="Times New Roman" w:eastAsia="宋体" w:hAnsi="Times New Roman" w:cs="Times New Roman"/>
      <w:szCs w:val="20"/>
    </w:rPr>
  </w:style>
  <w:style w:type="paragraph" w:customStyle="1" w:styleId="xl78">
    <w:name w:val="xl78"/>
    <w:basedOn w:val="afff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宋体" w:eastAsia="宋体" w:hAnsi="宋体" w:cs="宋体"/>
      <w:kern w:val="0"/>
      <w:sz w:val="20"/>
      <w:szCs w:val="20"/>
    </w:rPr>
  </w:style>
  <w:style w:type="paragraph" w:customStyle="1" w:styleId="CM23">
    <w:name w:val="CM23"/>
    <w:basedOn w:val="Default"/>
    <w:next w:val="Default"/>
    <w:rPr>
      <w:rFonts w:ascii=".a....ì." w:eastAsia=".a....ì."/>
      <w:color w:val="auto"/>
    </w:rPr>
  </w:style>
  <w:style w:type="paragraph" w:customStyle="1" w:styleId="Default">
    <w:name w:val="Default"/>
    <w:link w:val="DefaultChar"/>
    <w:pPr>
      <w:widowControl w:val="0"/>
      <w:autoSpaceDE w:val="0"/>
      <w:autoSpaceDN w:val="0"/>
      <w:adjustRightInd w:val="0"/>
    </w:pPr>
    <w:rPr>
      <w:rFonts w:ascii="Times New Roman" w:eastAsia="宋体" w:hAnsi="Times New Roman" w:cs="Times New Roman"/>
      <w:color w:val="000000"/>
      <w:sz w:val="24"/>
      <w:szCs w:val="24"/>
    </w:rPr>
  </w:style>
  <w:style w:type="paragraph" w:customStyle="1" w:styleId="Hints">
    <w:name w:val="Hints"/>
    <w:basedOn w:val="afffa"/>
    <w:pPr>
      <w:widowControl/>
      <w:spacing w:line="240" w:lineRule="auto"/>
    </w:pPr>
    <w:rPr>
      <w:rFonts w:ascii="HelveticaNeue Condensed" w:eastAsia="宋体" w:hAnsi="HelveticaNeue Condensed" w:cs="Times New Roman"/>
      <w:i/>
      <w:kern w:val="0"/>
      <w:szCs w:val="20"/>
      <w:lang w:val="en-AU" w:eastAsia="en-US"/>
    </w:rPr>
  </w:style>
  <w:style w:type="paragraph" w:customStyle="1" w:styleId="BodyTextNumbered1">
    <w:name w:val="Body Text Numbered1"/>
    <w:basedOn w:val="affffc"/>
    <w:pPr>
      <w:widowControl/>
      <w:tabs>
        <w:tab w:val="left" w:pos="441"/>
      </w:tabs>
      <w:spacing w:before="60" w:after="60" w:line="240" w:lineRule="auto"/>
      <w:ind w:left="441" w:hanging="441"/>
      <w:jc w:val="left"/>
    </w:pPr>
    <w:rPr>
      <w:rFonts w:ascii="Times New Roman" w:eastAsia="Times New Roman"/>
      <w:kern w:val="0"/>
      <w:sz w:val="20"/>
      <w:szCs w:val="20"/>
      <w:lang w:val="en-GB" w:eastAsia="en-US"/>
    </w:rPr>
  </w:style>
  <w:style w:type="paragraph" w:customStyle="1" w:styleId="afffffff8">
    <w:name w:val="黑列表"/>
    <w:basedOn w:val="afffa"/>
    <w:qFormat/>
    <w:pPr>
      <w:widowControl/>
      <w:adjustRightInd w:val="0"/>
      <w:spacing w:line="300" w:lineRule="auto"/>
      <w:ind w:leftChars="200" w:left="300" w:hangingChars="100" w:hanging="100"/>
      <w:jc w:val="left"/>
    </w:pPr>
    <w:rPr>
      <w:rFonts w:ascii="Times New Roman" w:eastAsia="宋体" w:hAnsi="Times New Roman" w:cs="Times New Roman"/>
      <w:bCs/>
      <w:kern w:val="0"/>
      <w:szCs w:val="20"/>
    </w:rPr>
  </w:style>
  <w:style w:type="character" w:customStyle="1" w:styleId="HTMLChar2">
    <w:name w:val="HTML 预设格式 Char2"/>
    <w:basedOn w:val="afffb"/>
    <w:uiPriority w:val="99"/>
    <w:qFormat/>
    <w:rPr>
      <w:rFonts w:ascii="Courier New" w:eastAsia="宋体" w:hAnsi="Courier New" w:cs="Courier New"/>
      <w:sz w:val="20"/>
      <w:szCs w:val="20"/>
    </w:rPr>
  </w:style>
  <w:style w:type="paragraph" w:customStyle="1" w:styleId="xl85">
    <w:name w:val="xl85"/>
    <w:basedOn w:val="afffa"/>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color w:val="000000"/>
      <w:kern w:val="0"/>
      <w:sz w:val="20"/>
      <w:szCs w:val="20"/>
    </w:rPr>
  </w:style>
  <w:style w:type="paragraph" w:customStyle="1" w:styleId="xl127">
    <w:name w:val="xl127"/>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kern w:val="0"/>
      <w:sz w:val="20"/>
      <w:szCs w:val="20"/>
    </w:rPr>
  </w:style>
  <w:style w:type="paragraph" w:customStyle="1" w:styleId="1stindent">
    <w:name w:val="1st indent"/>
    <w:basedOn w:val="afffa"/>
    <w:qFormat/>
    <w:pPr>
      <w:widowControl/>
      <w:spacing w:line="240" w:lineRule="auto"/>
      <w:ind w:left="700" w:right="43" w:hanging="700"/>
    </w:pPr>
    <w:rPr>
      <w:rFonts w:ascii="Palatino" w:eastAsia="宋体" w:hAnsi="Palatino" w:cs="Times New Roman"/>
      <w:kern w:val="0"/>
      <w:sz w:val="20"/>
      <w:szCs w:val="20"/>
      <w:lang w:eastAsia="en-US"/>
    </w:rPr>
  </w:style>
  <w:style w:type="paragraph" w:customStyle="1" w:styleId="TableText">
    <w:name w:val="Table Text"/>
    <w:basedOn w:val="afffa"/>
    <w:link w:val="TableTextChar1"/>
    <w:qFormat/>
    <w:pPr>
      <w:widowControl/>
      <w:spacing w:line="240" w:lineRule="auto"/>
      <w:jc w:val="left"/>
    </w:pPr>
    <w:rPr>
      <w:rFonts w:ascii="Times New Roman" w:eastAsia="宋体" w:hAnsi="Times New Roman" w:cs="Times New Roman"/>
      <w:kern w:val="0"/>
      <w:szCs w:val="20"/>
      <w:lang w:eastAsia="en-US"/>
    </w:rPr>
  </w:style>
  <w:style w:type="paragraph" w:customStyle="1" w:styleId="CharChar6CharCharChar">
    <w:name w:val="Char Char6 Char Char Char"/>
    <w:basedOn w:val="afffa"/>
    <w:pPr>
      <w:widowControl/>
      <w:spacing w:after="160" w:line="240" w:lineRule="exact"/>
      <w:jc w:val="left"/>
    </w:pPr>
    <w:rPr>
      <w:rFonts w:ascii="Verdana" w:eastAsia="宋体" w:hAnsi="Verdana" w:cs="Times New Roman"/>
      <w:kern w:val="0"/>
      <w:sz w:val="20"/>
      <w:szCs w:val="20"/>
      <w:lang w:eastAsia="en-US"/>
    </w:rPr>
  </w:style>
  <w:style w:type="paragraph" w:customStyle="1" w:styleId="99">
    <w:name w:val="99版正文样式"/>
    <w:basedOn w:val="afffa"/>
    <w:pPr>
      <w:widowControl/>
      <w:autoSpaceDE w:val="0"/>
      <w:autoSpaceDN w:val="0"/>
      <w:adjustRightInd w:val="0"/>
      <w:snapToGrid w:val="0"/>
    </w:pPr>
    <w:rPr>
      <w:rFonts w:ascii="Arial" w:eastAsia="幼圆" w:hAnsi="Arial" w:cs="Arial"/>
      <w:spacing w:val="20"/>
      <w:kern w:val="0"/>
      <w:szCs w:val="24"/>
    </w:rPr>
  </w:style>
  <w:style w:type="paragraph" w:customStyle="1" w:styleId="CM36">
    <w:name w:val="CM36"/>
    <w:basedOn w:val="Default"/>
    <w:next w:val="Default"/>
    <w:qFormat/>
    <w:pPr>
      <w:spacing w:after="733"/>
    </w:pPr>
    <w:rPr>
      <w:rFonts w:ascii=".a....ì." w:eastAsia=".a....ì."/>
      <w:color w:val="auto"/>
    </w:rPr>
  </w:style>
  <w:style w:type="character" w:customStyle="1" w:styleId="2Char21">
    <w:name w:val="正文文本 2 Char2"/>
    <w:basedOn w:val="afffb"/>
    <w:uiPriority w:val="99"/>
    <w:semiHidden/>
    <w:qFormat/>
    <w:rPr>
      <w:rFonts w:ascii="Times New Roman" w:eastAsia="宋体" w:hAnsi="Times New Roman" w:cs="Times New Roman"/>
      <w:szCs w:val="24"/>
    </w:rPr>
  </w:style>
  <w:style w:type="paragraph" w:customStyle="1" w:styleId="TextIndent">
    <w:name w:val="Text Indent"/>
    <w:basedOn w:val="Text"/>
    <w:qFormat/>
    <w:pPr>
      <w:ind w:left="2835" w:hanging="795"/>
    </w:pPr>
  </w:style>
  <w:style w:type="paragraph" w:customStyle="1" w:styleId="Text">
    <w:name w:val="Text"/>
    <w:basedOn w:val="afffa"/>
    <w:qFormat/>
    <w:pPr>
      <w:widowControl/>
      <w:spacing w:line="260" w:lineRule="exact"/>
      <w:ind w:left="2040"/>
      <w:jc w:val="left"/>
    </w:pPr>
    <w:rPr>
      <w:rFonts w:ascii="ITCCentury BookCond" w:eastAsia="宋体" w:hAnsi="ITCCentury BookCond" w:cs="Times New Roman"/>
      <w:kern w:val="0"/>
      <w:sz w:val="20"/>
      <w:szCs w:val="20"/>
    </w:rPr>
  </w:style>
  <w:style w:type="paragraph" w:customStyle="1" w:styleId="BodyTextList1">
    <w:name w:val="Body Text List1"/>
    <w:basedOn w:val="afffa"/>
    <w:qFormat/>
    <w:pPr>
      <w:widowControl/>
      <w:tabs>
        <w:tab w:val="left" w:pos="624"/>
      </w:tabs>
      <w:spacing w:after="60" w:line="240" w:lineRule="auto"/>
      <w:ind w:left="624" w:hanging="624"/>
      <w:jc w:val="left"/>
    </w:pPr>
    <w:rPr>
      <w:rFonts w:ascii="Times New Roman" w:eastAsia="宋体" w:hAnsi="Times New Roman" w:cs="Times New Roman"/>
      <w:kern w:val="0"/>
      <w:sz w:val="20"/>
      <w:szCs w:val="20"/>
      <w:lang w:val="en-GB" w:eastAsia="en-US"/>
    </w:rPr>
  </w:style>
  <w:style w:type="paragraph" w:customStyle="1" w:styleId="CM2">
    <w:name w:val="CM2"/>
    <w:basedOn w:val="Default"/>
    <w:next w:val="Default"/>
    <w:pPr>
      <w:spacing w:line="1080" w:lineRule="atLeast"/>
    </w:pPr>
    <w:rPr>
      <w:rFonts w:ascii=".a....ì." w:eastAsia=".a....ì."/>
      <w:color w:val="auto"/>
    </w:rPr>
  </w:style>
  <w:style w:type="paragraph" w:customStyle="1" w:styleId="xl125">
    <w:name w:val="xl125"/>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w:eastAsia="宋体" w:hAnsi="Arial" w:cs="Arial"/>
      <w:b/>
      <w:bCs/>
      <w:kern w:val="0"/>
      <w:sz w:val="20"/>
      <w:szCs w:val="20"/>
    </w:rPr>
  </w:style>
  <w:style w:type="paragraph" w:customStyle="1" w:styleId="Paragraph6">
    <w:name w:val="Paragraph 6"/>
    <w:basedOn w:val="Paragraph5"/>
    <w:pPr>
      <w:tabs>
        <w:tab w:val="left" w:pos="2340"/>
        <w:tab w:val="left" w:pos="2880"/>
      </w:tabs>
      <w:ind w:left="2880" w:hanging="360"/>
    </w:pPr>
  </w:style>
  <w:style w:type="paragraph" w:customStyle="1" w:styleId="Paragraph5">
    <w:name w:val="Paragraph 5"/>
    <w:basedOn w:val="afffa"/>
    <w:qFormat/>
    <w:pPr>
      <w:widowControl/>
      <w:tabs>
        <w:tab w:val="left" w:pos="1980"/>
        <w:tab w:val="left" w:pos="2232"/>
      </w:tabs>
      <w:spacing w:before="60" w:after="60" w:line="240" w:lineRule="auto"/>
      <w:ind w:left="2232" w:hanging="432"/>
      <w:jc w:val="left"/>
      <w:outlineLvl w:val="6"/>
    </w:pPr>
    <w:rPr>
      <w:rFonts w:ascii="Arial" w:eastAsia="宋体" w:hAnsi="Arial" w:cs="Times New Roman"/>
      <w:kern w:val="0"/>
      <w:sz w:val="20"/>
      <w:szCs w:val="20"/>
      <w:lang w:eastAsia="en-US"/>
    </w:rPr>
  </w:style>
  <w:style w:type="character" w:customStyle="1" w:styleId="QuoteChar1">
    <w:name w:val="Quote Char1"/>
    <w:basedOn w:val="afffb"/>
    <w:uiPriority w:val="29"/>
    <w:qFormat/>
    <w:rPr>
      <w:i/>
      <w:iCs/>
      <w:color w:val="000000" w:themeColor="text1"/>
      <w:kern w:val="2"/>
      <w:sz w:val="21"/>
      <w:szCs w:val="24"/>
    </w:rPr>
  </w:style>
  <w:style w:type="paragraph" w:customStyle="1" w:styleId="msonormalindentcxsplast">
    <w:name w:val="msonormalindentcxsplast"/>
    <w:basedOn w:val="afffa"/>
    <w:pPr>
      <w:widowControl/>
      <w:spacing w:before="100" w:beforeAutospacing="1" w:after="100" w:afterAutospacing="1" w:line="240" w:lineRule="auto"/>
      <w:jc w:val="left"/>
    </w:pPr>
    <w:rPr>
      <w:rFonts w:ascii="宋体" w:eastAsia="宋体" w:hAnsi="宋体" w:cs="宋体"/>
      <w:kern w:val="0"/>
      <w:szCs w:val="24"/>
    </w:rPr>
  </w:style>
  <w:style w:type="paragraph" w:customStyle="1" w:styleId="CM14">
    <w:name w:val="CM14"/>
    <w:basedOn w:val="Default"/>
    <w:next w:val="Default"/>
    <w:pPr>
      <w:spacing w:line="360" w:lineRule="atLeast"/>
    </w:pPr>
    <w:rPr>
      <w:rFonts w:ascii=".a....ì." w:eastAsia=".a....ì."/>
      <w:color w:val="auto"/>
    </w:rPr>
  </w:style>
  <w:style w:type="paragraph" w:customStyle="1" w:styleId="CM9">
    <w:name w:val="CM9"/>
    <w:basedOn w:val="Default"/>
    <w:next w:val="Default"/>
    <w:pPr>
      <w:spacing w:line="480" w:lineRule="atLeast"/>
    </w:pPr>
    <w:rPr>
      <w:rFonts w:ascii=".a....ì." w:eastAsia=".a....ì."/>
      <w:color w:val="auto"/>
    </w:rPr>
  </w:style>
  <w:style w:type="paragraph" w:customStyle="1" w:styleId="1fd">
    <w:name w:val="1."/>
    <w:basedOn w:val="afffa"/>
    <w:qFormat/>
    <w:pPr>
      <w:widowControl/>
      <w:spacing w:line="240" w:lineRule="auto"/>
      <w:ind w:left="860" w:right="432" w:hanging="860"/>
    </w:pPr>
    <w:rPr>
      <w:rFonts w:ascii="Times New Roman" w:eastAsia="宋体" w:hAnsi="Times New Roman" w:cs="Times New Roman"/>
      <w:kern w:val="0"/>
      <w:sz w:val="20"/>
      <w:szCs w:val="20"/>
      <w:lang w:eastAsia="en-US"/>
    </w:rPr>
  </w:style>
  <w:style w:type="paragraph" w:customStyle="1" w:styleId="1CharCharCharChar">
    <w:name w:val="1 Char Char Char Char"/>
    <w:basedOn w:val="afffa"/>
    <w:qFormat/>
    <w:pPr>
      <w:spacing w:line="240" w:lineRule="auto"/>
    </w:pPr>
    <w:rPr>
      <w:rFonts w:ascii="Tahoma" w:eastAsia="宋体" w:hAnsi="Tahoma" w:cs="Times New Roman"/>
      <w:szCs w:val="20"/>
    </w:rPr>
  </w:style>
  <w:style w:type="paragraph" w:customStyle="1" w:styleId="afffffff9">
    <w:name w:val="标准段"/>
    <w:basedOn w:val="afffa"/>
    <w:pPr>
      <w:widowControl/>
      <w:overflowPunct w:val="0"/>
      <w:autoSpaceDE w:val="0"/>
      <w:adjustRightInd w:val="0"/>
      <w:snapToGrid w:val="0"/>
      <w:spacing w:before="100" w:beforeAutospacing="1" w:after="100" w:afterAutospacing="1" w:line="240" w:lineRule="auto"/>
      <w:ind w:leftChars="342" w:left="718" w:right="26"/>
      <w:textAlignment w:val="baseline"/>
    </w:pPr>
    <w:rPr>
      <w:rFonts w:ascii="Times New Roman" w:eastAsia="宋体" w:hAnsi="Times New Roman" w:cs="Times New Roman"/>
      <w:bCs/>
      <w:color w:val="000000"/>
      <w:kern w:val="0"/>
      <w:szCs w:val="20"/>
    </w:rPr>
  </w:style>
  <w:style w:type="paragraph" w:customStyle="1" w:styleId="xl91">
    <w:name w:val="xl91"/>
    <w:basedOn w:val="afffa"/>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宋体" w:eastAsia="宋体" w:hAnsi="宋体" w:cs="宋体"/>
      <w:kern w:val="0"/>
      <w:sz w:val="20"/>
      <w:szCs w:val="20"/>
    </w:rPr>
  </w:style>
  <w:style w:type="paragraph" w:customStyle="1" w:styleId="CENTERED">
    <w:name w:val="CENTERED"/>
    <w:basedOn w:val="afffa"/>
    <w:qFormat/>
    <w:pPr>
      <w:widowControl/>
      <w:spacing w:after="240" w:line="240" w:lineRule="auto"/>
      <w:ind w:left="460"/>
      <w:jc w:val="center"/>
    </w:pPr>
    <w:rPr>
      <w:rFonts w:ascii="Times New Roman" w:eastAsia="宋体" w:hAnsi="Times New Roman" w:cs="Times New Roman"/>
      <w:kern w:val="0"/>
      <w:szCs w:val="20"/>
    </w:rPr>
  </w:style>
  <w:style w:type="paragraph" w:customStyle="1" w:styleId="Body1">
    <w:name w:val="Body 1"/>
    <w:basedOn w:val="afffa"/>
    <w:qFormat/>
    <w:pPr>
      <w:widowControl/>
      <w:spacing w:after="240" w:line="240" w:lineRule="auto"/>
    </w:pPr>
    <w:rPr>
      <w:rFonts w:ascii="ITCCentury BookCond" w:eastAsia="PMingLiU" w:hAnsi="ITCCentury BookCond" w:cs="Times New Roman"/>
      <w:kern w:val="0"/>
      <w:sz w:val="22"/>
      <w:szCs w:val="20"/>
      <w:lang w:val="en-AU" w:eastAsia="en-US"/>
    </w:rPr>
  </w:style>
  <w:style w:type="character" w:customStyle="1" w:styleId="IntenseQuoteChar1">
    <w:name w:val="Intense Quote Char1"/>
    <w:basedOn w:val="afffb"/>
    <w:uiPriority w:val="30"/>
    <w:rPr>
      <w:b/>
      <w:bCs/>
      <w:i/>
      <w:iCs/>
      <w:color w:val="4F81BD" w:themeColor="accent1"/>
      <w:kern w:val="2"/>
      <w:sz w:val="21"/>
      <w:szCs w:val="24"/>
    </w:rPr>
  </w:style>
  <w:style w:type="paragraph" w:customStyle="1" w:styleId="bt1bt1">
    <w:name w:val="bt1bt1"/>
    <w:basedOn w:val="11"/>
    <w:pPr>
      <w:numPr>
        <w:numId w:val="0"/>
      </w:numPr>
      <w:spacing w:line="240" w:lineRule="auto"/>
      <w:jc w:val="center"/>
    </w:pPr>
    <w:rPr>
      <w:rFonts w:ascii="黑体" w:eastAsia="黑体" w:hAnsi="Times New Roman" w:cs="Times New Roman"/>
      <w:b w:val="0"/>
      <w:szCs w:val="36"/>
    </w:rPr>
  </w:style>
  <w:style w:type="paragraph" w:customStyle="1" w:styleId="xl101">
    <w:name w:val="xl101"/>
    <w:basedOn w:val="afffa"/>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宋体" w:eastAsia="宋体" w:hAnsi="宋体" w:cs="宋体"/>
      <w:kern w:val="0"/>
      <w:sz w:val="20"/>
      <w:szCs w:val="20"/>
    </w:rPr>
  </w:style>
  <w:style w:type="paragraph" w:customStyle="1" w:styleId="1stindentHdg">
    <w:name w:val="1st indent Hdg"/>
    <w:basedOn w:val="afffa"/>
    <w:pPr>
      <w:widowControl/>
      <w:spacing w:line="240" w:lineRule="auto"/>
      <w:ind w:left="680" w:right="43" w:hanging="680"/>
    </w:pPr>
    <w:rPr>
      <w:rFonts w:ascii="Palatino" w:eastAsia="宋体" w:hAnsi="Palatino" w:cs="Times New Roman"/>
      <w:b/>
      <w:kern w:val="0"/>
      <w:sz w:val="20"/>
      <w:szCs w:val="20"/>
      <w:u w:val="single"/>
      <w:lang w:eastAsia="en-US"/>
    </w:rPr>
  </w:style>
  <w:style w:type="paragraph" w:customStyle="1" w:styleId="TOC10">
    <w:name w:val="TOC 标题1"/>
    <w:basedOn w:val="11"/>
    <w:next w:val="afffa"/>
    <w:uiPriority w:val="39"/>
    <w:unhideWhenUsed/>
    <w:pPr>
      <w:widowControl/>
      <w:numPr>
        <w:numId w:val="0"/>
      </w:numPr>
      <w:spacing w:before="480" w:after="156" w:line="276" w:lineRule="auto"/>
      <w:jc w:val="left"/>
      <w:outlineLvl w:val="9"/>
    </w:pPr>
    <w:rPr>
      <w:rFonts w:ascii="Cambria" w:hAnsi="Cambria" w:cs="Times New Roman"/>
      <w:color w:val="365F91"/>
      <w:kern w:val="0"/>
      <w:sz w:val="28"/>
      <w:szCs w:val="36"/>
    </w:rPr>
  </w:style>
  <w:style w:type="character" w:customStyle="1" w:styleId="TitleChar1">
    <w:name w:val="Title Char1"/>
    <w:basedOn w:val="afffb"/>
    <w:uiPriority w:val="10"/>
    <w:rPr>
      <w:rFonts w:asciiTheme="majorHAnsi" w:hAnsiTheme="majorHAnsi" w:cstheme="majorBidi"/>
      <w:b/>
      <w:bCs/>
      <w:kern w:val="2"/>
      <w:sz w:val="32"/>
      <w:szCs w:val="32"/>
    </w:rPr>
  </w:style>
  <w:style w:type="paragraph" w:customStyle="1" w:styleId="SectionTitle">
    <w:name w:val="Section Title"/>
    <w:basedOn w:val="31"/>
    <w:pPr>
      <w:keepLines w:val="0"/>
      <w:widowControl/>
      <w:numPr>
        <w:ilvl w:val="0"/>
        <w:numId w:val="0"/>
      </w:numPr>
      <w:spacing w:before="240" w:after="60" w:line="240" w:lineRule="auto"/>
      <w:jc w:val="left"/>
    </w:pPr>
    <w:rPr>
      <w:rFonts w:ascii="Arial" w:eastAsia="宋体" w:hAnsi="Arial" w:cs="Times New Roman"/>
      <w:caps/>
      <w:kern w:val="0"/>
      <w:sz w:val="26"/>
      <w:szCs w:val="26"/>
      <w:lang w:eastAsia="en-US"/>
    </w:rPr>
  </w:style>
  <w:style w:type="paragraph" w:customStyle="1" w:styleId="Normal-TITLECAPS">
    <w:name w:val="Normal - TITLE CAPS"/>
    <w:basedOn w:val="afffa"/>
    <w:next w:val="afffa"/>
    <w:pPr>
      <w:keepNext/>
      <w:widowControl/>
      <w:spacing w:after="120" w:line="260" w:lineRule="exact"/>
      <w:jc w:val="left"/>
    </w:pPr>
    <w:rPr>
      <w:rFonts w:ascii="HelveticaNeue Condensed" w:eastAsia="宋体" w:hAnsi="HelveticaNeue Condensed" w:cs="Times New Roman"/>
      <w:b/>
      <w:caps/>
      <w:kern w:val="0"/>
      <w:sz w:val="20"/>
      <w:szCs w:val="20"/>
      <w:lang w:val="en-GB" w:eastAsia="en-US"/>
    </w:rPr>
  </w:style>
  <w:style w:type="paragraph" w:customStyle="1" w:styleId="Char131">
    <w:name w:val="Char131"/>
    <w:basedOn w:val="afffa"/>
    <w:pPr>
      <w:spacing w:line="240" w:lineRule="auto"/>
    </w:pPr>
    <w:rPr>
      <w:rFonts w:ascii="Times New Roman" w:eastAsia="宋体" w:hAnsi="Times New Roman" w:cs="Times New Roman"/>
      <w:sz w:val="21"/>
      <w:szCs w:val="20"/>
    </w:rPr>
  </w:style>
  <w:style w:type="paragraph" w:customStyle="1" w:styleId="TOCHeading1">
    <w:name w:val="TOC Heading1"/>
    <w:basedOn w:val="11"/>
    <w:next w:val="afffa"/>
    <w:pPr>
      <w:widowControl/>
      <w:numPr>
        <w:numId w:val="0"/>
      </w:numPr>
      <w:spacing w:before="480" w:after="0" w:line="276" w:lineRule="auto"/>
      <w:jc w:val="left"/>
      <w:outlineLvl w:val="9"/>
    </w:pPr>
    <w:rPr>
      <w:rFonts w:ascii="Cambria" w:hAnsi="Cambria" w:cs="Times New Roman"/>
      <w:color w:val="365F91"/>
      <w:kern w:val="0"/>
      <w:sz w:val="28"/>
      <w:szCs w:val="28"/>
    </w:rPr>
  </w:style>
  <w:style w:type="paragraph" w:customStyle="1" w:styleId="afffffffa">
    <w:name w:val="目录文字"/>
    <w:basedOn w:val="afffa"/>
    <w:pPr>
      <w:widowControl/>
      <w:spacing w:line="480" w:lineRule="auto"/>
      <w:jc w:val="left"/>
    </w:pPr>
    <w:rPr>
      <w:rFonts w:ascii="宋体" w:eastAsia="宋体" w:hAnsi="宋体" w:cs="Times New Roman"/>
      <w:kern w:val="0"/>
      <w:szCs w:val="20"/>
    </w:rPr>
  </w:style>
  <w:style w:type="paragraph" w:customStyle="1" w:styleId="ParaText">
    <w:name w:val="Para Text"/>
    <w:basedOn w:val="afffa"/>
    <w:pPr>
      <w:widowControl/>
      <w:spacing w:line="240" w:lineRule="auto"/>
      <w:ind w:left="1134"/>
    </w:pPr>
    <w:rPr>
      <w:rFonts w:ascii="Arial" w:eastAsia="宋体" w:hAnsi="Arial" w:cs="Times New Roman"/>
      <w:kern w:val="0"/>
      <w:szCs w:val="20"/>
      <w:lang w:eastAsia="en-US"/>
    </w:rPr>
  </w:style>
  <w:style w:type="paragraph" w:customStyle="1" w:styleId="xl109">
    <w:name w:val="xl109"/>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b/>
      <w:bCs/>
      <w:kern w:val="0"/>
      <w:sz w:val="20"/>
      <w:szCs w:val="20"/>
    </w:rPr>
  </w:style>
  <w:style w:type="paragraph" w:customStyle="1" w:styleId="CharCharCharCharCharChar">
    <w:name w:val="Char Char Char Char Char Char"/>
    <w:basedOn w:val="afffa"/>
    <w:qFormat/>
    <w:pPr>
      <w:adjustRightInd w:val="0"/>
    </w:pPr>
    <w:rPr>
      <w:rFonts w:ascii="Times New Roman" w:eastAsia="宋体" w:hAnsi="Times New Roman" w:cs="Times New Roman"/>
      <w:kern w:val="0"/>
      <w:szCs w:val="20"/>
    </w:rPr>
  </w:style>
  <w:style w:type="paragraph" w:customStyle="1" w:styleId="Part">
    <w:name w:val="Part"/>
    <w:basedOn w:val="afffa"/>
    <w:pPr>
      <w:keepNext/>
      <w:widowControl/>
      <w:spacing w:before="360" w:line="240" w:lineRule="auto"/>
      <w:ind w:left="284"/>
      <w:jc w:val="left"/>
      <w:outlineLvl w:val="0"/>
    </w:pPr>
    <w:rPr>
      <w:rFonts w:ascii="Arial" w:eastAsia="宋体" w:hAnsi="Arial" w:cs="Arial"/>
      <w:b/>
      <w:caps/>
      <w:kern w:val="0"/>
      <w:sz w:val="20"/>
      <w:szCs w:val="20"/>
      <w:lang w:eastAsia="en-US"/>
    </w:rPr>
  </w:style>
  <w:style w:type="paragraph" w:customStyle="1" w:styleId="xl75">
    <w:name w:val="xl75"/>
    <w:basedOn w:val="afff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color w:val="000000"/>
      <w:kern w:val="0"/>
      <w:sz w:val="20"/>
      <w:szCs w:val="20"/>
    </w:rPr>
  </w:style>
  <w:style w:type="paragraph" w:customStyle="1" w:styleId="CharCharCharCharCharCharCharCharCharCharCharCharChar">
    <w:name w:val="Char Char Char Char Char Char Char Char Char Char Char Char Char"/>
    <w:basedOn w:val="afffa"/>
    <w:qFormat/>
    <w:pPr>
      <w:spacing w:line="240" w:lineRule="auto"/>
    </w:pPr>
    <w:rPr>
      <w:rFonts w:ascii="仿宋_GB2312" w:eastAsia="仿宋_GB2312" w:hAnsi="Times New Roman" w:cs="Times New Roman"/>
      <w:b/>
      <w:sz w:val="32"/>
      <w:szCs w:val="32"/>
    </w:rPr>
  </w:style>
  <w:style w:type="paragraph" w:customStyle="1" w:styleId="22Heading2HiddenHeading2CCBSheading2H2h21">
    <w:name w:val="样式 标题 2第一章 标题 2Heading 2 HiddenHeading 2 CCBSheading 2H2h2...1"/>
    <w:basedOn w:val="24"/>
    <w:pPr>
      <w:numPr>
        <w:ilvl w:val="0"/>
        <w:numId w:val="0"/>
      </w:numPr>
      <w:spacing w:before="0" w:after="0" w:line="560" w:lineRule="exact"/>
      <w:ind w:firstLineChars="200" w:firstLine="560"/>
    </w:pPr>
    <w:rPr>
      <w:rFonts w:ascii="Times New Roman" w:eastAsia="黑体" w:hAnsi="Times New Roman" w:cs="宋体"/>
      <w:b w:val="0"/>
      <w:bCs w:val="0"/>
      <w:sz w:val="28"/>
      <w:szCs w:val="20"/>
    </w:rPr>
  </w:style>
  <w:style w:type="paragraph" w:customStyle="1" w:styleId="afffffffb">
    <w:name w:val="±ê?aÌ"/>
    <w:basedOn w:val="afffa"/>
    <w:next w:val="afffa"/>
    <w:qFormat/>
    <w:pPr>
      <w:snapToGrid w:val="0"/>
      <w:spacing w:line="240" w:lineRule="auto"/>
      <w:ind w:firstLineChars="200" w:firstLine="200"/>
    </w:pPr>
    <w:rPr>
      <w:rFonts w:ascii="宋体" w:eastAsia="宋体" w:hAnsi="宋体" w:cs="宋体"/>
      <w:b/>
      <w:bCs/>
      <w:sz w:val="28"/>
      <w:szCs w:val="28"/>
    </w:rPr>
  </w:style>
  <w:style w:type="paragraph" w:customStyle="1" w:styleId="xl140">
    <w:name w:val="xl140"/>
    <w:basedOn w:val="afffa"/>
    <w:qFormat/>
    <w:pPr>
      <w:widowControl/>
      <w:spacing w:before="100" w:beforeAutospacing="1" w:after="100" w:afterAutospacing="1" w:line="240" w:lineRule="auto"/>
      <w:jc w:val="center"/>
    </w:pPr>
    <w:rPr>
      <w:rFonts w:ascii="Arial" w:eastAsia="宋体" w:hAnsi="Arial" w:cs="Arial"/>
      <w:b/>
      <w:bCs/>
      <w:kern w:val="0"/>
      <w:sz w:val="32"/>
      <w:szCs w:val="32"/>
    </w:rPr>
  </w:style>
  <w:style w:type="paragraph" w:customStyle="1" w:styleId="Signed">
    <w:name w:val="Signed"/>
    <w:basedOn w:val="afffa"/>
    <w:qFormat/>
    <w:pPr>
      <w:widowControl/>
      <w:tabs>
        <w:tab w:val="left" w:pos="3960"/>
      </w:tabs>
      <w:spacing w:line="240" w:lineRule="auto"/>
      <w:ind w:right="43"/>
    </w:pPr>
    <w:rPr>
      <w:rFonts w:ascii="Palatino" w:eastAsia="宋体" w:hAnsi="Palatino" w:cs="Times New Roman"/>
      <w:kern w:val="0"/>
      <w:sz w:val="20"/>
      <w:szCs w:val="20"/>
      <w:lang w:eastAsia="en-US"/>
    </w:rPr>
  </w:style>
  <w:style w:type="paragraph" w:customStyle="1" w:styleId="BodyBullet">
    <w:name w:val="Body Bullet"/>
    <w:basedOn w:val="Body"/>
    <w:qFormat/>
    <w:pPr>
      <w:tabs>
        <w:tab w:val="left" w:pos="360"/>
        <w:tab w:val="left" w:pos="454"/>
        <w:tab w:val="left" w:pos="567"/>
      </w:tabs>
      <w:spacing w:before="60"/>
      <w:ind w:left="567" w:hanging="567"/>
    </w:pPr>
    <w:rPr>
      <w:b/>
      <w:bCs/>
    </w:rPr>
  </w:style>
  <w:style w:type="paragraph" w:customStyle="1" w:styleId="Body">
    <w:name w:val="Body"/>
    <w:basedOn w:val="afffa"/>
    <w:link w:val="BodyChar2"/>
    <w:pPr>
      <w:widowControl/>
      <w:spacing w:before="120" w:after="60" w:line="240" w:lineRule="auto"/>
      <w:jc w:val="left"/>
    </w:pPr>
    <w:rPr>
      <w:rFonts w:ascii="ITCCentury BookCond" w:eastAsia="宋体" w:hAnsi="ITCCentury BookCond" w:cs="Times New Roman"/>
      <w:kern w:val="0"/>
      <w:sz w:val="22"/>
      <w:szCs w:val="20"/>
      <w:lang w:val="en-AU" w:eastAsia="en-US"/>
    </w:rPr>
  </w:style>
  <w:style w:type="paragraph" w:customStyle="1" w:styleId="msonormalcxspmiddle">
    <w:name w:val="msonormalcxspmiddle"/>
    <w:basedOn w:val="afffa"/>
    <w:pPr>
      <w:widowControl/>
      <w:spacing w:before="100" w:beforeAutospacing="1" w:after="100" w:afterAutospacing="1" w:line="240" w:lineRule="auto"/>
      <w:jc w:val="left"/>
    </w:pPr>
    <w:rPr>
      <w:rFonts w:ascii="宋体" w:eastAsia="宋体" w:hAnsi="宋体" w:cs="宋体"/>
      <w:kern w:val="0"/>
      <w:szCs w:val="24"/>
    </w:rPr>
  </w:style>
  <w:style w:type="paragraph" w:customStyle="1" w:styleId="xl88">
    <w:name w:val="xl88"/>
    <w:basedOn w:val="afff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宋体" w:eastAsia="宋体" w:hAnsi="宋体" w:cs="宋体"/>
      <w:kern w:val="0"/>
      <w:sz w:val="20"/>
      <w:szCs w:val="20"/>
    </w:rPr>
  </w:style>
  <w:style w:type="paragraph" w:customStyle="1" w:styleId="Char110">
    <w:name w:val="Char11"/>
    <w:basedOn w:val="afffa"/>
    <w:pPr>
      <w:spacing w:line="240" w:lineRule="auto"/>
    </w:pPr>
    <w:rPr>
      <w:rFonts w:ascii="Times New Roman" w:eastAsia="宋体" w:hAnsi="Times New Roman" w:cs="Times New Roman"/>
      <w:sz w:val="21"/>
      <w:szCs w:val="20"/>
    </w:rPr>
  </w:style>
  <w:style w:type="paragraph" w:customStyle="1" w:styleId="xl66">
    <w:name w:val="xl66"/>
    <w:basedOn w:val="afffa"/>
    <w:qFormat/>
    <w:pPr>
      <w:widowControl/>
      <w:spacing w:before="100" w:beforeAutospacing="1" w:after="100" w:afterAutospacing="1" w:line="240" w:lineRule="auto"/>
      <w:jc w:val="left"/>
    </w:pPr>
    <w:rPr>
      <w:rFonts w:ascii="宋体" w:eastAsia="宋体" w:hAnsi="宋体" w:cs="宋体"/>
      <w:b/>
      <w:bCs/>
      <w:kern w:val="0"/>
      <w:szCs w:val="24"/>
    </w:rPr>
  </w:style>
  <w:style w:type="paragraph" w:customStyle="1" w:styleId="Charfb">
    <w:name w:val="Char"/>
    <w:basedOn w:val="afffa"/>
    <w:qFormat/>
    <w:pPr>
      <w:tabs>
        <w:tab w:val="left" w:pos="360"/>
      </w:tabs>
      <w:spacing w:line="240" w:lineRule="auto"/>
    </w:pPr>
    <w:rPr>
      <w:rFonts w:ascii="Times New Roman" w:eastAsia="宋体" w:hAnsi="Times New Roman" w:cs="Times New Roman"/>
      <w:szCs w:val="24"/>
    </w:rPr>
  </w:style>
  <w:style w:type="paragraph" w:customStyle="1" w:styleId="xl111">
    <w:name w:val="xl111"/>
    <w:basedOn w:val="afff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kern w:val="0"/>
      <w:sz w:val="20"/>
      <w:szCs w:val="20"/>
    </w:rPr>
  </w:style>
  <w:style w:type="paragraph" w:customStyle="1" w:styleId="CharCharChar2Char1CharCharChar2">
    <w:name w:val="Char Char Char2 Char1 Char Char Char2"/>
    <w:basedOn w:val="afffa"/>
    <w:qFormat/>
    <w:pPr>
      <w:ind w:firstLineChars="200" w:firstLine="200"/>
    </w:pPr>
    <w:rPr>
      <w:rFonts w:ascii="宋体" w:eastAsia="宋体" w:hAnsi="宋体" w:cs="宋体"/>
      <w:szCs w:val="24"/>
    </w:rPr>
  </w:style>
  <w:style w:type="paragraph" w:customStyle="1" w:styleId="TextforMainDocument">
    <w:name w:val="Text for Main Document"/>
    <w:basedOn w:val="afffa"/>
    <w:qFormat/>
    <w:pPr>
      <w:widowControl/>
      <w:tabs>
        <w:tab w:val="left" w:pos="709"/>
      </w:tabs>
      <w:spacing w:before="120" w:line="240" w:lineRule="auto"/>
      <w:ind w:left="709" w:hanging="709"/>
    </w:pPr>
    <w:rPr>
      <w:rFonts w:ascii="ITCCentury BookCond" w:eastAsia="宋体" w:hAnsi="ITCCentury BookCond" w:cs="Times New Roman"/>
      <w:kern w:val="0"/>
      <w:szCs w:val="20"/>
      <w:lang w:val="en-AU"/>
    </w:rPr>
  </w:style>
  <w:style w:type="paragraph" w:customStyle="1" w:styleId="xl97">
    <w:name w:val="xl97"/>
    <w:basedOn w:val="afffa"/>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b/>
      <w:bCs/>
      <w:color w:val="000000"/>
      <w:kern w:val="0"/>
      <w:sz w:val="20"/>
      <w:szCs w:val="20"/>
    </w:rPr>
  </w:style>
  <w:style w:type="paragraph" w:customStyle="1" w:styleId="xl86">
    <w:name w:val="xl86"/>
    <w:basedOn w:val="afff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宋体" w:eastAsia="宋体" w:hAnsi="宋体" w:cs="宋体"/>
      <w:color w:val="000000"/>
      <w:kern w:val="0"/>
      <w:sz w:val="20"/>
      <w:szCs w:val="20"/>
    </w:rPr>
  </w:style>
  <w:style w:type="paragraph" w:customStyle="1" w:styleId="afffffffc">
    <w:name w:val="无间距"/>
    <w:link w:val="afffffffd"/>
    <w:uiPriority w:val="1"/>
    <w:qFormat/>
    <w:pPr>
      <w:widowControl w:val="0"/>
      <w:ind w:firstLine="567"/>
      <w:jc w:val="both"/>
    </w:pPr>
    <w:rPr>
      <w:rFonts w:ascii="Bookman Old Style" w:eastAsia="宋体" w:hAnsi="Bookman Old Style" w:cs="Times New Roman"/>
      <w:spacing w:val="10"/>
      <w:kern w:val="2"/>
      <w:sz w:val="28"/>
    </w:rPr>
  </w:style>
  <w:style w:type="paragraph" w:customStyle="1" w:styleId="IndentedBullet">
    <w:name w:val="Indented Bullet"/>
    <w:basedOn w:val="afffa"/>
    <w:next w:val="ParaText"/>
    <w:pPr>
      <w:widowControl/>
      <w:spacing w:line="240" w:lineRule="auto"/>
      <w:ind w:left="1701" w:hanging="567"/>
    </w:pPr>
    <w:rPr>
      <w:rFonts w:ascii="Arial" w:eastAsia="宋体" w:hAnsi="Arial" w:cs="Times New Roman"/>
      <w:kern w:val="0"/>
      <w:szCs w:val="20"/>
      <w:lang w:eastAsia="en-US"/>
    </w:rPr>
  </w:style>
  <w:style w:type="paragraph" w:customStyle="1" w:styleId="NormalA-Double">
    <w:name w:val="Normal A - Double"/>
    <w:basedOn w:val="NormalA"/>
    <w:qFormat/>
    <w:pPr>
      <w:tabs>
        <w:tab w:val="left" w:pos="425"/>
        <w:tab w:val="left" w:pos="907"/>
        <w:tab w:val="left" w:pos="3289"/>
        <w:tab w:val="left" w:pos="3572"/>
        <w:tab w:val="left" w:pos="3856"/>
      </w:tabs>
      <w:ind w:left="908" w:hanging="425"/>
    </w:pPr>
  </w:style>
  <w:style w:type="paragraph" w:customStyle="1" w:styleId="NormalA">
    <w:name w:val="Normal A"/>
    <w:basedOn w:val="afffa"/>
    <w:pPr>
      <w:widowControl/>
      <w:spacing w:line="260" w:lineRule="exact"/>
      <w:ind w:left="454"/>
      <w:jc w:val="left"/>
    </w:pPr>
    <w:rPr>
      <w:rFonts w:ascii="HelveticaNeue Condensed" w:eastAsia="宋体" w:hAnsi="HelveticaNeue Condensed" w:cs="Times New Roman"/>
      <w:kern w:val="0"/>
      <w:sz w:val="20"/>
      <w:szCs w:val="20"/>
      <w:lang w:val="en-GB" w:eastAsia="en-US"/>
    </w:rPr>
  </w:style>
  <w:style w:type="paragraph" w:customStyle="1" w:styleId="1cxsplast">
    <w:name w:val="1cxsplast"/>
    <w:basedOn w:val="afffa"/>
    <w:qFormat/>
    <w:pPr>
      <w:widowControl/>
      <w:spacing w:before="100" w:beforeAutospacing="1" w:after="100" w:afterAutospacing="1" w:line="240" w:lineRule="auto"/>
      <w:jc w:val="left"/>
    </w:pPr>
    <w:rPr>
      <w:rFonts w:ascii="宋体" w:eastAsia="宋体" w:hAnsi="宋体" w:cs="宋体"/>
      <w:kern w:val="0"/>
      <w:szCs w:val="24"/>
    </w:rPr>
  </w:style>
  <w:style w:type="paragraph" w:customStyle="1" w:styleId="xl72">
    <w:name w:val="xl72"/>
    <w:basedOn w:val="afffa"/>
    <w:qFormat/>
    <w:pPr>
      <w:widowControl/>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b/>
      <w:bCs/>
      <w:color w:val="000000"/>
      <w:kern w:val="0"/>
      <w:sz w:val="20"/>
      <w:szCs w:val="20"/>
    </w:rPr>
  </w:style>
  <w:style w:type="paragraph" w:customStyle="1" w:styleId="CharCharCharChar">
    <w:name w:val="Char Char Char Char"/>
    <w:basedOn w:val="afffa"/>
    <w:qFormat/>
    <w:pPr>
      <w:spacing w:line="240" w:lineRule="auto"/>
    </w:pPr>
    <w:rPr>
      <w:rFonts w:ascii="Tahoma" w:eastAsia="宋体" w:hAnsi="Tahoma" w:cs="Times New Roman"/>
      <w:szCs w:val="20"/>
    </w:rPr>
  </w:style>
  <w:style w:type="paragraph" w:customStyle="1" w:styleId="CharChar6">
    <w:name w:val="Char Char6"/>
    <w:basedOn w:val="afffa"/>
    <w:qFormat/>
    <w:pPr>
      <w:widowControl/>
      <w:spacing w:after="160" w:line="240" w:lineRule="exact"/>
      <w:jc w:val="left"/>
    </w:pPr>
    <w:rPr>
      <w:rFonts w:ascii="Verdana" w:eastAsia="宋体" w:hAnsi="Verdana" w:cs="Times New Roman"/>
      <w:kern w:val="0"/>
      <w:sz w:val="20"/>
      <w:szCs w:val="20"/>
      <w:lang w:eastAsia="en-US"/>
    </w:rPr>
  </w:style>
  <w:style w:type="paragraph" w:customStyle="1" w:styleId="Char1f2">
    <w:name w:val="Char1"/>
    <w:basedOn w:val="afffa"/>
    <w:qFormat/>
    <w:pPr>
      <w:spacing w:line="240" w:lineRule="auto"/>
    </w:pPr>
    <w:rPr>
      <w:rFonts w:ascii="Times New Roman" w:eastAsia="宋体" w:hAnsi="Times New Roman" w:cs="Times New Roman"/>
      <w:sz w:val="21"/>
      <w:szCs w:val="20"/>
    </w:rPr>
  </w:style>
  <w:style w:type="paragraph" w:customStyle="1" w:styleId="ListParagraph1">
    <w:name w:val="List Paragraph1"/>
    <w:basedOn w:val="afffa"/>
    <w:qFormat/>
    <w:pPr>
      <w:spacing w:line="240" w:lineRule="auto"/>
      <w:ind w:firstLineChars="200" w:firstLine="420"/>
    </w:pPr>
    <w:rPr>
      <w:rFonts w:ascii="Times New Roman" w:eastAsia="宋体" w:hAnsi="Times New Roman" w:cs="Times New Roman"/>
      <w:sz w:val="21"/>
      <w:szCs w:val="20"/>
    </w:rPr>
  </w:style>
  <w:style w:type="paragraph" w:customStyle="1" w:styleId="1stindentSubHdg">
    <w:name w:val="1st indent Sub Hdg"/>
    <w:basedOn w:val="1stindent"/>
    <w:qFormat/>
    <w:rPr>
      <w:u w:val="single"/>
    </w:rPr>
  </w:style>
  <w:style w:type="paragraph" w:customStyle="1" w:styleId="CM31">
    <w:name w:val="CM31"/>
    <w:basedOn w:val="Default"/>
    <w:next w:val="Default"/>
    <w:qFormat/>
    <w:pPr>
      <w:spacing w:line="360" w:lineRule="atLeast"/>
    </w:pPr>
    <w:rPr>
      <w:rFonts w:ascii=".a....ì." w:eastAsia=".a....ì."/>
      <w:color w:val="auto"/>
    </w:rPr>
  </w:style>
  <w:style w:type="paragraph" w:customStyle="1" w:styleId="Body-1Bullet">
    <w:name w:val="Body-1 Bullet"/>
    <w:basedOn w:val="afffa"/>
    <w:qFormat/>
    <w:pPr>
      <w:widowControl/>
      <w:tabs>
        <w:tab w:val="left" w:pos="441"/>
        <w:tab w:val="left" w:pos="993"/>
      </w:tabs>
      <w:spacing w:line="240" w:lineRule="auto"/>
      <w:ind w:left="441" w:hanging="441"/>
      <w:jc w:val="left"/>
    </w:pPr>
    <w:rPr>
      <w:rFonts w:ascii="ITCCentury BookCond" w:eastAsia="宋体" w:hAnsi="ITCCentury BookCond" w:cs="Times New Roman"/>
      <w:kern w:val="0"/>
      <w:sz w:val="22"/>
      <w:szCs w:val="20"/>
      <w:lang w:val="en-AU" w:eastAsia="en-US"/>
    </w:rPr>
  </w:style>
  <w:style w:type="paragraph" w:customStyle="1" w:styleId="CM38">
    <w:name w:val="CM38"/>
    <w:basedOn w:val="Default"/>
    <w:next w:val="Default"/>
    <w:qFormat/>
    <w:pPr>
      <w:spacing w:after="1813"/>
    </w:pPr>
    <w:rPr>
      <w:rFonts w:ascii=".a....ì." w:eastAsia=".a....ì."/>
      <w:color w:val="auto"/>
    </w:rPr>
  </w:style>
  <w:style w:type="paragraph" w:customStyle="1" w:styleId="Blockquote">
    <w:name w:val="Blockquote"/>
    <w:basedOn w:val="afffa"/>
    <w:qFormat/>
    <w:pPr>
      <w:autoSpaceDE w:val="0"/>
      <w:autoSpaceDN w:val="0"/>
      <w:adjustRightInd w:val="0"/>
      <w:spacing w:before="100" w:after="100" w:line="240" w:lineRule="auto"/>
      <w:ind w:left="360" w:right="360"/>
      <w:jc w:val="left"/>
    </w:pPr>
    <w:rPr>
      <w:rFonts w:ascii="Times New Roman" w:eastAsia="宋体" w:hAnsi="Times New Roman" w:cs="Times New Roman"/>
      <w:kern w:val="0"/>
      <w:szCs w:val="20"/>
    </w:rPr>
  </w:style>
  <w:style w:type="paragraph" w:customStyle="1" w:styleId="Char1CharCharCharCharCharChar">
    <w:name w:val="Char1 Char Char Char Char Char Char"/>
    <w:basedOn w:val="afffa"/>
    <w:qFormat/>
    <w:pPr>
      <w:autoSpaceDE w:val="0"/>
      <w:autoSpaceDN w:val="0"/>
      <w:spacing w:line="240" w:lineRule="auto"/>
    </w:pPr>
    <w:rPr>
      <w:rFonts w:ascii="Tahoma" w:eastAsia="宋体" w:hAnsi="Tahoma" w:cs="Times New Roman"/>
      <w:szCs w:val="20"/>
    </w:rPr>
  </w:style>
  <w:style w:type="paragraph" w:customStyle="1" w:styleId="xl73">
    <w:name w:val="xl73"/>
    <w:basedOn w:val="afff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b/>
      <w:bCs/>
      <w:color w:val="000000"/>
      <w:kern w:val="0"/>
      <w:sz w:val="20"/>
      <w:szCs w:val="20"/>
    </w:rPr>
  </w:style>
  <w:style w:type="paragraph" w:customStyle="1" w:styleId="2151">
    <w:name w:val="样式 标题 2 + (西文) 方正书宋简体 (中文) 方正黑体简体 非加粗 黑色 行距: 固定值 15 磅1"/>
    <w:basedOn w:val="24"/>
    <w:qFormat/>
    <w:pPr>
      <w:numPr>
        <w:ilvl w:val="0"/>
        <w:numId w:val="0"/>
      </w:numPr>
      <w:spacing w:before="0" w:after="0" w:line="300" w:lineRule="exact"/>
      <w:jc w:val="left"/>
    </w:pPr>
    <w:rPr>
      <w:rFonts w:ascii="方正书宋简体" w:eastAsia="方正小标宋简体" w:hAnsi="宋体" w:cs="宋体"/>
      <w:b w:val="0"/>
      <w:bCs w:val="0"/>
      <w:color w:val="000000"/>
      <w:sz w:val="21"/>
      <w:szCs w:val="20"/>
    </w:rPr>
  </w:style>
  <w:style w:type="paragraph" w:customStyle="1" w:styleId="xl120">
    <w:name w:val="xl120"/>
    <w:basedOn w:val="afffa"/>
    <w:pPr>
      <w:widowControl/>
      <w:spacing w:before="100" w:beforeAutospacing="1" w:after="100" w:afterAutospacing="1" w:line="240" w:lineRule="auto"/>
      <w:jc w:val="left"/>
    </w:pPr>
    <w:rPr>
      <w:rFonts w:ascii="宋体" w:eastAsia="宋体" w:hAnsi="宋体" w:cs="宋体"/>
      <w:kern w:val="0"/>
      <w:szCs w:val="24"/>
    </w:rPr>
  </w:style>
  <w:style w:type="paragraph" w:customStyle="1" w:styleId="99cxsplast">
    <w:name w:val="99cxsplast"/>
    <w:basedOn w:val="afffa"/>
    <w:qFormat/>
    <w:pPr>
      <w:widowControl/>
      <w:spacing w:before="100" w:beforeAutospacing="1" w:after="100" w:afterAutospacing="1" w:line="240" w:lineRule="auto"/>
      <w:jc w:val="left"/>
    </w:pPr>
    <w:rPr>
      <w:rFonts w:ascii="宋体" w:eastAsia="宋体" w:hAnsi="宋体" w:cs="宋体"/>
      <w:kern w:val="0"/>
      <w:szCs w:val="24"/>
    </w:rPr>
  </w:style>
  <w:style w:type="paragraph" w:customStyle="1" w:styleId="Body-noindent">
    <w:name w:val="Body-no indent"/>
    <w:qFormat/>
    <w:pPr>
      <w:widowControl w:val="0"/>
      <w:tabs>
        <w:tab w:val="left" w:pos="7920"/>
      </w:tabs>
      <w:spacing w:after="120" w:line="280" w:lineRule="exact"/>
      <w:ind w:right="-14"/>
    </w:pPr>
    <w:rPr>
      <w:rFonts w:ascii="Arial" w:eastAsia="宋体" w:hAnsi="Arial" w:cs="Times New Roman"/>
      <w:sz w:val="19"/>
    </w:rPr>
  </w:style>
  <w:style w:type="paragraph" w:customStyle="1" w:styleId="ParaCharCharCharCharCharCharChar">
    <w:name w:val="默认段落字体 Para Char Char Char Char Char Char Char"/>
    <w:basedOn w:val="affff7"/>
    <w:qFormat/>
    <w:pPr>
      <w:adjustRightInd w:val="0"/>
      <w:spacing w:line="436" w:lineRule="exact"/>
      <w:ind w:left="357"/>
      <w:jc w:val="left"/>
      <w:outlineLvl w:val="3"/>
    </w:pPr>
    <w:rPr>
      <w:rFonts w:ascii="Tahoma" w:hAnsi="Tahoma"/>
      <w:b/>
      <w:shd w:val="clear" w:color="auto" w:fill="auto"/>
    </w:rPr>
  </w:style>
  <w:style w:type="paragraph" w:customStyle="1" w:styleId="xl102">
    <w:name w:val="xl102"/>
    <w:basedOn w:val="afffa"/>
    <w:qFormat/>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kern w:val="0"/>
      <w:sz w:val="20"/>
      <w:szCs w:val="20"/>
    </w:rPr>
  </w:style>
  <w:style w:type="paragraph" w:customStyle="1" w:styleId="378020">
    <w:name w:val="样式 标题 3 + (中文) 黑体 小四 非加粗 段前: 7.8 磅 段后: 0 磅 行距: 固定值 20 磅"/>
    <w:basedOn w:val="31"/>
    <w:qFormat/>
    <w:pPr>
      <w:numPr>
        <w:ilvl w:val="0"/>
        <w:numId w:val="0"/>
      </w:numPr>
      <w:spacing w:before="0" w:after="0" w:line="400" w:lineRule="exact"/>
      <w:ind w:firstLineChars="49" w:firstLine="49"/>
    </w:pPr>
    <w:rPr>
      <w:rFonts w:ascii="Times New Roman" w:eastAsia="黑体" w:hAnsi="Times New Roman" w:cs="宋体"/>
      <w:bCs w:val="0"/>
      <w:sz w:val="24"/>
      <w:szCs w:val="20"/>
    </w:rPr>
  </w:style>
  <w:style w:type="paragraph" w:customStyle="1" w:styleId="NormalB-Title">
    <w:name w:val="Normal B - Title"/>
    <w:basedOn w:val="NormalB"/>
    <w:next w:val="NormalB"/>
    <w:qFormat/>
    <w:pPr>
      <w:keepNext/>
    </w:pPr>
    <w:rPr>
      <w:b/>
    </w:rPr>
  </w:style>
  <w:style w:type="paragraph" w:customStyle="1" w:styleId="NormalB">
    <w:name w:val="Normal B"/>
    <w:basedOn w:val="afffa"/>
    <w:pPr>
      <w:widowControl/>
      <w:tabs>
        <w:tab w:val="left" w:pos="1361"/>
        <w:tab w:val="left" w:pos="4253"/>
        <w:tab w:val="left" w:pos="4536"/>
        <w:tab w:val="left" w:pos="4820"/>
      </w:tabs>
      <w:spacing w:line="260" w:lineRule="exact"/>
      <w:ind w:left="907"/>
      <w:jc w:val="left"/>
    </w:pPr>
    <w:rPr>
      <w:rFonts w:ascii="HelveticaNeue Condensed" w:eastAsia="宋体" w:hAnsi="HelveticaNeue Condensed" w:cs="Times New Roman"/>
      <w:kern w:val="0"/>
      <w:sz w:val="20"/>
      <w:szCs w:val="20"/>
      <w:lang w:val="en-GB" w:eastAsia="en-US"/>
    </w:rPr>
  </w:style>
  <w:style w:type="paragraph" w:customStyle="1" w:styleId="Revision1">
    <w:name w:val="Revision1"/>
    <w:qFormat/>
    <w:rPr>
      <w:rFonts w:ascii="Times New Roman" w:eastAsia="宋体" w:hAnsi="Times New Roman" w:cs="Times New Roman"/>
      <w:kern w:val="2"/>
      <w:sz w:val="21"/>
      <w:szCs w:val="24"/>
    </w:rPr>
  </w:style>
  <w:style w:type="paragraph" w:customStyle="1" w:styleId="CharCharChar1">
    <w:name w:val="Char Char Char1"/>
    <w:basedOn w:val="afffa"/>
    <w:pPr>
      <w:spacing w:line="240" w:lineRule="auto"/>
    </w:pPr>
    <w:rPr>
      <w:rFonts w:ascii="Tahoma" w:eastAsia="宋体" w:hAnsi="Tahoma" w:cs="Times New Roman"/>
      <w:szCs w:val="20"/>
    </w:rPr>
  </w:style>
  <w:style w:type="paragraph" w:customStyle="1" w:styleId="1fe">
    <w:name w:val="修订1"/>
    <w:uiPriority w:val="99"/>
    <w:rPr>
      <w:rFonts w:ascii="Times New Roman" w:eastAsia="宋体" w:hAnsi="Times New Roman" w:cs="Times New Roman"/>
      <w:kern w:val="2"/>
      <w:sz w:val="21"/>
      <w:szCs w:val="24"/>
    </w:rPr>
  </w:style>
  <w:style w:type="paragraph" w:customStyle="1" w:styleId="xl103">
    <w:name w:val="xl103"/>
    <w:basedOn w:val="afffa"/>
    <w:pPr>
      <w:widowControl/>
      <w:spacing w:before="100" w:beforeAutospacing="1" w:after="100" w:afterAutospacing="1" w:line="240" w:lineRule="auto"/>
      <w:jc w:val="left"/>
    </w:pPr>
    <w:rPr>
      <w:rFonts w:ascii="宋体" w:eastAsia="宋体" w:hAnsi="宋体" w:cs="宋体"/>
      <w:kern w:val="0"/>
      <w:sz w:val="20"/>
      <w:szCs w:val="20"/>
    </w:rPr>
  </w:style>
  <w:style w:type="paragraph" w:customStyle="1" w:styleId="Char220">
    <w:name w:val="Char22"/>
    <w:basedOn w:val="afffa"/>
    <w:qFormat/>
    <w:pPr>
      <w:spacing w:line="240" w:lineRule="auto"/>
    </w:pPr>
    <w:rPr>
      <w:rFonts w:ascii="Tahoma" w:eastAsia="宋体" w:hAnsi="Tahoma" w:cs="Times New Roman"/>
      <w:szCs w:val="20"/>
    </w:rPr>
  </w:style>
  <w:style w:type="paragraph" w:customStyle="1" w:styleId="xl138">
    <w:name w:val="xl138"/>
    <w:basedOn w:val="afffa"/>
    <w:qFormat/>
    <w:pPr>
      <w:widowControl/>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Arial" w:eastAsia="宋体" w:hAnsi="Arial" w:cs="Arial"/>
      <w:b/>
      <w:bCs/>
      <w:kern w:val="0"/>
      <w:sz w:val="20"/>
      <w:szCs w:val="20"/>
    </w:rPr>
  </w:style>
  <w:style w:type="paragraph" w:customStyle="1" w:styleId="afffffffe">
    <w:name w:val="目录"/>
    <w:basedOn w:val="afffa"/>
    <w:link w:val="Charfc"/>
    <w:qFormat/>
    <w:pPr>
      <w:widowControl/>
      <w:spacing w:line="240" w:lineRule="auto"/>
      <w:jc w:val="center"/>
    </w:pPr>
    <w:rPr>
      <w:rFonts w:ascii="宋体" w:eastAsia="宋体" w:hAnsi="Times New Roman" w:cs="Times New Roman"/>
      <w:b/>
      <w:kern w:val="0"/>
      <w:sz w:val="36"/>
      <w:szCs w:val="20"/>
    </w:rPr>
  </w:style>
  <w:style w:type="paragraph" w:customStyle="1" w:styleId="11212">
    <w:name w:val="样式 标题 1 + 四号 居中 段前: 12 磅 段后: 12 磅 行距: 单倍行距"/>
    <w:basedOn w:val="11"/>
    <w:qFormat/>
    <w:pPr>
      <w:numPr>
        <w:numId w:val="0"/>
      </w:numPr>
      <w:tabs>
        <w:tab w:val="left" w:pos="625"/>
      </w:tabs>
      <w:adjustRightInd w:val="0"/>
      <w:spacing w:before="240" w:after="240" w:line="360" w:lineRule="atLeast"/>
      <w:ind w:left="625" w:hanging="425"/>
      <w:jc w:val="center"/>
      <w:textAlignment w:val="baseline"/>
    </w:pPr>
    <w:rPr>
      <w:rFonts w:ascii="Times New Roman" w:hAnsi="Times New Roman" w:cs="宋体"/>
      <w:sz w:val="28"/>
      <w:szCs w:val="20"/>
    </w:rPr>
  </w:style>
  <w:style w:type="paragraph" w:customStyle="1" w:styleId="NormalA-Bullet">
    <w:name w:val="Normal A - Bullet"/>
    <w:basedOn w:val="NormalA"/>
    <w:pPr>
      <w:tabs>
        <w:tab w:val="left" w:pos="425"/>
        <w:tab w:val="left" w:pos="907"/>
      </w:tabs>
      <w:ind w:left="425" w:hanging="425"/>
    </w:pPr>
  </w:style>
  <w:style w:type="paragraph" w:customStyle="1" w:styleId="xl74">
    <w:name w:val="xl74"/>
    <w:basedOn w:val="afffa"/>
    <w:qFormat/>
    <w:pPr>
      <w:widowControl/>
      <w:shd w:val="clear" w:color="000000" w:fill="FFFFFF"/>
      <w:spacing w:before="100" w:beforeAutospacing="1" w:after="100" w:afterAutospacing="1" w:line="240" w:lineRule="auto"/>
      <w:jc w:val="left"/>
    </w:pPr>
    <w:rPr>
      <w:rFonts w:ascii="宋体" w:eastAsia="宋体" w:hAnsi="宋体" w:cs="宋体"/>
      <w:kern w:val="0"/>
      <w:sz w:val="20"/>
      <w:szCs w:val="20"/>
    </w:rPr>
  </w:style>
  <w:style w:type="paragraph" w:customStyle="1" w:styleId="2fc">
    <w:name w:val="表格2"/>
    <w:basedOn w:val="afffa"/>
    <w:qFormat/>
    <w:pPr>
      <w:spacing w:line="240" w:lineRule="auto"/>
    </w:pPr>
    <w:rPr>
      <w:rFonts w:ascii="Times New Roman" w:eastAsia="宋体" w:hAnsi="Times New Roman" w:cs="Times New Roman"/>
      <w:sz w:val="21"/>
      <w:szCs w:val="20"/>
    </w:rPr>
  </w:style>
  <w:style w:type="paragraph" w:customStyle="1" w:styleId="xl89">
    <w:name w:val="xl89"/>
    <w:basedOn w:val="afffa"/>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宋体" w:eastAsia="宋体" w:hAnsi="宋体" w:cs="宋体"/>
      <w:color w:val="000000"/>
      <w:kern w:val="0"/>
      <w:sz w:val="20"/>
      <w:szCs w:val="20"/>
    </w:rPr>
  </w:style>
  <w:style w:type="paragraph" w:customStyle="1" w:styleId="xl79">
    <w:name w:val="xl79"/>
    <w:basedOn w:val="afffa"/>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kern w:val="0"/>
      <w:sz w:val="20"/>
      <w:szCs w:val="20"/>
    </w:rPr>
  </w:style>
  <w:style w:type="paragraph" w:customStyle="1" w:styleId="Heading11">
    <w:name w:val="Heading 1.1"/>
    <w:basedOn w:val="Text"/>
    <w:qFormat/>
    <w:pPr>
      <w:ind w:left="990"/>
    </w:pPr>
    <w:rPr>
      <w:b/>
    </w:rPr>
  </w:style>
  <w:style w:type="paragraph" w:customStyle="1" w:styleId="affffffff">
    <w:name w:val="表格"/>
    <w:basedOn w:val="afffa"/>
    <w:link w:val="CharChara"/>
    <w:qFormat/>
    <w:pPr>
      <w:spacing w:line="240" w:lineRule="auto"/>
      <w:jc w:val="center"/>
    </w:pPr>
    <w:rPr>
      <w:rFonts w:ascii="华文细黑" w:eastAsia="宋体" w:hAnsi="华文细黑" w:cs="Times New Roman"/>
      <w:kern w:val="0"/>
      <w:sz w:val="21"/>
      <w:szCs w:val="20"/>
    </w:rPr>
  </w:style>
  <w:style w:type="paragraph" w:customStyle="1" w:styleId="xl68">
    <w:name w:val="xl68"/>
    <w:basedOn w:val="afffa"/>
    <w:qFormat/>
    <w:pPr>
      <w:widowControl/>
      <w:pBdr>
        <w:top w:val="single" w:sz="4" w:space="0" w:color="auto"/>
        <w:left w:val="single" w:sz="4" w:space="0" w:color="auto"/>
        <w:bottom w:val="single" w:sz="4" w:space="0" w:color="auto"/>
      </w:pBdr>
      <w:shd w:val="clear" w:color="000000" w:fill="FCD5B4"/>
      <w:spacing w:before="100" w:beforeAutospacing="1" w:after="100" w:afterAutospacing="1" w:line="240" w:lineRule="auto"/>
      <w:jc w:val="left"/>
    </w:pPr>
    <w:rPr>
      <w:rFonts w:ascii="宋体" w:eastAsia="宋体" w:hAnsi="宋体" w:cs="宋体"/>
      <w:b/>
      <w:bCs/>
      <w:color w:val="000000"/>
      <w:kern w:val="0"/>
      <w:sz w:val="20"/>
      <w:szCs w:val="20"/>
    </w:rPr>
  </w:style>
  <w:style w:type="paragraph" w:customStyle="1" w:styleId="TitlePageDetail">
    <w:name w:val="TitlePage_Detail"/>
    <w:basedOn w:val="TitlePageHeaderOOV"/>
    <w:qFormat/>
    <w:pPr>
      <w:spacing w:line="360" w:lineRule="auto"/>
    </w:pPr>
    <w:rPr>
      <w:b/>
      <w:sz w:val="20"/>
    </w:rPr>
  </w:style>
  <w:style w:type="paragraph" w:customStyle="1" w:styleId="TitlePageHeaderOOV">
    <w:name w:val="TitlePage_Header_OOV"/>
    <w:basedOn w:val="afffa"/>
    <w:qFormat/>
    <w:pPr>
      <w:widowControl/>
      <w:spacing w:line="240" w:lineRule="auto"/>
      <w:ind w:left="4060"/>
      <w:jc w:val="left"/>
    </w:pPr>
    <w:rPr>
      <w:rFonts w:ascii="Arial" w:eastAsia="宋体" w:hAnsi="Arial" w:cs="Times New Roman"/>
      <w:kern w:val="0"/>
      <w:sz w:val="44"/>
      <w:szCs w:val="20"/>
      <w:lang w:eastAsia="en-US"/>
    </w:rPr>
  </w:style>
  <w:style w:type="paragraph" w:customStyle="1" w:styleId="BodyBullet0">
    <w:name w:val="Body # Bullet"/>
    <w:basedOn w:val="Body"/>
    <w:qFormat/>
    <w:pPr>
      <w:tabs>
        <w:tab w:val="left" w:pos="425"/>
        <w:tab w:val="left" w:pos="567"/>
      </w:tabs>
      <w:ind w:left="567" w:hanging="567"/>
    </w:pPr>
  </w:style>
  <w:style w:type="paragraph" w:customStyle="1" w:styleId="CharChar6Char">
    <w:name w:val="Char Char6 Char"/>
    <w:basedOn w:val="afffa"/>
    <w:qFormat/>
    <w:pPr>
      <w:widowControl/>
      <w:spacing w:after="160" w:line="240" w:lineRule="exact"/>
      <w:jc w:val="left"/>
    </w:pPr>
    <w:rPr>
      <w:rFonts w:ascii="Verdana" w:eastAsia="宋体" w:hAnsi="Verdana" w:cs="Times New Roman"/>
      <w:kern w:val="0"/>
      <w:sz w:val="20"/>
      <w:szCs w:val="20"/>
      <w:lang w:eastAsia="en-US"/>
    </w:rPr>
  </w:style>
  <w:style w:type="paragraph" w:customStyle="1" w:styleId="CharCharCharCharCharCharCharCharCharCharCharCharChar1">
    <w:name w:val="Char Char Char Char Char Char Char Char Char Char Char Char Char1"/>
    <w:basedOn w:val="afffa"/>
    <w:qFormat/>
    <w:pPr>
      <w:spacing w:line="240" w:lineRule="auto"/>
    </w:pPr>
    <w:rPr>
      <w:rFonts w:ascii="仿宋_GB2312" w:eastAsia="仿宋_GB2312" w:hAnsi="Times New Roman" w:cs="Times New Roman"/>
      <w:b/>
      <w:sz w:val="32"/>
      <w:szCs w:val="32"/>
    </w:rPr>
  </w:style>
  <w:style w:type="paragraph" w:customStyle="1" w:styleId="CM7">
    <w:name w:val="CM7"/>
    <w:basedOn w:val="Default"/>
    <w:next w:val="Default"/>
    <w:pPr>
      <w:spacing w:line="360" w:lineRule="atLeast"/>
    </w:pPr>
    <w:rPr>
      <w:rFonts w:ascii=".a....ì." w:eastAsia=".a....ì."/>
      <w:color w:val="auto"/>
    </w:rPr>
  </w:style>
  <w:style w:type="paragraph" w:customStyle="1" w:styleId="1ff">
    <w:name w:val="列出段落1"/>
    <w:basedOn w:val="afffa"/>
    <w:pPr>
      <w:spacing w:line="240" w:lineRule="auto"/>
      <w:ind w:firstLineChars="200" w:firstLine="420"/>
    </w:pPr>
    <w:rPr>
      <w:rFonts w:ascii="Calibri" w:eastAsia="宋体" w:hAnsi="Calibri" w:cs="Times New Roman"/>
      <w:sz w:val="21"/>
    </w:rPr>
  </w:style>
  <w:style w:type="paragraph" w:customStyle="1" w:styleId="Style114">
    <w:name w:val="_Style 114"/>
    <w:next w:val="afffa"/>
    <w:uiPriority w:val="99"/>
    <w:pPr>
      <w:widowControl w:val="0"/>
      <w:jc w:val="both"/>
    </w:pPr>
    <w:rPr>
      <w:rFonts w:ascii="Times New Roman" w:eastAsia="宋体" w:hAnsi="Times New Roman" w:cs="Times New Roman"/>
      <w:kern w:val="2"/>
      <w:sz w:val="21"/>
      <w:szCs w:val="24"/>
    </w:rPr>
  </w:style>
  <w:style w:type="paragraph" w:customStyle="1" w:styleId="xl71">
    <w:name w:val="xl71"/>
    <w:basedOn w:val="afffa"/>
    <w:pPr>
      <w:widowControl/>
      <w:pBdr>
        <w:top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宋体" w:eastAsia="宋体" w:hAnsi="宋体" w:cs="宋体"/>
      <w:b/>
      <w:bCs/>
      <w:color w:val="000000"/>
      <w:kern w:val="0"/>
      <w:sz w:val="20"/>
      <w:szCs w:val="20"/>
    </w:rPr>
  </w:style>
  <w:style w:type="paragraph" w:customStyle="1" w:styleId="Normal-Double">
    <w:name w:val="Normal - Double"/>
    <w:basedOn w:val="afffa"/>
    <w:pPr>
      <w:widowControl/>
      <w:tabs>
        <w:tab w:val="left" w:pos="425"/>
        <w:tab w:val="left" w:pos="454"/>
        <w:tab w:val="left" w:pos="2835"/>
        <w:tab w:val="left" w:pos="3119"/>
        <w:tab w:val="left" w:pos="3402"/>
      </w:tabs>
      <w:spacing w:line="260" w:lineRule="exact"/>
      <w:ind w:left="454" w:hanging="454"/>
      <w:jc w:val="left"/>
    </w:pPr>
    <w:rPr>
      <w:rFonts w:ascii="HelveticaNeue Condensed" w:eastAsia="宋体" w:hAnsi="HelveticaNeue Condensed" w:cs="Times New Roman"/>
      <w:kern w:val="0"/>
      <w:sz w:val="20"/>
      <w:szCs w:val="20"/>
      <w:lang w:val="en-GB" w:eastAsia="en-US"/>
    </w:rPr>
  </w:style>
  <w:style w:type="paragraph" w:customStyle="1" w:styleId="xl76">
    <w:name w:val="xl76"/>
    <w:basedOn w:val="afffa"/>
    <w:qFormat/>
    <w:pPr>
      <w:widowControl/>
      <w:pBdr>
        <w:top w:val="single" w:sz="4" w:space="0" w:color="auto"/>
        <w:bottom w:val="single" w:sz="4" w:space="0" w:color="auto"/>
      </w:pBdr>
      <w:shd w:val="clear" w:color="000000" w:fill="FFFFFF"/>
      <w:spacing w:before="100" w:beforeAutospacing="1" w:after="100" w:afterAutospacing="1" w:line="240" w:lineRule="auto"/>
      <w:jc w:val="left"/>
    </w:pPr>
    <w:rPr>
      <w:rFonts w:ascii="宋体" w:eastAsia="宋体" w:hAnsi="宋体" w:cs="宋体"/>
      <w:color w:val="000000"/>
      <w:kern w:val="0"/>
      <w:sz w:val="20"/>
      <w:szCs w:val="20"/>
    </w:rPr>
  </w:style>
  <w:style w:type="paragraph" w:customStyle="1" w:styleId="xl132">
    <w:name w:val="xl132"/>
    <w:basedOn w:val="afff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kern w:val="0"/>
      <w:sz w:val="20"/>
      <w:szCs w:val="20"/>
    </w:rPr>
  </w:style>
  <w:style w:type="paragraph" w:customStyle="1" w:styleId="xl126">
    <w:name w:val="xl126"/>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kern w:val="0"/>
      <w:sz w:val="20"/>
      <w:szCs w:val="20"/>
    </w:rPr>
  </w:style>
  <w:style w:type="paragraph" w:customStyle="1" w:styleId="xl90">
    <w:name w:val="xl90"/>
    <w:basedOn w:val="afff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宋体" w:eastAsia="宋体" w:hAnsi="宋体" w:cs="宋体"/>
      <w:kern w:val="0"/>
      <w:sz w:val="20"/>
      <w:szCs w:val="20"/>
    </w:rPr>
  </w:style>
  <w:style w:type="paragraph" w:customStyle="1" w:styleId="affffffff0">
    <w:name w:val="正文 + 宋体"/>
    <w:basedOn w:val="afffa"/>
    <w:qFormat/>
    <w:pPr>
      <w:widowControl/>
      <w:ind w:firstLineChars="200" w:firstLine="480"/>
      <w:jc w:val="left"/>
    </w:pPr>
    <w:rPr>
      <w:rFonts w:ascii="宋体" w:eastAsia="宋体" w:hAnsi="宋体" w:cs="Times New Roman"/>
      <w:kern w:val="0"/>
      <w:szCs w:val="24"/>
    </w:rPr>
  </w:style>
  <w:style w:type="paragraph" w:customStyle="1" w:styleId="xl116">
    <w:name w:val="xl116"/>
    <w:basedOn w:val="afffa"/>
    <w:qFormat/>
    <w:pPr>
      <w:widowControl/>
      <w:pBdr>
        <w:top w:val="single" w:sz="4" w:space="0" w:color="auto"/>
        <w:left w:val="single" w:sz="4" w:space="0" w:color="auto"/>
        <w:bottom w:val="single" w:sz="4" w:space="0" w:color="auto"/>
        <w:right w:val="single" w:sz="4" w:space="0" w:color="auto"/>
      </w:pBdr>
      <w:shd w:val="clear" w:color="auto" w:fill="993300"/>
      <w:spacing w:before="100" w:beforeAutospacing="1" w:after="100" w:afterAutospacing="1" w:line="240" w:lineRule="auto"/>
      <w:jc w:val="left"/>
    </w:pPr>
    <w:rPr>
      <w:rFonts w:ascii="宋体" w:eastAsia="宋体" w:hAnsi="宋体" w:cs="宋体"/>
      <w:b/>
      <w:bCs/>
      <w:color w:val="FFFFFF"/>
      <w:kern w:val="0"/>
      <w:sz w:val="20"/>
      <w:szCs w:val="20"/>
    </w:rPr>
  </w:style>
  <w:style w:type="paragraph" w:customStyle="1" w:styleId="Index">
    <w:name w:val="Index"/>
    <w:basedOn w:val="1stindent"/>
    <w:pPr>
      <w:tabs>
        <w:tab w:val="left" w:pos="1400"/>
        <w:tab w:val="right" w:pos="8500"/>
      </w:tabs>
      <w:ind w:firstLine="0"/>
    </w:pPr>
  </w:style>
  <w:style w:type="paragraph" w:customStyle="1" w:styleId="CM37">
    <w:name w:val="CM37"/>
    <w:basedOn w:val="Default"/>
    <w:next w:val="Default"/>
    <w:pPr>
      <w:spacing w:after="1245"/>
    </w:pPr>
    <w:rPr>
      <w:rFonts w:ascii=".a....ì." w:eastAsia=".a....ì."/>
      <w:color w:val="auto"/>
    </w:rPr>
  </w:style>
  <w:style w:type="paragraph" w:customStyle="1" w:styleId="CharChar3CharCharChar">
    <w:name w:val="Char Char3 Char Char Char"/>
    <w:basedOn w:val="afffa"/>
    <w:qFormat/>
    <w:pPr>
      <w:widowControl/>
      <w:spacing w:after="160" w:line="240" w:lineRule="exact"/>
      <w:jc w:val="left"/>
    </w:pPr>
    <w:rPr>
      <w:rFonts w:ascii="Verdana" w:eastAsia="宋体" w:hAnsi="Verdana" w:cs="Times New Roman"/>
      <w:kern w:val="0"/>
      <w:sz w:val="20"/>
      <w:szCs w:val="20"/>
      <w:lang w:eastAsia="en-US"/>
    </w:rPr>
  </w:style>
  <w:style w:type="paragraph" w:customStyle="1" w:styleId="affffffff1">
    <w:name w:val="图题注"/>
    <w:basedOn w:val="afffa"/>
    <w:qFormat/>
    <w:pPr>
      <w:widowControl/>
      <w:tabs>
        <w:tab w:val="left" w:pos="360"/>
      </w:tabs>
      <w:spacing w:line="400" w:lineRule="atLeast"/>
      <w:jc w:val="center"/>
      <w:outlineLvl w:val="8"/>
    </w:pPr>
    <w:rPr>
      <w:rFonts w:ascii="Times New Roman" w:eastAsia="宋体" w:hAnsi="Times New Roman" w:cs="Times New Roman"/>
      <w:b/>
      <w:kern w:val="0"/>
      <w:sz w:val="21"/>
      <w:szCs w:val="20"/>
    </w:rPr>
  </w:style>
  <w:style w:type="paragraph" w:customStyle="1" w:styleId="AppendixLevel4">
    <w:name w:val="Appendix Level 4"/>
    <w:basedOn w:val="AppendixLevel3"/>
    <w:next w:val="afffa"/>
    <w:uiPriority w:val="99"/>
    <w:qFormat/>
    <w:pPr>
      <w:tabs>
        <w:tab w:val="left" w:pos="2302"/>
      </w:tabs>
      <w:outlineLvl w:val="4"/>
    </w:pPr>
  </w:style>
  <w:style w:type="paragraph" w:customStyle="1" w:styleId="AppendixLevel3">
    <w:name w:val="Appendix Level 3"/>
    <w:basedOn w:val="afffa"/>
    <w:next w:val="afffa"/>
    <w:uiPriority w:val="99"/>
    <w:qFormat/>
    <w:pPr>
      <w:keepNext/>
      <w:widowControl/>
      <w:tabs>
        <w:tab w:val="left" w:pos="2104"/>
      </w:tabs>
      <w:spacing w:before="140" w:line="240" w:lineRule="auto"/>
      <w:jc w:val="left"/>
      <w:outlineLvl w:val="3"/>
    </w:pPr>
    <w:rPr>
      <w:rFonts w:ascii="Arial Black" w:eastAsia="黑体" w:hAnsi="Arial Black" w:cs="Times New Roman"/>
      <w:kern w:val="0"/>
      <w:sz w:val="18"/>
      <w:szCs w:val="28"/>
      <w:lang w:val="en-GB" w:eastAsia="en-US"/>
    </w:rPr>
  </w:style>
  <w:style w:type="paragraph" w:customStyle="1" w:styleId="CM10">
    <w:name w:val="CM10"/>
    <w:basedOn w:val="Default"/>
    <w:next w:val="Default"/>
    <w:qFormat/>
    <w:pPr>
      <w:spacing w:line="480" w:lineRule="atLeast"/>
    </w:pPr>
    <w:rPr>
      <w:rFonts w:ascii=".a....ì." w:eastAsia=".a....ì."/>
      <w:color w:val="auto"/>
    </w:rPr>
  </w:style>
  <w:style w:type="paragraph" w:customStyle="1" w:styleId="affffffff2">
    <w:name w:val="新定义正文"/>
    <w:basedOn w:val="afffa"/>
    <w:qFormat/>
    <w:pPr>
      <w:widowControl/>
      <w:spacing w:line="240" w:lineRule="auto"/>
    </w:pPr>
    <w:rPr>
      <w:rFonts w:ascii="Times New Roman" w:eastAsia="宋体" w:hAnsi="Times New Roman" w:cs="Times New Roman"/>
      <w:color w:val="000000"/>
      <w:sz w:val="21"/>
      <w:szCs w:val="21"/>
    </w:rPr>
  </w:style>
  <w:style w:type="paragraph" w:customStyle="1" w:styleId="Char60">
    <w:name w:val="Char6"/>
    <w:basedOn w:val="afffa"/>
    <w:qFormat/>
    <w:pPr>
      <w:spacing w:line="240" w:lineRule="auto"/>
    </w:pPr>
    <w:rPr>
      <w:rFonts w:ascii="仿宋_GB2312" w:eastAsia="仿宋_GB2312" w:hAnsi="Times New Roman" w:cs="Times New Roman"/>
      <w:b/>
      <w:sz w:val="32"/>
      <w:szCs w:val="32"/>
    </w:rPr>
  </w:style>
  <w:style w:type="paragraph" w:customStyle="1" w:styleId="affffffff3">
    <w:name w:val="表格文字"/>
    <w:basedOn w:val="affffd"/>
    <w:pPr>
      <w:spacing w:before="20" w:after="20" w:line="240" w:lineRule="auto"/>
      <w:ind w:firstLine="0"/>
    </w:pPr>
    <w:rPr>
      <w:rFonts w:ascii="Century Gothic" w:hAnsi="Century Gothic"/>
      <w:sz w:val="20"/>
      <w:szCs w:val="20"/>
    </w:rPr>
  </w:style>
  <w:style w:type="paragraph" w:customStyle="1" w:styleId="xl106">
    <w:name w:val="xl106"/>
    <w:basedOn w:val="afff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宋体" w:hAnsi="Arial" w:cs="Arial"/>
      <w:b/>
      <w:bCs/>
      <w:kern w:val="0"/>
      <w:sz w:val="20"/>
      <w:szCs w:val="20"/>
    </w:rPr>
  </w:style>
  <w:style w:type="paragraph" w:customStyle="1" w:styleId="CharChar22">
    <w:name w:val="Char Char22"/>
    <w:basedOn w:val="afffa"/>
    <w:qFormat/>
    <w:pPr>
      <w:spacing w:line="240" w:lineRule="auto"/>
    </w:pPr>
    <w:rPr>
      <w:rFonts w:ascii="Tahoma" w:eastAsia="宋体" w:hAnsi="Tahoma" w:cs="Times New Roman"/>
      <w:szCs w:val="20"/>
    </w:rPr>
  </w:style>
  <w:style w:type="paragraph" w:customStyle="1" w:styleId="xl130">
    <w:name w:val="xl130"/>
    <w:basedOn w:val="afffa"/>
    <w:pPr>
      <w:widowControl/>
      <w:spacing w:before="100" w:beforeAutospacing="1" w:after="100" w:afterAutospacing="1" w:line="240" w:lineRule="auto"/>
      <w:jc w:val="center"/>
    </w:pPr>
    <w:rPr>
      <w:rFonts w:ascii="宋体" w:eastAsia="宋体" w:hAnsi="宋体" w:cs="宋体"/>
      <w:kern w:val="0"/>
      <w:sz w:val="20"/>
      <w:szCs w:val="20"/>
    </w:rPr>
  </w:style>
  <w:style w:type="paragraph" w:customStyle="1" w:styleId="Paragraph4">
    <w:name w:val="Paragraph 4"/>
    <w:basedOn w:val="afffa"/>
    <w:qFormat/>
    <w:pPr>
      <w:widowControl/>
      <w:tabs>
        <w:tab w:val="left" w:pos="1800"/>
      </w:tabs>
      <w:spacing w:before="60" w:after="60" w:line="240" w:lineRule="auto"/>
      <w:ind w:left="1800" w:hanging="432"/>
      <w:jc w:val="left"/>
      <w:outlineLvl w:val="5"/>
    </w:pPr>
    <w:rPr>
      <w:rFonts w:ascii="Arial" w:eastAsia="宋体" w:hAnsi="Arial" w:cs="Times New Roman"/>
      <w:kern w:val="0"/>
      <w:sz w:val="20"/>
      <w:szCs w:val="20"/>
      <w:lang w:eastAsia="en-US"/>
    </w:rPr>
  </w:style>
  <w:style w:type="paragraph" w:customStyle="1" w:styleId="xl100">
    <w:name w:val="xl100"/>
    <w:basedOn w:val="afffa"/>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宋体" w:eastAsia="宋体" w:hAnsi="宋体" w:cs="宋体"/>
      <w:color w:val="000000"/>
      <w:kern w:val="0"/>
      <w:sz w:val="20"/>
      <w:szCs w:val="20"/>
    </w:rPr>
  </w:style>
  <w:style w:type="paragraph" w:customStyle="1" w:styleId="msonormalindentcxspmiddle">
    <w:name w:val="msonormalindentcxspmiddle"/>
    <w:basedOn w:val="afffa"/>
    <w:qFormat/>
    <w:pPr>
      <w:widowControl/>
      <w:spacing w:before="100" w:beforeAutospacing="1" w:after="100" w:afterAutospacing="1" w:line="240" w:lineRule="auto"/>
      <w:jc w:val="left"/>
    </w:pPr>
    <w:rPr>
      <w:rFonts w:ascii="宋体" w:eastAsia="宋体" w:hAnsi="宋体" w:cs="宋体"/>
      <w:kern w:val="0"/>
      <w:szCs w:val="24"/>
    </w:rPr>
  </w:style>
  <w:style w:type="paragraph" w:customStyle="1" w:styleId="Body-A">
    <w:name w:val="Body-A"/>
    <w:basedOn w:val="Body"/>
    <w:pPr>
      <w:snapToGrid w:val="0"/>
      <w:spacing w:before="60"/>
      <w:ind w:left="2410"/>
    </w:pPr>
    <w:rPr>
      <w:color w:val="000000"/>
    </w:rPr>
  </w:style>
  <w:style w:type="paragraph" w:customStyle="1" w:styleId="DoubleIndent">
    <w:name w:val="Double Indent"/>
    <w:basedOn w:val="afffa"/>
    <w:pPr>
      <w:widowControl/>
      <w:tabs>
        <w:tab w:val="left" w:pos="1440"/>
      </w:tabs>
      <w:spacing w:line="240" w:lineRule="atLeast"/>
      <w:ind w:left="1120" w:hanging="560"/>
      <w:jc w:val="left"/>
    </w:pPr>
    <w:rPr>
      <w:rFonts w:ascii="Palatino" w:eastAsia="宋体" w:hAnsi="Palatino" w:cs="Times New Roman"/>
      <w:kern w:val="0"/>
      <w:szCs w:val="20"/>
    </w:rPr>
  </w:style>
  <w:style w:type="paragraph" w:customStyle="1" w:styleId="BodyTextBullet1Bold">
    <w:name w:val="Body Text Bullet 1 Bold"/>
    <w:basedOn w:val="afffa"/>
    <w:qFormat/>
    <w:pPr>
      <w:widowControl/>
      <w:tabs>
        <w:tab w:val="left" w:pos="504"/>
      </w:tabs>
      <w:spacing w:line="240" w:lineRule="auto"/>
      <w:ind w:left="504" w:hanging="504"/>
      <w:jc w:val="left"/>
    </w:pPr>
    <w:rPr>
      <w:rFonts w:ascii="Times New Roman" w:eastAsia="宋体" w:hAnsi="Times New Roman" w:cs="Times New Roman"/>
      <w:b/>
      <w:kern w:val="0"/>
      <w:sz w:val="20"/>
      <w:szCs w:val="20"/>
      <w:lang w:val="en-GB" w:eastAsia="en-US"/>
    </w:rPr>
  </w:style>
  <w:style w:type="paragraph" w:customStyle="1" w:styleId="NormalB-Bullet">
    <w:name w:val="Normal B - Bullet"/>
    <w:basedOn w:val="NormalB"/>
    <w:pPr>
      <w:tabs>
        <w:tab w:val="clear" w:pos="1361"/>
        <w:tab w:val="clear" w:pos="4253"/>
        <w:tab w:val="clear" w:pos="4536"/>
        <w:tab w:val="clear" w:pos="4820"/>
        <w:tab w:val="left" w:pos="425"/>
      </w:tabs>
      <w:ind w:left="1361" w:hanging="425"/>
    </w:pPr>
  </w:style>
  <w:style w:type="paragraph" w:customStyle="1" w:styleId="xl82">
    <w:name w:val="xl82"/>
    <w:basedOn w:val="afffa"/>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color w:val="000000"/>
      <w:kern w:val="0"/>
      <w:sz w:val="20"/>
      <w:szCs w:val="20"/>
    </w:rPr>
  </w:style>
  <w:style w:type="paragraph" w:customStyle="1" w:styleId="acxsplast">
    <w:name w:val="acxsplast"/>
    <w:basedOn w:val="afffa"/>
    <w:pPr>
      <w:widowControl/>
      <w:spacing w:before="100" w:beforeAutospacing="1" w:after="100" w:afterAutospacing="1" w:line="240" w:lineRule="auto"/>
      <w:jc w:val="left"/>
    </w:pPr>
    <w:rPr>
      <w:rFonts w:ascii="宋体" w:eastAsia="宋体" w:hAnsi="宋体" w:cs="宋体"/>
      <w:kern w:val="0"/>
      <w:szCs w:val="24"/>
    </w:rPr>
  </w:style>
  <w:style w:type="paragraph" w:customStyle="1" w:styleId="footer1">
    <w:name w:val="footer 1"/>
    <w:basedOn w:val="afffff4"/>
    <w:qFormat/>
    <w:pPr>
      <w:widowControl/>
      <w:tabs>
        <w:tab w:val="clear" w:pos="4153"/>
        <w:tab w:val="clear" w:pos="8306"/>
      </w:tabs>
      <w:snapToGrid/>
      <w:spacing w:before="20" w:line="240" w:lineRule="auto"/>
      <w:jc w:val="right"/>
    </w:pPr>
    <w:rPr>
      <w:rFonts w:ascii="Helvetica" w:hAnsi="Helvetica"/>
      <w:color w:val="000000"/>
      <w:sz w:val="14"/>
      <w:szCs w:val="22"/>
      <w:lang w:eastAsia="en-US"/>
    </w:rPr>
  </w:style>
  <w:style w:type="paragraph" w:customStyle="1" w:styleId="xl137">
    <w:name w:val="xl137"/>
    <w:basedOn w:val="afffa"/>
    <w:qFormat/>
    <w:pPr>
      <w:widowControl/>
      <w:spacing w:before="100" w:beforeAutospacing="1" w:after="100" w:afterAutospacing="1" w:line="240" w:lineRule="auto"/>
      <w:jc w:val="center"/>
    </w:pPr>
    <w:rPr>
      <w:rFonts w:ascii="Arial" w:eastAsia="宋体" w:hAnsi="Arial" w:cs="Arial"/>
      <w:kern w:val="0"/>
      <w:sz w:val="20"/>
      <w:szCs w:val="20"/>
    </w:rPr>
  </w:style>
  <w:style w:type="paragraph" w:customStyle="1" w:styleId="Rientro">
    <w:name w:val="Rientro"/>
    <w:basedOn w:val="afffa"/>
    <w:pPr>
      <w:widowControl/>
      <w:spacing w:line="240" w:lineRule="auto"/>
      <w:ind w:left="720" w:hanging="720"/>
    </w:pPr>
    <w:rPr>
      <w:rFonts w:ascii="Arial" w:eastAsia="宋体" w:hAnsi="Arial" w:cs="Times New Roman"/>
      <w:kern w:val="0"/>
      <w:sz w:val="22"/>
      <w:szCs w:val="20"/>
      <w:lang w:eastAsia="en-US"/>
    </w:rPr>
  </w:style>
  <w:style w:type="paragraph" w:customStyle="1" w:styleId="CharCharCharChar2">
    <w:name w:val="Char Char Char Char2"/>
    <w:basedOn w:val="afffa"/>
    <w:pPr>
      <w:spacing w:line="240" w:lineRule="auto"/>
    </w:pPr>
    <w:rPr>
      <w:rFonts w:ascii="Tahoma" w:eastAsia="宋体" w:hAnsi="Tahoma" w:cs="Times New Roman"/>
      <w:szCs w:val="20"/>
    </w:rPr>
  </w:style>
  <w:style w:type="paragraph" w:customStyle="1" w:styleId="QB">
    <w:name w:val="QB正文"/>
    <w:basedOn w:val="afffa"/>
    <w:link w:val="QBCharChar"/>
    <w:qFormat/>
    <w:pPr>
      <w:widowControl/>
      <w:autoSpaceDE w:val="0"/>
      <w:autoSpaceDN w:val="0"/>
      <w:spacing w:line="240" w:lineRule="auto"/>
      <w:ind w:firstLineChars="200" w:firstLine="200"/>
    </w:pPr>
    <w:rPr>
      <w:rFonts w:ascii="宋体" w:eastAsia="宋体" w:hAnsi="Times New Roman" w:cs="Times New Roman"/>
      <w:kern w:val="0"/>
      <w:sz w:val="21"/>
      <w:szCs w:val="20"/>
    </w:rPr>
  </w:style>
  <w:style w:type="paragraph" w:customStyle="1" w:styleId="affffffff4">
    <w:name w:val="表格内容"/>
    <w:basedOn w:val="afffa"/>
    <w:pPr>
      <w:widowControl/>
      <w:tabs>
        <w:tab w:val="left" w:pos="4620"/>
      </w:tabs>
      <w:autoSpaceDE w:val="0"/>
      <w:autoSpaceDN w:val="0"/>
      <w:adjustRightInd w:val="0"/>
      <w:snapToGrid w:val="0"/>
      <w:spacing w:line="420" w:lineRule="exact"/>
      <w:jc w:val="center"/>
      <w:textAlignment w:val="bottom"/>
    </w:pPr>
    <w:rPr>
      <w:rFonts w:ascii="宋体" w:eastAsia="宋体" w:hAnsi="Times New Roman" w:cs="Times New Roman"/>
      <w:spacing w:val="-6"/>
      <w:kern w:val="28"/>
      <w:sz w:val="21"/>
      <w:szCs w:val="20"/>
    </w:rPr>
  </w:style>
  <w:style w:type="paragraph" w:customStyle="1" w:styleId="style0">
    <w:name w:val="style0"/>
    <w:basedOn w:val="afffa"/>
    <w:pPr>
      <w:widowControl/>
      <w:spacing w:before="100" w:beforeAutospacing="1" w:after="100" w:afterAutospacing="1" w:line="240" w:lineRule="auto"/>
      <w:ind w:leftChars="78" w:left="181"/>
    </w:pPr>
    <w:rPr>
      <w:rFonts w:ascii="宋体" w:eastAsia="宋体" w:hAnsi="Times New Roman" w:cs="Times New Roman"/>
      <w:bCs/>
      <w:kern w:val="0"/>
      <w:szCs w:val="24"/>
    </w:rPr>
  </w:style>
  <w:style w:type="paragraph" w:customStyle="1" w:styleId="Revision3">
    <w:name w:val="Revision3"/>
    <w:qFormat/>
    <w:rPr>
      <w:rFonts w:ascii="Times New Roman" w:eastAsia="宋体" w:hAnsi="Times New Roman" w:cs="Times New Roman"/>
      <w:kern w:val="2"/>
      <w:sz w:val="21"/>
      <w:szCs w:val="24"/>
    </w:rPr>
  </w:style>
  <w:style w:type="paragraph" w:customStyle="1" w:styleId="xl142">
    <w:name w:val="xl142"/>
    <w:basedOn w:val="afffa"/>
    <w:pPr>
      <w:widowControl/>
      <w:spacing w:before="100" w:beforeAutospacing="1" w:after="100" w:afterAutospacing="1" w:line="240" w:lineRule="auto"/>
      <w:jc w:val="left"/>
    </w:pPr>
    <w:rPr>
      <w:rFonts w:ascii="宋体" w:eastAsia="宋体" w:hAnsi="宋体" w:cs="宋体"/>
      <w:kern w:val="0"/>
      <w:sz w:val="20"/>
      <w:szCs w:val="20"/>
    </w:rPr>
  </w:style>
  <w:style w:type="paragraph" w:customStyle="1" w:styleId="xl123">
    <w:name w:val="xl123"/>
    <w:basedOn w:val="afffa"/>
    <w:qFormat/>
    <w:pPr>
      <w:widowControl/>
      <w:spacing w:before="100" w:beforeAutospacing="1" w:after="100" w:afterAutospacing="1" w:line="240" w:lineRule="auto"/>
      <w:jc w:val="left"/>
    </w:pPr>
    <w:rPr>
      <w:rFonts w:ascii="宋体" w:eastAsia="宋体" w:hAnsi="宋体" w:cs="宋体"/>
      <w:kern w:val="0"/>
      <w:szCs w:val="24"/>
    </w:rPr>
  </w:style>
  <w:style w:type="paragraph" w:customStyle="1" w:styleId="xl105">
    <w:name w:val="xl105"/>
    <w:basedOn w:val="afffa"/>
    <w:pPr>
      <w:widowControl/>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宋体" w:eastAsia="宋体" w:hAnsi="宋体" w:cs="宋体"/>
      <w:b/>
      <w:bCs/>
      <w:color w:val="000000"/>
      <w:kern w:val="0"/>
      <w:sz w:val="20"/>
      <w:szCs w:val="20"/>
    </w:rPr>
  </w:style>
  <w:style w:type="paragraph" w:customStyle="1" w:styleId="CM35">
    <w:name w:val="CM35"/>
    <w:basedOn w:val="Default"/>
    <w:next w:val="Default"/>
    <w:qFormat/>
    <w:rPr>
      <w:rFonts w:ascii=".a....ì." w:eastAsia=".a....ì."/>
      <w:color w:val="auto"/>
    </w:rPr>
  </w:style>
  <w:style w:type="paragraph" w:customStyle="1" w:styleId="xl107">
    <w:name w:val="xl107"/>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宋体" w:hAnsi="Arial" w:cs="Arial"/>
      <w:b/>
      <w:bCs/>
      <w:kern w:val="0"/>
      <w:sz w:val="20"/>
      <w:szCs w:val="20"/>
    </w:rPr>
  </w:style>
  <w:style w:type="paragraph" w:customStyle="1" w:styleId="CM40">
    <w:name w:val="CM40"/>
    <w:basedOn w:val="Default"/>
    <w:next w:val="Default"/>
    <w:pPr>
      <w:spacing w:after="115"/>
    </w:pPr>
    <w:rPr>
      <w:rFonts w:ascii=".a....ì." w:eastAsia=".a....ì."/>
      <w:color w:val="auto"/>
    </w:rPr>
  </w:style>
  <w:style w:type="paragraph" w:customStyle="1" w:styleId="CharCharCharCharCharCharCharCharCharCharCharCharChar3">
    <w:name w:val="Char Char Char Char Char Char Char Char Char Char Char Char Char3"/>
    <w:basedOn w:val="affff7"/>
    <w:qFormat/>
    <w:rPr>
      <w:rFonts w:ascii="Tahoma" w:hAnsi="Tahoma"/>
    </w:rPr>
  </w:style>
  <w:style w:type="paragraph" w:customStyle="1" w:styleId="2fd">
    <w:name w:val="封面2"/>
    <w:rPr>
      <w:rFonts w:ascii="宋体" w:eastAsia="宋体" w:hAnsi="宋体" w:cs="Times New Roman"/>
      <w:b/>
      <w:sz w:val="44"/>
    </w:rPr>
  </w:style>
  <w:style w:type="paragraph" w:customStyle="1" w:styleId="TextSubheading">
    <w:name w:val="Text Subheading"/>
    <w:basedOn w:val="NewStyle"/>
    <w:qFormat/>
    <w:pPr>
      <w:widowControl/>
      <w:snapToGrid/>
      <w:spacing w:line="480" w:lineRule="atLeast"/>
      <w:ind w:left="2040"/>
    </w:pPr>
    <w:rPr>
      <w:rFonts w:ascii="HelveticaNeue Condensed" w:hAnsi="HelveticaNeue Condensed"/>
      <w:b/>
      <w:sz w:val="20"/>
      <w:lang w:val="en-US" w:eastAsia="zh-CN"/>
    </w:rPr>
  </w:style>
  <w:style w:type="paragraph" w:customStyle="1" w:styleId="NewStyle">
    <w:name w:val="New Style"/>
    <w:basedOn w:val="afffa"/>
    <w:pPr>
      <w:tabs>
        <w:tab w:val="right" w:pos="10632"/>
      </w:tabs>
      <w:snapToGrid w:val="0"/>
      <w:spacing w:line="240" w:lineRule="auto"/>
      <w:ind w:left="34"/>
      <w:jc w:val="left"/>
    </w:pPr>
    <w:rPr>
      <w:rFonts w:ascii="HelveticaNeue BlackCond" w:eastAsia="宋体" w:hAnsi="HelveticaNeue BlackCond" w:cs="Times New Roman"/>
      <w:kern w:val="0"/>
      <w:sz w:val="32"/>
      <w:szCs w:val="20"/>
      <w:lang w:val="en-AU" w:eastAsia="en-US"/>
    </w:rPr>
  </w:style>
  <w:style w:type="paragraph" w:customStyle="1" w:styleId="xl25">
    <w:name w:val="xl25"/>
    <w:basedOn w:val="style0"/>
    <w:qFormat/>
    <w:pPr>
      <w:jc w:val="center"/>
    </w:pPr>
    <w:rPr>
      <w:rFonts w:ascii="Arial Unicode MS" w:hAnsi="Arial Unicode MS"/>
    </w:rPr>
  </w:style>
  <w:style w:type="paragraph" w:customStyle="1" w:styleId="xl114">
    <w:name w:val="xl114"/>
    <w:basedOn w:val="afff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b/>
      <w:bCs/>
      <w:kern w:val="0"/>
      <w:sz w:val="20"/>
      <w:szCs w:val="20"/>
    </w:rPr>
  </w:style>
  <w:style w:type="paragraph" w:customStyle="1" w:styleId="Paragraph3">
    <w:name w:val="Paragraph 3"/>
    <w:basedOn w:val="afffa"/>
    <w:qFormat/>
    <w:pPr>
      <w:widowControl/>
      <w:tabs>
        <w:tab w:val="right" w:pos="10296"/>
      </w:tabs>
      <w:spacing w:before="60" w:after="60" w:line="240" w:lineRule="auto"/>
      <w:ind w:left="2100" w:hanging="420"/>
      <w:jc w:val="left"/>
      <w:outlineLvl w:val="4"/>
    </w:pPr>
    <w:rPr>
      <w:rFonts w:ascii="Arial" w:eastAsia="宋体" w:hAnsi="Arial" w:cs="Times New Roman"/>
      <w:kern w:val="0"/>
      <w:sz w:val="20"/>
      <w:szCs w:val="20"/>
      <w:lang w:eastAsia="en-US"/>
    </w:rPr>
  </w:style>
  <w:style w:type="paragraph" w:customStyle="1" w:styleId="xl84">
    <w:name w:val="xl84"/>
    <w:basedOn w:val="afff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宋体" w:eastAsia="宋体" w:hAnsi="宋体" w:cs="宋体"/>
      <w:kern w:val="0"/>
      <w:sz w:val="20"/>
      <w:szCs w:val="20"/>
    </w:rPr>
  </w:style>
  <w:style w:type="paragraph" w:customStyle="1" w:styleId="HPTableTitle">
    <w:name w:val="HP_Table_Title"/>
    <w:basedOn w:val="afffa"/>
    <w:next w:val="afffa"/>
    <w:pPr>
      <w:keepNext/>
      <w:keepLines/>
      <w:widowControl/>
      <w:spacing w:before="240" w:after="60" w:line="240" w:lineRule="auto"/>
      <w:jc w:val="left"/>
    </w:pPr>
    <w:rPr>
      <w:rFonts w:ascii="Arial" w:eastAsia="宋体" w:hAnsi="Arial" w:cs="Times New Roman"/>
      <w:b/>
      <w:kern w:val="0"/>
      <w:sz w:val="18"/>
      <w:szCs w:val="20"/>
      <w:lang w:eastAsia="en-US"/>
    </w:rPr>
  </w:style>
  <w:style w:type="paragraph" w:customStyle="1" w:styleId="CharChar11">
    <w:name w:val="Char Char11"/>
    <w:basedOn w:val="afffa"/>
    <w:qFormat/>
    <w:pPr>
      <w:widowControl/>
      <w:spacing w:after="160" w:line="240" w:lineRule="exact"/>
      <w:jc w:val="left"/>
    </w:pPr>
    <w:rPr>
      <w:rFonts w:ascii="Verdana" w:eastAsia="宋体" w:hAnsi="Verdana" w:cs="Times New Roman"/>
      <w:kern w:val="0"/>
      <w:sz w:val="20"/>
      <w:szCs w:val="20"/>
      <w:lang w:eastAsia="en-US"/>
    </w:rPr>
  </w:style>
  <w:style w:type="paragraph" w:customStyle="1" w:styleId="SubheadingforMainDocument">
    <w:name w:val="Subheading for Main Document"/>
    <w:basedOn w:val="afffff6"/>
    <w:pPr>
      <w:widowControl/>
      <w:pBdr>
        <w:bottom w:val="none" w:sz="0" w:space="0" w:color="auto"/>
      </w:pBdr>
      <w:tabs>
        <w:tab w:val="clear" w:pos="4153"/>
        <w:tab w:val="clear" w:pos="8306"/>
      </w:tabs>
      <w:snapToGrid/>
      <w:spacing w:before="240" w:line="240" w:lineRule="auto"/>
      <w:jc w:val="left"/>
    </w:pPr>
    <w:rPr>
      <w:rFonts w:ascii="ITCCentury BookCond" w:eastAsia="Times New Roman" w:hAnsi="ITCCentury BookCond"/>
      <w:b/>
      <w:kern w:val="0"/>
      <w:sz w:val="24"/>
      <w:szCs w:val="20"/>
      <w:lang w:val="en-AU"/>
    </w:rPr>
  </w:style>
  <w:style w:type="paragraph" w:customStyle="1" w:styleId="part1Hdg">
    <w:name w:val="part 1 Hdg"/>
    <w:basedOn w:val="afffa"/>
    <w:qFormat/>
    <w:pPr>
      <w:widowControl/>
      <w:spacing w:line="240" w:lineRule="auto"/>
      <w:ind w:right="43"/>
      <w:jc w:val="center"/>
    </w:pPr>
    <w:rPr>
      <w:rFonts w:ascii="Palatino" w:eastAsia="宋体" w:hAnsi="Palatino" w:cs="Times New Roman"/>
      <w:b/>
      <w:kern w:val="0"/>
      <w:sz w:val="20"/>
      <w:szCs w:val="20"/>
      <w:u w:val="single"/>
      <w:lang w:eastAsia="en-US"/>
    </w:rPr>
  </w:style>
  <w:style w:type="paragraph" w:customStyle="1" w:styleId="CM25">
    <w:name w:val="CM25"/>
    <w:basedOn w:val="Default"/>
    <w:next w:val="Default"/>
    <w:qFormat/>
    <w:pPr>
      <w:spacing w:line="360" w:lineRule="atLeast"/>
    </w:pPr>
    <w:rPr>
      <w:rFonts w:ascii=".a....ì." w:eastAsia=".a....ì."/>
      <w:color w:val="auto"/>
    </w:rPr>
  </w:style>
  <w:style w:type="paragraph" w:customStyle="1" w:styleId="420">
    <w:name w:val="标题 42"/>
    <w:basedOn w:val="afffa"/>
    <w:next w:val="afffa"/>
    <w:pPr>
      <w:tabs>
        <w:tab w:val="left" w:pos="1137"/>
      </w:tabs>
      <w:snapToGrid w:val="0"/>
      <w:spacing w:beforeLines="50" w:line="240" w:lineRule="auto"/>
      <w:ind w:left="1137" w:hanging="1134"/>
      <w:jc w:val="left"/>
      <w:outlineLvl w:val="3"/>
    </w:pPr>
    <w:rPr>
      <w:rFonts w:ascii="Arial" w:eastAsia="宋体" w:hAnsi="Arial" w:cs="Times New Roman"/>
      <w:sz w:val="21"/>
      <w:szCs w:val="24"/>
    </w:rPr>
  </w:style>
  <w:style w:type="paragraph" w:customStyle="1" w:styleId="xl104">
    <w:name w:val="xl104"/>
    <w:basedOn w:val="afffa"/>
    <w:qFormat/>
    <w:pPr>
      <w:widowControl/>
      <w:pBdr>
        <w:top w:val="single" w:sz="4" w:space="0" w:color="auto"/>
        <w:bottom w:val="single" w:sz="4" w:space="0" w:color="auto"/>
      </w:pBdr>
      <w:shd w:val="clear" w:color="000000" w:fill="FFFFFF"/>
      <w:spacing w:before="100" w:beforeAutospacing="1" w:after="100" w:afterAutospacing="1" w:line="240" w:lineRule="auto"/>
      <w:jc w:val="left"/>
    </w:pPr>
    <w:rPr>
      <w:rFonts w:ascii="宋体" w:eastAsia="宋体" w:hAnsi="宋体" w:cs="宋体"/>
      <w:kern w:val="0"/>
      <w:sz w:val="20"/>
      <w:szCs w:val="20"/>
    </w:rPr>
  </w:style>
  <w:style w:type="paragraph" w:customStyle="1" w:styleId="affffffff5">
    <w:name w:val="正文（首行不缩进）"/>
    <w:basedOn w:val="afffa"/>
    <w:pPr>
      <w:autoSpaceDE w:val="0"/>
      <w:autoSpaceDN w:val="0"/>
      <w:adjustRightInd w:val="0"/>
      <w:jc w:val="left"/>
    </w:pPr>
    <w:rPr>
      <w:rFonts w:ascii="Times New Roman" w:eastAsia="宋体" w:hAnsi="Times New Roman" w:cs="Times New Roman"/>
      <w:kern w:val="0"/>
      <w:sz w:val="21"/>
      <w:szCs w:val="20"/>
    </w:rPr>
  </w:style>
  <w:style w:type="paragraph" w:customStyle="1" w:styleId="font7">
    <w:name w:val="font7"/>
    <w:basedOn w:val="afffa"/>
    <w:pPr>
      <w:widowControl/>
      <w:spacing w:before="100" w:beforeAutospacing="1" w:after="100" w:afterAutospacing="1" w:line="240" w:lineRule="auto"/>
      <w:jc w:val="left"/>
    </w:pPr>
    <w:rPr>
      <w:rFonts w:ascii="Arial" w:eastAsia="宋体" w:hAnsi="Arial" w:cs="Arial"/>
      <w:kern w:val="0"/>
      <w:sz w:val="21"/>
      <w:szCs w:val="21"/>
    </w:rPr>
  </w:style>
  <w:style w:type="paragraph" w:customStyle="1" w:styleId="NormalB-Double">
    <w:name w:val="Normal B - Double"/>
    <w:basedOn w:val="NormalB"/>
    <w:qFormat/>
    <w:pPr>
      <w:tabs>
        <w:tab w:val="clear" w:pos="1361"/>
        <w:tab w:val="clear" w:pos="4253"/>
        <w:tab w:val="clear" w:pos="4536"/>
        <w:tab w:val="clear" w:pos="4820"/>
        <w:tab w:val="left" w:pos="425"/>
        <w:tab w:val="left" w:pos="3742"/>
        <w:tab w:val="left" w:pos="4026"/>
        <w:tab w:val="left" w:pos="4309"/>
      </w:tabs>
      <w:ind w:left="1361" w:hanging="425"/>
    </w:pPr>
  </w:style>
  <w:style w:type="paragraph" w:customStyle="1" w:styleId="Paragraph1">
    <w:name w:val="Paragraph 1"/>
    <w:basedOn w:val="afffa"/>
    <w:qFormat/>
    <w:pPr>
      <w:widowControl/>
      <w:tabs>
        <w:tab w:val="right" w:pos="10296"/>
      </w:tabs>
      <w:spacing w:before="60" w:after="60" w:line="240" w:lineRule="auto"/>
      <w:jc w:val="left"/>
      <w:outlineLvl w:val="2"/>
    </w:pPr>
    <w:rPr>
      <w:rFonts w:ascii="Arial" w:eastAsia="宋体" w:hAnsi="Arial" w:cs="Times New Roman"/>
      <w:kern w:val="0"/>
      <w:sz w:val="20"/>
      <w:szCs w:val="20"/>
      <w:lang w:eastAsia="en-US"/>
    </w:rPr>
  </w:style>
  <w:style w:type="paragraph" w:customStyle="1" w:styleId="Style184">
    <w:name w:val="_Style 184"/>
    <w:next w:val="afffa"/>
    <w:uiPriority w:val="99"/>
    <w:pPr>
      <w:widowControl w:val="0"/>
      <w:jc w:val="both"/>
    </w:pPr>
    <w:rPr>
      <w:rFonts w:ascii="Times New Roman" w:eastAsia="宋体" w:hAnsi="Times New Roman" w:cs="Times New Roman"/>
      <w:kern w:val="2"/>
      <w:sz w:val="21"/>
      <w:szCs w:val="24"/>
    </w:rPr>
  </w:style>
  <w:style w:type="paragraph" w:customStyle="1" w:styleId="xl124">
    <w:name w:val="xl124"/>
    <w:basedOn w:val="afffa"/>
    <w:qFormat/>
    <w:pPr>
      <w:widowControl/>
      <w:spacing w:before="100" w:beforeAutospacing="1" w:after="100" w:afterAutospacing="1" w:line="240" w:lineRule="auto"/>
      <w:jc w:val="left"/>
    </w:pPr>
    <w:rPr>
      <w:rFonts w:ascii="宋体" w:eastAsia="宋体" w:hAnsi="宋体" w:cs="宋体"/>
      <w:b/>
      <w:bCs/>
      <w:kern w:val="0"/>
      <w:szCs w:val="24"/>
    </w:rPr>
  </w:style>
  <w:style w:type="paragraph" w:customStyle="1" w:styleId="MainHeading">
    <w:name w:val="Main Heading"/>
    <w:basedOn w:val="NewStyle"/>
    <w:pPr>
      <w:widowControl/>
      <w:tabs>
        <w:tab w:val="clear" w:pos="10632"/>
        <w:tab w:val="right" w:pos="9060"/>
      </w:tabs>
      <w:snapToGrid/>
      <w:spacing w:line="320" w:lineRule="exact"/>
      <w:ind w:left="0"/>
    </w:pPr>
    <w:rPr>
      <w:rFonts w:ascii="HelveticaNeue Condensed" w:hAnsi="HelveticaNeue Condensed"/>
      <w:b/>
      <w:sz w:val="26"/>
      <w:lang w:val="en-US" w:eastAsia="zh-CN"/>
    </w:rPr>
  </w:style>
  <w:style w:type="paragraph" w:customStyle="1" w:styleId="1ff0">
    <w:name w:val="样式1"/>
    <w:basedOn w:val="afffa"/>
    <w:next w:val="40"/>
    <w:link w:val="1Char2"/>
    <w:qFormat/>
    <w:pPr>
      <w:ind w:firstLineChars="200" w:firstLine="420"/>
    </w:pPr>
    <w:rPr>
      <w:rFonts w:ascii="宋体" w:eastAsia="宋体" w:hAnsi="宋体" w:cs="Times New Roman"/>
      <w:sz w:val="21"/>
      <w:szCs w:val="21"/>
    </w:rPr>
  </w:style>
  <w:style w:type="character" w:customStyle="1" w:styleId="1Char2">
    <w:name w:val="样式1 Char"/>
    <w:link w:val="1ff0"/>
    <w:qFormat/>
    <w:locked/>
    <w:rPr>
      <w:rFonts w:ascii="宋体" w:eastAsia="宋体" w:hAnsi="宋体" w:cs="Times New Roman"/>
      <w:szCs w:val="21"/>
    </w:rPr>
  </w:style>
  <w:style w:type="paragraph" w:customStyle="1" w:styleId="tabletext0">
    <w:name w:val="table text"/>
    <w:basedOn w:val="afffa"/>
    <w:qFormat/>
    <w:pPr>
      <w:widowControl/>
      <w:spacing w:before="100" w:after="100" w:line="240" w:lineRule="auto"/>
      <w:jc w:val="left"/>
    </w:pPr>
    <w:rPr>
      <w:rFonts w:ascii="Palatino" w:eastAsia="宋体" w:hAnsi="Palatino" w:cs="Times New Roman"/>
      <w:kern w:val="0"/>
      <w:sz w:val="20"/>
      <w:szCs w:val="20"/>
      <w:lang w:eastAsia="en-US"/>
    </w:rPr>
  </w:style>
  <w:style w:type="paragraph" w:customStyle="1" w:styleId="acxspmiddle">
    <w:name w:val="acxspmiddle"/>
    <w:basedOn w:val="afffa"/>
    <w:qFormat/>
    <w:pPr>
      <w:widowControl/>
      <w:spacing w:before="100" w:beforeAutospacing="1" w:after="100" w:afterAutospacing="1" w:line="240" w:lineRule="auto"/>
      <w:jc w:val="left"/>
    </w:pPr>
    <w:rPr>
      <w:rFonts w:ascii="宋体" w:eastAsia="宋体" w:hAnsi="宋体" w:cs="宋体"/>
      <w:kern w:val="0"/>
      <w:szCs w:val="24"/>
    </w:rPr>
  </w:style>
  <w:style w:type="paragraph" w:customStyle="1" w:styleId="Normal-Drawinglist">
    <w:name w:val="Normal - Drawinglist"/>
    <w:basedOn w:val="afffa"/>
    <w:pPr>
      <w:widowControl/>
      <w:tabs>
        <w:tab w:val="left" w:pos="425"/>
        <w:tab w:val="left" w:pos="454"/>
        <w:tab w:val="left" w:pos="6237"/>
        <w:tab w:val="right" w:pos="8505"/>
      </w:tabs>
      <w:spacing w:line="260" w:lineRule="exact"/>
      <w:ind w:left="454" w:hanging="454"/>
      <w:jc w:val="left"/>
    </w:pPr>
    <w:rPr>
      <w:rFonts w:ascii="HelveticaNeue Condensed" w:eastAsia="宋体" w:hAnsi="HelveticaNeue Condensed" w:cs="Times New Roman"/>
      <w:kern w:val="0"/>
      <w:sz w:val="20"/>
      <w:szCs w:val="20"/>
      <w:lang w:val="en-GB" w:eastAsia="en-US"/>
    </w:rPr>
  </w:style>
  <w:style w:type="paragraph" w:customStyle="1" w:styleId="Body-1">
    <w:name w:val="Body-1"/>
    <w:basedOn w:val="afffa"/>
    <w:qFormat/>
    <w:pPr>
      <w:widowControl/>
      <w:spacing w:before="120" w:after="60" w:line="240" w:lineRule="auto"/>
      <w:ind w:left="567"/>
      <w:jc w:val="left"/>
    </w:pPr>
    <w:rPr>
      <w:rFonts w:ascii="ITCCentury BookCond" w:eastAsia="宋体" w:hAnsi="ITCCentury BookCond" w:cs="Times New Roman"/>
      <w:kern w:val="0"/>
      <w:sz w:val="22"/>
      <w:szCs w:val="20"/>
      <w:lang w:val="en-AU" w:eastAsia="en-US"/>
    </w:rPr>
  </w:style>
  <w:style w:type="paragraph" w:customStyle="1" w:styleId="xl110">
    <w:name w:val="xl110"/>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kern w:val="0"/>
      <w:sz w:val="20"/>
      <w:szCs w:val="20"/>
    </w:rPr>
  </w:style>
  <w:style w:type="paragraph" w:customStyle="1" w:styleId="TableMedium">
    <w:name w:val="Table_Medium"/>
    <w:basedOn w:val="afffa"/>
    <w:qFormat/>
    <w:pPr>
      <w:widowControl/>
      <w:spacing w:before="40" w:after="40" w:line="240" w:lineRule="auto"/>
      <w:jc w:val="left"/>
    </w:pPr>
    <w:rPr>
      <w:rFonts w:ascii="Arial" w:eastAsia="宋体" w:hAnsi="Arial" w:cs="Times New Roman"/>
      <w:kern w:val="0"/>
      <w:sz w:val="18"/>
      <w:szCs w:val="20"/>
      <w:lang w:eastAsia="en-US"/>
    </w:rPr>
  </w:style>
  <w:style w:type="paragraph" w:customStyle="1" w:styleId="Char150">
    <w:name w:val="Char15"/>
    <w:basedOn w:val="afffa"/>
    <w:qFormat/>
    <w:rPr>
      <w:rFonts w:ascii="Times New Roman" w:eastAsia="宋体" w:hAnsi="Times New Roman" w:cs="Times New Roman"/>
      <w:sz w:val="21"/>
      <w:szCs w:val="24"/>
    </w:rPr>
  </w:style>
  <w:style w:type="paragraph" w:customStyle="1" w:styleId="font5">
    <w:name w:val="font5"/>
    <w:basedOn w:val="afffa"/>
    <w:pPr>
      <w:widowControl/>
      <w:spacing w:before="100" w:beforeAutospacing="1" w:after="100" w:afterAutospacing="1" w:line="240" w:lineRule="auto"/>
      <w:jc w:val="left"/>
    </w:pPr>
    <w:rPr>
      <w:rFonts w:ascii="宋体" w:eastAsia="宋体" w:hAnsi="宋体" w:cs="宋体"/>
      <w:kern w:val="0"/>
      <w:sz w:val="18"/>
      <w:szCs w:val="18"/>
    </w:rPr>
  </w:style>
  <w:style w:type="paragraph" w:customStyle="1" w:styleId="Bedytextindent">
    <w:name w:val="Bedy text indent"/>
    <w:basedOn w:val="afffa"/>
    <w:pPr>
      <w:tabs>
        <w:tab w:val="left" w:pos="360"/>
      </w:tabs>
      <w:snapToGrid w:val="0"/>
      <w:spacing w:line="240" w:lineRule="auto"/>
      <w:jc w:val="left"/>
    </w:pPr>
    <w:rPr>
      <w:rFonts w:ascii="Arial" w:eastAsia="宋体" w:hAnsi="Arial" w:cs="Times New Roman"/>
      <w:kern w:val="0"/>
      <w:sz w:val="20"/>
      <w:szCs w:val="20"/>
      <w:lang w:eastAsia="en-US"/>
    </w:rPr>
  </w:style>
  <w:style w:type="paragraph" w:customStyle="1" w:styleId="CM33">
    <w:name w:val="CM33"/>
    <w:basedOn w:val="Default"/>
    <w:next w:val="Default"/>
    <w:qFormat/>
    <w:pPr>
      <w:spacing w:line="360" w:lineRule="atLeast"/>
    </w:pPr>
    <w:rPr>
      <w:rFonts w:ascii=".a....ì." w:eastAsia=".a....ì."/>
      <w:color w:val="auto"/>
    </w:rPr>
  </w:style>
  <w:style w:type="paragraph" w:customStyle="1" w:styleId="xl87">
    <w:name w:val="xl87"/>
    <w:basedOn w:val="afffa"/>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kern w:val="0"/>
      <w:sz w:val="20"/>
      <w:szCs w:val="20"/>
    </w:rPr>
  </w:style>
  <w:style w:type="paragraph" w:customStyle="1" w:styleId="Char40">
    <w:name w:val="Char4"/>
    <w:basedOn w:val="afffa"/>
    <w:pPr>
      <w:spacing w:line="240" w:lineRule="auto"/>
    </w:pPr>
    <w:rPr>
      <w:rFonts w:ascii="仿宋_GB2312" w:eastAsia="仿宋_GB2312" w:hAnsi="Times New Roman" w:cs="Times New Roman"/>
      <w:b/>
      <w:sz w:val="32"/>
      <w:szCs w:val="32"/>
    </w:rPr>
  </w:style>
  <w:style w:type="paragraph" w:customStyle="1" w:styleId="16620">
    <w:name w:val="样式 标题 1 + 黑体 三号 非加粗 居中 段前: 6 磅 段后: 6 磅 行距: 固定值 20 磅"/>
    <w:basedOn w:val="11"/>
    <w:qFormat/>
    <w:pPr>
      <w:numPr>
        <w:numId w:val="0"/>
      </w:numPr>
      <w:spacing w:before="120" w:after="120" w:line="400" w:lineRule="exact"/>
      <w:jc w:val="center"/>
    </w:pPr>
    <w:rPr>
      <w:rFonts w:ascii="黑体" w:eastAsia="黑体" w:hAnsi="黑体" w:cs="宋体"/>
      <w:b w:val="0"/>
      <w:bCs w:val="0"/>
      <w:sz w:val="32"/>
      <w:szCs w:val="20"/>
    </w:rPr>
  </w:style>
  <w:style w:type="paragraph" w:customStyle="1" w:styleId="ReportLevel1">
    <w:name w:val="Report Level 1"/>
    <w:next w:val="afffa"/>
    <w:uiPriority w:val="99"/>
    <w:pPr>
      <w:keepNext/>
      <w:spacing w:after="80"/>
      <w:outlineLvl w:val="0"/>
    </w:pPr>
    <w:rPr>
      <w:rFonts w:ascii="Arial Black" w:eastAsia="黑体" w:hAnsi="Arial Black" w:cs="Times New Roman"/>
      <w:color w:val="008080"/>
      <w:sz w:val="28"/>
      <w:lang w:val="en-GB" w:eastAsia="en-US"/>
    </w:rPr>
  </w:style>
  <w:style w:type="paragraph" w:customStyle="1" w:styleId="CM18">
    <w:name w:val="CM18"/>
    <w:basedOn w:val="Default"/>
    <w:next w:val="Default"/>
    <w:pPr>
      <w:spacing w:line="360" w:lineRule="atLeast"/>
    </w:pPr>
    <w:rPr>
      <w:rFonts w:ascii=".a....ì." w:eastAsia=".a....ì."/>
      <w:color w:val="auto"/>
    </w:rPr>
  </w:style>
  <w:style w:type="paragraph" w:customStyle="1" w:styleId="CharCharCharCharChar0">
    <w:name w:val="文档正文 Char Char Char Char Char"/>
    <w:basedOn w:val="afffa"/>
    <w:qFormat/>
    <w:pPr>
      <w:adjustRightInd w:val="0"/>
      <w:ind w:leftChars="-11" w:left="-4" w:hangingChars="9" w:hanging="19"/>
      <w:jc w:val="left"/>
      <w:textAlignment w:val="baseline"/>
    </w:pPr>
    <w:rPr>
      <w:rFonts w:ascii="Arial" w:eastAsia="宋体" w:hAnsi="Arial" w:cs="Arial"/>
      <w:kern w:val="0"/>
      <w:sz w:val="21"/>
      <w:szCs w:val="21"/>
    </w:rPr>
  </w:style>
  <w:style w:type="paragraph" w:customStyle="1" w:styleId="xl108">
    <w:name w:val="xl108"/>
    <w:basedOn w:val="afff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w:eastAsia="宋体" w:hAnsi="Arial" w:cs="Arial"/>
      <w:kern w:val="0"/>
      <w:sz w:val="20"/>
      <w:szCs w:val="20"/>
    </w:rPr>
  </w:style>
  <w:style w:type="paragraph" w:customStyle="1" w:styleId="Tabletext1">
    <w:name w:val="Table text"/>
    <w:basedOn w:val="afffa"/>
    <w:pPr>
      <w:widowControl/>
      <w:spacing w:line="240" w:lineRule="auto"/>
      <w:jc w:val="left"/>
    </w:pPr>
    <w:rPr>
      <w:rFonts w:ascii="Palatino" w:eastAsia="宋体" w:hAnsi="Palatino" w:cs="Times New Roman"/>
      <w:kern w:val="0"/>
      <w:sz w:val="20"/>
      <w:szCs w:val="20"/>
      <w:lang w:eastAsia="en-US"/>
    </w:rPr>
  </w:style>
  <w:style w:type="paragraph" w:customStyle="1" w:styleId="msonormalcxsplast">
    <w:name w:val="msonormalcxsplast"/>
    <w:basedOn w:val="afffa"/>
    <w:pPr>
      <w:widowControl/>
      <w:spacing w:before="100" w:beforeAutospacing="1" w:after="100" w:afterAutospacing="1" w:line="240" w:lineRule="auto"/>
      <w:jc w:val="left"/>
    </w:pPr>
    <w:rPr>
      <w:rFonts w:ascii="宋体" w:eastAsia="宋体" w:hAnsi="宋体" w:cs="宋体"/>
      <w:kern w:val="0"/>
      <w:szCs w:val="24"/>
    </w:rPr>
  </w:style>
  <w:style w:type="paragraph" w:customStyle="1" w:styleId="NoteText">
    <w:name w:val="Note Text"/>
    <w:basedOn w:val="afffa"/>
    <w:qFormat/>
    <w:pPr>
      <w:widowControl/>
      <w:pBdr>
        <w:top w:val="single" w:sz="12" w:space="0" w:color="auto"/>
        <w:left w:val="single" w:sz="12" w:space="0" w:color="auto"/>
        <w:bottom w:val="single" w:sz="12" w:space="0" w:color="auto"/>
        <w:right w:val="single" w:sz="12" w:space="0" w:color="auto"/>
      </w:pBdr>
      <w:tabs>
        <w:tab w:val="left" w:pos="3680"/>
      </w:tabs>
      <w:spacing w:line="240" w:lineRule="auto"/>
      <w:ind w:left="1120" w:right="20"/>
      <w:jc w:val="left"/>
    </w:pPr>
    <w:rPr>
      <w:rFonts w:ascii="Palatino" w:eastAsia="宋体" w:hAnsi="Palatino" w:cs="Times New Roman"/>
      <w:i/>
      <w:vanish/>
      <w:kern w:val="0"/>
      <w:szCs w:val="20"/>
    </w:rPr>
  </w:style>
  <w:style w:type="paragraph" w:customStyle="1" w:styleId="xl95">
    <w:name w:val="xl95"/>
    <w:basedOn w:val="afffa"/>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color w:val="000000"/>
      <w:kern w:val="0"/>
      <w:sz w:val="20"/>
      <w:szCs w:val="20"/>
    </w:rPr>
  </w:style>
  <w:style w:type="paragraph" w:customStyle="1" w:styleId="99cxspmiddle">
    <w:name w:val="99cxspmiddle"/>
    <w:basedOn w:val="afffa"/>
    <w:pPr>
      <w:widowControl/>
      <w:spacing w:before="100" w:beforeAutospacing="1" w:after="100" w:afterAutospacing="1" w:line="240" w:lineRule="auto"/>
      <w:jc w:val="left"/>
    </w:pPr>
    <w:rPr>
      <w:rFonts w:ascii="宋体" w:eastAsia="宋体" w:hAnsi="宋体" w:cs="宋体"/>
      <w:kern w:val="0"/>
      <w:szCs w:val="24"/>
    </w:rPr>
  </w:style>
  <w:style w:type="paragraph" w:customStyle="1" w:styleId="1cxspmiddle">
    <w:name w:val="1cxspmiddle"/>
    <w:basedOn w:val="afffa"/>
    <w:qFormat/>
    <w:pPr>
      <w:widowControl/>
      <w:spacing w:before="100" w:beforeAutospacing="1" w:after="100" w:afterAutospacing="1" w:line="240" w:lineRule="auto"/>
      <w:jc w:val="left"/>
    </w:pPr>
    <w:rPr>
      <w:rFonts w:ascii="宋体" w:eastAsia="宋体" w:hAnsi="宋体" w:cs="宋体"/>
      <w:kern w:val="0"/>
      <w:szCs w:val="24"/>
    </w:rPr>
  </w:style>
  <w:style w:type="paragraph" w:customStyle="1" w:styleId="bullit">
    <w:name w:val="bullit"/>
    <w:basedOn w:val="afffa"/>
    <w:pPr>
      <w:widowControl/>
      <w:tabs>
        <w:tab w:val="left" w:pos="601"/>
      </w:tabs>
      <w:spacing w:line="280" w:lineRule="exact"/>
      <w:ind w:left="601" w:hanging="601"/>
      <w:jc w:val="left"/>
    </w:pPr>
    <w:rPr>
      <w:rFonts w:ascii="ITCCentury BookCond" w:eastAsia="宋体" w:hAnsi="ITCCentury BookCond" w:cs="Times New Roman"/>
      <w:kern w:val="0"/>
      <w:sz w:val="22"/>
      <w:szCs w:val="20"/>
      <w:lang w:eastAsia="en-US"/>
    </w:rPr>
  </w:style>
  <w:style w:type="paragraph" w:customStyle="1" w:styleId="3rdindent">
    <w:name w:val="3rd indent"/>
    <w:basedOn w:val="2ndindent"/>
    <w:qFormat/>
    <w:pPr>
      <w:ind w:left="2080"/>
    </w:pPr>
  </w:style>
  <w:style w:type="paragraph" w:customStyle="1" w:styleId="2ndindent">
    <w:name w:val="2nd indent"/>
    <w:basedOn w:val="1stindent"/>
    <w:qFormat/>
    <w:pPr>
      <w:ind w:left="1380"/>
    </w:pPr>
  </w:style>
  <w:style w:type="paragraph" w:customStyle="1" w:styleId="Revision2">
    <w:name w:val="Revision2"/>
    <w:qFormat/>
    <w:rPr>
      <w:rFonts w:ascii="Times New Roman" w:eastAsia="宋体" w:hAnsi="Times New Roman" w:cs="Times New Roman"/>
      <w:kern w:val="2"/>
      <w:sz w:val="21"/>
      <w:szCs w:val="24"/>
    </w:rPr>
  </w:style>
  <w:style w:type="paragraph" w:customStyle="1" w:styleId="tableheading">
    <w:name w:val="table heading"/>
    <w:basedOn w:val="tabletext0"/>
    <w:next w:val="tabletext0"/>
    <w:pPr>
      <w:jc w:val="center"/>
    </w:pPr>
    <w:rPr>
      <w:b/>
    </w:rPr>
  </w:style>
  <w:style w:type="paragraph" w:customStyle="1" w:styleId="Char1CharCharChar1CharCharCharCharCharCharCharCharCharCharCharCharCharCharCharCharCharChar">
    <w:name w:val="Char1 Char Char Char1 Char Char Char Char Char Char Char Char Char Char Char Char Char Char Char Char Char Char"/>
    <w:basedOn w:val="afffa"/>
    <w:pPr>
      <w:spacing w:line="240" w:lineRule="auto"/>
    </w:pPr>
    <w:rPr>
      <w:rFonts w:ascii="Tahoma" w:eastAsia="宋体" w:hAnsi="Tahoma" w:cs="Times New Roman"/>
      <w:szCs w:val="20"/>
    </w:rPr>
  </w:style>
  <w:style w:type="paragraph" w:customStyle="1" w:styleId="xl83">
    <w:name w:val="xl83"/>
    <w:basedOn w:val="afff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kern w:val="0"/>
      <w:sz w:val="20"/>
      <w:szCs w:val="20"/>
    </w:rPr>
  </w:style>
  <w:style w:type="paragraph" w:customStyle="1" w:styleId="Clause11">
    <w:name w:val="Clause 1.1"/>
    <w:basedOn w:val="afffa"/>
    <w:pPr>
      <w:widowControl/>
      <w:tabs>
        <w:tab w:val="left" w:pos="2120"/>
      </w:tabs>
      <w:spacing w:line="360" w:lineRule="atLeast"/>
      <w:ind w:left="2000" w:right="-28" w:hanging="600"/>
    </w:pPr>
    <w:rPr>
      <w:rFonts w:ascii="ITCCentury BookCond" w:eastAsia="宋体" w:hAnsi="ITCCentury BookCond" w:cs="Times New Roman"/>
      <w:kern w:val="0"/>
      <w:szCs w:val="20"/>
      <w:lang w:val="en-AU" w:eastAsia="en-US"/>
    </w:rPr>
  </w:style>
  <w:style w:type="paragraph" w:customStyle="1" w:styleId="xl28">
    <w:name w:val="xl28"/>
    <w:basedOn w:val="afffa"/>
    <w:pPr>
      <w:widowControl/>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jc w:val="left"/>
    </w:pPr>
    <w:rPr>
      <w:rFonts w:ascii="Arial" w:eastAsia="宋体" w:hAnsi="Arial" w:cs="Arial"/>
      <w:kern w:val="0"/>
      <w:sz w:val="21"/>
      <w:szCs w:val="21"/>
    </w:rPr>
  </w:style>
  <w:style w:type="paragraph" w:customStyle="1" w:styleId="xl96">
    <w:name w:val="xl96"/>
    <w:basedOn w:val="afffa"/>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rFonts w:ascii="宋体" w:eastAsia="宋体" w:hAnsi="宋体" w:cs="宋体"/>
      <w:kern w:val="0"/>
      <w:sz w:val="20"/>
      <w:szCs w:val="20"/>
    </w:rPr>
  </w:style>
  <w:style w:type="paragraph" w:customStyle="1" w:styleId="SubHeading">
    <w:name w:val="Sub Heading"/>
    <w:basedOn w:val="NewStyle"/>
    <w:pPr>
      <w:widowControl/>
      <w:tabs>
        <w:tab w:val="clear" w:pos="10632"/>
      </w:tabs>
      <w:snapToGrid/>
      <w:ind w:left="-20"/>
    </w:pPr>
    <w:rPr>
      <w:rFonts w:ascii="HelveticaNeue Condensed" w:hAnsi="HelveticaNeue Condensed"/>
      <w:b/>
      <w:sz w:val="20"/>
      <w:lang w:val="en-US" w:eastAsia="zh-CN"/>
    </w:rPr>
  </w:style>
  <w:style w:type="paragraph" w:customStyle="1" w:styleId="xl133">
    <w:name w:val="xl133"/>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kern w:val="0"/>
      <w:sz w:val="20"/>
      <w:szCs w:val="20"/>
    </w:rPr>
  </w:style>
  <w:style w:type="paragraph" w:customStyle="1" w:styleId="xl77">
    <w:name w:val="xl77"/>
    <w:basedOn w:val="afff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kern w:val="0"/>
      <w:sz w:val="20"/>
      <w:szCs w:val="20"/>
    </w:rPr>
  </w:style>
  <w:style w:type="paragraph" w:customStyle="1" w:styleId="xl80">
    <w:name w:val="xl80"/>
    <w:basedOn w:val="afff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宋体" w:eastAsia="宋体" w:hAnsi="宋体" w:cs="宋体"/>
      <w:color w:val="000000"/>
      <w:kern w:val="0"/>
      <w:sz w:val="20"/>
      <w:szCs w:val="20"/>
    </w:rPr>
  </w:style>
  <w:style w:type="paragraph" w:customStyle="1" w:styleId="xl70">
    <w:name w:val="xl70"/>
    <w:basedOn w:val="afffa"/>
    <w:qFormat/>
    <w:pPr>
      <w:widowControl/>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宋体" w:eastAsia="宋体" w:hAnsi="宋体" w:cs="宋体"/>
      <w:b/>
      <w:bCs/>
      <w:color w:val="000000"/>
      <w:kern w:val="0"/>
      <w:sz w:val="20"/>
      <w:szCs w:val="20"/>
    </w:rPr>
  </w:style>
  <w:style w:type="paragraph" w:customStyle="1" w:styleId="BulletPoint">
    <w:name w:val="Bullet Point"/>
    <w:basedOn w:val="afffa"/>
    <w:pPr>
      <w:widowControl/>
      <w:tabs>
        <w:tab w:val="left" w:pos="441"/>
        <w:tab w:val="left" w:pos="1134"/>
      </w:tabs>
      <w:spacing w:before="200" w:line="240" w:lineRule="auto"/>
      <w:ind w:left="1134" w:hanging="567"/>
      <w:jc w:val="left"/>
    </w:pPr>
    <w:rPr>
      <w:rFonts w:ascii="ITCCentury BookCond" w:eastAsia="宋体" w:hAnsi="ITCCentury BookCond" w:cs="Times New Roman"/>
      <w:kern w:val="0"/>
      <w:szCs w:val="20"/>
      <w:lang w:val="en-AU" w:eastAsia="en-US"/>
    </w:rPr>
  </w:style>
  <w:style w:type="paragraph" w:customStyle="1" w:styleId="4c">
    <w:name w:val="4"/>
    <w:basedOn w:val="afffa"/>
    <w:qFormat/>
    <w:pPr>
      <w:widowControl/>
      <w:tabs>
        <w:tab w:val="left" w:pos="720"/>
      </w:tabs>
      <w:overflowPunct w:val="0"/>
      <w:autoSpaceDE w:val="0"/>
      <w:autoSpaceDN w:val="0"/>
      <w:adjustRightInd w:val="0"/>
      <w:spacing w:line="240" w:lineRule="auto"/>
      <w:ind w:left="1170" w:hanging="1170"/>
    </w:pPr>
    <w:rPr>
      <w:rFonts w:ascii="AvantGarde" w:eastAsia="宋体" w:hAnsi="AvantGarde" w:cs="Times New Roman"/>
      <w:kern w:val="0"/>
      <w:sz w:val="22"/>
      <w:szCs w:val="20"/>
    </w:rPr>
  </w:style>
  <w:style w:type="paragraph" w:customStyle="1" w:styleId="a40">
    <w:name w:val="¡À¡§º¡§¬a4"/>
    <w:basedOn w:val="afffa"/>
    <w:next w:val="afffa"/>
    <w:pPr>
      <w:spacing w:line="240" w:lineRule="auto"/>
      <w:ind w:firstLineChars="200" w:firstLine="200"/>
    </w:pPr>
    <w:rPr>
      <w:rFonts w:ascii="宋体" w:eastAsia="宋体" w:hAnsi="宋体" w:cs="宋体"/>
      <w:b/>
      <w:bCs/>
      <w:sz w:val="28"/>
      <w:szCs w:val="28"/>
    </w:rPr>
  </w:style>
  <w:style w:type="paragraph" w:customStyle="1" w:styleId="affffffff6">
    <w:name w:val="表题注"/>
    <w:basedOn w:val="9"/>
    <w:pPr>
      <w:keepNext w:val="0"/>
      <w:keepLines w:val="0"/>
      <w:numPr>
        <w:ilvl w:val="0"/>
        <w:numId w:val="0"/>
      </w:numPr>
      <w:tabs>
        <w:tab w:val="left" w:pos="907"/>
      </w:tabs>
      <w:spacing w:beforeLines="50" w:afterLines="50" w:line="400" w:lineRule="atLeast"/>
      <w:jc w:val="left"/>
    </w:pPr>
    <w:rPr>
      <w:rFonts w:ascii="Arial" w:eastAsia="宋体" w:hAnsi="Arial" w:cs="Times New Roman"/>
      <w:b/>
      <w:szCs w:val="20"/>
    </w:rPr>
  </w:style>
  <w:style w:type="paragraph" w:customStyle="1" w:styleId="CharChar33">
    <w:name w:val="Char Char33"/>
    <w:basedOn w:val="afffa"/>
    <w:pPr>
      <w:widowControl/>
      <w:spacing w:after="160" w:line="240" w:lineRule="exact"/>
      <w:jc w:val="left"/>
    </w:pPr>
    <w:rPr>
      <w:rFonts w:ascii="Verdana" w:eastAsia="宋体" w:hAnsi="Verdana" w:cs="Times New Roman"/>
      <w:kern w:val="0"/>
      <w:sz w:val="20"/>
      <w:szCs w:val="20"/>
      <w:lang w:eastAsia="en-US"/>
    </w:rPr>
  </w:style>
  <w:style w:type="paragraph" w:customStyle="1" w:styleId="xl26">
    <w:name w:val="xl26"/>
    <w:basedOn w:val="afff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w:eastAsia="宋体" w:hAnsi="Arial" w:cs="Arial"/>
      <w:kern w:val="0"/>
      <w:sz w:val="21"/>
      <w:szCs w:val="21"/>
    </w:rPr>
  </w:style>
  <w:style w:type="paragraph" w:customStyle="1" w:styleId="NormalA-Title">
    <w:name w:val="Normal A - Title"/>
    <w:basedOn w:val="NormalA"/>
    <w:next w:val="NormalA"/>
    <w:qFormat/>
    <w:pPr>
      <w:keepNext/>
    </w:pPr>
    <w:rPr>
      <w:b/>
    </w:rPr>
  </w:style>
  <w:style w:type="paragraph" w:customStyle="1" w:styleId="StyleHelvetica-Narrow11ptBefore6pt">
    <w:name w:val="Style Helvetica-Narrow 11 pt Before:  6 pt"/>
    <w:basedOn w:val="afffa"/>
    <w:pPr>
      <w:widowControl/>
      <w:spacing w:before="60" w:line="260" w:lineRule="exact"/>
    </w:pPr>
    <w:rPr>
      <w:rFonts w:ascii="Helvetica-Narrow" w:eastAsia="宋体" w:hAnsi="Helvetica-Narrow" w:cs="Times New Roman"/>
      <w:kern w:val="0"/>
      <w:sz w:val="20"/>
      <w:szCs w:val="20"/>
      <w:lang w:val="en-GB" w:eastAsia="en-US"/>
    </w:rPr>
  </w:style>
  <w:style w:type="paragraph" w:customStyle="1" w:styleId="Style183">
    <w:name w:val="_Style 183"/>
    <w:next w:val="afffa"/>
    <w:qFormat/>
    <w:pPr>
      <w:widowControl w:val="0"/>
      <w:jc w:val="both"/>
    </w:pPr>
    <w:rPr>
      <w:rFonts w:ascii="Times New Roman" w:eastAsia="宋体" w:hAnsi="Times New Roman" w:cs="Times New Roman"/>
      <w:kern w:val="2"/>
      <w:sz w:val="21"/>
      <w:szCs w:val="24"/>
    </w:rPr>
  </w:style>
  <w:style w:type="paragraph" w:customStyle="1" w:styleId="CharChar7CharCharCharCharCharChar">
    <w:name w:val="Char Char7 Char Char Char Char Char Char"/>
    <w:basedOn w:val="afffa"/>
    <w:qFormat/>
    <w:pPr>
      <w:widowControl/>
      <w:spacing w:after="160" w:line="240" w:lineRule="exact"/>
      <w:jc w:val="left"/>
    </w:pPr>
    <w:rPr>
      <w:rFonts w:ascii="Verdana" w:eastAsia="宋体" w:hAnsi="Verdana" w:cs="Times New Roman"/>
      <w:kern w:val="0"/>
      <w:sz w:val="20"/>
      <w:szCs w:val="20"/>
      <w:lang w:eastAsia="en-US"/>
    </w:rPr>
  </w:style>
  <w:style w:type="paragraph" w:customStyle="1" w:styleId="Normal-Title">
    <w:name w:val="Normal - Title"/>
    <w:basedOn w:val="afffa"/>
    <w:next w:val="afffa"/>
    <w:qFormat/>
    <w:pPr>
      <w:keepNext/>
      <w:widowControl/>
      <w:spacing w:line="260" w:lineRule="exact"/>
      <w:jc w:val="left"/>
    </w:pPr>
    <w:rPr>
      <w:rFonts w:ascii="HelveticaNeue Condensed" w:eastAsia="宋体" w:hAnsi="HelveticaNeue Condensed" w:cs="Times New Roman"/>
      <w:b/>
      <w:kern w:val="0"/>
      <w:sz w:val="20"/>
      <w:szCs w:val="20"/>
      <w:lang w:val="en-GB" w:eastAsia="en-US"/>
    </w:rPr>
  </w:style>
  <w:style w:type="paragraph" w:customStyle="1" w:styleId="xl118">
    <w:name w:val="xl118"/>
    <w:basedOn w:val="afffa"/>
    <w:qFormat/>
    <w:pPr>
      <w:widowControl/>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Arial" w:eastAsia="宋体" w:hAnsi="Arial" w:cs="Arial"/>
      <w:kern w:val="0"/>
      <w:sz w:val="20"/>
      <w:szCs w:val="20"/>
    </w:rPr>
  </w:style>
  <w:style w:type="paragraph" w:customStyle="1" w:styleId="xl121">
    <w:name w:val="xl121"/>
    <w:basedOn w:val="afffa"/>
    <w:qFormat/>
    <w:pPr>
      <w:widowControl/>
      <w:pBdr>
        <w:top w:val="single" w:sz="4" w:space="0" w:color="auto"/>
        <w:left w:val="single" w:sz="4" w:space="0" w:color="auto"/>
        <w:bottom w:val="single" w:sz="4" w:space="0" w:color="auto"/>
        <w:right w:val="single" w:sz="4" w:space="0" w:color="auto"/>
      </w:pBdr>
      <w:shd w:val="clear" w:color="auto" w:fill="993300"/>
      <w:spacing w:before="100" w:beforeAutospacing="1" w:after="100" w:afterAutospacing="1" w:line="240" w:lineRule="auto"/>
      <w:jc w:val="center"/>
    </w:pPr>
    <w:rPr>
      <w:rFonts w:ascii="宋体" w:eastAsia="宋体" w:hAnsi="宋体" w:cs="宋体"/>
      <w:b/>
      <w:bCs/>
      <w:color w:val="FFFFFF"/>
      <w:kern w:val="0"/>
      <w:sz w:val="20"/>
      <w:szCs w:val="20"/>
    </w:rPr>
  </w:style>
  <w:style w:type="paragraph" w:customStyle="1" w:styleId="CharCharCharCharCharCharCharCharCharChar">
    <w:name w:val="Char Char Char Char Char Char Char Char Char Char"/>
    <w:basedOn w:val="affff7"/>
    <w:pPr>
      <w:keepNext/>
      <w:spacing w:beforeLines="100"/>
    </w:pPr>
    <w:rPr>
      <w:rFonts w:ascii="Tahoma" w:hAnsi="Tahoma"/>
    </w:rPr>
  </w:style>
  <w:style w:type="paragraph" w:customStyle="1" w:styleId="affffffff7">
    <w:name w:val="注释"/>
    <w:basedOn w:val="affffd"/>
    <w:pPr>
      <w:spacing w:beforeLines="100" w:line="240" w:lineRule="auto"/>
      <w:ind w:firstLine="0"/>
      <w:jc w:val="center"/>
    </w:pPr>
    <w:rPr>
      <w:rFonts w:ascii="仿宋_GB2312" w:eastAsia="仿宋_GB2312"/>
      <w:sz w:val="36"/>
    </w:rPr>
  </w:style>
  <w:style w:type="paragraph" w:customStyle="1" w:styleId="Footer10">
    <w:name w:val="Footer1"/>
    <w:basedOn w:val="afffff6"/>
    <w:pPr>
      <w:widowControl/>
      <w:pBdr>
        <w:bottom w:val="none" w:sz="0" w:space="0" w:color="auto"/>
      </w:pBdr>
      <w:tabs>
        <w:tab w:val="clear" w:pos="4153"/>
        <w:tab w:val="clear" w:pos="8306"/>
        <w:tab w:val="center" w:pos="4320"/>
        <w:tab w:val="right" w:pos="8640"/>
      </w:tabs>
      <w:snapToGrid/>
      <w:spacing w:line="260" w:lineRule="exact"/>
      <w:jc w:val="left"/>
    </w:pPr>
    <w:rPr>
      <w:rFonts w:ascii="ITCCentury BookCond" w:hAnsi="ITCCentury BookCond"/>
      <w:kern w:val="0"/>
      <w:szCs w:val="20"/>
    </w:rPr>
  </w:style>
  <w:style w:type="paragraph" w:customStyle="1" w:styleId="2TimesNewRoman5020">
    <w:name w:val="样式 标题 2 + Times New Roman 四号 非加粗 段前: 5 磅 段后: 0 磅 行距: 固定值 20..."/>
    <w:basedOn w:val="24"/>
    <w:pPr>
      <w:numPr>
        <w:ilvl w:val="0"/>
        <w:numId w:val="0"/>
      </w:numPr>
      <w:spacing w:before="100" w:after="0" w:line="400" w:lineRule="exact"/>
    </w:pPr>
    <w:rPr>
      <w:rFonts w:ascii="Times New Roman" w:eastAsia="黑体" w:hAnsi="Times New Roman" w:cs="宋体"/>
      <w:b w:val="0"/>
      <w:bCs w:val="0"/>
      <w:sz w:val="28"/>
      <w:szCs w:val="20"/>
    </w:rPr>
  </w:style>
  <w:style w:type="paragraph" w:customStyle="1" w:styleId="xl99">
    <w:name w:val="xl99"/>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kern w:val="0"/>
      <w:sz w:val="20"/>
      <w:szCs w:val="20"/>
    </w:rPr>
  </w:style>
  <w:style w:type="paragraph" w:customStyle="1" w:styleId="xl136">
    <w:name w:val="xl136"/>
    <w:basedOn w:val="afffa"/>
    <w:pPr>
      <w:widowControl/>
      <w:spacing w:before="100" w:beforeAutospacing="1" w:after="100" w:afterAutospacing="1" w:line="240" w:lineRule="auto"/>
      <w:jc w:val="center"/>
    </w:pPr>
    <w:rPr>
      <w:rFonts w:ascii="宋体" w:eastAsia="宋体" w:hAnsi="宋体" w:cs="宋体"/>
      <w:kern w:val="0"/>
      <w:szCs w:val="24"/>
    </w:rPr>
  </w:style>
  <w:style w:type="paragraph" w:customStyle="1" w:styleId="xl37">
    <w:name w:val="xl37"/>
    <w:basedOn w:val="afffa"/>
    <w:qFormat/>
    <w:pPr>
      <w:widowControl/>
      <w:pBdr>
        <w:top w:val="single" w:sz="4" w:space="0" w:color="auto"/>
        <w:left w:val="single" w:sz="8" w:space="0" w:color="auto"/>
        <w:bottom w:val="single" w:sz="8" w:space="0" w:color="auto"/>
        <w:right w:val="single" w:sz="8" w:space="0" w:color="auto"/>
      </w:pBdr>
      <w:spacing w:before="100" w:beforeAutospacing="1" w:after="100" w:afterAutospacing="1" w:line="240" w:lineRule="auto"/>
      <w:jc w:val="left"/>
    </w:pPr>
    <w:rPr>
      <w:rFonts w:ascii="HelveticaNeue Condensed" w:eastAsia="宋体" w:hAnsi="HelveticaNeue Condensed" w:cs="Times New Roman"/>
      <w:kern w:val="0"/>
      <w:szCs w:val="24"/>
    </w:rPr>
  </w:style>
  <w:style w:type="paragraph" w:customStyle="1" w:styleId="xl94">
    <w:name w:val="xl94"/>
    <w:basedOn w:val="afffa"/>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kern w:val="0"/>
      <w:sz w:val="20"/>
      <w:szCs w:val="20"/>
    </w:rPr>
  </w:style>
  <w:style w:type="paragraph" w:customStyle="1" w:styleId="TableSmHeading">
    <w:name w:val="Table_Sm_Heading"/>
    <w:basedOn w:val="afffa"/>
    <w:qFormat/>
    <w:pPr>
      <w:keepNext/>
      <w:keepLines/>
      <w:widowControl/>
      <w:spacing w:before="60" w:after="40" w:line="240" w:lineRule="auto"/>
      <w:jc w:val="left"/>
    </w:pPr>
    <w:rPr>
      <w:rFonts w:ascii="Arial" w:eastAsia="宋体" w:hAnsi="Arial" w:cs="Times New Roman"/>
      <w:b/>
      <w:kern w:val="0"/>
      <w:sz w:val="16"/>
      <w:szCs w:val="20"/>
      <w:lang w:eastAsia="en-US"/>
    </w:rPr>
  </w:style>
  <w:style w:type="paragraph" w:customStyle="1" w:styleId="PointForm">
    <w:name w:val="Point Form"/>
    <w:basedOn w:val="afffa"/>
    <w:next w:val="afffa"/>
    <w:qFormat/>
    <w:pPr>
      <w:widowControl/>
      <w:spacing w:line="240" w:lineRule="auto"/>
      <w:jc w:val="left"/>
    </w:pPr>
    <w:rPr>
      <w:rFonts w:ascii="Times New Roman" w:eastAsia="宋体" w:hAnsi="Times New Roman" w:cs="Times New Roman"/>
      <w:kern w:val="0"/>
      <w:szCs w:val="20"/>
      <w:lang w:val="en-AU" w:eastAsia="en-US"/>
    </w:rPr>
  </w:style>
  <w:style w:type="paragraph" w:customStyle="1" w:styleId="Pa5">
    <w:name w:val="Pa5"/>
    <w:basedOn w:val="Default"/>
    <w:next w:val="Default"/>
    <w:pPr>
      <w:adjustRightInd/>
      <w:spacing w:line="221" w:lineRule="atLeast"/>
    </w:pPr>
    <w:rPr>
      <w:rFonts w:ascii="Adobe Garamond Pro" w:eastAsia="Adobe Garamond Pro" w:hAnsi="Adobe Garamond Pro"/>
      <w:szCs w:val="20"/>
    </w:rPr>
  </w:style>
  <w:style w:type="paragraph" w:customStyle="1" w:styleId="Preformatted">
    <w:name w:val="Preformatted"/>
    <w:basedOn w:val="afffa"/>
    <w:pPr>
      <w:tabs>
        <w:tab w:val="left" w:pos="0"/>
        <w:tab w:val="left" w:pos="959"/>
        <w:tab w:val="left" w:pos="1918"/>
        <w:tab w:val="left" w:pos="2877"/>
        <w:tab w:val="left" w:pos="3836"/>
        <w:tab w:val="left" w:pos="4795"/>
        <w:tab w:val="left" w:pos="5754"/>
        <w:tab w:val="left" w:pos="6713"/>
        <w:tab w:val="left" w:pos="7672"/>
        <w:tab w:val="left" w:pos="8631"/>
        <w:tab w:val="left" w:pos="9590"/>
      </w:tabs>
      <w:autoSpaceDE w:val="0"/>
      <w:autoSpaceDN w:val="0"/>
      <w:adjustRightInd w:val="0"/>
      <w:spacing w:line="240" w:lineRule="auto"/>
      <w:jc w:val="left"/>
    </w:pPr>
    <w:rPr>
      <w:rFonts w:ascii="Courier New" w:eastAsia="宋体" w:hAnsi="Courier New" w:cs="Times New Roman"/>
      <w:kern w:val="0"/>
      <w:sz w:val="20"/>
      <w:szCs w:val="20"/>
    </w:rPr>
  </w:style>
  <w:style w:type="paragraph" w:customStyle="1" w:styleId="67">
    <w:name w:val="正文6"/>
    <w:basedOn w:val="afffa"/>
    <w:pPr>
      <w:spacing w:before="60" w:after="60"/>
    </w:pPr>
    <w:rPr>
      <w:rFonts w:ascii="Times New Roman" w:eastAsia="宋体" w:hAnsi="Times New Roman" w:cs="Times New Roman"/>
      <w:szCs w:val="24"/>
    </w:rPr>
  </w:style>
  <w:style w:type="paragraph" w:customStyle="1" w:styleId="bullet3">
    <w:name w:val="bullet3"/>
    <w:basedOn w:val="afffa"/>
    <w:qFormat/>
    <w:pPr>
      <w:widowControl/>
      <w:tabs>
        <w:tab w:val="left" w:pos="3240"/>
      </w:tabs>
      <w:snapToGrid w:val="0"/>
      <w:spacing w:line="240" w:lineRule="auto"/>
      <w:ind w:left="3240" w:hanging="504"/>
    </w:pPr>
    <w:rPr>
      <w:rFonts w:ascii="Arial" w:eastAsia="宋体" w:hAnsi="Arial" w:cs="Times New Roman"/>
      <w:kern w:val="0"/>
      <w:sz w:val="22"/>
      <w:szCs w:val="24"/>
    </w:rPr>
  </w:style>
  <w:style w:type="paragraph" w:customStyle="1" w:styleId="CM24">
    <w:name w:val="CM24"/>
    <w:basedOn w:val="Default"/>
    <w:next w:val="Default"/>
    <w:qFormat/>
    <w:pPr>
      <w:spacing w:line="360" w:lineRule="atLeast"/>
    </w:pPr>
    <w:rPr>
      <w:rFonts w:ascii=".a....ì." w:eastAsia=".a....ì."/>
      <w:color w:val="auto"/>
    </w:rPr>
  </w:style>
  <w:style w:type="paragraph" w:customStyle="1" w:styleId="headertext">
    <w:name w:val="header text"/>
    <w:basedOn w:val="afffa"/>
    <w:pPr>
      <w:widowControl/>
      <w:tabs>
        <w:tab w:val="left" w:pos="5670"/>
        <w:tab w:val="right" w:pos="8789"/>
      </w:tabs>
      <w:spacing w:line="200" w:lineRule="exact"/>
      <w:jc w:val="left"/>
    </w:pPr>
    <w:rPr>
      <w:rFonts w:ascii="HelveticaNeue LightCond" w:eastAsia="宋体" w:hAnsi="HelveticaNeue LightCond" w:cs="Times New Roman"/>
      <w:kern w:val="0"/>
      <w:sz w:val="16"/>
      <w:szCs w:val="20"/>
      <w:lang w:val="en-GB" w:eastAsia="en-US"/>
    </w:rPr>
  </w:style>
  <w:style w:type="paragraph" w:customStyle="1" w:styleId="CM19">
    <w:name w:val="CM19"/>
    <w:basedOn w:val="Default"/>
    <w:next w:val="Default"/>
    <w:pPr>
      <w:spacing w:line="360" w:lineRule="atLeast"/>
    </w:pPr>
    <w:rPr>
      <w:rFonts w:ascii=".a....ì." w:eastAsia=".a....ì."/>
      <w:color w:val="auto"/>
    </w:rPr>
  </w:style>
  <w:style w:type="paragraph" w:customStyle="1" w:styleId="200">
    <w:name w:val="样式 标题 2 + (西文) 方正书宋简体 (中文) 方正黑体简体 非加粗 黑色 段前: 0 磅 段后: 0 磅 行..."/>
    <w:basedOn w:val="24"/>
    <w:qFormat/>
    <w:pPr>
      <w:numPr>
        <w:ilvl w:val="0"/>
        <w:numId w:val="0"/>
      </w:numPr>
      <w:spacing w:before="0" w:after="0" w:line="300" w:lineRule="exact"/>
      <w:jc w:val="left"/>
    </w:pPr>
    <w:rPr>
      <w:rFonts w:ascii="方正书宋简体" w:eastAsia="方正小标宋简体" w:hAnsi="宋体" w:cs="宋体"/>
      <w:b w:val="0"/>
      <w:bCs w:val="0"/>
      <w:color w:val="000000"/>
      <w:sz w:val="21"/>
      <w:szCs w:val="20"/>
    </w:rPr>
  </w:style>
  <w:style w:type="paragraph" w:customStyle="1" w:styleId="xl69">
    <w:name w:val="xl69"/>
    <w:basedOn w:val="afffa"/>
    <w:pPr>
      <w:widowControl/>
      <w:pBdr>
        <w:top w:val="single" w:sz="4" w:space="0" w:color="auto"/>
        <w:bottom w:val="single" w:sz="4" w:space="0" w:color="auto"/>
      </w:pBdr>
      <w:shd w:val="clear" w:color="000000" w:fill="FCD5B4"/>
      <w:spacing w:before="100" w:beforeAutospacing="1" w:after="100" w:afterAutospacing="1" w:line="240" w:lineRule="auto"/>
      <w:jc w:val="left"/>
    </w:pPr>
    <w:rPr>
      <w:rFonts w:ascii="宋体" w:eastAsia="宋体" w:hAnsi="宋体" w:cs="宋体"/>
      <w:b/>
      <w:bCs/>
      <w:color w:val="000000"/>
      <w:kern w:val="0"/>
      <w:sz w:val="20"/>
      <w:szCs w:val="20"/>
    </w:rPr>
  </w:style>
  <w:style w:type="paragraph" w:customStyle="1" w:styleId="CharCharCharCharCharCharCharCharCharCharCharCharChar2">
    <w:name w:val="Char Char Char Char Char Char Char Char Char Char Char Char Char2"/>
    <w:basedOn w:val="afffa"/>
    <w:pPr>
      <w:spacing w:line="240" w:lineRule="auto"/>
    </w:pPr>
    <w:rPr>
      <w:rFonts w:ascii="仿宋_GB2312" w:eastAsia="仿宋_GB2312" w:hAnsi="Times New Roman" w:cs="Times New Roman"/>
      <w:b/>
      <w:sz w:val="32"/>
      <w:szCs w:val="32"/>
    </w:rPr>
  </w:style>
  <w:style w:type="paragraph" w:customStyle="1" w:styleId="1ff1">
    <w:name w:val="封面1"/>
    <w:rPr>
      <w:rFonts w:ascii="宋体" w:eastAsia="宋体" w:hAnsi="宋体" w:cs="Times New Roman"/>
      <w:b/>
      <w:sz w:val="36"/>
    </w:rPr>
  </w:style>
  <w:style w:type="paragraph" w:customStyle="1" w:styleId="CM43">
    <w:name w:val="CM43"/>
    <w:basedOn w:val="Default"/>
    <w:next w:val="Default"/>
    <w:pPr>
      <w:spacing w:after="450"/>
    </w:pPr>
    <w:rPr>
      <w:rFonts w:ascii=".a....ì." w:eastAsia=".a....ì."/>
      <w:color w:val="auto"/>
    </w:rPr>
  </w:style>
  <w:style w:type="paragraph" w:customStyle="1" w:styleId="MMNotes">
    <w:name w:val="MM Notes"/>
    <w:pPr>
      <w:widowControl w:val="0"/>
      <w:spacing w:after="120" w:line="480" w:lineRule="auto"/>
      <w:jc w:val="both"/>
    </w:pPr>
    <w:rPr>
      <w:rFonts w:ascii="Times New Roman" w:eastAsia="宋体" w:hAnsi="Times New Roman" w:cs="Times New Roman"/>
      <w:kern w:val="2"/>
      <w:sz w:val="21"/>
      <w:szCs w:val="24"/>
    </w:rPr>
  </w:style>
  <w:style w:type="paragraph" w:customStyle="1" w:styleId="Char2d">
    <w:name w:val="Char2"/>
    <w:basedOn w:val="afffa"/>
    <w:qFormat/>
    <w:pPr>
      <w:spacing w:line="240" w:lineRule="auto"/>
    </w:pPr>
    <w:rPr>
      <w:rFonts w:ascii="Tahoma" w:eastAsia="宋体" w:hAnsi="Tahoma" w:cs="Times New Roman"/>
      <w:szCs w:val="20"/>
    </w:rPr>
  </w:style>
  <w:style w:type="paragraph" w:customStyle="1" w:styleId="NormalB-TITLECAPS">
    <w:name w:val="Normal B - TITLE CAPS"/>
    <w:basedOn w:val="NormalB"/>
    <w:next w:val="NormalB"/>
    <w:pPr>
      <w:keepNext/>
      <w:spacing w:after="240"/>
    </w:pPr>
    <w:rPr>
      <w:b/>
      <w:caps/>
    </w:rPr>
  </w:style>
  <w:style w:type="paragraph" w:customStyle="1" w:styleId="Char210">
    <w:name w:val="Char21"/>
    <w:basedOn w:val="afffa"/>
    <w:qFormat/>
    <w:pPr>
      <w:spacing w:line="240" w:lineRule="auto"/>
    </w:pPr>
    <w:rPr>
      <w:rFonts w:ascii="Tahoma" w:eastAsia="宋体" w:hAnsi="Tahoma" w:cs="Times New Roman"/>
      <w:szCs w:val="20"/>
    </w:rPr>
  </w:style>
  <w:style w:type="paragraph" w:customStyle="1" w:styleId="CM30">
    <w:name w:val="CM30"/>
    <w:basedOn w:val="Default"/>
    <w:next w:val="Default"/>
    <w:pPr>
      <w:spacing w:line="360" w:lineRule="atLeast"/>
    </w:pPr>
    <w:rPr>
      <w:rFonts w:ascii=".a....ì." w:eastAsia=".a....ì."/>
      <w:color w:val="auto"/>
    </w:rPr>
  </w:style>
  <w:style w:type="paragraph" w:customStyle="1" w:styleId="CM1">
    <w:name w:val="CM1"/>
    <w:basedOn w:val="Default"/>
    <w:next w:val="Default"/>
    <w:rPr>
      <w:rFonts w:ascii=".a....ì." w:eastAsia=".a....ì."/>
      <w:color w:val="auto"/>
    </w:rPr>
  </w:style>
  <w:style w:type="paragraph" w:customStyle="1" w:styleId="Char50">
    <w:name w:val="Char5"/>
    <w:basedOn w:val="afffa"/>
    <w:qFormat/>
    <w:pPr>
      <w:spacing w:line="240" w:lineRule="auto"/>
    </w:pPr>
    <w:rPr>
      <w:rFonts w:ascii="Tahoma" w:eastAsia="宋体" w:hAnsi="Tahoma" w:cs="Times New Roman"/>
      <w:szCs w:val="20"/>
    </w:rPr>
  </w:style>
  <w:style w:type="paragraph" w:customStyle="1" w:styleId="DefinitionTerm">
    <w:name w:val="Definition Term"/>
    <w:basedOn w:val="afffa"/>
    <w:next w:val="afffa"/>
    <w:pPr>
      <w:spacing w:line="288" w:lineRule="auto"/>
    </w:pPr>
    <w:rPr>
      <w:rFonts w:ascii="Times New Roman" w:eastAsia="宋体" w:hAnsi="Times New Roman" w:cs="Times New Roman"/>
      <w:sz w:val="21"/>
      <w:szCs w:val="20"/>
    </w:rPr>
  </w:style>
  <w:style w:type="paragraph" w:customStyle="1" w:styleId="xl92">
    <w:name w:val="xl92"/>
    <w:basedOn w:val="afffa"/>
    <w:qFormat/>
    <w:pPr>
      <w:widowControl/>
      <w:pBdr>
        <w:top w:val="single" w:sz="4" w:space="0" w:color="auto"/>
        <w:left w:val="single" w:sz="4" w:space="0" w:color="auto"/>
        <w:bottom w:val="single" w:sz="4" w:space="0" w:color="auto"/>
      </w:pBdr>
      <w:shd w:val="clear" w:color="000000" w:fill="FFFFFF"/>
      <w:spacing w:before="100" w:beforeAutospacing="1" w:after="100" w:afterAutospacing="1" w:line="240" w:lineRule="auto"/>
      <w:jc w:val="left"/>
    </w:pPr>
    <w:rPr>
      <w:rFonts w:ascii="宋体" w:eastAsia="宋体" w:hAnsi="宋体" w:cs="宋体"/>
      <w:b/>
      <w:bCs/>
      <w:color w:val="000000"/>
      <w:kern w:val="0"/>
      <w:sz w:val="20"/>
      <w:szCs w:val="20"/>
    </w:rPr>
  </w:style>
  <w:style w:type="paragraph" w:customStyle="1" w:styleId="Article">
    <w:name w:val="Article"/>
    <w:basedOn w:val="afffa"/>
    <w:next w:val="Paragraph1"/>
    <w:pPr>
      <w:keepNext/>
      <w:widowControl/>
      <w:tabs>
        <w:tab w:val="left" w:pos="504"/>
      </w:tabs>
      <w:spacing w:before="240" w:line="240" w:lineRule="auto"/>
      <w:ind w:left="504" w:hanging="504"/>
      <w:jc w:val="left"/>
      <w:outlineLvl w:val="1"/>
    </w:pPr>
    <w:rPr>
      <w:rFonts w:ascii="Arial" w:eastAsia="宋体" w:hAnsi="Arial" w:cs="Times New Roman"/>
      <w:b/>
      <w:caps/>
      <w:kern w:val="0"/>
      <w:sz w:val="20"/>
      <w:szCs w:val="20"/>
      <w:lang w:eastAsia="en-US"/>
    </w:rPr>
  </w:style>
  <w:style w:type="paragraph" w:customStyle="1" w:styleId="affffffff8">
    <w:name w:val="*"/>
    <w:basedOn w:val="afffa"/>
    <w:rPr>
      <w:rFonts w:ascii="宋体" w:eastAsia="宋体" w:hAnsi="宋体" w:cs="Times New Roman"/>
      <w:kern w:val="0"/>
      <w:szCs w:val="20"/>
    </w:rPr>
  </w:style>
  <w:style w:type="paragraph" w:customStyle="1" w:styleId="xl98">
    <w:name w:val="xl98"/>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kern w:val="0"/>
      <w:sz w:val="20"/>
      <w:szCs w:val="20"/>
    </w:rPr>
  </w:style>
  <w:style w:type="paragraph" w:customStyle="1" w:styleId="TableSmHeadingRight">
    <w:name w:val="Table_Sm_Heading_Right"/>
    <w:basedOn w:val="TableSmHeading"/>
    <w:pPr>
      <w:jc w:val="right"/>
    </w:pPr>
  </w:style>
  <w:style w:type="paragraph" w:customStyle="1" w:styleId="Body-1A">
    <w:name w:val="Body-1A"/>
    <w:basedOn w:val="Body-1"/>
    <w:qFormat/>
    <w:pPr>
      <w:spacing w:before="60"/>
      <w:ind w:left="2835"/>
    </w:pPr>
  </w:style>
  <w:style w:type="paragraph" w:customStyle="1" w:styleId="CM4">
    <w:name w:val="CM4"/>
    <w:basedOn w:val="Default"/>
    <w:next w:val="Default"/>
    <w:pPr>
      <w:spacing w:line="360" w:lineRule="atLeast"/>
    </w:pPr>
    <w:rPr>
      <w:rFonts w:ascii=".a....ì." w:eastAsia=".a....ì."/>
      <w:color w:val="auto"/>
    </w:rPr>
  </w:style>
  <w:style w:type="paragraph" w:customStyle="1" w:styleId="CM39">
    <w:name w:val="CM39"/>
    <w:basedOn w:val="Default"/>
    <w:next w:val="Default"/>
    <w:pPr>
      <w:spacing w:after="360"/>
    </w:pPr>
    <w:rPr>
      <w:rFonts w:ascii=".a....ì." w:eastAsia=".a....ì."/>
      <w:color w:val="auto"/>
    </w:rPr>
  </w:style>
  <w:style w:type="paragraph" w:customStyle="1" w:styleId="affffffff9">
    <w:name w:val="答复"/>
    <w:basedOn w:val="affff3"/>
    <w:next w:val="afffa"/>
    <w:pPr>
      <w:autoSpaceDE/>
      <w:autoSpaceDN/>
      <w:spacing w:line="360" w:lineRule="auto"/>
      <w:ind w:firstLine="0"/>
      <w:textAlignment w:val="baseline"/>
    </w:pPr>
    <w:rPr>
      <w:rFonts w:ascii="Times New Roman"/>
      <w:b/>
      <w:spacing w:val="20"/>
    </w:rPr>
  </w:style>
  <w:style w:type="paragraph" w:customStyle="1" w:styleId="font0">
    <w:name w:val="font0"/>
    <w:basedOn w:val="afffa"/>
    <w:pPr>
      <w:widowControl/>
      <w:spacing w:before="100" w:beforeAutospacing="1" w:after="100" w:afterAutospacing="1" w:line="240" w:lineRule="auto"/>
      <w:jc w:val="left"/>
    </w:pPr>
    <w:rPr>
      <w:rFonts w:ascii="宋体" w:eastAsia="宋体" w:hAnsi="宋体" w:cs="宋体"/>
      <w:kern w:val="0"/>
      <w:szCs w:val="24"/>
    </w:rPr>
  </w:style>
  <w:style w:type="paragraph" w:customStyle="1" w:styleId="affffffffa">
    <w:name w:val="文档正文"/>
    <w:basedOn w:val="afffa"/>
    <w:link w:val="Charfd"/>
    <w:pPr>
      <w:adjustRightInd w:val="0"/>
      <w:spacing w:before="60" w:after="60" w:line="312" w:lineRule="atLeast"/>
      <w:ind w:firstLine="567"/>
      <w:textAlignment w:val="baseline"/>
    </w:pPr>
    <w:rPr>
      <w:rFonts w:ascii="Times New Roman" w:eastAsia="宋体" w:hAnsi="Times New Roman" w:cs="Times New Roman"/>
      <w:kern w:val="0"/>
      <w:sz w:val="28"/>
      <w:szCs w:val="20"/>
    </w:rPr>
  </w:style>
  <w:style w:type="paragraph" w:customStyle="1" w:styleId="xl93">
    <w:name w:val="xl93"/>
    <w:basedOn w:val="afffa"/>
    <w:pPr>
      <w:widowControl/>
      <w:pBdr>
        <w:top w:val="single" w:sz="4" w:space="0" w:color="auto"/>
        <w:bottom w:val="single" w:sz="4" w:space="0" w:color="auto"/>
      </w:pBdr>
      <w:shd w:val="clear" w:color="000000" w:fill="FFFFFF"/>
      <w:spacing w:before="100" w:beforeAutospacing="1" w:after="100" w:afterAutospacing="1" w:line="240" w:lineRule="auto"/>
      <w:jc w:val="left"/>
    </w:pPr>
    <w:rPr>
      <w:rFonts w:ascii="宋体" w:eastAsia="宋体" w:hAnsi="宋体" w:cs="宋体"/>
      <w:b/>
      <w:bCs/>
      <w:color w:val="000000"/>
      <w:kern w:val="0"/>
      <w:sz w:val="20"/>
      <w:szCs w:val="20"/>
    </w:rPr>
  </w:style>
  <w:style w:type="paragraph" w:customStyle="1" w:styleId="Body-1ABullet">
    <w:name w:val="Body-1A Bullet"/>
    <w:basedOn w:val="Body-1A"/>
    <w:pPr>
      <w:tabs>
        <w:tab w:val="left" w:pos="454"/>
        <w:tab w:val="left" w:pos="3119"/>
      </w:tabs>
      <w:spacing w:before="0"/>
      <w:ind w:left="3119" w:hanging="284"/>
    </w:pPr>
  </w:style>
  <w:style w:type="paragraph" w:customStyle="1" w:styleId="CM22">
    <w:name w:val="CM22"/>
    <w:basedOn w:val="Default"/>
    <w:next w:val="Default"/>
    <w:qFormat/>
    <w:pPr>
      <w:spacing w:line="360" w:lineRule="atLeast"/>
    </w:pPr>
    <w:rPr>
      <w:rFonts w:ascii=".a....ì." w:eastAsia=".a....ì."/>
      <w:color w:val="auto"/>
    </w:rPr>
  </w:style>
  <w:style w:type="paragraph" w:customStyle="1" w:styleId="Clause1">
    <w:name w:val="Clause 1."/>
    <w:basedOn w:val="afffa"/>
    <w:pPr>
      <w:widowControl/>
      <w:spacing w:line="240" w:lineRule="auto"/>
      <w:ind w:left="1400" w:right="43" w:hanging="1400"/>
    </w:pPr>
    <w:rPr>
      <w:rFonts w:ascii="Palatino" w:eastAsia="宋体" w:hAnsi="Palatino" w:cs="Times New Roman"/>
      <w:kern w:val="0"/>
      <w:sz w:val="20"/>
      <w:szCs w:val="20"/>
      <w:lang w:eastAsia="en-US"/>
    </w:rPr>
  </w:style>
  <w:style w:type="paragraph" w:customStyle="1" w:styleId="1ff2">
    <w:name w:val="样式 标题 1 + 宋体 四号"/>
    <w:basedOn w:val="11"/>
    <w:qFormat/>
    <w:pPr>
      <w:numPr>
        <w:numId w:val="0"/>
      </w:numPr>
      <w:tabs>
        <w:tab w:val="left" w:pos="720"/>
      </w:tabs>
    </w:pPr>
    <w:rPr>
      <w:rFonts w:hAnsi="宋体" w:cs="Times New Roman"/>
      <w:sz w:val="28"/>
      <w:szCs w:val="28"/>
    </w:rPr>
  </w:style>
  <w:style w:type="paragraph" w:customStyle="1" w:styleId="xl117">
    <w:name w:val="xl117"/>
    <w:basedOn w:val="afffa"/>
    <w:pPr>
      <w:widowControl/>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left"/>
    </w:pPr>
    <w:rPr>
      <w:rFonts w:ascii="宋体" w:eastAsia="宋体" w:hAnsi="宋体" w:cs="宋体"/>
      <w:b/>
      <w:bCs/>
      <w:kern w:val="0"/>
      <w:sz w:val="20"/>
      <w:szCs w:val="20"/>
    </w:rPr>
  </w:style>
  <w:style w:type="paragraph" w:customStyle="1" w:styleId="CM32">
    <w:name w:val="CM32"/>
    <w:basedOn w:val="Default"/>
    <w:next w:val="Default"/>
    <w:qFormat/>
    <w:pPr>
      <w:spacing w:line="360" w:lineRule="atLeast"/>
    </w:pPr>
    <w:rPr>
      <w:rFonts w:ascii=".a....ì." w:eastAsia=".a....ì."/>
      <w:color w:val="auto"/>
    </w:rPr>
  </w:style>
  <w:style w:type="paragraph" w:customStyle="1" w:styleId="xl81">
    <w:name w:val="xl81"/>
    <w:basedOn w:val="afff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宋体" w:eastAsia="宋体" w:hAnsi="宋体" w:cs="宋体"/>
      <w:color w:val="000000"/>
      <w:kern w:val="0"/>
      <w:sz w:val="20"/>
      <w:szCs w:val="20"/>
    </w:rPr>
  </w:style>
  <w:style w:type="paragraph" w:customStyle="1" w:styleId="font6">
    <w:name w:val="font6"/>
    <w:basedOn w:val="afffa"/>
    <w:qFormat/>
    <w:pPr>
      <w:widowControl/>
      <w:spacing w:before="100" w:beforeAutospacing="1" w:after="100" w:afterAutospacing="1" w:line="240" w:lineRule="auto"/>
      <w:jc w:val="left"/>
    </w:pPr>
    <w:rPr>
      <w:rFonts w:ascii="宋体" w:eastAsia="宋体" w:hAnsi="宋体" w:cs="宋体"/>
      <w:kern w:val="0"/>
      <w:sz w:val="18"/>
      <w:szCs w:val="18"/>
    </w:rPr>
  </w:style>
  <w:style w:type="paragraph" w:customStyle="1" w:styleId="Subject">
    <w:name w:val="Subject"/>
    <w:basedOn w:val="afffa"/>
    <w:qFormat/>
    <w:pPr>
      <w:widowControl/>
      <w:spacing w:before="240" w:after="240" w:line="240" w:lineRule="auto"/>
    </w:pPr>
    <w:rPr>
      <w:rFonts w:ascii="HelveticaNeue Condensed" w:eastAsia="PMingLiU" w:hAnsi="HelveticaNeue Condensed" w:cs="Times New Roman"/>
      <w:b/>
      <w:bCs/>
      <w:kern w:val="0"/>
      <w:szCs w:val="24"/>
      <w:lang w:eastAsia="en-US"/>
    </w:rPr>
  </w:style>
  <w:style w:type="paragraph" w:customStyle="1" w:styleId="xl65">
    <w:name w:val="xl65"/>
    <w:basedOn w:val="afffa"/>
    <w:pPr>
      <w:widowControl/>
      <w:shd w:val="clear" w:color="000000" w:fill="FF0000"/>
      <w:spacing w:before="100" w:beforeAutospacing="1" w:after="100" w:afterAutospacing="1" w:line="240" w:lineRule="auto"/>
      <w:jc w:val="left"/>
    </w:pPr>
    <w:rPr>
      <w:rFonts w:ascii="宋体" w:eastAsia="宋体" w:hAnsi="宋体" w:cs="宋体"/>
      <w:kern w:val="0"/>
      <w:szCs w:val="24"/>
    </w:rPr>
  </w:style>
  <w:style w:type="paragraph" w:customStyle="1" w:styleId="3f5">
    <w:name w:val="封面3"/>
    <w:qFormat/>
    <w:pPr>
      <w:ind w:leftChars="400" w:left="400"/>
    </w:pPr>
    <w:rPr>
      <w:rFonts w:ascii="宋体" w:eastAsia="宋体" w:hAnsi="宋体" w:cs="Times New Roman"/>
      <w:b/>
      <w:sz w:val="36"/>
    </w:rPr>
  </w:style>
  <w:style w:type="paragraph" w:customStyle="1" w:styleId="xl24">
    <w:name w:val="xl24"/>
    <w:basedOn w:val="afffa"/>
    <w:pPr>
      <w:widowControl/>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jc w:val="left"/>
    </w:pPr>
    <w:rPr>
      <w:rFonts w:ascii="Arial" w:eastAsia="宋体" w:hAnsi="Arial" w:cs="Arial"/>
      <w:kern w:val="0"/>
      <w:sz w:val="21"/>
      <w:szCs w:val="21"/>
    </w:rPr>
  </w:style>
  <w:style w:type="paragraph" w:customStyle="1" w:styleId="BodySub-Bullet">
    <w:name w:val="Body Sub-Bullet"/>
    <w:basedOn w:val="BodyBullet"/>
    <w:pPr>
      <w:tabs>
        <w:tab w:val="clear" w:pos="360"/>
        <w:tab w:val="clear" w:pos="454"/>
        <w:tab w:val="clear" w:pos="567"/>
        <w:tab w:val="left" w:pos="709"/>
      </w:tabs>
      <w:snapToGrid w:val="0"/>
      <w:spacing w:before="0"/>
      <w:ind w:left="425" w:hanging="425"/>
    </w:pPr>
  </w:style>
  <w:style w:type="paragraph" w:customStyle="1" w:styleId="CharCharChar2Char1CharCharChar1">
    <w:name w:val="Char Char Char2 Char1 Char Char Char1"/>
    <w:basedOn w:val="afffa"/>
    <w:pPr>
      <w:ind w:firstLineChars="200" w:firstLine="200"/>
    </w:pPr>
    <w:rPr>
      <w:rFonts w:ascii="宋体" w:eastAsia="宋体" w:hAnsi="宋体" w:cs="宋体"/>
      <w:szCs w:val="24"/>
    </w:rPr>
  </w:style>
  <w:style w:type="paragraph" w:customStyle="1" w:styleId="xl128">
    <w:name w:val="xl128"/>
    <w:basedOn w:val="afff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kern w:val="0"/>
      <w:szCs w:val="24"/>
    </w:rPr>
  </w:style>
  <w:style w:type="paragraph" w:customStyle="1" w:styleId="310">
    <w:name w:val="3.1"/>
    <w:basedOn w:val="31"/>
    <w:qFormat/>
    <w:pPr>
      <w:keepNext w:val="0"/>
      <w:keepLines w:val="0"/>
      <w:widowControl/>
      <w:numPr>
        <w:ilvl w:val="0"/>
        <w:numId w:val="0"/>
      </w:numPr>
      <w:tabs>
        <w:tab w:val="right" w:pos="567"/>
      </w:tabs>
      <w:overflowPunct w:val="0"/>
      <w:autoSpaceDE w:val="0"/>
      <w:autoSpaceDN w:val="0"/>
      <w:adjustRightInd w:val="0"/>
      <w:spacing w:before="0" w:after="0" w:line="240" w:lineRule="auto"/>
      <w:ind w:left="1871" w:right="567" w:hanging="567"/>
      <w:outlineLvl w:val="9"/>
    </w:pPr>
    <w:rPr>
      <w:rFonts w:ascii="AvantGarde" w:eastAsia="宋体" w:hAnsi="AvantGarde" w:cs="Times New Roman"/>
      <w:b w:val="0"/>
      <w:bCs w:val="0"/>
      <w:kern w:val="0"/>
      <w:sz w:val="22"/>
      <w:szCs w:val="20"/>
    </w:rPr>
  </w:style>
  <w:style w:type="paragraph" w:customStyle="1" w:styleId="font1">
    <w:name w:val="font1"/>
    <w:basedOn w:val="afffa"/>
    <w:pPr>
      <w:widowControl/>
      <w:spacing w:before="100" w:beforeAutospacing="1" w:after="100" w:afterAutospacing="1" w:line="240" w:lineRule="auto"/>
      <w:jc w:val="left"/>
    </w:pPr>
    <w:rPr>
      <w:rFonts w:ascii="宋体" w:eastAsia="宋体" w:hAnsi="宋体" w:cs="宋体"/>
      <w:kern w:val="0"/>
      <w:szCs w:val="24"/>
    </w:rPr>
  </w:style>
  <w:style w:type="paragraph" w:customStyle="1" w:styleId="68">
    <w:name w:val="6'"/>
    <w:basedOn w:val="afffa"/>
    <w:qFormat/>
    <w:pPr>
      <w:autoSpaceDE w:val="0"/>
      <w:autoSpaceDN w:val="0"/>
      <w:adjustRightInd w:val="0"/>
      <w:snapToGrid w:val="0"/>
      <w:spacing w:line="320" w:lineRule="exact"/>
      <w:jc w:val="center"/>
    </w:pPr>
    <w:rPr>
      <w:rFonts w:ascii="Times New Roman" w:eastAsia="宋体" w:hAnsi="Times New Roman" w:cs="Times New Roman"/>
      <w:spacing w:val="20"/>
      <w:kern w:val="28"/>
      <w:sz w:val="21"/>
      <w:szCs w:val="20"/>
    </w:rPr>
  </w:style>
  <w:style w:type="paragraph" w:customStyle="1" w:styleId="Char1CharCharChar">
    <w:name w:val="Char1 Char Char Char"/>
    <w:basedOn w:val="afffa"/>
    <w:pPr>
      <w:widowControl/>
      <w:spacing w:line="240" w:lineRule="auto"/>
      <w:jc w:val="left"/>
    </w:pPr>
    <w:rPr>
      <w:rFonts w:ascii="Times New Roman" w:eastAsia="宋体" w:hAnsi="Times New Roman" w:cs="Times New Roman"/>
      <w:kern w:val="0"/>
      <w:sz w:val="20"/>
      <w:szCs w:val="20"/>
    </w:rPr>
  </w:style>
  <w:style w:type="paragraph" w:customStyle="1" w:styleId="NormalB-Drawinglist">
    <w:name w:val="Normal B - Drawinglist"/>
    <w:basedOn w:val="afffa"/>
    <w:pPr>
      <w:widowControl/>
      <w:tabs>
        <w:tab w:val="left" w:pos="425"/>
        <w:tab w:val="left" w:pos="1361"/>
        <w:tab w:val="left" w:pos="6237"/>
        <w:tab w:val="right" w:pos="8505"/>
      </w:tabs>
      <w:spacing w:line="260" w:lineRule="exact"/>
      <w:ind w:left="1361" w:hanging="425"/>
      <w:jc w:val="left"/>
    </w:pPr>
    <w:rPr>
      <w:rFonts w:ascii="HelveticaNeue Condensed" w:eastAsia="宋体" w:hAnsi="HelveticaNeue Condensed" w:cs="Times New Roman"/>
      <w:kern w:val="0"/>
      <w:sz w:val="20"/>
      <w:szCs w:val="20"/>
      <w:lang w:val="en-GB" w:eastAsia="en-US"/>
    </w:rPr>
  </w:style>
  <w:style w:type="paragraph" w:customStyle="1" w:styleId="xl131">
    <w:name w:val="xl131"/>
    <w:basedOn w:val="afff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kern w:val="0"/>
      <w:sz w:val="20"/>
      <w:szCs w:val="20"/>
    </w:rPr>
  </w:style>
  <w:style w:type="paragraph" w:customStyle="1" w:styleId="xl129">
    <w:name w:val="xl129"/>
    <w:basedOn w:val="afff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kern w:val="0"/>
      <w:sz w:val="20"/>
      <w:szCs w:val="20"/>
    </w:rPr>
  </w:style>
  <w:style w:type="paragraph" w:customStyle="1" w:styleId="NormalA-TITLECAPS">
    <w:name w:val="Normal A - TITLE CAPS"/>
    <w:basedOn w:val="NormalA"/>
    <w:next w:val="NormalA"/>
    <w:qFormat/>
    <w:pPr>
      <w:keepNext/>
      <w:spacing w:after="240"/>
    </w:pPr>
    <w:rPr>
      <w:b/>
      <w:caps/>
    </w:rPr>
  </w:style>
  <w:style w:type="paragraph" w:customStyle="1" w:styleId="Indent3">
    <w:name w:val="Indent 3"/>
    <w:basedOn w:val="affff3"/>
    <w:qFormat/>
    <w:pPr>
      <w:widowControl/>
      <w:tabs>
        <w:tab w:val="left" w:pos="4820"/>
      </w:tabs>
      <w:autoSpaceDE/>
      <w:autoSpaceDN/>
      <w:adjustRightInd/>
      <w:ind w:left="1985" w:right="3" w:hanging="567"/>
      <w:jc w:val="both"/>
    </w:pPr>
    <w:rPr>
      <w:rFonts w:ascii="ITCCentury BookCond" w:hAnsi="ITCCentury BookCond"/>
      <w:lang w:val="en-AU" w:eastAsia="en-US"/>
    </w:rPr>
  </w:style>
  <w:style w:type="paragraph" w:customStyle="1" w:styleId="oa4">
    <w:name w:val="?¡¡ì¡¨¨?¡¨¬o?¡¨¬?a4"/>
    <w:basedOn w:val="afffa"/>
    <w:next w:val="afffa"/>
    <w:qFormat/>
    <w:pPr>
      <w:spacing w:line="240" w:lineRule="auto"/>
      <w:ind w:firstLineChars="200" w:firstLine="200"/>
    </w:pPr>
    <w:rPr>
      <w:rFonts w:ascii="宋体" w:eastAsia="宋体" w:hAnsi="宋体" w:cs="宋体"/>
      <w:b/>
      <w:bCs/>
      <w:sz w:val="28"/>
      <w:szCs w:val="28"/>
    </w:rPr>
  </w:style>
  <w:style w:type="paragraph" w:customStyle="1" w:styleId="2fe">
    <w:name w:val="样式2"/>
    <w:basedOn w:val="31"/>
    <w:link w:val="2Char4"/>
    <w:qFormat/>
    <w:pPr>
      <w:numPr>
        <w:ilvl w:val="0"/>
        <w:numId w:val="0"/>
      </w:numPr>
      <w:spacing w:line="412" w:lineRule="auto"/>
      <w:ind w:firstLineChars="49" w:firstLine="137"/>
    </w:pPr>
    <w:rPr>
      <w:rFonts w:ascii="黑体" w:eastAsia="黑体" w:hAnsi="宋体" w:cs="Times New Roman"/>
      <w:b w:val="0"/>
      <w:i/>
      <w:sz w:val="28"/>
      <w:szCs w:val="28"/>
    </w:rPr>
  </w:style>
  <w:style w:type="paragraph" w:customStyle="1" w:styleId="xl112">
    <w:name w:val="xl112"/>
    <w:basedOn w:val="afff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w:eastAsia="宋体" w:hAnsi="Arial" w:cs="Arial"/>
      <w:kern w:val="0"/>
      <w:sz w:val="20"/>
      <w:szCs w:val="20"/>
    </w:rPr>
  </w:style>
  <w:style w:type="paragraph" w:customStyle="1" w:styleId="heading3text">
    <w:name w:val="heading 3 text"/>
    <w:basedOn w:val="afffa"/>
    <w:qFormat/>
    <w:pPr>
      <w:keepLines/>
      <w:widowControl/>
      <w:spacing w:before="240" w:line="240" w:lineRule="auto"/>
      <w:ind w:left="1440"/>
    </w:pPr>
    <w:rPr>
      <w:rFonts w:ascii="Palatino" w:eastAsia="宋体" w:hAnsi="Palatino" w:cs="Times New Roman"/>
      <w:kern w:val="0"/>
      <w:szCs w:val="20"/>
      <w:lang w:eastAsia="en-US"/>
    </w:rPr>
  </w:style>
  <w:style w:type="paragraph" w:customStyle="1" w:styleId="xl134">
    <w:name w:val="xl134"/>
    <w:basedOn w:val="afff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w:eastAsia="宋体" w:hAnsi="Arial" w:cs="Arial"/>
      <w:kern w:val="0"/>
      <w:sz w:val="20"/>
      <w:szCs w:val="20"/>
    </w:rPr>
  </w:style>
  <w:style w:type="paragraph" w:customStyle="1" w:styleId="Indent2">
    <w:name w:val="Indent 2"/>
    <w:basedOn w:val="affff3"/>
    <w:qFormat/>
    <w:pPr>
      <w:widowControl/>
      <w:tabs>
        <w:tab w:val="left" w:pos="4820"/>
      </w:tabs>
      <w:autoSpaceDE/>
      <w:autoSpaceDN/>
      <w:adjustRightInd/>
      <w:ind w:left="1418" w:right="3" w:hanging="709"/>
      <w:jc w:val="both"/>
    </w:pPr>
    <w:rPr>
      <w:rFonts w:ascii="ITCCentury BookCond" w:hAnsi="ITCCentury BookCond"/>
      <w:lang w:val="en-AU" w:eastAsia="en-US"/>
    </w:rPr>
  </w:style>
  <w:style w:type="paragraph" w:customStyle="1" w:styleId="xl141">
    <w:name w:val="xl141"/>
    <w:basedOn w:val="afffa"/>
    <w:qFormat/>
    <w:pPr>
      <w:widowControl/>
      <w:spacing w:before="100" w:beforeAutospacing="1" w:after="100" w:afterAutospacing="1" w:line="240" w:lineRule="auto"/>
      <w:jc w:val="left"/>
    </w:pPr>
    <w:rPr>
      <w:rFonts w:ascii="Arial" w:eastAsia="宋体" w:hAnsi="Arial" w:cs="Arial"/>
      <w:b/>
      <w:bCs/>
      <w:kern w:val="0"/>
      <w:sz w:val="32"/>
      <w:szCs w:val="32"/>
    </w:rPr>
  </w:style>
  <w:style w:type="paragraph" w:customStyle="1" w:styleId="Char32">
    <w:name w:val="Char3"/>
    <w:basedOn w:val="afffa"/>
    <w:qFormat/>
    <w:pPr>
      <w:spacing w:line="240" w:lineRule="auto"/>
    </w:pPr>
    <w:rPr>
      <w:rFonts w:ascii="Tahoma" w:eastAsia="宋体" w:hAnsi="Tahoma" w:cs="Times New Roman"/>
      <w:szCs w:val="20"/>
    </w:rPr>
  </w:style>
  <w:style w:type="paragraph" w:customStyle="1" w:styleId="xl135">
    <w:name w:val="xl135"/>
    <w:basedOn w:val="afff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w:eastAsia="宋体" w:hAnsi="Arial" w:cs="Arial"/>
      <w:kern w:val="0"/>
      <w:sz w:val="20"/>
      <w:szCs w:val="20"/>
    </w:rPr>
  </w:style>
  <w:style w:type="paragraph" w:customStyle="1" w:styleId="heading2text">
    <w:name w:val="heading 2 text"/>
    <w:basedOn w:val="afffa"/>
    <w:qFormat/>
    <w:pPr>
      <w:keepLines/>
      <w:widowControl/>
      <w:spacing w:before="240" w:line="240" w:lineRule="auto"/>
      <w:ind w:left="720"/>
      <w:jc w:val="left"/>
    </w:pPr>
    <w:rPr>
      <w:rFonts w:ascii="Times New Roman" w:eastAsia="宋体" w:hAnsi="Times New Roman" w:cs="Times New Roman"/>
      <w:kern w:val="0"/>
      <w:szCs w:val="20"/>
      <w:lang w:eastAsia="en-US"/>
    </w:rPr>
  </w:style>
  <w:style w:type="paragraph" w:customStyle="1" w:styleId="xl115">
    <w:name w:val="xl115"/>
    <w:basedOn w:val="afffa"/>
    <w:qFormat/>
    <w:pPr>
      <w:widowControl/>
      <w:pBdr>
        <w:top w:val="single" w:sz="4" w:space="0" w:color="auto"/>
        <w:left w:val="single" w:sz="4" w:space="0" w:color="auto"/>
        <w:bottom w:val="single" w:sz="4" w:space="0" w:color="auto"/>
        <w:right w:val="single" w:sz="4" w:space="0" w:color="auto"/>
      </w:pBdr>
      <w:shd w:val="clear" w:color="auto" w:fill="993300"/>
      <w:spacing w:before="100" w:beforeAutospacing="1" w:after="100" w:afterAutospacing="1" w:line="240" w:lineRule="auto"/>
      <w:jc w:val="center"/>
    </w:pPr>
    <w:rPr>
      <w:rFonts w:ascii="宋体" w:eastAsia="宋体" w:hAnsi="宋体" w:cs="宋体"/>
      <w:b/>
      <w:bCs/>
      <w:color w:val="FFFFFF"/>
      <w:kern w:val="0"/>
      <w:sz w:val="20"/>
      <w:szCs w:val="20"/>
    </w:rPr>
  </w:style>
  <w:style w:type="paragraph" w:customStyle="1" w:styleId="NormalA-Drawinglist">
    <w:name w:val="Normal A - Drawinglist"/>
    <w:basedOn w:val="NormalA"/>
    <w:qFormat/>
    <w:pPr>
      <w:tabs>
        <w:tab w:val="left" w:pos="425"/>
        <w:tab w:val="left" w:pos="907"/>
        <w:tab w:val="left" w:pos="6237"/>
        <w:tab w:val="right" w:pos="8505"/>
      </w:tabs>
      <w:ind w:left="908" w:hanging="425"/>
    </w:pPr>
  </w:style>
  <w:style w:type="paragraph" w:customStyle="1" w:styleId="affffffffb">
    <w:name w:val="_"/>
    <w:basedOn w:val="afffa"/>
    <w:qFormat/>
    <w:pPr>
      <w:snapToGrid w:val="0"/>
      <w:spacing w:line="240" w:lineRule="auto"/>
      <w:ind w:left="2098" w:hanging="737"/>
      <w:jc w:val="left"/>
    </w:pPr>
    <w:rPr>
      <w:rFonts w:ascii="CG Times" w:eastAsia="宋体" w:hAnsi="CG Times" w:cs="Times New Roman"/>
      <w:kern w:val="0"/>
      <w:szCs w:val="20"/>
      <w:lang w:eastAsia="en-US"/>
    </w:rPr>
  </w:style>
  <w:style w:type="paragraph" w:customStyle="1" w:styleId="xl22">
    <w:name w:val="xl22"/>
    <w:basedOn w:val="afffa"/>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宋体" w:eastAsia="宋体" w:hAnsi="宋体" w:cs="宋体"/>
      <w:kern w:val="0"/>
      <w:sz w:val="21"/>
      <w:szCs w:val="21"/>
    </w:rPr>
  </w:style>
  <w:style w:type="paragraph" w:customStyle="1" w:styleId="xl122">
    <w:name w:val="xl122"/>
    <w:basedOn w:val="afffa"/>
    <w:qFormat/>
    <w:pPr>
      <w:widowControl/>
      <w:spacing w:before="100" w:beforeAutospacing="1" w:after="100" w:afterAutospacing="1" w:line="240" w:lineRule="auto"/>
      <w:jc w:val="left"/>
    </w:pPr>
    <w:rPr>
      <w:rFonts w:ascii="宋体" w:eastAsia="宋体" w:hAnsi="宋体" w:cs="宋体"/>
      <w:b/>
      <w:bCs/>
      <w:kern w:val="0"/>
      <w:szCs w:val="24"/>
    </w:rPr>
  </w:style>
  <w:style w:type="paragraph" w:customStyle="1" w:styleId="xl38">
    <w:name w:val="xl38"/>
    <w:basedOn w:val="afffa"/>
    <w:qFormat/>
    <w:pPr>
      <w:widowControl/>
      <w:spacing w:before="100" w:beforeAutospacing="1" w:after="100" w:afterAutospacing="1" w:line="240" w:lineRule="auto"/>
      <w:jc w:val="left"/>
    </w:pPr>
    <w:rPr>
      <w:rFonts w:ascii="Arial Unicode MS" w:eastAsia="宋体" w:hAnsi="Arial Unicode MS" w:cs="Times New Roman"/>
      <w:kern w:val="0"/>
      <w:szCs w:val="24"/>
    </w:rPr>
  </w:style>
  <w:style w:type="paragraph" w:customStyle="1" w:styleId="xl23">
    <w:name w:val="xl23"/>
    <w:basedOn w:val="afff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宋体" w:hAnsi="Arial" w:cs="Arial"/>
      <w:kern w:val="0"/>
      <w:sz w:val="21"/>
      <w:szCs w:val="21"/>
    </w:rPr>
  </w:style>
  <w:style w:type="paragraph" w:customStyle="1" w:styleId="Normal-Bullet">
    <w:name w:val="Normal - Bullet"/>
    <w:basedOn w:val="afffa"/>
    <w:qFormat/>
    <w:pPr>
      <w:widowControl/>
      <w:tabs>
        <w:tab w:val="left" w:pos="3974"/>
      </w:tabs>
      <w:spacing w:line="260" w:lineRule="exact"/>
      <w:jc w:val="left"/>
    </w:pPr>
    <w:rPr>
      <w:rFonts w:ascii="HelveticaNeue Condensed" w:eastAsia="宋体" w:hAnsi="HelveticaNeue Condensed" w:cs="Times New Roman"/>
      <w:kern w:val="0"/>
      <w:sz w:val="20"/>
      <w:szCs w:val="20"/>
      <w:lang w:val="en-GB" w:eastAsia="en-US"/>
    </w:rPr>
  </w:style>
  <w:style w:type="paragraph" w:customStyle="1" w:styleId="heading10">
    <w:name w:val="heading1"/>
    <w:basedOn w:val="afffa"/>
    <w:qFormat/>
    <w:pPr>
      <w:widowControl/>
      <w:spacing w:before="60" w:line="240" w:lineRule="auto"/>
      <w:jc w:val="left"/>
    </w:pPr>
    <w:rPr>
      <w:rFonts w:ascii="HelveticaNeue BoldCond" w:eastAsia="宋体" w:hAnsi="HelveticaNeue BoldCond" w:cs="Times New Roman"/>
      <w:kern w:val="0"/>
      <w:sz w:val="20"/>
      <w:szCs w:val="20"/>
      <w:lang w:val="en-AU" w:eastAsia="en-US"/>
    </w:rPr>
  </w:style>
  <w:style w:type="paragraph" w:customStyle="1" w:styleId="ReportLevel3">
    <w:name w:val="Report Level 3"/>
    <w:basedOn w:val="ReportLevel2"/>
    <w:next w:val="afffa"/>
    <w:uiPriority w:val="99"/>
    <w:qFormat/>
    <w:pPr>
      <w:pBdr>
        <w:bottom w:val="none" w:sz="0" w:space="0" w:color="auto"/>
      </w:pBdr>
      <w:tabs>
        <w:tab w:val="left" w:pos="2104"/>
      </w:tabs>
      <w:spacing w:after="0"/>
      <w:outlineLvl w:val="2"/>
    </w:pPr>
    <w:rPr>
      <w:sz w:val="18"/>
      <w:szCs w:val="18"/>
    </w:rPr>
  </w:style>
  <w:style w:type="paragraph" w:customStyle="1" w:styleId="ReportLevel2">
    <w:name w:val="Report Level 2"/>
    <w:basedOn w:val="ReportLevel1"/>
    <w:next w:val="afffa"/>
    <w:uiPriority w:val="99"/>
    <w:qFormat/>
    <w:pPr>
      <w:pBdr>
        <w:bottom w:val="single" w:sz="18" w:space="2" w:color="008080"/>
      </w:pBdr>
      <w:tabs>
        <w:tab w:val="left" w:pos="1253"/>
      </w:tabs>
      <w:spacing w:before="140"/>
      <w:outlineLvl w:val="1"/>
    </w:pPr>
    <w:rPr>
      <w:color w:val="auto"/>
      <w:sz w:val="20"/>
    </w:rPr>
  </w:style>
  <w:style w:type="paragraph" w:customStyle="1" w:styleId="CharChar21">
    <w:name w:val="Char Char21"/>
    <w:basedOn w:val="afffa"/>
    <w:qFormat/>
    <w:pPr>
      <w:spacing w:line="240" w:lineRule="auto"/>
    </w:pPr>
    <w:rPr>
      <w:rFonts w:ascii="Tahoma" w:eastAsia="宋体" w:hAnsi="Tahoma" w:cs="Times New Roman"/>
      <w:szCs w:val="20"/>
    </w:rPr>
  </w:style>
  <w:style w:type="paragraph" w:customStyle="1" w:styleId="xl113">
    <w:name w:val="xl113"/>
    <w:basedOn w:val="afff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w:eastAsia="宋体" w:hAnsi="Arial" w:cs="Arial"/>
      <w:b/>
      <w:bCs/>
      <w:kern w:val="0"/>
      <w:sz w:val="20"/>
      <w:szCs w:val="20"/>
    </w:rPr>
  </w:style>
  <w:style w:type="paragraph" w:customStyle="1" w:styleId="xl42">
    <w:name w:val="xl42"/>
    <w:basedOn w:val="afffa"/>
    <w:qFormat/>
    <w:pPr>
      <w:widowControl/>
      <w:pBdr>
        <w:bottom w:val="single" w:sz="4" w:space="0" w:color="auto"/>
      </w:pBdr>
      <w:spacing w:before="100" w:beforeAutospacing="1" w:after="100" w:afterAutospacing="1" w:line="240" w:lineRule="auto"/>
      <w:jc w:val="left"/>
    </w:pPr>
    <w:rPr>
      <w:rFonts w:ascii="HelveticaNeue Condensed" w:eastAsia="宋体" w:hAnsi="HelveticaNeue Condensed" w:cs="Times New Roman"/>
      <w:b/>
      <w:bCs/>
      <w:kern w:val="0"/>
      <w:sz w:val="22"/>
    </w:rPr>
  </w:style>
  <w:style w:type="paragraph" w:customStyle="1" w:styleId="xl27">
    <w:name w:val="xl27"/>
    <w:basedOn w:val="afff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w:eastAsia="宋体" w:hAnsi="Arial" w:cs="Arial"/>
      <w:kern w:val="0"/>
      <w:sz w:val="21"/>
      <w:szCs w:val="21"/>
    </w:rPr>
  </w:style>
  <w:style w:type="paragraph" w:customStyle="1" w:styleId="xl119">
    <w:name w:val="xl119"/>
    <w:basedOn w:val="afffa"/>
    <w:qFormat/>
    <w:pPr>
      <w:widowControl/>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left"/>
    </w:pPr>
    <w:rPr>
      <w:rFonts w:ascii="Arial" w:eastAsia="宋体" w:hAnsi="Arial" w:cs="Arial"/>
      <w:kern w:val="0"/>
      <w:sz w:val="20"/>
      <w:szCs w:val="20"/>
    </w:rPr>
  </w:style>
  <w:style w:type="paragraph" w:customStyle="1" w:styleId="affffffffc">
    <w:name w:val="ÕýÎÄ"/>
    <w:qFormat/>
    <w:pPr>
      <w:widowControl w:val="0"/>
      <w:autoSpaceDE w:val="0"/>
      <w:autoSpaceDN w:val="0"/>
      <w:adjustRightInd w:val="0"/>
    </w:pPr>
    <w:rPr>
      <w:rFonts w:ascii="Courier" w:eastAsia="宋体" w:hAnsi="Courier" w:cs="Times New Roman"/>
      <w:sz w:val="24"/>
      <w:szCs w:val="24"/>
    </w:rPr>
  </w:style>
  <w:style w:type="paragraph" w:customStyle="1" w:styleId="o">
    <w:name w:val="?¨¤??¡¡ìo¡¡ì?"/>
    <w:basedOn w:val="afffa"/>
    <w:next w:val="afffa"/>
    <w:qFormat/>
    <w:pPr>
      <w:snapToGrid w:val="0"/>
      <w:spacing w:line="240" w:lineRule="auto"/>
      <w:ind w:firstLineChars="200" w:firstLine="200"/>
    </w:pPr>
    <w:rPr>
      <w:rFonts w:ascii="宋体" w:eastAsia="宋体" w:hAnsi="宋体" w:cs="宋体"/>
      <w:b/>
      <w:bCs/>
      <w:sz w:val="28"/>
      <w:szCs w:val="28"/>
    </w:rPr>
  </w:style>
  <w:style w:type="paragraph" w:customStyle="1" w:styleId="xl139">
    <w:name w:val="xl139"/>
    <w:basedOn w:val="afffa"/>
    <w:qFormat/>
    <w:pPr>
      <w:widowControl/>
      <w:spacing w:before="100" w:beforeAutospacing="1" w:after="100" w:afterAutospacing="1" w:line="240" w:lineRule="auto"/>
      <w:jc w:val="center"/>
    </w:pPr>
    <w:rPr>
      <w:rFonts w:ascii="宋体" w:eastAsia="宋体" w:hAnsi="宋体" w:cs="宋体"/>
      <w:b/>
      <w:bCs/>
      <w:kern w:val="0"/>
      <w:sz w:val="32"/>
      <w:szCs w:val="32"/>
    </w:rPr>
  </w:style>
  <w:style w:type="paragraph" w:customStyle="1" w:styleId="BodyTextBullet1">
    <w:name w:val="Body Text Bullet 1"/>
    <w:basedOn w:val="afffa"/>
    <w:qFormat/>
    <w:pPr>
      <w:widowControl/>
      <w:tabs>
        <w:tab w:val="left" w:pos="425"/>
      </w:tabs>
      <w:spacing w:line="240" w:lineRule="auto"/>
      <w:ind w:left="425" w:hanging="425"/>
      <w:jc w:val="left"/>
    </w:pPr>
    <w:rPr>
      <w:rFonts w:ascii="Times New Roman" w:eastAsia="宋体" w:hAnsi="Times New Roman" w:cs="Times New Roman"/>
      <w:kern w:val="0"/>
      <w:sz w:val="20"/>
      <w:szCs w:val="20"/>
      <w:lang w:val="en-GB" w:eastAsia="en-US"/>
    </w:rPr>
  </w:style>
  <w:style w:type="paragraph" w:customStyle="1" w:styleId="CharCharCharChar1">
    <w:name w:val="Char Char Char Char1"/>
    <w:basedOn w:val="afffa"/>
    <w:qFormat/>
    <w:pPr>
      <w:spacing w:line="240" w:lineRule="auto"/>
    </w:pPr>
    <w:rPr>
      <w:rFonts w:ascii="Tahoma" w:eastAsia="宋体" w:hAnsi="Tahoma" w:cs="Times New Roman"/>
      <w:szCs w:val="20"/>
    </w:rPr>
  </w:style>
  <w:style w:type="paragraph" w:customStyle="1" w:styleId="Char121">
    <w:name w:val="Char121"/>
    <w:basedOn w:val="afffa"/>
    <w:qFormat/>
    <w:pPr>
      <w:tabs>
        <w:tab w:val="left" w:pos="360"/>
      </w:tabs>
      <w:spacing w:line="240" w:lineRule="auto"/>
    </w:pPr>
    <w:rPr>
      <w:rFonts w:ascii="Times New Roman" w:eastAsia="宋体" w:hAnsi="Times New Roman" w:cs="Times New Roman"/>
      <w:szCs w:val="24"/>
    </w:rPr>
  </w:style>
  <w:style w:type="paragraph" w:customStyle="1" w:styleId="Body-ABullet">
    <w:name w:val="Body-A Bullet"/>
    <w:basedOn w:val="Body-A"/>
    <w:qFormat/>
    <w:pPr>
      <w:tabs>
        <w:tab w:val="left" w:pos="420"/>
        <w:tab w:val="left" w:pos="2835"/>
      </w:tabs>
      <w:ind w:left="2835" w:hanging="425"/>
    </w:pPr>
  </w:style>
  <w:style w:type="paragraph" w:customStyle="1" w:styleId="Normal-Numbered">
    <w:name w:val="Normal - Numbered"/>
    <w:basedOn w:val="afffa"/>
    <w:qFormat/>
    <w:pPr>
      <w:widowControl/>
      <w:tabs>
        <w:tab w:val="left" w:pos="454"/>
      </w:tabs>
      <w:spacing w:line="260" w:lineRule="exact"/>
      <w:jc w:val="left"/>
    </w:pPr>
    <w:rPr>
      <w:rFonts w:ascii="ITCCentury BookCond" w:eastAsia="宋体" w:hAnsi="ITCCentury BookCond" w:cs="Times New Roman"/>
      <w:kern w:val="0"/>
      <w:sz w:val="20"/>
      <w:szCs w:val="20"/>
      <w:lang w:val="en-GB" w:eastAsia="en-US"/>
    </w:rPr>
  </w:style>
  <w:style w:type="paragraph" w:customStyle="1" w:styleId="affffffffd">
    <w:name w:val="四级条标题"/>
    <w:basedOn w:val="afffa"/>
    <w:next w:val="afffa"/>
    <w:qFormat/>
    <w:pPr>
      <w:widowControl/>
      <w:tabs>
        <w:tab w:val="left" w:pos="2520"/>
      </w:tabs>
      <w:spacing w:line="240" w:lineRule="auto"/>
      <w:ind w:left="2520" w:hanging="420"/>
      <w:jc w:val="left"/>
      <w:outlineLvl w:val="5"/>
    </w:pPr>
    <w:rPr>
      <w:rFonts w:ascii="Times New Roman" w:eastAsia="黑体" w:hAnsi="Times New Roman" w:cs="Times New Roman"/>
      <w:kern w:val="0"/>
      <w:sz w:val="21"/>
      <w:szCs w:val="20"/>
    </w:rPr>
  </w:style>
  <w:style w:type="paragraph" w:customStyle="1" w:styleId="affffffffe">
    <w:name w:val="正文格式"/>
    <w:basedOn w:val="afffa"/>
    <w:link w:val="Charfe"/>
    <w:qFormat/>
    <w:pPr>
      <w:widowControl/>
      <w:adjustRightInd w:val="0"/>
      <w:snapToGrid w:val="0"/>
      <w:spacing w:line="400" w:lineRule="atLeast"/>
      <w:ind w:firstLine="482"/>
      <w:textAlignment w:val="baseline"/>
    </w:pPr>
    <w:rPr>
      <w:rFonts w:ascii="Times New Roman" w:eastAsia="宋体" w:hAnsi="Times New Roman" w:cs="Times New Roman"/>
      <w:kern w:val="0"/>
      <w:szCs w:val="20"/>
    </w:rPr>
  </w:style>
  <w:style w:type="character" w:customStyle="1" w:styleId="Charfe">
    <w:name w:val="正文格式 Char"/>
    <w:link w:val="affffffffe"/>
    <w:qFormat/>
    <w:locked/>
    <w:rPr>
      <w:rFonts w:ascii="Times New Roman" w:eastAsia="宋体" w:hAnsi="Times New Roman" w:cs="Times New Roman"/>
      <w:kern w:val="0"/>
      <w:sz w:val="24"/>
      <w:szCs w:val="20"/>
    </w:rPr>
  </w:style>
  <w:style w:type="character" w:customStyle="1" w:styleId="3f6">
    <w:name w:val="页眉 字符3"/>
    <w:basedOn w:val="afffb"/>
    <w:uiPriority w:val="99"/>
    <w:qFormat/>
    <w:rPr>
      <w:kern w:val="2"/>
      <w:sz w:val="18"/>
      <w:szCs w:val="24"/>
    </w:rPr>
  </w:style>
  <w:style w:type="character" w:customStyle="1" w:styleId="3f7">
    <w:name w:val="页脚 字符3"/>
    <w:basedOn w:val="afffb"/>
    <w:qFormat/>
    <w:rPr>
      <w:kern w:val="2"/>
      <w:sz w:val="18"/>
      <w:szCs w:val="24"/>
    </w:rPr>
  </w:style>
  <w:style w:type="character" w:customStyle="1" w:styleId="4d">
    <w:name w:val="页脚 字符4"/>
    <w:basedOn w:val="afffb"/>
    <w:qFormat/>
    <w:rPr>
      <w:sz w:val="18"/>
      <w:szCs w:val="18"/>
    </w:rPr>
  </w:style>
  <w:style w:type="character" w:customStyle="1" w:styleId="3f8">
    <w:name w:val="批注框文本 字符3"/>
    <w:basedOn w:val="afffb"/>
    <w:qFormat/>
    <w:rPr>
      <w:sz w:val="18"/>
      <w:szCs w:val="18"/>
    </w:rPr>
  </w:style>
  <w:style w:type="character" w:customStyle="1" w:styleId="2ff">
    <w:name w:val="日期 字符2"/>
    <w:basedOn w:val="afffb"/>
    <w:uiPriority w:val="99"/>
    <w:qFormat/>
  </w:style>
  <w:style w:type="character" w:customStyle="1" w:styleId="2ff0">
    <w:name w:val="正文缩进 字符2"/>
    <w:uiPriority w:val="99"/>
    <w:qFormat/>
    <w:locked/>
    <w:rPr>
      <w:rFonts w:ascii="宋体"/>
      <w:sz w:val="24"/>
    </w:rPr>
  </w:style>
  <w:style w:type="character" w:customStyle="1" w:styleId="340">
    <w:name w:val="正文文本 3 字符4"/>
    <w:qFormat/>
    <w:locked/>
    <w:rPr>
      <w:sz w:val="16"/>
    </w:rPr>
  </w:style>
  <w:style w:type="character" w:customStyle="1" w:styleId="4e">
    <w:name w:val="宏文本 字符4"/>
    <w:qFormat/>
    <w:locked/>
    <w:rPr>
      <w:rFonts w:ascii="Courier New" w:hAnsi="Courier New"/>
      <w:sz w:val="24"/>
    </w:rPr>
  </w:style>
  <w:style w:type="character" w:customStyle="1" w:styleId="3f9">
    <w:name w:val="尾注文本 字符3"/>
    <w:qFormat/>
    <w:locked/>
  </w:style>
  <w:style w:type="character" w:customStyle="1" w:styleId="4f">
    <w:name w:val="文档结构图 字符4"/>
    <w:qFormat/>
    <w:locked/>
    <w:rPr>
      <w:sz w:val="24"/>
      <w:shd w:val="clear" w:color="auto" w:fill="000080"/>
    </w:rPr>
  </w:style>
  <w:style w:type="character" w:customStyle="1" w:styleId="240">
    <w:name w:val="正文文本缩进 2 字符4"/>
    <w:qFormat/>
    <w:locked/>
    <w:rPr>
      <w:rFonts w:ascii="仿宋_GB2312" w:eastAsia="仿宋_GB2312"/>
      <w:sz w:val="24"/>
    </w:rPr>
  </w:style>
  <w:style w:type="character" w:customStyle="1" w:styleId="3fa">
    <w:name w:val="结束语 字符3"/>
    <w:basedOn w:val="afffb"/>
    <w:qFormat/>
    <w:locked/>
    <w:rPr>
      <w:rFonts w:ascii="HelveticaNeue Condensed" w:eastAsia="PMingLiU" w:hAnsi="HelveticaNeue Condensed" w:cs="Times New Roman"/>
      <w:b/>
      <w:bCs/>
      <w:sz w:val="22"/>
      <w:lang w:eastAsia="en-US"/>
    </w:rPr>
  </w:style>
  <w:style w:type="character" w:customStyle="1" w:styleId="3fb">
    <w:name w:val="正文文本缩进 字符3"/>
    <w:qFormat/>
    <w:locked/>
    <w:rPr>
      <w:sz w:val="24"/>
    </w:rPr>
  </w:style>
  <w:style w:type="character" w:customStyle="1" w:styleId="4f0">
    <w:name w:val="标题 字符4"/>
    <w:qFormat/>
    <w:locked/>
    <w:rPr>
      <w:rFonts w:ascii="Cambria" w:hAnsi="Cambria"/>
      <w:b/>
      <w:sz w:val="32"/>
    </w:rPr>
  </w:style>
  <w:style w:type="character" w:customStyle="1" w:styleId="3fc">
    <w:name w:val="脚注文本 字符3"/>
    <w:qFormat/>
    <w:locked/>
    <w:rPr>
      <w:sz w:val="24"/>
    </w:rPr>
  </w:style>
  <w:style w:type="character" w:customStyle="1" w:styleId="330">
    <w:name w:val="正文文本缩进 3 字符3"/>
    <w:qFormat/>
    <w:locked/>
    <w:rPr>
      <w:rFonts w:ascii="宋体"/>
      <w:sz w:val="24"/>
    </w:rPr>
  </w:style>
  <w:style w:type="character" w:customStyle="1" w:styleId="2ff1">
    <w:name w:val="正文文本首行缩进 字符2"/>
    <w:qFormat/>
    <w:locked/>
    <w:rPr>
      <w:rFonts w:ascii="宋体" w:eastAsia="宋体"/>
      <w:sz w:val="24"/>
    </w:rPr>
  </w:style>
  <w:style w:type="character" w:customStyle="1" w:styleId="3fd">
    <w:name w:val="正文文本 字符3"/>
    <w:basedOn w:val="afffb"/>
    <w:qFormat/>
    <w:rPr>
      <w:sz w:val="24"/>
    </w:rPr>
  </w:style>
  <w:style w:type="character" w:customStyle="1" w:styleId="HTML30">
    <w:name w:val="HTML 预设格式 字符3"/>
    <w:qFormat/>
    <w:locked/>
    <w:rPr>
      <w:rFonts w:ascii="宋体" w:eastAsia="宋体"/>
      <w:sz w:val="24"/>
    </w:rPr>
  </w:style>
  <w:style w:type="character" w:customStyle="1" w:styleId="3fe">
    <w:name w:val="批注文字 字符3"/>
    <w:uiPriority w:val="99"/>
    <w:qFormat/>
    <w:locked/>
    <w:rPr>
      <w:sz w:val="24"/>
    </w:rPr>
  </w:style>
  <w:style w:type="character" w:customStyle="1" w:styleId="3ff">
    <w:name w:val="批注主题 字符3"/>
    <w:qFormat/>
    <w:locked/>
    <w:rPr>
      <w:b/>
      <w:sz w:val="24"/>
    </w:rPr>
  </w:style>
  <w:style w:type="character" w:customStyle="1" w:styleId="2ff2">
    <w:name w:val="无间隔 字符2"/>
    <w:uiPriority w:val="1"/>
    <w:qFormat/>
    <w:locked/>
    <w:rPr>
      <w:rFonts w:ascii="宋体"/>
    </w:rPr>
  </w:style>
  <w:style w:type="character" w:customStyle="1" w:styleId="2ff3">
    <w:name w:val="纯文本 字符2"/>
    <w:qFormat/>
    <w:locked/>
    <w:rPr>
      <w:rFonts w:ascii="宋体" w:hAnsi="Courier New"/>
    </w:rPr>
  </w:style>
  <w:style w:type="character" w:customStyle="1" w:styleId="230">
    <w:name w:val="正文文本 2 字符3"/>
    <w:qFormat/>
    <w:locked/>
    <w:rPr>
      <w:sz w:val="24"/>
    </w:rPr>
  </w:style>
  <w:style w:type="character" w:customStyle="1" w:styleId="4f1">
    <w:name w:val="副标题 字符4"/>
    <w:basedOn w:val="afffb"/>
    <w:qFormat/>
    <w:locked/>
    <w:rPr>
      <w:rFonts w:ascii="Arial" w:eastAsia="黑体" w:hAnsi="Arial" w:cs="Times New Roman"/>
      <w:sz w:val="24"/>
      <w:szCs w:val="24"/>
      <w:lang w:eastAsia="en-US"/>
    </w:rPr>
  </w:style>
  <w:style w:type="character" w:customStyle="1" w:styleId="4f2">
    <w:name w:val="称呼 字符4"/>
    <w:basedOn w:val="afffb"/>
    <w:qFormat/>
    <w:locked/>
    <w:rPr>
      <w:rFonts w:cs="Times New Roman"/>
      <w:sz w:val="30"/>
    </w:rPr>
  </w:style>
  <w:style w:type="character" w:customStyle="1" w:styleId="4f3">
    <w:name w:val="注释标题 字符4"/>
    <w:basedOn w:val="afffb"/>
    <w:qFormat/>
    <w:locked/>
    <w:rPr>
      <w:rFonts w:cs="Times New Roman"/>
      <w:sz w:val="24"/>
      <w:szCs w:val="24"/>
    </w:rPr>
  </w:style>
  <w:style w:type="character" w:customStyle="1" w:styleId="2ff4">
    <w:name w:val="引用 字符2"/>
    <w:basedOn w:val="afffb"/>
    <w:uiPriority w:val="29"/>
    <w:qFormat/>
    <w:locked/>
    <w:rPr>
      <w:rFonts w:ascii="Arial" w:eastAsia="黑体" w:hAnsi="Arial" w:cs="Times New Roman"/>
      <w:i/>
      <w:sz w:val="24"/>
      <w:szCs w:val="24"/>
      <w:lang w:eastAsia="en-US"/>
    </w:rPr>
  </w:style>
  <w:style w:type="character" w:customStyle="1" w:styleId="2ff5">
    <w:name w:val="明显引用 字符2"/>
    <w:basedOn w:val="afffb"/>
    <w:uiPriority w:val="30"/>
    <w:qFormat/>
    <w:locked/>
    <w:rPr>
      <w:rFonts w:ascii="Arial" w:eastAsia="黑体" w:hAnsi="Arial" w:cs="Times New Roman"/>
      <w:b/>
      <w:i/>
      <w:sz w:val="22"/>
      <w:lang w:eastAsia="en-US"/>
    </w:rPr>
  </w:style>
  <w:style w:type="paragraph" w:customStyle="1" w:styleId="afffffffff">
    <w:name w:val="正文（安恒信息）"/>
    <w:link w:val="afffffffff0"/>
    <w:qFormat/>
    <w:pPr>
      <w:spacing w:line="300" w:lineRule="auto"/>
    </w:pPr>
    <w:rPr>
      <w:rFonts w:ascii="Arial" w:eastAsia="宋体" w:hAnsi="Arial" w:cs="Times New Roman"/>
      <w:sz w:val="21"/>
      <w:szCs w:val="21"/>
    </w:rPr>
  </w:style>
  <w:style w:type="character" w:customStyle="1" w:styleId="afffffffff0">
    <w:name w:val="正文（安恒信息） 字符"/>
    <w:basedOn w:val="afffb"/>
    <w:link w:val="afffffffff"/>
    <w:qFormat/>
    <w:rPr>
      <w:rFonts w:ascii="Arial" w:eastAsia="宋体" w:hAnsi="Arial" w:cs="Times New Roman"/>
      <w:kern w:val="0"/>
      <w:szCs w:val="21"/>
    </w:rPr>
  </w:style>
  <w:style w:type="paragraph" w:customStyle="1" w:styleId="afff9">
    <w:name w:val="一级项目符号"/>
    <w:basedOn w:val="afffa"/>
    <w:link w:val="Charff"/>
    <w:qFormat/>
    <w:pPr>
      <w:numPr>
        <w:numId w:val="8"/>
      </w:numPr>
    </w:pPr>
    <w:rPr>
      <w:rFonts w:ascii="Times New Roman" w:eastAsia="仿宋" w:hAnsi="Times New Roman" w:cs="Arial"/>
      <w:color w:val="000000"/>
      <w:sz w:val="28"/>
      <w:szCs w:val="24"/>
    </w:rPr>
  </w:style>
  <w:style w:type="character" w:customStyle="1" w:styleId="Charff">
    <w:name w:val="一级项目符号 Char"/>
    <w:basedOn w:val="afffb"/>
    <w:link w:val="afff9"/>
    <w:qFormat/>
    <w:rPr>
      <w:rFonts w:ascii="Times New Roman" w:eastAsia="仿宋" w:hAnsi="Times New Roman" w:cs="Arial"/>
      <w:color w:val="000000"/>
      <w:sz w:val="28"/>
      <w:szCs w:val="24"/>
    </w:rPr>
  </w:style>
  <w:style w:type="character" w:customStyle="1" w:styleId="Char20">
    <w:name w:val="列出段落 Char2"/>
    <w:link w:val="afffffff0"/>
    <w:uiPriority w:val="34"/>
    <w:qFormat/>
    <w:rPr>
      <w:sz w:val="24"/>
    </w:rPr>
  </w:style>
  <w:style w:type="paragraph" w:customStyle="1" w:styleId="2ff6">
    <w:name w:val="表格样式 2"/>
    <w:qFormat/>
    <w:rPr>
      <w:rFonts w:ascii="Helvetica Neue" w:eastAsia="Helvetica Neue" w:hAnsi="Helvetica Neue" w:cs="Helvetica Neue"/>
      <w:color w:val="000000"/>
    </w:rPr>
  </w:style>
  <w:style w:type="character" w:customStyle="1" w:styleId="Char41">
    <w:name w:val="页脚 Char4"/>
    <w:basedOn w:val="afffb"/>
    <w:qFormat/>
    <w:rPr>
      <w:kern w:val="2"/>
      <w:sz w:val="18"/>
      <w:szCs w:val="18"/>
    </w:rPr>
  </w:style>
  <w:style w:type="character" w:customStyle="1" w:styleId="Char42">
    <w:name w:val="页眉 Char4"/>
    <w:basedOn w:val="afffb"/>
    <w:uiPriority w:val="99"/>
    <w:qFormat/>
    <w:rPr>
      <w:sz w:val="18"/>
      <w:szCs w:val="18"/>
    </w:rPr>
  </w:style>
  <w:style w:type="character" w:customStyle="1" w:styleId="1Char20">
    <w:name w:val="标题 1 Char2"/>
    <w:basedOn w:val="afffb"/>
    <w:qFormat/>
    <w:rPr>
      <w:b/>
      <w:bCs/>
      <w:kern w:val="44"/>
      <w:sz w:val="44"/>
      <w:szCs w:val="44"/>
    </w:rPr>
  </w:style>
  <w:style w:type="character" w:customStyle="1" w:styleId="4Char3">
    <w:name w:val="标题 4 Char3"/>
    <w:basedOn w:val="afffb"/>
    <w:uiPriority w:val="99"/>
    <w:qFormat/>
    <w:rPr>
      <w:rFonts w:asciiTheme="majorHAnsi" w:eastAsiaTheme="majorEastAsia" w:hAnsiTheme="majorHAnsi" w:cstheme="majorBidi"/>
      <w:b/>
      <w:bCs/>
      <w:sz w:val="28"/>
      <w:szCs w:val="28"/>
    </w:rPr>
  </w:style>
  <w:style w:type="character" w:customStyle="1" w:styleId="7Char3">
    <w:name w:val="标题 7 Char3"/>
    <w:basedOn w:val="afffb"/>
    <w:uiPriority w:val="9"/>
    <w:qFormat/>
    <w:rPr>
      <w:b/>
      <w:bCs/>
    </w:rPr>
  </w:style>
  <w:style w:type="character" w:customStyle="1" w:styleId="8Char3">
    <w:name w:val="标题 8 Char3"/>
    <w:basedOn w:val="afffb"/>
    <w:uiPriority w:val="9"/>
    <w:qFormat/>
    <w:rPr>
      <w:rFonts w:asciiTheme="majorHAnsi" w:eastAsiaTheme="majorEastAsia" w:hAnsiTheme="majorHAnsi" w:cstheme="majorBidi"/>
    </w:rPr>
  </w:style>
  <w:style w:type="character" w:customStyle="1" w:styleId="9Char3">
    <w:name w:val="标题 9 Char3"/>
    <w:basedOn w:val="afffb"/>
    <w:uiPriority w:val="9"/>
    <w:qFormat/>
    <w:rPr>
      <w:rFonts w:asciiTheme="majorHAnsi" w:eastAsiaTheme="majorEastAsia" w:hAnsiTheme="majorHAnsi" w:cstheme="majorBidi"/>
      <w:szCs w:val="21"/>
    </w:rPr>
  </w:style>
  <w:style w:type="character" w:customStyle="1" w:styleId="Char51">
    <w:name w:val="纯文本 Char5"/>
    <w:uiPriority w:val="99"/>
    <w:locked/>
    <w:rPr>
      <w:rFonts w:ascii="宋体" w:hAnsi="Courier New"/>
    </w:rPr>
  </w:style>
  <w:style w:type="character" w:customStyle="1" w:styleId="1ff3">
    <w:name w:val="纯文本 字符1"/>
    <w:basedOn w:val="afffb"/>
    <w:uiPriority w:val="99"/>
    <w:qFormat/>
    <w:rPr>
      <w:rFonts w:asciiTheme="minorEastAsia" w:hAnsi="Courier New" w:cs="Courier New"/>
      <w:szCs w:val="22"/>
    </w:rPr>
  </w:style>
  <w:style w:type="paragraph" w:customStyle="1" w:styleId="Style10">
    <w:name w:val="_Style 10"/>
    <w:basedOn w:val="afffa"/>
    <w:qFormat/>
    <w:pPr>
      <w:spacing w:line="240" w:lineRule="auto"/>
    </w:pPr>
    <w:rPr>
      <w:rFonts w:ascii="Tahoma" w:eastAsia="宋体" w:hAnsi="Tahoma" w:cs="Tahoma"/>
      <w:sz w:val="21"/>
      <w:szCs w:val="21"/>
    </w:rPr>
  </w:style>
  <w:style w:type="character" w:customStyle="1" w:styleId="Char33">
    <w:name w:val="批注框文本 Char3"/>
    <w:basedOn w:val="afffb"/>
    <w:qFormat/>
    <w:rPr>
      <w:rFonts w:ascii="宋体" w:eastAsia="宋体"/>
      <w:sz w:val="18"/>
      <w:szCs w:val="18"/>
    </w:rPr>
  </w:style>
  <w:style w:type="character" w:customStyle="1" w:styleId="Char34">
    <w:name w:val="日期 Char3"/>
    <w:basedOn w:val="afffb"/>
    <w:qFormat/>
    <w:rPr>
      <w:szCs w:val="22"/>
    </w:rPr>
  </w:style>
  <w:style w:type="character" w:customStyle="1" w:styleId="Char2e">
    <w:name w:val="正文缩进 Char2"/>
    <w:qFormat/>
    <w:locked/>
    <w:rPr>
      <w:rFonts w:ascii="宋体"/>
      <w:szCs w:val="22"/>
    </w:rPr>
  </w:style>
  <w:style w:type="character" w:customStyle="1" w:styleId="3Char3">
    <w:name w:val="正文文本 3 Char3"/>
    <w:qFormat/>
    <w:locked/>
    <w:rPr>
      <w:sz w:val="16"/>
    </w:rPr>
  </w:style>
  <w:style w:type="character" w:customStyle="1" w:styleId="311">
    <w:name w:val="正文文本 3 字符1"/>
    <w:basedOn w:val="afffb"/>
    <w:semiHidden/>
    <w:qFormat/>
    <w:rPr>
      <w:sz w:val="16"/>
      <w:szCs w:val="16"/>
    </w:rPr>
  </w:style>
  <w:style w:type="character" w:customStyle="1" w:styleId="Char2f">
    <w:name w:val="宏文本 Char2"/>
    <w:qFormat/>
    <w:locked/>
    <w:rPr>
      <w:rFonts w:ascii="Courier New" w:hAnsi="Courier New"/>
    </w:rPr>
  </w:style>
  <w:style w:type="character" w:customStyle="1" w:styleId="1ff4">
    <w:name w:val="宏文本 字符1"/>
    <w:basedOn w:val="afffb"/>
    <w:semiHidden/>
    <w:qFormat/>
    <w:rPr>
      <w:rFonts w:ascii="Courier New" w:eastAsia="宋体" w:hAnsi="Courier New" w:cs="Courier New"/>
    </w:rPr>
  </w:style>
  <w:style w:type="character" w:customStyle="1" w:styleId="Char2f0">
    <w:name w:val="尾注文本 Char2"/>
    <w:qFormat/>
    <w:locked/>
  </w:style>
  <w:style w:type="character" w:customStyle="1" w:styleId="1ff5">
    <w:name w:val="尾注文本 字符1"/>
    <w:basedOn w:val="afffb"/>
    <w:semiHidden/>
    <w:qFormat/>
    <w:rPr>
      <w:szCs w:val="22"/>
    </w:rPr>
  </w:style>
  <w:style w:type="character" w:customStyle="1" w:styleId="1ff6">
    <w:name w:val="文档结构图 字符1"/>
    <w:basedOn w:val="afffb"/>
    <w:qFormat/>
    <w:rPr>
      <w:rFonts w:ascii="Adobe Gurmukhi" w:hAnsi="Adobe Gurmukhi" w:cs="Adobe Gurmukhi"/>
      <w:sz w:val="26"/>
      <w:szCs w:val="26"/>
    </w:rPr>
  </w:style>
  <w:style w:type="character" w:customStyle="1" w:styleId="2Char30">
    <w:name w:val="正文文本缩进 2 Char3"/>
    <w:qFormat/>
    <w:locked/>
    <w:rPr>
      <w:rFonts w:ascii="仿宋_GB2312" w:eastAsia="仿宋_GB2312"/>
    </w:rPr>
  </w:style>
  <w:style w:type="character" w:customStyle="1" w:styleId="211">
    <w:name w:val="正文文本缩进 2 字符1"/>
    <w:basedOn w:val="afffb"/>
    <w:semiHidden/>
    <w:qFormat/>
    <w:rPr>
      <w:szCs w:val="22"/>
    </w:rPr>
  </w:style>
  <w:style w:type="character" w:customStyle="1" w:styleId="Char2f1">
    <w:name w:val="结束语 Char2"/>
    <w:basedOn w:val="afffb"/>
    <w:qFormat/>
    <w:locked/>
    <w:rPr>
      <w:rFonts w:ascii="HelveticaNeue Condensed" w:eastAsia="PMingLiU" w:hAnsi="HelveticaNeue Condensed" w:cs="Times New Roman"/>
      <w:b/>
      <w:bCs/>
      <w:sz w:val="22"/>
      <w:lang w:eastAsia="en-US"/>
    </w:rPr>
  </w:style>
  <w:style w:type="character" w:customStyle="1" w:styleId="1ff7">
    <w:name w:val="结束语 字符1"/>
    <w:basedOn w:val="afffb"/>
    <w:semiHidden/>
    <w:qFormat/>
    <w:rPr>
      <w:szCs w:val="22"/>
    </w:rPr>
  </w:style>
  <w:style w:type="character" w:customStyle="1" w:styleId="Char35">
    <w:name w:val="正文文本缩进 Char3"/>
    <w:qFormat/>
    <w:locked/>
  </w:style>
  <w:style w:type="character" w:customStyle="1" w:styleId="1ff8">
    <w:name w:val="正文文本缩进 字符1"/>
    <w:basedOn w:val="afffb"/>
    <w:semiHidden/>
    <w:qFormat/>
    <w:rPr>
      <w:szCs w:val="22"/>
    </w:rPr>
  </w:style>
  <w:style w:type="character" w:customStyle="1" w:styleId="1ff9">
    <w:name w:val="标题 字符1"/>
    <w:basedOn w:val="afffb"/>
    <w:qFormat/>
    <w:rPr>
      <w:rFonts w:asciiTheme="majorHAnsi" w:eastAsiaTheme="majorEastAsia" w:hAnsiTheme="majorHAnsi" w:cstheme="majorBidi"/>
      <w:b/>
      <w:bCs/>
      <w:sz w:val="32"/>
      <w:szCs w:val="32"/>
    </w:rPr>
  </w:style>
  <w:style w:type="character" w:customStyle="1" w:styleId="Char2f2">
    <w:name w:val="脚注文本 Char2"/>
    <w:qFormat/>
    <w:locked/>
  </w:style>
  <w:style w:type="character" w:customStyle="1" w:styleId="1ffa">
    <w:name w:val="脚注文本 字符1"/>
    <w:basedOn w:val="afffb"/>
    <w:semiHidden/>
    <w:qFormat/>
    <w:rPr>
      <w:sz w:val="18"/>
      <w:szCs w:val="18"/>
    </w:rPr>
  </w:style>
  <w:style w:type="character" w:customStyle="1" w:styleId="3Char20">
    <w:name w:val="正文文本缩进 3 Char2"/>
    <w:qFormat/>
    <w:locked/>
    <w:rPr>
      <w:rFonts w:ascii="宋体"/>
    </w:rPr>
  </w:style>
  <w:style w:type="character" w:customStyle="1" w:styleId="312">
    <w:name w:val="正文文本缩进 3 字符1"/>
    <w:basedOn w:val="afffb"/>
    <w:semiHidden/>
    <w:qFormat/>
    <w:rPr>
      <w:sz w:val="16"/>
      <w:szCs w:val="16"/>
    </w:rPr>
  </w:style>
  <w:style w:type="character" w:customStyle="1" w:styleId="Char36">
    <w:name w:val="正文首行缩进 Char3"/>
    <w:uiPriority w:val="99"/>
    <w:qFormat/>
    <w:locked/>
    <w:rPr>
      <w:rFonts w:ascii="宋体" w:eastAsia="宋体"/>
    </w:rPr>
  </w:style>
  <w:style w:type="character" w:customStyle="1" w:styleId="Char37">
    <w:name w:val="正文文本 Char3"/>
    <w:basedOn w:val="afffb"/>
    <w:qFormat/>
    <w:rPr>
      <w:szCs w:val="22"/>
    </w:rPr>
  </w:style>
  <w:style w:type="character" w:customStyle="1" w:styleId="1ffb">
    <w:name w:val="正文文本首行缩进 字符1"/>
    <w:basedOn w:val="Char37"/>
    <w:uiPriority w:val="99"/>
    <w:qFormat/>
    <w:rPr>
      <w:szCs w:val="22"/>
    </w:rPr>
  </w:style>
  <w:style w:type="character" w:customStyle="1" w:styleId="HTMLChar30">
    <w:name w:val="HTML 预设格式 Char3"/>
    <w:uiPriority w:val="99"/>
    <w:qFormat/>
    <w:locked/>
    <w:rPr>
      <w:rFonts w:ascii="宋体" w:eastAsia="宋体"/>
    </w:rPr>
  </w:style>
  <w:style w:type="character" w:customStyle="1" w:styleId="HTML10">
    <w:name w:val="HTML 预设格式 字符1"/>
    <w:basedOn w:val="afffb"/>
    <w:semiHidden/>
    <w:qFormat/>
    <w:rPr>
      <w:rFonts w:ascii="Courier New" w:hAnsi="Courier New" w:cs="Courier New"/>
      <w:sz w:val="20"/>
      <w:szCs w:val="20"/>
    </w:rPr>
  </w:style>
  <w:style w:type="character" w:customStyle="1" w:styleId="1ffc">
    <w:name w:val="批注文字 字符1"/>
    <w:basedOn w:val="afffb"/>
    <w:uiPriority w:val="99"/>
    <w:qFormat/>
    <w:rPr>
      <w:szCs w:val="22"/>
    </w:rPr>
  </w:style>
  <w:style w:type="character" w:customStyle="1" w:styleId="1ffd">
    <w:name w:val="批注主题 字符1"/>
    <w:basedOn w:val="1ffc"/>
    <w:qFormat/>
    <w:rPr>
      <w:b/>
      <w:bCs/>
      <w:szCs w:val="22"/>
    </w:rPr>
  </w:style>
  <w:style w:type="character" w:customStyle="1" w:styleId="2Char31">
    <w:name w:val="正文文本 2 Char3"/>
    <w:qFormat/>
    <w:locked/>
  </w:style>
  <w:style w:type="character" w:customStyle="1" w:styleId="212">
    <w:name w:val="正文文本 2 字符1"/>
    <w:basedOn w:val="afffb"/>
    <w:semiHidden/>
    <w:qFormat/>
    <w:rPr>
      <w:szCs w:val="22"/>
    </w:rPr>
  </w:style>
  <w:style w:type="character" w:customStyle="1" w:styleId="1ffe">
    <w:name w:val="副标题 字符1"/>
    <w:basedOn w:val="afffb"/>
    <w:uiPriority w:val="99"/>
    <w:qFormat/>
    <w:rPr>
      <w:b/>
      <w:bCs/>
      <w:kern w:val="28"/>
      <w:sz w:val="32"/>
      <w:szCs w:val="32"/>
    </w:rPr>
  </w:style>
  <w:style w:type="character" w:customStyle="1" w:styleId="Char2f3">
    <w:name w:val="称呼 Char2"/>
    <w:basedOn w:val="afffb"/>
    <w:qFormat/>
    <w:locked/>
    <w:rPr>
      <w:rFonts w:cs="Times New Roman"/>
      <w:sz w:val="30"/>
    </w:rPr>
  </w:style>
  <w:style w:type="character" w:customStyle="1" w:styleId="1fff">
    <w:name w:val="称呼 字符1"/>
    <w:basedOn w:val="afffb"/>
    <w:semiHidden/>
    <w:qFormat/>
    <w:rPr>
      <w:szCs w:val="22"/>
    </w:rPr>
  </w:style>
  <w:style w:type="character" w:customStyle="1" w:styleId="Char2f4">
    <w:name w:val="注释标题 Char2"/>
    <w:basedOn w:val="afffb"/>
    <w:qFormat/>
    <w:locked/>
    <w:rPr>
      <w:rFonts w:cs="Times New Roman"/>
    </w:rPr>
  </w:style>
  <w:style w:type="character" w:customStyle="1" w:styleId="1fff0">
    <w:name w:val="注释标题 字符1"/>
    <w:basedOn w:val="afffb"/>
    <w:semiHidden/>
    <w:qFormat/>
    <w:rPr>
      <w:szCs w:val="22"/>
    </w:rPr>
  </w:style>
  <w:style w:type="character" w:customStyle="1" w:styleId="1fff1">
    <w:name w:val="引用 字符1"/>
    <w:basedOn w:val="afffb"/>
    <w:uiPriority w:val="29"/>
    <w:qFormat/>
    <w:rPr>
      <w:i/>
      <w:iCs/>
      <w:color w:val="404040" w:themeColor="text1" w:themeTint="BF"/>
      <w:szCs w:val="22"/>
    </w:rPr>
  </w:style>
  <w:style w:type="character" w:customStyle="1" w:styleId="1fff2">
    <w:name w:val="明显引用 字符1"/>
    <w:basedOn w:val="afffb"/>
    <w:uiPriority w:val="30"/>
    <w:qFormat/>
    <w:rPr>
      <w:i/>
      <w:iCs/>
      <w:color w:val="4F81BD" w:themeColor="accent1"/>
      <w:szCs w:val="22"/>
    </w:rPr>
  </w:style>
  <w:style w:type="character" w:customStyle="1" w:styleId="Charff0">
    <w:name w:val="列出段落 Char"/>
    <w:qFormat/>
    <w:rPr>
      <w:rFonts w:ascii="Calibri" w:eastAsiaTheme="minorEastAsia" w:hAnsi="Calibri"/>
      <w:kern w:val="2"/>
      <w:sz w:val="28"/>
      <w:szCs w:val="22"/>
    </w:rPr>
  </w:style>
  <w:style w:type="paragraph" w:customStyle="1" w:styleId="1fff3">
    <w:name w:val="列表段落1"/>
    <w:basedOn w:val="afffa"/>
    <w:qFormat/>
    <w:pPr>
      <w:widowControl/>
      <w:adjustRightInd w:val="0"/>
      <w:snapToGrid w:val="0"/>
      <w:jc w:val="left"/>
    </w:pPr>
    <w:rPr>
      <w:rFonts w:ascii="宋体" w:hAnsi="宋体" w:cs="宋体"/>
      <w:kern w:val="0"/>
    </w:rPr>
  </w:style>
  <w:style w:type="paragraph" w:customStyle="1" w:styleId="a7">
    <w:name w:val="列表（符号一级）"/>
    <w:basedOn w:val="afffa"/>
    <w:qFormat/>
    <w:pPr>
      <w:widowControl/>
      <w:numPr>
        <w:numId w:val="9"/>
      </w:numPr>
      <w:spacing w:line="300" w:lineRule="auto"/>
      <w:jc w:val="left"/>
    </w:pPr>
    <w:rPr>
      <w:rFonts w:ascii="Arial" w:eastAsia="宋体" w:hAnsi="Arial" w:cs="Times New Roman"/>
      <w:kern w:val="0"/>
      <w:szCs w:val="21"/>
    </w:rPr>
  </w:style>
  <w:style w:type="paragraph" w:customStyle="1" w:styleId="a8">
    <w:name w:val="列表（符号二级）"/>
    <w:basedOn w:val="a7"/>
    <w:qFormat/>
    <w:pPr>
      <w:numPr>
        <w:ilvl w:val="1"/>
      </w:numPr>
    </w:pPr>
  </w:style>
  <w:style w:type="paragraph" w:customStyle="1" w:styleId="afffffffff1">
    <w:name w:val="二级项目符号"/>
    <w:basedOn w:val="afffa"/>
    <w:link w:val="Charff1"/>
    <w:qFormat/>
    <w:rPr>
      <w:rFonts w:ascii="Times New Roman" w:eastAsia="宋体" w:hAnsi="Times New Roman" w:cs="Times New Roman"/>
      <w:color w:val="000000"/>
      <w:szCs w:val="24"/>
    </w:rPr>
  </w:style>
  <w:style w:type="character" w:customStyle="1" w:styleId="Charff1">
    <w:name w:val="二级项目符号 Char"/>
    <w:basedOn w:val="afffb"/>
    <w:link w:val="afffffffff1"/>
    <w:qFormat/>
    <w:rPr>
      <w:rFonts w:ascii="Times New Roman" w:eastAsia="宋体" w:hAnsi="Times New Roman" w:cs="Times New Roman"/>
      <w:color w:val="000000"/>
      <w:sz w:val="24"/>
      <w:szCs w:val="24"/>
    </w:rPr>
  </w:style>
  <w:style w:type="character" w:customStyle="1" w:styleId="2CharChar">
    <w:name w:val="正文（首行缩进2字符） Char Char"/>
    <w:link w:val="2ff7"/>
    <w:qFormat/>
  </w:style>
  <w:style w:type="paragraph" w:customStyle="1" w:styleId="2ff7">
    <w:name w:val="正文（首行缩进2字符）"/>
    <w:basedOn w:val="afffa"/>
    <w:link w:val="2CharChar"/>
    <w:qFormat/>
    <w:pPr>
      <w:ind w:firstLineChars="200" w:firstLine="480"/>
    </w:pPr>
    <w:rPr>
      <w:sz w:val="21"/>
    </w:rPr>
  </w:style>
  <w:style w:type="paragraph" w:customStyle="1" w:styleId="2ff8">
    <w:name w:val="样式 首行缩进:  2 字符"/>
    <w:basedOn w:val="afffa"/>
    <w:uiPriority w:val="99"/>
    <w:qFormat/>
    <w:pPr>
      <w:widowControl/>
      <w:jc w:val="center"/>
    </w:pPr>
    <w:rPr>
      <w:rFonts w:ascii="Arial" w:eastAsia="宋体" w:hAnsi="Arial" w:cs="Arial"/>
      <w:kern w:val="0"/>
      <w:szCs w:val="24"/>
    </w:rPr>
  </w:style>
  <w:style w:type="paragraph" w:customStyle="1" w:styleId="afffffffff2">
    <w:name w:val="加粗"/>
    <w:basedOn w:val="afffa"/>
    <w:link w:val="Charff2"/>
    <w:qFormat/>
    <w:pPr>
      <w:widowControl/>
      <w:ind w:firstLineChars="200" w:firstLine="200"/>
    </w:pPr>
    <w:rPr>
      <w:rFonts w:ascii="Arial" w:eastAsia="宋体" w:hAnsi="Arial" w:cs="Arial"/>
      <w:b/>
      <w:kern w:val="0"/>
      <w:sz w:val="28"/>
      <w:szCs w:val="24"/>
    </w:rPr>
  </w:style>
  <w:style w:type="character" w:customStyle="1" w:styleId="Charff2">
    <w:name w:val="加粗 Char"/>
    <w:link w:val="afffffffff2"/>
    <w:qFormat/>
    <w:rPr>
      <w:rFonts w:ascii="Arial" w:eastAsia="宋体" w:hAnsi="Arial" w:cs="Arial"/>
      <w:b/>
      <w:kern w:val="0"/>
      <w:sz w:val="28"/>
      <w:szCs w:val="24"/>
    </w:rPr>
  </w:style>
  <w:style w:type="paragraph" w:customStyle="1" w:styleId="ccb1">
    <w:name w:val="ccb1"/>
    <w:basedOn w:val="afffa"/>
    <w:qFormat/>
    <w:pPr>
      <w:widowControl/>
      <w:tabs>
        <w:tab w:val="left" w:pos="3780"/>
      </w:tabs>
      <w:ind w:left="5102" w:hanging="1700"/>
    </w:pPr>
    <w:rPr>
      <w:rFonts w:ascii="楷体" w:eastAsia="楷体" w:hAnsi="Times New Roman" w:cs="Times New Roman"/>
      <w:snapToGrid w:val="0"/>
      <w:kern w:val="0"/>
      <w:sz w:val="28"/>
      <w:szCs w:val="20"/>
      <w:lang w:eastAsia="en-US"/>
    </w:rPr>
  </w:style>
  <w:style w:type="paragraph" w:customStyle="1" w:styleId="225">
    <w:name w:val="正文2.25"/>
    <w:basedOn w:val="afffa"/>
    <w:qFormat/>
    <w:pPr>
      <w:ind w:firstLineChars="225" w:firstLine="540"/>
    </w:pPr>
    <w:rPr>
      <w:rFonts w:ascii="Times New Roman" w:eastAsia="宋体" w:hAnsi="Times New Roman" w:cs="Times New Roman"/>
      <w:szCs w:val="24"/>
    </w:rPr>
  </w:style>
  <w:style w:type="paragraph" w:customStyle="1" w:styleId="afffffffff3">
    <w:name w:val="段"/>
    <w:link w:val="Charff3"/>
    <w:qFormat/>
    <w:pPr>
      <w:autoSpaceDE w:val="0"/>
      <w:autoSpaceDN w:val="0"/>
      <w:ind w:firstLine="200"/>
      <w:jc w:val="both"/>
    </w:pPr>
    <w:rPr>
      <w:rFonts w:ascii="宋体" w:eastAsia="宋体" w:hAnsi="Times New Roman" w:cs="Times New Roman"/>
      <w:sz w:val="21"/>
    </w:rPr>
  </w:style>
  <w:style w:type="character" w:customStyle="1" w:styleId="afffffffff4">
    <w:name w:val="电子邮件签名 字符"/>
    <w:basedOn w:val="afffb"/>
    <w:qFormat/>
    <w:rPr>
      <w:sz w:val="24"/>
    </w:rPr>
  </w:style>
  <w:style w:type="character" w:customStyle="1" w:styleId="Charff4">
    <w:name w:val="电子邮件签名 Char"/>
    <w:basedOn w:val="afffb"/>
    <w:qFormat/>
    <w:rPr>
      <w:sz w:val="24"/>
    </w:rPr>
  </w:style>
  <w:style w:type="character" w:customStyle="1" w:styleId="Char3">
    <w:name w:val="电子邮件签名 Char3"/>
    <w:basedOn w:val="afffb"/>
    <w:link w:val="affff1"/>
    <w:qFormat/>
    <w:rPr>
      <w:rFonts w:ascii="Arial" w:eastAsia="宋体" w:hAnsi="Arial" w:cs="Times New Roman"/>
      <w:color w:val="000000" w:themeColor="text1"/>
      <w:kern w:val="0"/>
      <w:sz w:val="24"/>
      <w:szCs w:val="21"/>
    </w:rPr>
  </w:style>
  <w:style w:type="character" w:customStyle="1" w:styleId="HTMLChar3">
    <w:name w:val="HTML 地址 Char3"/>
    <w:basedOn w:val="afffb"/>
    <w:link w:val="HTML"/>
    <w:qFormat/>
    <w:rPr>
      <w:rFonts w:ascii="Arial" w:eastAsia="宋体" w:hAnsi="Arial" w:cs="Times New Roman"/>
      <w:i/>
      <w:iCs/>
      <w:color w:val="000000" w:themeColor="text1"/>
      <w:kern w:val="0"/>
      <w:sz w:val="24"/>
      <w:szCs w:val="21"/>
    </w:rPr>
  </w:style>
  <w:style w:type="character" w:customStyle="1" w:styleId="HTMLChar0">
    <w:name w:val="HTML 地址 Char"/>
    <w:basedOn w:val="afffb"/>
    <w:qFormat/>
    <w:rPr>
      <w:i/>
      <w:iCs/>
      <w:sz w:val="24"/>
    </w:rPr>
  </w:style>
  <w:style w:type="character" w:customStyle="1" w:styleId="2ff9">
    <w:name w:val="正文文本首行缩进 2 字符"/>
    <w:basedOn w:val="Chara"/>
    <w:rPr>
      <w:sz w:val="24"/>
    </w:rPr>
  </w:style>
  <w:style w:type="character" w:customStyle="1" w:styleId="2Char5">
    <w:name w:val="正文首行缩进 2 Char"/>
    <w:basedOn w:val="3fb"/>
    <w:qFormat/>
    <w:rPr>
      <w:sz w:val="24"/>
    </w:rPr>
  </w:style>
  <w:style w:type="character" w:customStyle="1" w:styleId="2Char3">
    <w:name w:val="正文首行缩进 2 Char3"/>
    <w:basedOn w:val="Char35"/>
    <w:link w:val="2f1"/>
    <w:uiPriority w:val="99"/>
    <w:qFormat/>
    <w:rPr>
      <w:rFonts w:ascii="Arial" w:eastAsia="宋体" w:hAnsi="Arial" w:cs="Times New Roman"/>
      <w:color w:val="000000" w:themeColor="text1"/>
      <w:kern w:val="0"/>
      <w:sz w:val="24"/>
      <w:szCs w:val="21"/>
    </w:rPr>
  </w:style>
  <w:style w:type="character" w:customStyle="1" w:styleId="afffffffff5">
    <w:name w:val="签名 字符"/>
    <w:basedOn w:val="afffb"/>
    <w:qFormat/>
    <w:rPr>
      <w:sz w:val="24"/>
    </w:rPr>
  </w:style>
  <w:style w:type="character" w:customStyle="1" w:styleId="Charff5">
    <w:name w:val="签名 Char"/>
    <w:basedOn w:val="afffb"/>
    <w:qFormat/>
    <w:rPr>
      <w:sz w:val="24"/>
    </w:rPr>
  </w:style>
  <w:style w:type="character" w:customStyle="1" w:styleId="Char30">
    <w:name w:val="签名 Char3"/>
    <w:basedOn w:val="afffb"/>
    <w:link w:val="afffff7"/>
    <w:qFormat/>
    <w:rPr>
      <w:rFonts w:ascii="Arial" w:eastAsia="宋体" w:hAnsi="Arial" w:cs="Times New Roman"/>
      <w:color w:val="000000" w:themeColor="text1"/>
      <w:kern w:val="0"/>
      <w:sz w:val="24"/>
      <w:szCs w:val="21"/>
    </w:rPr>
  </w:style>
  <w:style w:type="character" w:customStyle="1" w:styleId="afffffffff6">
    <w:name w:val="信息标题 字符"/>
    <w:basedOn w:val="afffb"/>
    <w:qFormat/>
    <w:rPr>
      <w:rFonts w:asciiTheme="majorHAnsi" w:eastAsiaTheme="majorEastAsia" w:hAnsiTheme="majorHAnsi" w:cstheme="majorBidi"/>
      <w:sz w:val="24"/>
      <w:szCs w:val="24"/>
      <w:shd w:val="pct20" w:color="auto" w:fill="auto"/>
    </w:rPr>
  </w:style>
  <w:style w:type="character" w:customStyle="1" w:styleId="Charff6">
    <w:name w:val="信息标题 Char"/>
    <w:basedOn w:val="afffb"/>
    <w:qFormat/>
    <w:rPr>
      <w:rFonts w:asciiTheme="majorHAnsi" w:eastAsiaTheme="majorEastAsia" w:hAnsiTheme="majorHAnsi" w:cstheme="majorBidi"/>
      <w:sz w:val="24"/>
      <w:szCs w:val="24"/>
      <w:shd w:val="pct20" w:color="auto" w:fill="auto"/>
    </w:rPr>
  </w:style>
  <w:style w:type="character" w:customStyle="1" w:styleId="Char31">
    <w:name w:val="信息标题 Char3"/>
    <w:basedOn w:val="afffb"/>
    <w:link w:val="afffffd"/>
    <w:qFormat/>
    <w:rPr>
      <w:rFonts w:ascii="Arial" w:eastAsia="宋体" w:hAnsi="Arial" w:cs="Arial"/>
      <w:color w:val="000000" w:themeColor="text1"/>
      <w:kern w:val="0"/>
      <w:sz w:val="24"/>
      <w:szCs w:val="24"/>
      <w:shd w:val="pct20" w:color="auto" w:fill="auto"/>
    </w:rPr>
  </w:style>
  <w:style w:type="paragraph" w:customStyle="1" w:styleId="af0">
    <w:name w:val="三级项目符号"/>
    <w:basedOn w:val="afffa"/>
    <w:link w:val="Charff7"/>
    <w:pPr>
      <w:numPr>
        <w:ilvl w:val="3"/>
        <w:numId w:val="10"/>
      </w:numPr>
      <w:ind w:left="1843" w:hanging="482"/>
    </w:pPr>
    <w:rPr>
      <w:rFonts w:ascii="Times New Roman" w:eastAsia="宋体" w:hAnsi="Times New Roman" w:cs="Times New Roman"/>
      <w:color w:val="000000" w:themeColor="text1"/>
      <w:szCs w:val="24"/>
    </w:rPr>
  </w:style>
  <w:style w:type="character" w:customStyle="1" w:styleId="Charff7">
    <w:name w:val="三级项目符号 Char"/>
    <w:basedOn w:val="afffb"/>
    <w:link w:val="af0"/>
    <w:qFormat/>
    <w:rPr>
      <w:rFonts w:ascii="Times New Roman" w:eastAsia="宋体" w:hAnsi="Times New Roman" w:cs="Times New Roman"/>
      <w:color w:val="000000" w:themeColor="text1"/>
      <w:sz w:val="24"/>
      <w:szCs w:val="24"/>
    </w:rPr>
  </w:style>
  <w:style w:type="paragraph" w:customStyle="1" w:styleId="afffffffff7">
    <w:name w:val="页眉右端"/>
    <w:basedOn w:val="afffff6"/>
    <w:pPr>
      <w:pBdr>
        <w:bottom w:val="single" w:sz="4" w:space="9" w:color="auto"/>
      </w:pBdr>
      <w:spacing w:before="160" w:line="240" w:lineRule="auto"/>
      <w:jc w:val="right"/>
    </w:pPr>
    <w:rPr>
      <w:rFonts w:ascii="Times New Roman" w:eastAsia="宋体" w:hAnsi="Times New Roman" w:cs="Times New Roman"/>
      <w:b/>
      <w:color w:val="FFFFFF"/>
    </w:rPr>
  </w:style>
  <w:style w:type="character" w:customStyle="1" w:styleId="1fff4">
    <w:name w:val="正文文本 字符1"/>
    <w:rPr>
      <w:rFonts w:ascii="宋体" w:hAnsi="宋体"/>
      <w:kern w:val="2"/>
      <w:sz w:val="24"/>
    </w:rPr>
  </w:style>
  <w:style w:type="character" w:customStyle="1" w:styleId="Char1f3">
    <w:name w:val="页脚 Char1"/>
    <w:uiPriority w:val="99"/>
    <w:semiHidden/>
    <w:qFormat/>
    <w:rPr>
      <w:rFonts w:ascii="宋体" w:hAnsi="宋体"/>
      <w:kern w:val="2"/>
      <w:sz w:val="18"/>
      <w:szCs w:val="18"/>
    </w:rPr>
  </w:style>
  <w:style w:type="character" w:customStyle="1" w:styleId="1fff5">
    <w:name w:val="已访问的超链接1"/>
    <w:qFormat/>
    <w:locked/>
    <w:rPr>
      <w:color w:val="800080"/>
      <w:u w:val="single"/>
    </w:rPr>
  </w:style>
  <w:style w:type="character" w:customStyle="1" w:styleId="afffffffff8">
    <w:name w:val="目录格式"/>
    <w:qFormat/>
    <w:locked/>
    <w:rPr>
      <w:rFonts w:ascii="Arial" w:eastAsia="黑体" w:hAnsi="Arial"/>
      <w:b/>
      <w:bCs/>
      <w:sz w:val="44"/>
      <w:szCs w:val="44"/>
    </w:rPr>
  </w:style>
  <w:style w:type="paragraph" w:customStyle="1" w:styleId="2ffa">
    <w:name w:val="附录2"/>
    <w:basedOn w:val="afffa"/>
    <w:next w:val="afffa"/>
    <w:qFormat/>
    <w:locked/>
    <w:pPr>
      <w:spacing w:line="240" w:lineRule="auto"/>
      <w:outlineLvl w:val="1"/>
    </w:pPr>
    <w:rPr>
      <w:rFonts w:ascii="黑体" w:eastAsia="黑体" w:hAnsi="黑体" w:cs="Times New Roman"/>
      <w:b/>
      <w:bCs/>
      <w:color w:val="000000" w:themeColor="text1"/>
      <w:sz w:val="32"/>
      <w:szCs w:val="24"/>
    </w:rPr>
  </w:style>
  <w:style w:type="paragraph" w:customStyle="1" w:styleId="3ff0">
    <w:name w:val="附录3"/>
    <w:basedOn w:val="afffa"/>
    <w:next w:val="afffa"/>
    <w:qFormat/>
    <w:locked/>
    <w:pPr>
      <w:spacing w:line="240" w:lineRule="auto"/>
      <w:outlineLvl w:val="2"/>
    </w:pPr>
    <w:rPr>
      <w:rFonts w:ascii="Times New Roman" w:eastAsia="黑体" w:hAnsi="Times New Roman" w:cs="Times New Roman"/>
      <w:b/>
      <w:bCs/>
      <w:color w:val="000000" w:themeColor="text1"/>
      <w:sz w:val="32"/>
      <w:szCs w:val="24"/>
    </w:rPr>
  </w:style>
  <w:style w:type="paragraph" w:customStyle="1" w:styleId="4f4">
    <w:name w:val="附录4"/>
    <w:basedOn w:val="afffa"/>
    <w:next w:val="afffa"/>
    <w:qFormat/>
    <w:locked/>
    <w:pPr>
      <w:spacing w:line="240" w:lineRule="atLeast"/>
      <w:outlineLvl w:val="3"/>
    </w:pPr>
    <w:rPr>
      <w:rFonts w:ascii="Arial" w:eastAsia="黑体" w:hAnsi="Arial" w:cs="Times New Roman"/>
      <w:color w:val="000000" w:themeColor="text1"/>
      <w:kern w:val="0"/>
      <w:sz w:val="28"/>
      <w:szCs w:val="21"/>
    </w:rPr>
  </w:style>
  <w:style w:type="paragraph" w:customStyle="1" w:styleId="1fff6">
    <w:name w:val="附录1"/>
    <w:basedOn w:val="afffa"/>
    <w:next w:val="afffa"/>
    <w:link w:val="1Char3"/>
    <w:qFormat/>
    <w:locked/>
    <w:pPr>
      <w:spacing w:line="240" w:lineRule="auto"/>
      <w:outlineLvl w:val="0"/>
    </w:pPr>
    <w:rPr>
      <w:rFonts w:ascii="黑体" w:eastAsia="黑体" w:hAnsi="黑体" w:cs="Times New Roman"/>
      <w:b/>
      <w:bCs/>
      <w:color w:val="000000" w:themeColor="text1"/>
      <w:sz w:val="44"/>
      <w:szCs w:val="24"/>
    </w:rPr>
  </w:style>
  <w:style w:type="paragraph" w:customStyle="1" w:styleId="afffffffff9">
    <w:name w:val="图表题注"/>
    <w:basedOn w:val="afffa"/>
    <w:qFormat/>
    <w:locked/>
    <w:pPr>
      <w:spacing w:line="240" w:lineRule="atLeast"/>
      <w:jc w:val="center"/>
    </w:pPr>
    <w:rPr>
      <w:rFonts w:ascii="Arial" w:eastAsia="宋体" w:hAnsi="Arial" w:cs="Arial"/>
      <w:color w:val="000000" w:themeColor="text1"/>
      <w:kern w:val="0"/>
      <w:sz w:val="18"/>
      <w:szCs w:val="21"/>
    </w:rPr>
  </w:style>
  <w:style w:type="table" w:customStyle="1" w:styleId="afffffffffa">
    <w:name w:val="表格（版本变更记录）（安全）"/>
    <w:basedOn w:val="afffc"/>
    <w:qFormat/>
    <w:locked/>
    <w:pPr>
      <w:ind w:leftChars="50" w:left="50" w:rightChars="50" w:right="50"/>
    </w:pPr>
    <w:rPr>
      <w:rFonts w:ascii="Arial" w:eastAsia="宋体" w:hAnsi="Arial" w:cs="Times New Roman"/>
      <w:sz w:val="18"/>
    </w:rPr>
    <w:tblPr>
      <w:tblInd w:w="0" w:type="dxa"/>
      <w:tblBorders>
        <w:top w:val="single" w:sz="12" w:space="0" w:color="000000"/>
        <w:bottom w:val="single" w:sz="12" w:space="0" w:color="000000"/>
        <w:insideH w:val="single" w:sz="6" w:space="0" w:color="000000"/>
      </w:tblBorders>
      <w:tblCellMar>
        <w:top w:w="0" w:type="dxa"/>
        <w:left w:w="0" w:type="dxa"/>
        <w:bottom w:w="0" w:type="dxa"/>
        <w:right w:w="0" w:type="dxa"/>
      </w:tblCellMar>
    </w:tblPr>
  </w:style>
  <w:style w:type="paragraph" w:customStyle="1" w:styleId="afffffffffb">
    <w:name w:val="变更与声明加粗（安全）"/>
    <w:basedOn w:val="afffffffffc"/>
    <w:link w:val="Charff8"/>
    <w:uiPriority w:val="2"/>
    <w:pPr>
      <w:ind w:leftChars="50" w:left="120" w:rightChars="50" w:right="120"/>
    </w:pPr>
    <w:rPr>
      <w:b/>
      <w:sz w:val="18"/>
    </w:rPr>
  </w:style>
  <w:style w:type="paragraph" w:customStyle="1" w:styleId="afffffffffc">
    <w:name w:val="正文两侧缩进（安全）"/>
    <w:basedOn w:val="afffa"/>
    <w:uiPriority w:val="4"/>
    <w:semiHidden/>
    <w:qFormat/>
    <w:locked/>
    <w:pPr>
      <w:spacing w:after="50"/>
      <w:ind w:leftChars="200" w:left="200" w:rightChars="200" w:right="200"/>
    </w:pPr>
    <w:rPr>
      <w:rFonts w:ascii="Arial" w:eastAsia="宋体" w:hAnsi="Arial" w:cs="Times New Roman"/>
      <w:kern w:val="0"/>
      <w:szCs w:val="21"/>
    </w:rPr>
  </w:style>
  <w:style w:type="table" w:customStyle="1" w:styleId="afffffffffd">
    <w:name w:val="表格（适用性声明）（安全）"/>
    <w:basedOn w:val="afffffffffa"/>
    <w:qFormat/>
    <w:locked/>
    <w:tblPr>
      <w:tblInd w:w="0" w:type="dxa"/>
      <w:tblBorders>
        <w:top w:val="single" w:sz="12" w:space="0" w:color="000000"/>
        <w:bottom w:val="single" w:sz="12" w:space="0" w:color="000000"/>
        <w:insideH w:val="single" w:sz="6" w:space="0" w:color="000000"/>
      </w:tblBorders>
      <w:tblCellMar>
        <w:top w:w="0" w:type="dxa"/>
        <w:left w:w="0" w:type="dxa"/>
        <w:bottom w:w="0" w:type="dxa"/>
        <w:right w:w="0" w:type="dxa"/>
      </w:tblCellMar>
    </w:tblPr>
  </w:style>
  <w:style w:type="character" w:customStyle="1" w:styleId="Charff8">
    <w:name w:val="变更与声明加粗（安全） Char"/>
    <w:link w:val="afffffffffb"/>
    <w:uiPriority w:val="2"/>
    <w:qFormat/>
    <w:rPr>
      <w:rFonts w:ascii="Arial" w:eastAsia="宋体" w:hAnsi="Arial" w:cs="Times New Roman"/>
      <w:b/>
      <w:kern w:val="0"/>
      <w:sz w:val="18"/>
      <w:szCs w:val="21"/>
    </w:rPr>
  </w:style>
  <w:style w:type="paragraph" w:customStyle="1" w:styleId="afffffffffe">
    <w:name w:val="变更与声明内容（安全）"/>
    <w:basedOn w:val="afffffffffb"/>
    <w:uiPriority w:val="2"/>
    <w:semiHidden/>
    <w:qFormat/>
    <w:rPr>
      <w:b w:val="0"/>
    </w:rPr>
  </w:style>
  <w:style w:type="table" w:customStyle="1" w:styleId="affffffffff">
    <w:name w:val="文档表格标题行列型（安全）"/>
    <w:basedOn w:val="affffff2"/>
    <w:qFormat/>
    <w:locked/>
    <w:pPr>
      <w:spacing w:line="300" w:lineRule="auto"/>
    </w:pPr>
    <w:rPr>
      <w:rFonts w:ascii="Arial" w:eastAsia="宋体" w:hAnsi="Arial" w:cs="Times New Roman"/>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b/>
      </w:rPr>
      <w:tblPr/>
      <w:tcPr>
        <w:shd w:val="clear" w:color="auto" w:fill="E6E6E6"/>
      </w:tcPr>
    </w:tblStylePr>
  </w:style>
  <w:style w:type="paragraph" w:customStyle="1" w:styleId="affffffffff0">
    <w:name w:val="文档属性标题（安全）"/>
    <w:basedOn w:val="afffa"/>
    <w:uiPriority w:val="2"/>
    <w:semiHidden/>
    <w:qFormat/>
    <w:pPr>
      <w:framePr w:hSpace="180" w:wrap="around" w:vAnchor="text" w:hAnchor="margin" w:xAlign="inside" w:y="121"/>
    </w:pPr>
    <w:rPr>
      <w:rFonts w:ascii="Arial" w:eastAsia="宋体" w:hAnsi="Arial" w:cs="Times New Roman"/>
      <w:b/>
      <w:kern w:val="0"/>
      <w:sz w:val="18"/>
      <w:szCs w:val="21"/>
    </w:rPr>
  </w:style>
  <w:style w:type="paragraph" w:customStyle="1" w:styleId="affffffffff1">
    <w:name w:val="文档属性（安全）"/>
    <w:basedOn w:val="affffffffff0"/>
    <w:uiPriority w:val="2"/>
    <w:semiHidden/>
    <w:qFormat/>
    <w:pPr>
      <w:framePr w:wrap="around"/>
      <w:ind w:leftChars="50" w:left="50"/>
    </w:pPr>
    <w:rPr>
      <w:b w:val="0"/>
    </w:rPr>
  </w:style>
  <w:style w:type="paragraph" w:customStyle="1" w:styleId="0">
    <w:name w:val="标题 0（安全）"/>
    <w:basedOn w:val="afffa"/>
    <w:uiPriority w:val="2"/>
    <w:semiHidden/>
    <w:qFormat/>
    <w:pPr>
      <w:keepNext/>
      <w:keepLines/>
      <w:jc w:val="center"/>
      <w:outlineLvl w:val="0"/>
    </w:pPr>
    <w:rPr>
      <w:rFonts w:ascii="Arial" w:eastAsia="黑体" w:hAnsi="Arial" w:cs="Arial"/>
      <w:b/>
      <w:color w:val="000000" w:themeColor="text1"/>
      <w:kern w:val="0"/>
      <w:sz w:val="52"/>
      <w:szCs w:val="32"/>
    </w:rPr>
  </w:style>
  <w:style w:type="paragraph" w:customStyle="1" w:styleId="affffffffff2">
    <w:name w:val="变更与声明标题（安全）"/>
    <w:basedOn w:val="afffffffffb"/>
    <w:uiPriority w:val="2"/>
    <w:semiHidden/>
    <w:qFormat/>
  </w:style>
  <w:style w:type="character" w:customStyle="1" w:styleId="Charff9">
    <w:name w:val="页眉右端（安全） Char"/>
    <w:link w:val="affffffffff3"/>
    <w:uiPriority w:val="2"/>
    <w:semiHidden/>
    <w:qFormat/>
    <w:rPr>
      <w:b/>
      <w:color w:val="000000"/>
      <w:sz w:val="18"/>
      <w:szCs w:val="18"/>
    </w:rPr>
  </w:style>
  <w:style w:type="paragraph" w:customStyle="1" w:styleId="affffffffff3">
    <w:name w:val="页眉右端（安全）"/>
    <w:basedOn w:val="afffff6"/>
    <w:link w:val="Charff9"/>
    <w:uiPriority w:val="2"/>
    <w:semiHidden/>
    <w:qFormat/>
    <w:pPr>
      <w:pBdr>
        <w:bottom w:val="single" w:sz="4" w:space="9" w:color="auto"/>
      </w:pBdr>
      <w:spacing w:before="160" w:line="240" w:lineRule="auto"/>
      <w:jc w:val="right"/>
    </w:pPr>
    <w:rPr>
      <w:b/>
      <w:color w:val="000000"/>
    </w:rPr>
  </w:style>
  <w:style w:type="paragraph" w:customStyle="1" w:styleId="affffffffff4">
    <w:name w:val="页脚左端（安全）"/>
    <w:basedOn w:val="afffa"/>
    <w:uiPriority w:val="2"/>
    <w:semiHidden/>
    <w:qFormat/>
    <w:pPr>
      <w:pBdr>
        <w:top w:val="single" w:sz="4" w:space="4" w:color="auto"/>
      </w:pBdr>
      <w:tabs>
        <w:tab w:val="center" w:pos="4153"/>
        <w:tab w:val="right" w:pos="8306"/>
      </w:tabs>
      <w:snapToGrid w:val="0"/>
      <w:spacing w:before="100" w:beforeAutospacing="1" w:line="240" w:lineRule="auto"/>
    </w:pPr>
    <w:rPr>
      <w:rFonts w:ascii="Arial" w:eastAsia="宋体" w:hAnsi="Arial" w:cs="Times New Roman"/>
      <w:b/>
      <w:color w:val="000000" w:themeColor="text1"/>
      <w:kern w:val="0"/>
      <w:sz w:val="18"/>
      <w:szCs w:val="18"/>
    </w:rPr>
  </w:style>
  <w:style w:type="paragraph" w:customStyle="1" w:styleId="affffffffff5">
    <w:name w:val="正文左侧缩进（安全）"/>
    <w:basedOn w:val="afffa"/>
    <w:uiPriority w:val="4"/>
    <w:semiHidden/>
    <w:qFormat/>
    <w:locked/>
    <w:pPr>
      <w:spacing w:after="50"/>
      <w:ind w:leftChars="200" w:left="200"/>
    </w:pPr>
    <w:rPr>
      <w:rFonts w:ascii="Arial" w:eastAsia="宋体" w:hAnsi="Arial" w:cs="Times New Roman"/>
      <w:kern w:val="0"/>
      <w:szCs w:val="21"/>
    </w:rPr>
  </w:style>
  <w:style w:type="paragraph" w:customStyle="1" w:styleId="affffffffff6">
    <w:name w:val="页脚密级（安全）"/>
    <w:basedOn w:val="affffffffff7"/>
    <w:link w:val="Charffa"/>
    <w:uiPriority w:val="2"/>
    <w:qFormat/>
    <w:rPr>
      <w:color w:val="FF0000"/>
    </w:rPr>
  </w:style>
  <w:style w:type="paragraph" w:customStyle="1" w:styleId="affffffffff7">
    <w:name w:val="页脚右端（安全）"/>
    <w:basedOn w:val="affffffffff4"/>
    <w:link w:val="Charffb"/>
    <w:uiPriority w:val="2"/>
    <w:semiHidden/>
    <w:qFormat/>
    <w:pPr>
      <w:jc w:val="right"/>
    </w:pPr>
  </w:style>
  <w:style w:type="character" w:customStyle="1" w:styleId="Charffa">
    <w:name w:val="页脚密级（安全） Char"/>
    <w:link w:val="affffffffff6"/>
    <w:uiPriority w:val="2"/>
    <w:qFormat/>
    <w:rPr>
      <w:rFonts w:ascii="Arial" w:eastAsia="宋体" w:hAnsi="Arial" w:cs="Times New Roman"/>
      <w:b/>
      <w:color w:val="FF0000"/>
      <w:kern w:val="0"/>
      <w:sz w:val="18"/>
      <w:szCs w:val="18"/>
    </w:rPr>
  </w:style>
  <w:style w:type="paragraph" w:customStyle="1" w:styleId="affffffffff8">
    <w:name w:val="目录（安全）"/>
    <w:basedOn w:val="afffa"/>
    <w:uiPriority w:val="2"/>
    <w:semiHidden/>
    <w:qFormat/>
    <w:pPr>
      <w:spacing w:after="156"/>
      <w:jc w:val="center"/>
    </w:pPr>
    <w:rPr>
      <w:rFonts w:ascii="Arial" w:eastAsia="黑体" w:hAnsi="Arial" w:cs="Times New Roman"/>
      <w:b/>
      <w:kern w:val="0"/>
      <w:sz w:val="44"/>
      <w:szCs w:val="21"/>
    </w:rPr>
  </w:style>
  <w:style w:type="paragraph" w:customStyle="1" w:styleId="5c">
    <w:name w:val="标题 5（无编号）（安全）"/>
    <w:basedOn w:val="51"/>
    <w:next w:val="afffa"/>
    <w:uiPriority w:val="6"/>
    <w:semiHidden/>
    <w:qFormat/>
    <w:pPr>
      <w:numPr>
        <w:ilvl w:val="0"/>
        <w:numId w:val="0"/>
      </w:numPr>
      <w:spacing w:after="156" w:line="377" w:lineRule="auto"/>
    </w:pPr>
    <w:rPr>
      <w:rFonts w:ascii="Arial" w:eastAsia="黑体" w:hAnsi="Arial" w:cs="Times New Roman"/>
      <w:bCs w:val="0"/>
      <w:color w:val="000000" w:themeColor="text1"/>
      <w:kern w:val="0"/>
      <w:sz w:val="24"/>
    </w:rPr>
  </w:style>
  <w:style w:type="paragraph" w:customStyle="1" w:styleId="69">
    <w:name w:val="标题 6（无编号）（安全）"/>
    <w:basedOn w:val="6"/>
    <w:next w:val="afffa"/>
    <w:uiPriority w:val="6"/>
    <w:semiHidden/>
    <w:qFormat/>
    <w:pPr>
      <w:numPr>
        <w:ilvl w:val="0"/>
        <w:numId w:val="0"/>
      </w:numPr>
      <w:spacing w:line="319" w:lineRule="auto"/>
    </w:pPr>
    <w:rPr>
      <w:rFonts w:ascii="Times New Roman" w:eastAsia="黑体" w:hAnsi="Times New Roman" w:cs="Times New Roman"/>
      <w:bCs w:val="0"/>
      <w:color w:val="000000" w:themeColor="text1"/>
      <w:kern w:val="0"/>
    </w:rPr>
  </w:style>
  <w:style w:type="table" w:customStyle="1" w:styleId="affffffffff9">
    <w:name w:val="文档表格无标题行型（安全）"/>
    <w:basedOn w:val="affffff2"/>
    <w:qFormat/>
    <w:locked/>
    <w:pPr>
      <w:jc w:val="both"/>
    </w:pPr>
    <w:rPr>
      <w:rFonts w:ascii="Arial" w:eastAsia="宋体" w:hAnsi="Arial" w:cs="Times New Roman"/>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wordWrap/>
        <w:jc w:val="left"/>
      </w:pPr>
      <w:rPr>
        <w:rFonts w:ascii="Arial" w:eastAsia="宋体" w:hAnsi="Arial"/>
        <w:b w:val="0"/>
        <w:i w:val="0"/>
      </w:rPr>
    </w:tblStylePr>
    <w:tblStylePr w:type="firstCol">
      <w:rPr>
        <w:b/>
      </w:rPr>
      <w:tblPr/>
      <w:tcPr>
        <w:shd w:val="clear" w:color="auto" w:fill="E6E6E6"/>
      </w:tcPr>
    </w:tblStylePr>
    <w:tblStylePr w:type="nwCell">
      <w:rPr>
        <w:b/>
      </w:rPr>
    </w:tblStylePr>
  </w:style>
  <w:style w:type="table" w:customStyle="1" w:styleId="affffffffffa">
    <w:name w:val="文档表格无标题列型（安全）"/>
    <w:basedOn w:val="affffff2"/>
    <w:qFormat/>
    <w:locked/>
    <w:pPr>
      <w:jc w:val="both"/>
    </w:pPr>
    <w:rPr>
      <w:rFonts w:ascii="Arial" w:eastAsia="宋体" w:hAnsi="Arial" w:cs="Times New Roman"/>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rFonts w:ascii="Arial" w:eastAsia="宋体" w:hAnsi="Arial"/>
        <w:b w:val="0"/>
        <w:i w:val="0"/>
        <w:sz w:val="21"/>
      </w:rPr>
    </w:tblStylePr>
  </w:style>
  <w:style w:type="character" w:customStyle="1" w:styleId="Charffb">
    <w:name w:val="页脚右端（安全） Char"/>
    <w:link w:val="affffffffff7"/>
    <w:uiPriority w:val="2"/>
    <w:semiHidden/>
    <w:qFormat/>
    <w:rPr>
      <w:rFonts w:ascii="Arial" w:eastAsia="宋体" w:hAnsi="Arial" w:cs="Times New Roman"/>
      <w:b/>
      <w:color w:val="000000" w:themeColor="text1"/>
      <w:kern w:val="0"/>
      <w:sz w:val="18"/>
      <w:szCs w:val="18"/>
    </w:rPr>
  </w:style>
  <w:style w:type="paragraph" w:customStyle="1" w:styleId="affffffffffb">
    <w:name w:val="页脚页码（安全）"/>
    <w:basedOn w:val="afffff4"/>
    <w:uiPriority w:val="2"/>
    <w:semiHidden/>
    <w:pPr>
      <w:framePr w:w="703" w:wrap="notBeside" w:vAnchor="text" w:hAnchor="page" w:x="5597" w:y="245"/>
      <w:spacing w:line="240" w:lineRule="auto"/>
      <w:jc w:val="center"/>
    </w:pPr>
    <w:rPr>
      <w:rFonts w:ascii="Arial" w:eastAsia="宋体" w:hAnsi="Arial" w:cs="Times New Roman"/>
      <w:color w:val="000000" w:themeColor="text1"/>
      <w:kern w:val="0"/>
    </w:rPr>
  </w:style>
  <w:style w:type="paragraph" w:customStyle="1" w:styleId="CharCharCharCharCharCharCharCharChar1CharCharCharCharCharCharCharCharCharChar">
    <w:name w:val="Char Char Char Char Char Char Char Char Char1 Char Char Char Char Char Char Char Char Char Char"/>
    <w:basedOn w:val="afffa"/>
    <w:uiPriority w:val="6"/>
    <w:qFormat/>
    <w:pPr>
      <w:spacing w:line="240" w:lineRule="auto"/>
    </w:pPr>
    <w:rPr>
      <w:rFonts w:ascii="Tahoma" w:eastAsia="宋体" w:hAnsi="Tahoma" w:cs="仿宋_GB2312"/>
      <w:color w:val="000000" w:themeColor="text1"/>
      <w:szCs w:val="20"/>
    </w:rPr>
  </w:style>
  <w:style w:type="paragraph" w:customStyle="1" w:styleId="affffffffffc">
    <w:name w:val="封面公司名称（安全）"/>
    <w:basedOn w:val="afffa"/>
    <w:uiPriority w:val="4"/>
    <w:semiHidden/>
    <w:qFormat/>
    <w:locked/>
    <w:pPr>
      <w:jc w:val="center"/>
    </w:pPr>
    <w:rPr>
      <w:rFonts w:ascii="Arial" w:eastAsia="仿宋_GB2312" w:hAnsi="Arial" w:cs="宋体"/>
      <w:color w:val="000000"/>
      <w:kern w:val="0"/>
      <w:sz w:val="36"/>
      <w:szCs w:val="20"/>
    </w:rPr>
  </w:style>
  <w:style w:type="paragraph" w:customStyle="1" w:styleId="affffffffffd">
    <w:name w:val="封面文档日期（安全）"/>
    <w:basedOn w:val="afffa"/>
    <w:uiPriority w:val="4"/>
    <w:semiHidden/>
    <w:qFormat/>
    <w:locked/>
    <w:pPr>
      <w:jc w:val="center"/>
    </w:pPr>
    <w:rPr>
      <w:rFonts w:ascii="仿宋_GB2312" w:eastAsia="仿宋_GB2312" w:hAnsi="Arial" w:cs="Times New Roman"/>
      <w:b/>
      <w:kern w:val="0"/>
      <w:sz w:val="36"/>
      <w:szCs w:val="36"/>
    </w:rPr>
  </w:style>
  <w:style w:type="table" w:customStyle="1" w:styleId="1fff7">
    <w:name w:val="网格型浅色1"/>
    <w:basedOn w:val="afffc"/>
    <w:uiPriority w:val="40"/>
    <w:qFormat/>
    <w:rPr>
      <w:rFonts w:ascii="Arial" w:eastAsia="宋体" w:hAnsi="Arial" w:cs="Times New Roma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affffffffffe">
    <w:name w:val="图文"/>
    <w:basedOn w:val="afffa"/>
    <w:qFormat/>
    <w:pPr>
      <w:adjustRightInd w:val="0"/>
      <w:snapToGrid w:val="0"/>
      <w:spacing w:after="50"/>
    </w:pPr>
    <w:rPr>
      <w:rFonts w:ascii="Times New Roman" w:eastAsia="宋体" w:hAnsi="Times New Roman" w:cs="Times New Roman"/>
      <w:szCs w:val="24"/>
    </w:rPr>
  </w:style>
  <w:style w:type="paragraph" w:customStyle="1" w:styleId="ListBullet2">
    <w:name w:val="List Bullet2"/>
    <w:basedOn w:val="afffa"/>
    <w:qFormat/>
    <w:pPr>
      <w:widowControl/>
      <w:numPr>
        <w:numId w:val="11"/>
      </w:numPr>
      <w:tabs>
        <w:tab w:val="left" w:pos="360"/>
      </w:tabs>
      <w:spacing w:before="120" w:after="120" w:line="288" w:lineRule="auto"/>
      <w:ind w:right="340"/>
      <w:jc w:val="left"/>
    </w:pPr>
    <w:rPr>
      <w:rFonts w:ascii="Times New Roman" w:eastAsia="宋体" w:hAnsi="Times New Roman" w:cs="Times New Roman"/>
      <w:kern w:val="0"/>
      <w:sz w:val="21"/>
      <w:szCs w:val="24"/>
    </w:rPr>
  </w:style>
  <w:style w:type="paragraph" w:customStyle="1" w:styleId="afffffffffff">
    <w:name w:val="表格正文"/>
    <w:basedOn w:val="afffa"/>
    <w:link w:val="Charffc"/>
    <w:uiPriority w:val="1"/>
    <w:qFormat/>
    <w:pPr>
      <w:jc w:val="left"/>
    </w:pPr>
    <w:rPr>
      <w:rFonts w:asciiTheme="minorEastAsia" w:hAnsiTheme="minorEastAsia"/>
      <w:kern w:val="0"/>
    </w:rPr>
  </w:style>
  <w:style w:type="paragraph" w:customStyle="1" w:styleId="2Char074">
    <w:name w:val="样式 样式 样式 首行缩进:  2 字符 Char + 桔黄 + 首行缩进:  0.74 厘米"/>
    <w:basedOn w:val="afffa"/>
    <w:qFormat/>
    <w:pPr>
      <w:spacing w:line="400" w:lineRule="exact"/>
      <w:ind w:firstLine="420"/>
    </w:pPr>
    <w:rPr>
      <w:rFonts w:ascii="宋体" w:eastAsia="宋体" w:hAnsi="宋体" w:cs="Times New Roman"/>
      <w:color w:val="000000"/>
      <w:kern w:val="0"/>
      <w:sz w:val="21"/>
      <w:szCs w:val="20"/>
    </w:rPr>
  </w:style>
  <w:style w:type="paragraph" w:customStyle="1" w:styleId="2CharChar0">
    <w:name w:val="样式 样式 首行缩进:  2 字符 Char + 黑色 Char"/>
    <w:basedOn w:val="afffa"/>
    <w:qFormat/>
    <w:pPr>
      <w:ind w:firstLineChars="200" w:firstLine="480"/>
    </w:pPr>
    <w:rPr>
      <w:rFonts w:ascii="宋体" w:eastAsia="宋体" w:hAnsi="宋体" w:cs="Times New Roman"/>
      <w:kern w:val="0"/>
      <w:szCs w:val="24"/>
    </w:rPr>
  </w:style>
  <w:style w:type="paragraph" w:customStyle="1" w:styleId="2Char6">
    <w:name w:val="样式 样式 首行缩进:  2 字符 Char + 黑色"/>
    <w:basedOn w:val="afffa"/>
    <w:qFormat/>
    <w:pPr>
      <w:ind w:firstLine="420"/>
    </w:pPr>
    <w:rPr>
      <w:rFonts w:ascii="宋体" w:eastAsia="宋体" w:hAnsi="宋体" w:cs="Times New Roman"/>
      <w:bCs/>
      <w:color w:val="FF6600"/>
      <w:sz w:val="21"/>
      <w:szCs w:val="28"/>
    </w:rPr>
  </w:style>
  <w:style w:type="paragraph" w:customStyle="1" w:styleId="2CharTimesNewRoman">
    <w:name w:val="样式 样式 样式 首行缩进:  2 字符 Char + 黑色 + Times New Roman 五号"/>
    <w:basedOn w:val="2CharChar0"/>
    <w:qFormat/>
  </w:style>
  <w:style w:type="paragraph" w:customStyle="1" w:styleId="6a">
    <w:name w:val="6"/>
    <w:basedOn w:val="afffa"/>
    <w:next w:val="affffd"/>
    <w:qFormat/>
    <w:pPr>
      <w:spacing w:after="120" w:line="240" w:lineRule="auto"/>
      <w:ind w:leftChars="200" w:left="420"/>
    </w:pPr>
    <w:rPr>
      <w:rFonts w:ascii="Times New Roman" w:eastAsia="宋体" w:hAnsi="Times New Roman" w:cs="Times New Roman"/>
      <w:sz w:val="21"/>
      <w:szCs w:val="24"/>
    </w:rPr>
  </w:style>
  <w:style w:type="paragraph" w:customStyle="1" w:styleId="2Char7">
    <w:name w:val="样式 样式 首行缩进:  2 字符 Char + 桔黄"/>
    <w:basedOn w:val="afffa"/>
    <w:qFormat/>
    <w:pPr>
      <w:ind w:firstLineChars="200" w:firstLine="480"/>
    </w:pPr>
    <w:rPr>
      <w:rFonts w:ascii="宋体" w:eastAsia="宋体" w:hAnsi="宋体" w:cs="Times New Roman"/>
      <w:kern w:val="0"/>
      <w:szCs w:val="24"/>
    </w:rPr>
  </w:style>
  <w:style w:type="paragraph" w:customStyle="1" w:styleId="2AltS">
    <w:name w:val="！正文缩进2字符Alt+S"/>
    <w:basedOn w:val="afffa"/>
    <w:qFormat/>
    <w:pPr>
      <w:spacing w:before="40" w:after="40"/>
      <w:ind w:firstLine="510"/>
      <w:jc w:val="left"/>
    </w:pPr>
    <w:rPr>
      <w:rFonts w:ascii="Times New Roman" w:eastAsia="宋体" w:hAnsi="Times New Roman" w:cs="Times New Roman"/>
      <w:szCs w:val="24"/>
    </w:rPr>
  </w:style>
  <w:style w:type="paragraph" w:customStyle="1" w:styleId="afffffffffff0">
    <w:name w:val="正文（自定义）"/>
    <w:basedOn w:val="afffa"/>
    <w:qFormat/>
    <w:pPr>
      <w:jc w:val="left"/>
    </w:pPr>
    <w:rPr>
      <w:rFonts w:ascii="Arial" w:eastAsia="宋体" w:hAnsi="Arial" w:cs="Times New Roman"/>
      <w:sz w:val="21"/>
      <w:szCs w:val="24"/>
    </w:rPr>
  </w:style>
  <w:style w:type="paragraph" w:customStyle="1" w:styleId="3NewNewNewNewNewNewNewNewNewNew">
    <w:name w:val="标题 3 New New New New New New New New New New"/>
    <w:basedOn w:val="afffa"/>
    <w:next w:val="afffa"/>
    <w:qFormat/>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2NewNewNewNewNewNewNewNewNewNewNewNewNewNewNewNewNewNewNewNewNewNewNewNewNew">
    <w:name w:val="标题 2 New New New New New New New New New New New New New New New New New New New New New New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3NewNewNewNewNewNewNewNewNewNewNewNewNewNewNewNewNewNew">
    <w:name w:val="标题 3 New New New New New New New New New New New New New New New New New New"/>
    <w:basedOn w:val="afffa"/>
    <w:next w:val="afffa"/>
    <w:qFormat/>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2NewNewNewNewNewNewNewNewNewNewNewNewNewNewNewNewNewNewNewNewNewNew">
    <w:name w:val="标题 2 New New New New New New New New New New New New New New New New New New New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2NewNewNewNewNewNewNewNewNewNewNewNewNewNewNewNewNewNewNewNew">
    <w:name w:val="标题 2 New New New New New New New New New New New New New New New New New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2NewNewNewNewNewNewNewNewNew">
    <w:name w:val="标题 2 New New New New New New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2NewNewNewNew">
    <w:name w:val="标题 2 New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3NewNewNewNewNewNewNewNewNewNewNewNewNewNewNewNewNewNewNew">
    <w:name w:val="标题 3 New New New New New New New New New New New New New New New New New New New"/>
    <w:basedOn w:val="afffa"/>
    <w:next w:val="afffa"/>
    <w:qFormat/>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2NewNewNewNewNewNewNewNewNewNewNewNewNew">
    <w:name w:val="标题 2 New New New New New New New New New New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2GB231226">
    <w:name w:val="样式 样式 首行缩进:  2 字符 + 仿宋_GB2312 (符号) 楷体 小四 首行缩进:  2 字符 段前: 6 磅..."/>
    <w:basedOn w:val="afffa"/>
    <w:qFormat/>
    <w:pPr>
      <w:spacing w:beforeLines="50" w:afterLines="50"/>
      <w:ind w:right="210" w:firstLine="540"/>
      <w:jc w:val="left"/>
    </w:pPr>
    <w:rPr>
      <w:rFonts w:ascii="仿宋_GB2312" w:eastAsia="仿宋_GB2312" w:hAnsi="Calibri" w:cs="宋体"/>
      <w:szCs w:val="20"/>
    </w:rPr>
  </w:style>
  <w:style w:type="paragraph" w:customStyle="1" w:styleId="2NewNewNewNewNewNew">
    <w:name w:val="标题 2 New New New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2NewNewNewNewNewNewNewNewNewNewNewNew">
    <w:name w:val="标题 2 New New New New New New New New New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2NewNewNewNewNewNewNewNewNewNewNewNewNewNewNewNewNewNewNewNewNewNewNewNewNewNew">
    <w:name w:val="标题 2 New New New New New New New New New New New New New New New New New New New New New New New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3NewNewNewNewNewNewNewNewNewNewNewNewNewNewNewNewNewNewNewNewNew">
    <w:name w:val="标题 3 New New New New New New New New New New New New New New New New New New New New New"/>
    <w:basedOn w:val="afffa"/>
    <w:next w:val="afffa"/>
    <w:qFormat/>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2NewNewNewNewNewNewNew">
    <w:name w:val="标题 2 New New New New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3NewNewNewNewNewNewNewNewNew">
    <w:name w:val="标题 3 New New New New New New New New New"/>
    <w:basedOn w:val="afffa"/>
    <w:next w:val="afffa"/>
    <w:qFormat/>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2NewNewNewNewNewNewNewNewNewNewNewNewNewNew">
    <w:name w:val="标题 2 New New New New New New New New New New New New New New"/>
    <w:basedOn w:val="afffa"/>
    <w:next w:val="afffa"/>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3NewNewNewNewNewNewNewNewNewNewNewNew">
    <w:name w:val="标题 3 New New New New New New New New New New New New"/>
    <w:basedOn w:val="afffa"/>
    <w:next w:val="afffa"/>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3NewNew">
    <w:name w:val="标题 3 New New"/>
    <w:basedOn w:val="afffa"/>
    <w:next w:val="afffa"/>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2NewNewNewNewNewNewNewNewNewNew">
    <w:name w:val="标题 2 New New New New New New New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3NewNewNewNewNewNewNewNewNewNewNewNewNewNewNewNewNew">
    <w:name w:val="标题 3 New New New New New New New New New New New New New New New New New"/>
    <w:basedOn w:val="afffa"/>
    <w:next w:val="afffa"/>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3NewNewNewNewNewNewNewNewNewNewNewNewNewNewNewNewNewNewNewNewNewNewNew">
    <w:name w:val="标题 3 New New New New New New New New New New New New New New New New New New New New New New New"/>
    <w:basedOn w:val="afffa"/>
    <w:next w:val="afffa"/>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3NewNewNewNew">
    <w:name w:val="标题 3 New New New New"/>
    <w:basedOn w:val="afffa"/>
    <w:next w:val="afffa"/>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3New">
    <w:name w:val="标题 3 New"/>
    <w:basedOn w:val="afffa"/>
    <w:next w:val="afffa"/>
    <w:qFormat/>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3NewNewNewNewNewNewNewNewNewNewNewNewNewNewNew">
    <w:name w:val="标题 3 New New New New New New New New New New New New New New New"/>
    <w:basedOn w:val="afffa"/>
    <w:next w:val="afffa"/>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2NewNew">
    <w:name w:val="标题 2 New New"/>
    <w:basedOn w:val="afffa"/>
    <w:next w:val="afffa"/>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2NewNewNewNewNew">
    <w:name w:val="标题 2 New New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3NewNewNewNewNew">
    <w:name w:val="标题 3 New New New New New"/>
    <w:basedOn w:val="afffa"/>
    <w:next w:val="afffa"/>
    <w:qFormat/>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3NewNewNewNewNewNewNewNewNewNewNew">
    <w:name w:val="标题 3 New New New New New New New New New New New"/>
    <w:basedOn w:val="afffa"/>
    <w:next w:val="afffa"/>
    <w:qFormat/>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2NewNewNewNewNewNewNewNewNewNewNewNewNewNewNewNewNew">
    <w:name w:val="标题 2 New New New New New New New New New New New New New New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2NewNewNewNewNewNewNewNewNewNewNewNewNewNewNewNewNewNewNewNewNewNewNewNew">
    <w:name w:val="标题 2 New New New New New New New New New New New New New New New New New New New New New New New New"/>
    <w:basedOn w:val="afffa"/>
    <w:next w:val="afffa"/>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2NewNewNewNewNewNewNewNewNewNewNew">
    <w:name w:val="标题 2 New New New New New New New New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2NewNewNewNewNewNewNewNewNewNewNewNewNewNewNewNewNewNewNew">
    <w:name w:val="标题 2 New New New New New New New New New New New New New New New New New New New"/>
    <w:basedOn w:val="afffa"/>
    <w:next w:val="afffa"/>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1NewNewNewNew">
    <w:name w:val="标题 1 New New New New"/>
    <w:basedOn w:val="afffa"/>
    <w:next w:val="afffa"/>
    <w:qFormat/>
    <w:pPr>
      <w:keepNext/>
      <w:keepLines/>
      <w:tabs>
        <w:tab w:val="left" w:pos="432"/>
      </w:tabs>
      <w:spacing w:before="340" w:after="330" w:line="576" w:lineRule="auto"/>
      <w:ind w:left="432" w:hanging="432"/>
      <w:outlineLvl w:val="0"/>
    </w:pPr>
    <w:rPr>
      <w:rFonts w:ascii="Times New Roman" w:eastAsia="宋体" w:hAnsi="Times New Roman" w:cs="Times New Roman"/>
      <w:b/>
      <w:bCs/>
      <w:kern w:val="44"/>
      <w:sz w:val="44"/>
      <w:szCs w:val="44"/>
    </w:rPr>
  </w:style>
  <w:style w:type="paragraph" w:customStyle="1" w:styleId="2New">
    <w:name w:val="标题 2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3NewNewNewNewNewNewNewNew">
    <w:name w:val="标题 3 New New New New New New New New"/>
    <w:basedOn w:val="afffa"/>
    <w:next w:val="afffa"/>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afffffffffff1">
    <w:name w:val="一级文字列表"/>
    <w:basedOn w:val="afffa"/>
    <w:qFormat/>
    <w:pPr>
      <w:ind w:firstLineChars="200" w:firstLine="480"/>
      <w:jc w:val="left"/>
    </w:pPr>
    <w:rPr>
      <w:rFonts w:ascii="Times New Roman" w:eastAsia="宋体" w:hAnsi="Times New Roman" w:cs="Times New Roman"/>
      <w:szCs w:val="24"/>
    </w:rPr>
  </w:style>
  <w:style w:type="paragraph" w:customStyle="1" w:styleId="2NewNewNewNewNewNewNewNew">
    <w:name w:val="标题 2 New New New New New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3NewNewNewNewNewNewNewNewNewNewNewNewNewNew">
    <w:name w:val="标题 3 New New New New New New New New New New New New New New"/>
    <w:basedOn w:val="afffa"/>
    <w:next w:val="afffa"/>
    <w:qFormat/>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3NewNewNewNewNewNew">
    <w:name w:val="标题 3 New New New New New New"/>
    <w:basedOn w:val="afffa"/>
    <w:next w:val="afffa"/>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3NewNewNew">
    <w:name w:val="标题 3 New New New"/>
    <w:basedOn w:val="afffa"/>
    <w:next w:val="afffa"/>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1NewNewNewNewNew">
    <w:name w:val="标题 1 New New New New New"/>
    <w:basedOn w:val="afffa"/>
    <w:next w:val="afffa"/>
    <w:pPr>
      <w:keepNext/>
      <w:keepLines/>
      <w:tabs>
        <w:tab w:val="left" w:pos="432"/>
      </w:tabs>
      <w:spacing w:before="340" w:after="330" w:line="576" w:lineRule="auto"/>
      <w:ind w:left="432" w:hanging="432"/>
      <w:outlineLvl w:val="0"/>
    </w:pPr>
    <w:rPr>
      <w:rFonts w:ascii="Times New Roman" w:eastAsia="宋体" w:hAnsi="Times New Roman" w:cs="Times New Roman"/>
      <w:b/>
      <w:bCs/>
      <w:kern w:val="44"/>
      <w:sz w:val="44"/>
      <w:szCs w:val="44"/>
    </w:rPr>
  </w:style>
  <w:style w:type="paragraph" w:customStyle="1" w:styleId="3NewNewNewNewNewNewNewNewNewNewNewNewNewNewNewNewNewNewNewNewNewNewNewNew">
    <w:name w:val="标题 3 New New New New New New New New New New New New New New New New New New New New New New New New"/>
    <w:basedOn w:val="afffa"/>
    <w:next w:val="afffa"/>
    <w:qFormat/>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3NewNewNewNewNewNewNewNewNewNewNewNewNewNewNewNewNewNewNewNew">
    <w:name w:val="标题 3 New New New New New New New New New New New New New New New New New New New New"/>
    <w:basedOn w:val="afffa"/>
    <w:next w:val="afffa"/>
    <w:qFormat/>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2NewNewNewNewNewNewNewNewNewNewNewNewNewNewNewNewNewNew">
    <w:name w:val="标题 2 New New New New New New New New New New New New New New New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2NewNewNewNewNewNewNewNewNewNewNewNewNewNewNew">
    <w:name w:val="标题 2 New New New New New New New New New New New New New New New"/>
    <w:basedOn w:val="afffa"/>
    <w:next w:val="afffa"/>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2NewNewNewNewNewNewNewNewNewNewNewNewNewNewNewNewNewNewNewNewNew">
    <w:name w:val="标题 2 New New New New New New New New New New New New New New New New New New New New New"/>
    <w:basedOn w:val="afffa"/>
    <w:next w:val="afffa"/>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3NewNewNewNewNewNewNewNewNewNewNewNewNew">
    <w:name w:val="标题 3 New New New New New New New New New New New New New"/>
    <w:basedOn w:val="afffa"/>
    <w:next w:val="afffa"/>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3NewNewNewNewNewNewNewNewNewNewNewNewNewNewNewNewNewNewNewNewNewNew">
    <w:name w:val="标题 3 New New New New New New New New New New New New New New New New New New New New New New"/>
    <w:basedOn w:val="afffa"/>
    <w:next w:val="afffa"/>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2NewNewNewNewNewNewNewNewNewNewNewNewNewNewNewNew">
    <w:name w:val="标题 2 New New New New New New New New New New New New New New New New"/>
    <w:basedOn w:val="afffa"/>
    <w:next w:val="afffa"/>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2NewNewNewNewNewNewNewNewNewNewNewNewNewNewNewNewNewNewNewNewNewNewNew">
    <w:name w:val="标题 2 New New New New New New New New New New New New New New New New New New New New New New New"/>
    <w:basedOn w:val="afffa"/>
    <w:next w:val="afffa"/>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3NewNewNewNewNewNewNew">
    <w:name w:val="标题 3 New New New New New New New"/>
    <w:basedOn w:val="afffa"/>
    <w:next w:val="afffa"/>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3NewNewNewNewNewNewNewNewNewNewNewNewNewNewNewNew">
    <w:name w:val="标题 3 New New New New New New New New New New New New New New New New"/>
    <w:basedOn w:val="afffa"/>
    <w:next w:val="afffa"/>
    <w:pPr>
      <w:keepNext/>
      <w:keepLines/>
      <w:tabs>
        <w:tab w:val="left" w:pos="720"/>
      </w:tabs>
      <w:spacing w:before="260" w:after="260" w:line="413" w:lineRule="auto"/>
      <w:ind w:left="720" w:hanging="720"/>
      <w:outlineLvl w:val="2"/>
    </w:pPr>
    <w:rPr>
      <w:rFonts w:ascii="Times New Roman" w:eastAsia="宋体" w:hAnsi="Times New Roman" w:cs="Times New Roman"/>
      <w:b/>
      <w:bCs/>
      <w:sz w:val="32"/>
      <w:szCs w:val="32"/>
    </w:rPr>
  </w:style>
  <w:style w:type="paragraph" w:customStyle="1" w:styleId="1fff8">
    <w:name w:val="纯文本1"/>
    <w:basedOn w:val="afffa"/>
    <w:pPr>
      <w:spacing w:line="240" w:lineRule="auto"/>
    </w:pPr>
    <w:rPr>
      <w:rFonts w:ascii="宋体" w:hAnsi="Courier New" w:cs="Courier New"/>
      <w:szCs w:val="21"/>
    </w:rPr>
  </w:style>
  <w:style w:type="paragraph" w:customStyle="1" w:styleId="afffffffffff2">
    <w:name w:val="正文段落"/>
    <w:basedOn w:val="afffa"/>
    <w:link w:val="Charffd"/>
    <w:pPr>
      <w:spacing w:line="336" w:lineRule="auto"/>
      <w:ind w:firstLineChars="200" w:firstLine="480"/>
    </w:pPr>
    <w:rPr>
      <w:rFonts w:ascii="Times New Roman" w:eastAsia="宋体" w:hAnsi="Times New Roman" w:cs="Times New Roman"/>
      <w:kern w:val="1"/>
      <w:szCs w:val="20"/>
    </w:rPr>
  </w:style>
  <w:style w:type="character" w:customStyle="1" w:styleId="Charffd">
    <w:name w:val="正文段落 Char"/>
    <w:link w:val="afffffffffff2"/>
    <w:qFormat/>
    <w:rPr>
      <w:rFonts w:ascii="Times New Roman" w:eastAsia="宋体" w:hAnsi="Times New Roman" w:cs="Times New Roman"/>
      <w:kern w:val="1"/>
      <w:sz w:val="24"/>
      <w:szCs w:val="20"/>
    </w:rPr>
  </w:style>
  <w:style w:type="character" w:customStyle="1" w:styleId="Char38">
    <w:name w:val="纯文本 Char3"/>
    <w:rPr>
      <w:rFonts w:ascii="宋体" w:hAnsi="Courier New"/>
    </w:rPr>
  </w:style>
  <w:style w:type="character" w:customStyle="1" w:styleId="2Char8">
    <w:name w:val="正文（首行缩进2字符） Char"/>
    <w:rPr>
      <w:sz w:val="24"/>
      <w:szCs w:val="24"/>
      <w:lang w:val="zh-CN" w:eastAsia="zh-CN"/>
    </w:rPr>
  </w:style>
  <w:style w:type="paragraph" w:customStyle="1" w:styleId="content">
    <w:name w:val="content"/>
    <w:basedOn w:val="afffa"/>
    <w:pPr>
      <w:widowControl/>
      <w:spacing w:before="100" w:beforeAutospacing="1" w:after="100" w:afterAutospacing="1" w:line="240" w:lineRule="auto"/>
      <w:jc w:val="left"/>
    </w:pPr>
    <w:rPr>
      <w:rFonts w:ascii="宋体" w:eastAsia="宋体" w:hAnsi="宋体" w:cs="宋体"/>
      <w:kern w:val="0"/>
      <w:szCs w:val="24"/>
    </w:rPr>
  </w:style>
  <w:style w:type="character" w:customStyle="1" w:styleId="2ffb">
    <w:name w:val="正文首行缩进 字符2"/>
    <w:rPr>
      <w:rFonts w:ascii="宋体"/>
      <w:kern w:val="2"/>
      <w:sz w:val="21"/>
      <w:szCs w:val="21"/>
    </w:rPr>
  </w:style>
  <w:style w:type="character" w:customStyle="1" w:styleId="1fff9">
    <w:name w:val="正文首行缩进 字符1"/>
    <w:basedOn w:val="1fff4"/>
    <w:rPr>
      <w:rFonts w:ascii="宋体" w:hAnsi="宋体"/>
      <w:color w:val="000000" w:themeColor="text1"/>
      <w:kern w:val="2"/>
      <w:sz w:val="24"/>
      <w:szCs w:val="24"/>
    </w:rPr>
  </w:style>
  <w:style w:type="character" w:customStyle="1" w:styleId="1fffa">
    <w:name w:val="默认段落字体1"/>
    <w:rPr>
      <w:rFonts w:hint="default"/>
    </w:rPr>
  </w:style>
  <w:style w:type="paragraph" w:customStyle="1" w:styleId="1fffb">
    <w:name w:val="正文1"/>
    <w:link w:val="1Char4"/>
    <w:pPr>
      <w:widowControl w:val="0"/>
      <w:jc w:val="both"/>
    </w:pPr>
    <w:rPr>
      <w:rFonts w:ascii="Times New Roman" w:eastAsia="宋体" w:hAnsi="Times New Roman" w:cs="Times New Roman"/>
      <w:kern w:val="2"/>
      <w:sz w:val="21"/>
    </w:rPr>
  </w:style>
  <w:style w:type="character" w:customStyle="1" w:styleId="4Char1">
    <w:name w:val="标题 4 Char1"/>
    <w:rPr>
      <w:rFonts w:ascii="Arial" w:eastAsia="黑体" w:hAnsi="Arial"/>
      <w:b/>
      <w:bCs/>
      <w:kern w:val="2"/>
      <w:sz w:val="28"/>
      <w:szCs w:val="28"/>
    </w:rPr>
  </w:style>
  <w:style w:type="character" w:customStyle="1" w:styleId="6Char1">
    <w:name w:val="标题 6 Char1"/>
    <w:rPr>
      <w:rFonts w:ascii="Arial" w:eastAsia="黑体" w:hAnsi="Arial"/>
      <w:b/>
      <w:bCs/>
      <w:kern w:val="2"/>
      <w:sz w:val="24"/>
      <w:szCs w:val="24"/>
    </w:rPr>
  </w:style>
  <w:style w:type="character" w:customStyle="1" w:styleId="7Char1">
    <w:name w:val="标题 7 Char1"/>
    <w:rPr>
      <w:b/>
      <w:kern w:val="2"/>
      <w:sz w:val="24"/>
      <w:szCs w:val="24"/>
    </w:rPr>
  </w:style>
  <w:style w:type="character" w:customStyle="1" w:styleId="Char1f4">
    <w:name w:val="页眉 Char1"/>
    <w:rPr>
      <w:kern w:val="2"/>
      <w:sz w:val="18"/>
      <w:szCs w:val="18"/>
    </w:rPr>
  </w:style>
  <w:style w:type="character" w:customStyle="1" w:styleId="Char1f5">
    <w:name w:val="正文文本 Char1"/>
    <w:uiPriority w:val="99"/>
    <w:rPr>
      <w:kern w:val="2"/>
      <w:sz w:val="24"/>
      <w:szCs w:val="24"/>
    </w:rPr>
  </w:style>
  <w:style w:type="character" w:customStyle="1" w:styleId="215Char">
    <w:name w:val="正文首行缩进2字符 1.5 字行 Char"/>
    <w:link w:val="215"/>
    <w:rPr>
      <w:rFonts w:ascii="宋体" w:hAnsi="宋体" w:cs="宋体"/>
    </w:rPr>
  </w:style>
  <w:style w:type="paragraph" w:customStyle="1" w:styleId="215">
    <w:name w:val="正文首行缩进2字符 1.5 字行"/>
    <w:basedOn w:val="afffa"/>
    <w:link w:val="215Char"/>
    <w:pPr>
      <w:ind w:firstLineChars="200" w:firstLine="480"/>
    </w:pPr>
    <w:rPr>
      <w:rFonts w:ascii="宋体" w:hAnsi="宋体" w:cs="宋体"/>
      <w:sz w:val="21"/>
    </w:rPr>
  </w:style>
  <w:style w:type="character" w:customStyle="1" w:styleId="dszjsp">
    <w:name w:val="dszjs_p"/>
  </w:style>
  <w:style w:type="paragraph" w:customStyle="1" w:styleId="tytytyty">
    <w:name w:val="tytytyty"/>
    <w:basedOn w:val="afffa"/>
    <w:link w:val="tytytytyChar1"/>
    <w:pPr>
      <w:suppressAutoHyphens/>
      <w:ind w:leftChars="171" w:left="359" w:firstLineChars="200" w:firstLine="480"/>
    </w:pPr>
    <w:rPr>
      <w:rFonts w:ascii="Times New Roman" w:eastAsia="宋体" w:hAnsi="Times New Roman" w:cs="Times New Roman"/>
      <w:kern w:val="1"/>
      <w:szCs w:val="24"/>
      <w:lang w:eastAsia="ar-SA"/>
    </w:rPr>
  </w:style>
  <w:style w:type="character" w:customStyle="1" w:styleId="tytytytyChar1">
    <w:name w:val="tytytyty Char1"/>
    <w:link w:val="tytytyty"/>
    <w:rPr>
      <w:rFonts w:ascii="Times New Roman" w:eastAsia="宋体" w:hAnsi="Times New Roman" w:cs="Times New Roman"/>
      <w:kern w:val="1"/>
      <w:sz w:val="24"/>
      <w:szCs w:val="24"/>
      <w:lang w:eastAsia="ar-SA"/>
    </w:rPr>
  </w:style>
  <w:style w:type="character" w:customStyle="1" w:styleId="1Char4">
    <w:name w:val="正文1 Char"/>
    <w:link w:val="1fffb"/>
    <w:rPr>
      <w:rFonts w:ascii="Times New Roman" w:eastAsia="宋体" w:hAnsi="Times New Roman" w:cs="Times New Roman"/>
      <w:szCs w:val="20"/>
    </w:rPr>
  </w:style>
  <w:style w:type="paragraph" w:customStyle="1" w:styleId="07413">
    <w:name w:val="首行缩进:  0.74 厘米 行距: 多倍行距 1.3 字行"/>
    <w:basedOn w:val="afffa"/>
    <w:qFormat/>
    <w:pPr>
      <w:spacing w:line="312" w:lineRule="auto"/>
      <w:ind w:firstLine="420"/>
      <w:jc w:val="left"/>
    </w:pPr>
    <w:rPr>
      <w:rFonts w:ascii="宋体" w:eastAsia="宋体" w:hAnsi="宋体" w:cs="宋体"/>
      <w:szCs w:val="20"/>
    </w:rPr>
  </w:style>
  <w:style w:type="paragraph" w:customStyle="1" w:styleId="2156">
    <w:name w:val="样式 段落缩进2 小四 + 段前: 15.6 磅"/>
    <w:basedOn w:val="afffa"/>
    <w:qFormat/>
    <w:pPr>
      <w:spacing w:before="312"/>
      <w:ind w:firstLineChars="200" w:firstLine="480"/>
    </w:pPr>
    <w:rPr>
      <w:rFonts w:ascii="宋体" w:eastAsia="宋体" w:hAnsi="宋体" w:cs="Times New Roman"/>
      <w:szCs w:val="20"/>
    </w:rPr>
  </w:style>
  <w:style w:type="paragraph" w:customStyle="1" w:styleId="afffffffffff3">
    <w:name w:val="样式 +中文正文 (宋体) 五号 居中"/>
    <w:basedOn w:val="afffa"/>
    <w:qFormat/>
    <w:pPr>
      <w:jc w:val="center"/>
    </w:pPr>
    <w:rPr>
      <w:rFonts w:ascii="宋体" w:eastAsia="宋体" w:hAnsi="宋体" w:cs="宋体"/>
      <w:sz w:val="21"/>
      <w:szCs w:val="20"/>
    </w:rPr>
  </w:style>
  <w:style w:type="paragraph" w:customStyle="1" w:styleId="afffffffffff4">
    <w:name w:val="样式 +中文正文 (宋体) 五号 加粗 居中"/>
    <w:basedOn w:val="afffa"/>
    <w:qFormat/>
    <w:pPr>
      <w:jc w:val="center"/>
    </w:pPr>
    <w:rPr>
      <w:rFonts w:ascii="宋体" w:eastAsia="宋体" w:hAnsi="宋体" w:cs="宋体"/>
      <w:b/>
      <w:bCs/>
      <w:sz w:val="21"/>
      <w:szCs w:val="20"/>
    </w:rPr>
  </w:style>
  <w:style w:type="paragraph" w:customStyle="1" w:styleId="1fffc">
    <w:name w:val="样式 +中文正文 (宋体) 五号 居中1"/>
    <w:basedOn w:val="afffa"/>
    <w:qFormat/>
    <w:pPr>
      <w:jc w:val="center"/>
    </w:pPr>
    <w:rPr>
      <w:rFonts w:ascii="宋体" w:eastAsia="宋体" w:hAnsi="宋体" w:cs="宋体"/>
      <w:sz w:val="21"/>
      <w:szCs w:val="20"/>
    </w:rPr>
  </w:style>
  <w:style w:type="paragraph" w:customStyle="1" w:styleId="2ffc">
    <w:name w:val="正文2"/>
    <w:basedOn w:val="afffa"/>
    <w:qFormat/>
    <w:pPr>
      <w:spacing w:before="120" w:after="120" w:line="312" w:lineRule="auto"/>
      <w:ind w:firstLineChars="200" w:firstLine="200"/>
    </w:pPr>
    <w:rPr>
      <w:rFonts w:ascii="Arial" w:eastAsia="宋体" w:hAnsi="Arial" w:cs="宋体"/>
      <w:szCs w:val="24"/>
    </w:rPr>
  </w:style>
  <w:style w:type="character" w:customStyle="1" w:styleId="lemmatitleh11">
    <w:name w:val="lemmatitleh11"/>
    <w:qFormat/>
  </w:style>
  <w:style w:type="character" w:customStyle="1" w:styleId="Char1f6">
    <w:name w:val="列出段落 Char1"/>
    <w:uiPriority w:val="34"/>
    <w:qFormat/>
    <w:rPr>
      <w:color w:val="000000"/>
      <w:kern w:val="2"/>
      <w:sz w:val="24"/>
      <w:szCs w:val="24"/>
    </w:rPr>
  </w:style>
  <w:style w:type="paragraph" w:customStyle="1" w:styleId="afffffffffff5">
    <w:name w:val="标准标志"/>
    <w:next w:val="afffa"/>
    <w:qFormat/>
    <w:pPr>
      <w:framePr w:w="2268" w:h="1392" w:hRule="exact" w:wrap="around" w:hAnchor="margin" w:x="6748" w:y="171" w:anchorLock="1"/>
      <w:shd w:val="solid" w:color="FFFFFF" w:fill="FFFFFF"/>
      <w:spacing w:line="0" w:lineRule="atLeast"/>
      <w:jc w:val="right"/>
    </w:pPr>
    <w:rPr>
      <w:rFonts w:ascii="Times New Roman" w:eastAsia="宋体" w:hAnsi="Times New Roman" w:cs="Times New Roman"/>
      <w:b/>
      <w:w w:val="130"/>
      <w:sz w:val="96"/>
    </w:rPr>
  </w:style>
  <w:style w:type="paragraph" w:customStyle="1" w:styleId="afffffffffff6">
    <w:name w:val="标准称谓"/>
    <w:next w:val="afffa"/>
    <w:qFormat/>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eastAsia="宋体" w:hAnsi="Times New Roman" w:cs="Times New Roman"/>
      <w:b/>
      <w:bCs/>
      <w:spacing w:val="20"/>
      <w:w w:val="148"/>
      <w:sz w:val="52"/>
    </w:rPr>
  </w:style>
  <w:style w:type="paragraph" w:customStyle="1" w:styleId="afffffffffff7">
    <w:name w:val="标准书脚_偶数页"/>
    <w:qFormat/>
    <w:pPr>
      <w:spacing w:before="120"/>
    </w:pPr>
    <w:rPr>
      <w:rFonts w:ascii="Times New Roman" w:eastAsia="宋体" w:hAnsi="Times New Roman" w:cs="Times New Roman"/>
      <w:sz w:val="18"/>
    </w:rPr>
  </w:style>
  <w:style w:type="paragraph" w:customStyle="1" w:styleId="afffffffffff8">
    <w:name w:val="标准书脚_奇数页"/>
    <w:qFormat/>
    <w:pPr>
      <w:spacing w:before="120"/>
      <w:jc w:val="right"/>
    </w:pPr>
    <w:rPr>
      <w:rFonts w:ascii="Times New Roman" w:eastAsia="宋体" w:hAnsi="Times New Roman" w:cs="Times New Roman"/>
      <w:sz w:val="18"/>
    </w:rPr>
  </w:style>
  <w:style w:type="paragraph" w:customStyle="1" w:styleId="afffffffffff9">
    <w:name w:val="标准书眉_奇数页"/>
    <w:next w:val="afffa"/>
    <w:qFormat/>
    <w:pPr>
      <w:tabs>
        <w:tab w:val="center" w:pos="4154"/>
        <w:tab w:val="right" w:pos="8306"/>
      </w:tabs>
      <w:spacing w:after="120"/>
      <w:jc w:val="right"/>
    </w:pPr>
    <w:rPr>
      <w:rFonts w:ascii="Times New Roman" w:eastAsia="宋体" w:hAnsi="Times New Roman" w:cs="Times New Roman"/>
      <w:sz w:val="21"/>
    </w:rPr>
  </w:style>
  <w:style w:type="paragraph" w:customStyle="1" w:styleId="afffffffffffa">
    <w:name w:val="标准书眉_偶数页"/>
    <w:basedOn w:val="afffffffffff9"/>
    <w:next w:val="afffa"/>
    <w:qFormat/>
    <w:pPr>
      <w:jc w:val="left"/>
    </w:pPr>
  </w:style>
  <w:style w:type="paragraph" w:customStyle="1" w:styleId="afffffffffffb">
    <w:name w:val="标准书眉一"/>
    <w:qFormat/>
    <w:pPr>
      <w:jc w:val="both"/>
    </w:pPr>
    <w:rPr>
      <w:rFonts w:ascii="Times New Roman" w:eastAsia="宋体" w:hAnsi="Times New Roman" w:cs="Times New Roman"/>
    </w:rPr>
  </w:style>
  <w:style w:type="paragraph" w:customStyle="1" w:styleId="afffffffffffc">
    <w:name w:val="前言、引言标题"/>
    <w:next w:val="afffa"/>
    <w:qFormat/>
    <w:pPr>
      <w:shd w:val="clear" w:color="FFFFFF" w:fill="FFFFFF"/>
      <w:spacing w:before="640" w:after="560"/>
      <w:jc w:val="center"/>
      <w:outlineLvl w:val="0"/>
    </w:pPr>
    <w:rPr>
      <w:rFonts w:ascii="黑体" w:eastAsia="黑体" w:hAnsi="Times New Roman" w:cs="Times New Roman"/>
      <w:sz w:val="32"/>
    </w:rPr>
  </w:style>
  <w:style w:type="paragraph" w:customStyle="1" w:styleId="afffffffffffd">
    <w:name w:val="参考文献、索引标题"/>
    <w:basedOn w:val="afffffffffffc"/>
    <w:next w:val="afffa"/>
    <w:qFormat/>
    <w:pPr>
      <w:spacing w:after="200"/>
    </w:pPr>
    <w:rPr>
      <w:sz w:val="21"/>
    </w:rPr>
  </w:style>
  <w:style w:type="paragraph" w:customStyle="1" w:styleId="afffffffffffe">
    <w:name w:val="章标题"/>
    <w:next w:val="afffff0"/>
    <w:qFormat/>
    <w:pPr>
      <w:spacing w:beforeLines="50" w:afterLines="50"/>
      <w:ind w:left="420"/>
      <w:jc w:val="both"/>
      <w:outlineLvl w:val="1"/>
    </w:pPr>
    <w:rPr>
      <w:rFonts w:ascii="黑体" w:eastAsia="黑体" w:hAnsi="Times New Roman" w:cs="Times New Roman"/>
      <w:sz w:val="21"/>
    </w:rPr>
  </w:style>
  <w:style w:type="paragraph" w:customStyle="1" w:styleId="affffffffffff">
    <w:name w:val="一级条标题"/>
    <w:basedOn w:val="afffffffffffe"/>
    <w:next w:val="afffff0"/>
    <w:qFormat/>
    <w:pPr>
      <w:spacing w:beforeLines="0" w:afterLines="0"/>
      <w:ind w:left="0"/>
      <w:outlineLvl w:val="2"/>
    </w:pPr>
  </w:style>
  <w:style w:type="paragraph" w:customStyle="1" w:styleId="affffffffffff0">
    <w:name w:val="二级条标题"/>
    <w:basedOn w:val="affffffffffff"/>
    <w:next w:val="afffff0"/>
    <w:link w:val="Charffe"/>
    <w:qFormat/>
    <w:pPr>
      <w:ind w:left="284"/>
      <w:outlineLvl w:val="3"/>
    </w:pPr>
  </w:style>
  <w:style w:type="paragraph" w:customStyle="1" w:styleId="a2">
    <w:name w:val="二级无标题条"/>
    <w:basedOn w:val="afffa"/>
    <w:qFormat/>
    <w:pPr>
      <w:numPr>
        <w:ilvl w:val="3"/>
        <w:numId w:val="12"/>
      </w:numPr>
      <w:spacing w:line="240" w:lineRule="auto"/>
    </w:pPr>
    <w:rPr>
      <w:rFonts w:ascii="Times New Roman" w:eastAsia="宋体" w:hAnsi="Times New Roman" w:cs="Times New Roman"/>
      <w:sz w:val="21"/>
      <w:szCs w:val="20"/>
    </w:rPr>
  </w:style>
  <w:style w:type="character" w:customStyle="1" w:styleId="affffffffffff1">
    <w:name w:val="发布"/>
    <w:qFormat/>
    <w:rPr>
      <w:rFonts w:ascii="黑体" w:eastAsia="黑体"/>
      <w:spacing w:val="22"/>
      <w:w w:val="100"/>
      <w:position w:val="3"/>
      <w:sz w:val="28"/>
    </w:rPr>
  </w:style>
  <w:style w:type="paragraph" w:customStyle="1" w:styleId="affffffffffff2">
    <w:name w:val="发布部门"/>
    <w:next w:val="afffff0"/>
    <w:qFormat/>
    <w:pPr>
      <w:framePr w:w="7433" w:h="585" w:hRule="exact" w:hSpace="180" w:vSpace="180" w:wrap="around" w:hAnchor="margin" w:xAlign="center" w:y="14401" w:anchorLock="1"/>
      <w:jc w:val="center"/>
    </w:pPr>
    <w:rPr>
      <w:rFonts w:ascii="宋体" w:eastAsia="宋体" w:hAnsi="Times New Roman" w:cs="Times New Roman"/>
      <w:b/>
      <w:spacing w:val="20"/>
      <w:w w:val="135"/>
      <w:sz w:val="36"/>
    </w:rPr>
  </w:style>
  <w:style w:type="paragraph" w:customStyle="1" w:styleId="affffffffffff3">
    <w:name w:val="发布日期"/>
    <w:qFormat/>
    <w:pPr>
      <w:framePr w:w="4000" w:h="473" w:hRule="exact" w:hSpace="180" w:vSpace="180" w:wrap="around" w:hAnchor="margin" w:y="13511" w:anchorLock="1"/>
    </w:pPr>
    <w:rPr>
      <w:rFonts w:ascii="Times New Roman" w:eastAsia="黑体" w:hAnsi="Times New Roman" w:cs="Times New Roman"/>
      <w:sz w:val="28"/>
    </w:rPr>
  </w:style>
  <w:style w:type="paragraph" w:customStyle="1" w:styleId="1fffd">
    <w:name w:val="封面标准号1"/>
    <w:qFormat/>
    <w:pPr>
      <w:widowControl w:val="0"/>
      <w:kinsoku w:val="0"/>
      <w:overflowPunct w:val="0"/>
      <w:autoSpaceDE w:val="0"/>
      <w:autoSpaceDN w:val="0"/>
      <w:spacing w:before="308"/>
      <w:jc w:val="right"/>
      <w:textAlignment w:val="center"/>
    </w:pPr>
    <w:rPr>
      <w:rFonts w:ascii="Times New Roman" w:eastAsia="宋体" w:hAnsi="Times New Roman" w:cs="Times New Roman"/>
      <w:sz w:val="28"/>
    </w:rPr>
  </w:style>
  <w:style w:type="paragraph" w:customStyle="1" w:styleId="2ffd">
    <w:name w:val="封面标准号2"/>
    <w:basedOn w:val="1fffd"/>
    <w:qFormat/>
    <w:pPr>
      <w:framePr w:w="9138" w:h="1244" w:hRule="exact" w:wrap="around" w:vAnchor="page" w:hAnchor="margin" w:y="2908"/>
      <w:adjustRightInd w:val="0"/>
      <w:spacing w:before="357" w:line="280" w:lineRule="exact"/>
    </w:pPr>
  </w:style>
  <w:style w:type="paragraph" w:customStyle="1" w:styleId="affffffffffff4">
    <w:name w:val="封面标准代替信息"/>
    <w:basedOn w:val="2ffd"/>
    <w:qFormat/>
    <w:pPr>
      <w:framePr w:wrap="around"/>
      <w:spacing w:before="57"/>
    </w:pPr>
    <w:rPr>
      <w:rFonts w:ascii="宋体"/>
      <w:sz w:val="21"/>
    </w:rPr>
  </w:style>
  <w:style w:type="paragraph" w:customStyle="1" w:styleId="affffffffffff5">
    <w:name w:val="封面标准名称"/>
    <w:qFormat/>
    <w:pPr>
      <w:framePr w:w="9638" w:h="6917" w:hRule="exact" w:wrap="around" w:hAnchor="margin" w:xAlign="center" w:y="5955" w:anchorLock="1"/>
      <w:widowControl w:val="0"/>
      <w:spacing w:line="680" w:lineRule="exact"/>
      <w:jc w:val="center"/>
      <w:textAlignment w:val="center"/>
    </w:pPr>
    <w:rPr>
      <w:rFonts w:ascii="黑体" w:eastAsia="黑体" w:hAnsi="Times New Roman" w:cs="Times New Roman"/>
      <w:sz w:val="52"/>
    </w:rPr>
  </w:style>
  <w:style w:type="paragraph" w:customStyle="1" w:styleId="affffffffffff6">
    <w:name w:val="封面标准文稿编辑信息"/>
    <w:qFormat/>
    <w:pPr>
      <w:spacing w:before="180" w:line="180" w:lineRule="exact"/>
      <w:jc w:val="center"/>
    </w:pPr>
    <w:rPr>
      <w:rFonts w:ascii="宋体" w:eastAsia="宋体" w:hAnsi="Times New Roman" w:cs="Times New Roman"/>
      <w:sz w:val="21"/>
    </w:rPr>
  </w:style>
  <w:style w:type="paragraph" w:customStyle="1" w:styleId="affffffffffff7">
    <w:name w:val="封面标准文稿类别"/>
    <w:qFormat/>
    <w:pPr>
      <w:spacing w:before="440" w:line="400" w:lineRule="exact"/>
      <w:jc w:val="center"/>
    </w:pPr>
    <w:rPr>
      <w:rFonts w:ascii="宋体" w:eastAsia="宋体" w:hAnsi="Times New Roman" w:cs="Times New Roman"/>
      <w:sz w:val="24"/>
    </w:rPr>
  </w:style>
  <w:style w:type="paragraph" w:customStyle="1" w:styleId="affffffffffff8">
    <w:name w:val="封面标准英文名称"/>
    <w:qFormat/>
    <w:pPr>
      <w:widowControl w:val="0"/>
      <w:spacing w:before="370" w:line="400" w:lineRule="exact"/>
      <w:jc w:val="center"/>
    </w:pPr>
    <w:rPr>
      <w:rFonts w:ascii="Times New Roman" w:eastAsia="宋体" w:hAnsi="Times New Roman" w:cs="Times New Roman"/>
      <w:sz w:val="28"/>
    </w:rPr>
  </w:style>
  <w:style w:type="paragraph" w:customStyle="1" w:styleId="affffffffffff9">
    <w:name w:val="封面一致性程度标识"/>
    <w:qFormat/>
    <w:pPr>
      <w:spacing w:before="440" w:line="400" w:lineRule="exact"/>
      <w:jc w:val="center"/>
    </w:pPr>
    <w:rPr>
      <w:rFonts w:ascii="宋体" w:eastAsia="宋体" w:hAnsi="Times New Roman" w:cs="Times New Roman"/>
      <w:sz w:val="28"/>
    </w:rPr>
  </w:style>
  <w:style w:type="paragraph" w:customStyle="1" w:styleId="affffffffffffa">
    <w:name w:val="封面正文"/>
    <w:qFormat/>
    <w:pPr>
      <w:jc w:val="both"/>
    </w:pPr>
    <w:rPr>
      <w:rFonts w:ascii="Times New Roman" w:eastAsia="宋体" w:hAnsi="Times New Roman" w:cs="Times New Roman"/>
    </w:rPr>
  </w:style>
  <w:style w:type="paragraph" w:customStyle="1" w:styleId="aff8">
    <w:name w:val="附录标识"/>
    <w:basedOn w:val="afffffffffffc"/>
    <w:qFormat/>
    <w:pPr>
      <w:numPr>
        <w:numId w:val="13"/>
      </w:numPr>
      <w:tabs>
        <w:tab w:val="left" w:pos="6405"/>
      </w:tabs>
      <w:spacing w:after="200"/>
      <w:ind w:left="0"/>
    </w:pPr>
    <w:rPr>
      <w:sz w:val="21"/>
    </w:rPr>
  </w:style>
  <w:style w:type="paragraph" w:customStyle="1" w:styleId="affffffffffffb">
    <w:name w:val="附录表标题"/>
    <w:next w:val="afffff0"/>
    <w:qFormat/>
    <w:pPr>
      <w:jc w:val="center"/>
      <w:textAlignment w:val="baseline"/>
    </w:pPr>
    <w:rPr>
      <w:rFonts w:ascii="黑体" w:eastAsia="黑体" w:hAnsi="Times New Roman" w:cs="Times New Roman"/>
      <w:kern w:val="21"/>
      <w:sz w:val="21"/>
    </w:rPr>
  </w:style>
  <w:style w:type="paragraph" w:customStyle="1" w:styleId="aff9">
    <w:name w:val="附录章标题"/>
    <w:next w:val="afffff0"/>
    <w:qFormat/>
    <w:pPr>
      <w:numPr>
        <w:ilvl w:val="1"/>
        <w:numId w:val="13"/>
      </w:numPr>
      <w:wordWrap w:val="0"/>
      <w:overflowPunct w:val="0"/>
      <w:autoSpaceDE w:val="0"/>
      <w:spacing w:beforeLines="50" w:afterLines="50"/>
      <w:jc w:val="both"/>
      <w:textAlignment w:val="baseline"/>
      <w:outlineLvl w:val="1"/>
    </w:pPr>
    <w:rPr>
      <w:rFonts w:ascii="黑体" w:eastAsia="黑体" w:hAnsi="Times New Roman" w:cs="Times New Roman"/>
      <w:kern w:val="21"/>
      <w:sz w:val="21"/>
    </w:rPr>
  </w:style>
  <w:style w:type="paragraph" w:customStyle="1" w:styleId="affa">
    <w:name w:val="附录一级条标题"/>
    <w:basedOn w:val="aff9"/>
    <w:next w:val="afffff0"/>
    <w:qFormat/>
    <w:pPr>
      <w:numPr>
        <w:ilvl w:val="2"/>
      </w:numPr>
      <w:autoSpaceDN w:val="0"/>
      <w:spacing w:beforeLines="0" w:afterLines="0"/>
      <w:outlineLvl w:val="2"/>
    </w:pPr>
  </w:style>
  <w:style w:type="paragraph" w:customStyle="1" w:styleId="affb">
    <w:name w:val="附录二级条标题"/>
    <w:basedOn w:val="affa"/>
    <w:next w:val="afffff0"/>
    <w:qFormat/>
    <w:pPr>
      <w:numPr>
        <w:ilvl w:val="3"/>
      </w:numPr>
      <w:tabs>
        <w:tab w:val="left" w:pos="360"/>
      </w:tabs>
      <w:outlineLvl w:val="3"/>
    </w:pPr>
  </w:style>
  <w:style w:type="paragraph" w:customStyle="1" w:styleId="affc">
    <w:name w:val="附录三级条标题"/>
    <w:basedOn w:val="affb"/>
    <w:next w:val="afffff0"/>
    <w:qFormat/>
    <w:pPr>
      <w:numPr>
        <w:ilvl w:val="4"/>
      </w:numPr>
      <w:outlineLvl w:val="4"/>
    </w:pPr>
  </w:style>
  <w:style w:type="paragraph" w:customStyle="1" w:styleId="affd">
    <w:name w:val="附录四级条标题"/>
    <w:basedOn w:val="affc"/>
    <w:next w:val="afffff0"/>
    <w:qFormat/>
    <w:pPr>
      <w:numPr>
        <w:ilvl w:val="5"/>
      </w:numPr>
      <w:outlineLvl w:val="5"/>
    </w:pPr>
  </w:style>
  <w:style w:type="paragraph" w:customStyle="1" w:styleId="affffffffffffc">
    <w:name w:val="附录图标题"/>
    <w:next w:val="afffff0"/>
    <w:qFormat/>
    <w:pPr>
      <w:jc w:val="center"/>
    </w:pPr>
    <w:rPr>
      <w:rFonts w:ascii="黑体" w:eastAsia="黑体" w:hAnsi="Times New Roman" w:cs="Times New Roman"/>
      <w:sz w:val="21"/>
    </w:rPr>
  </w:style>
  <w:style w:type="paragraph" w:customStyle="1" w:styleId="affe">
    <w:name w:val="附录五级条标题"/>
    <w:basedOn w:val="affd"/>
    <w:next w:val="afffff0"/>
    <w:qFormat/>
    <w:pPr>
      <w:numPr>
        <w:ilvl w:val="6"/>
      </w:numPr>
      <w:outlineLvl w:val="6"/>
    </w:pPr>
  </w:style>
  <w:style w:type="character" w:customStyle="1" w:styleId="affffffffffffd">
    <w:name w:val="个人答复风格"/>
    <w:qFormat/>
    <w:rPr>
      <w:rFonts w:ascii="Arial" w:eastAsia="宋体" w:hAnsi="Arial" w:cs="Arial"/>
      <w:color w:val="auto"/>
      <w:sz w:val="20"/>
    </w:rPr>
  </w:style>
  <w:style w:type="character" w:customStyle="1" w:styleId="affffffffffffe">
    <w:name w:val="个人撰写风格"/>
    <w:qFormat/>
    <w:rPr>
      <w:rFonts w:ascii="Arial" w:eastAsia="宋体" w:hAnsi="Arial" w:cs="Arial"/>
      <w:color w:val="auto"/>
      <w:sz w:val="20"/>
    </w:rPr>
  </w:style>
  <w:style w:type="paragraph" w:customStyle="1" w:styleId="afff6">
    <w:name w:val="列项——"/>
    <w:qFormat/>
    <w:pPr>
      <w:widowControl w:val="0"/>
      <w:numPr>
        <w:numId w:val="14"/>
      </w:numPr>
      <w:tabs>
        <w:tab w:val="clear" w:pos="1140"/>
        <w:tab w:val="left" w:pos="360"/>
      </w:tabs>
      <w:ind w:left="0" w:firstLine="0"/>
      <w:jc w:val="both"/>
    </w:pPr>
    <w:rPr>
      <w:rFonts w:ascii="宋体" w:eastAsia="宋体" w:hAnsi="Times New Roman" w:cs="Times New Roman"/>
      <w:sz w:val="21"/>
    </w:rPr>
  </w:style>
  <w:style w:type="paragraph" w:customStyle="1" w:styleId="afe">
    <w:name w:val="列项·"/>
    <w:qFormat/>
    <w:pPr>
      <w:numPr>
        <w:numId w:val="15"/>
      </w:numPr>
      <w:tabs>
        <w:tab w:val="clear" w:pos="1140"/>
        <w:tab w:val="left" w:pos="360"/>
        <w:tab w:val="left" w:pos="840"/>
      </w:tabs>
      <w:ind w:left="0" w:firstLine="0"/>
      <w:jc w:val="both"/>
    </w:pPr>
    <w:rPr>
      <w:rFonts w:ascii="宋体" w:eastAsia="宋体" w:hAnsi="Times New Roman" w:cs="Times New Roman"/>
      <w:sz w:val="21"/>
    </w:rPr>
  </w:style>
  <w:style w:type="paragraph" w:customStyle="1" w:styleId="afffffffffffff">
    <w:name w:val="目次、标准名称标题"/>
    <w:basedOn w:val="afffffffffffc"/>
    <w:next w:val="afffff0"/>
    <w:qFormat/>
    <w:pPr>
      <w:spacing w:line="460" w:lineRule="exact"/>
    </w:pPr>
  </w:style>
  <w:style w:type="paragraph" w:customStyle="1" w:styleId="afffffffffffff0">
    <w:name w:val="目次、索引正文"/>
    <w:qFormat/>
    <w:pPr>
      <w:spacing w:line="320" w:lineRule="exact"/>
      <w:jc w:val="both"/>
    </w:pPr>
    <w:rPr>
      <w:rFonts w:ascii="宋体" w:eastAsia="宋体" w:hAnsi="Times New Roman" w:cs="Times New Roman"/>
      <w:sz w:val="21"/>
    </w:rPr>
  </w:style>
  <w:style w:type="paragraph" w:customStyle="1" w:styleId="afffffffffffff1">
    <w:name w:val="其他标准称谓"/>
    <w:qFormat/>
    <w:pPr>
      <w:spacing w:line="0" w:lineRule="atLeast"/>
      <w:jc w:val="distribute"/>
    </w:pPr>
    <w:rPr>
      <w:rFonts w:ascii="黑体" w:eastAsia="黑体" w:hAnsi="宋体" w:cs="Times New Roman"/>
      <w:sz w:val="52"/>
    </w:rPr>
  </w:style>
  <w:style w:type="paragraph" w:customStyle="1" w:styleId="afffffffffffff2">
    <w:name w:val="其他发布部门"/>
    <w:basedOn w:val="affffffffffff2"/>
    <w:qFormat/>
    <w:pPr>
      <w:framePr w:wrap="around"/>
      <w:spacing w:line="0" w:lineRule="atLeast"/>
    </w:pPr>
    <w:rPr>
      <w:rFonts w:ascii="黑体" w:eastAsia="黑体"/>
      <w:b w:val="0"/>
    </w:rPr>
  </w:style>
  <w:style w:type="paragraph" w:customStyle="1" w:styleId="afffffffffffff3">
    <w:name w:val="三级条标题"/>
    <w:basedOn w:val="affffffffffff0"/>
    <w:next w:val="afffff0"/>
    <w:qFormat/>
    <w:pPr>
      <w:ind w:left="0"/>
      <w:outlineLvl w:val="4"/>
    </w:pPr>
  </w:style>
  <w:style w:type="paragraph" w:customStyle="1" w:styleId="a3">
    <w:name w:val="三级无标题条"/>
    <w:basedOn w:val="afffa"/>
    <w:qFormat/>
    <w:pPr>
      <w:numPr>
        <w:ilvl w:val="4"/>
        <w:numId w:val="12"/>
      </w:numPr>
      <w:spacing w:line="240" w:lineRule="auto"/>
    </w:pPr>
    <w:rPr>
      <w:rFonts w:ascii="Times New Roman" w:eastAsia="宋体" w:hAnsi="Times New Roman" w:cs="Times New Roman"/>
      <w:sz w:val="21"/>
      <w:szCs w:val="20"/>
    </w:rPr>
  </w:style>
  <w:style w:type="paragraph" w:customStyle="1" w:styleId="afffffffffffff4">
    <w:name w:val="实施日期"/>
    <w:basedOn w:val="affffffffffff3"/>
    <w:qFormat/>
    <w:pPr>
      <w:framePr w:hSpace="0" w:wrap="around" w:xAlign="right"/>
      <w:jc w:val="right"/>
    </w:pPr>
  </w:style>
  <w:style w:type="paragraph" w:customStyle="1" w:styleId="ab">
    <w:name w:val="示例"/>
    <w:next w:val="afffff0"/>
    <w:qFormat/>
    <w:pPr>
      <w:numPr>
        <w:numId w:val="16"/>
      </w:numPr>
      <w:tabs>
        <w:tab w:val="clear" w:pos="1120"/>
        <w:tab w:val="left" w:pos="360"/>
      </w:tabs>
      <w:ind w:firstLine="0"/>
      <w:jc w:val="both"/>
    </w:pPr>
    <w:rPr>
      <w:rFonts w:ascii="宋体" w:eastAsia="宋体" w:hAnsi="Times New Roman" w:cs="Times New Roman"/>
      <w:sz w:val="18"/>
    </w:rPr>
  </w:style>
  <w:style w:type="paragraph" w:customStyle="1" w:styleId="afffffffffffff5">
    <w:name w:val="数字编号列项（二级）"/>
    <w:qFormat/>
    <w:pPr>
      <w:ind w:leftChars="400" w:left="1260" w:hangingChars="200" w:hanging="420"/>
      <w:jc w:val="both"/>
    </w:pPr>
    <w:rPr>
      <w:rFonts w:ascii="宋体" w:eastAsia="宋体" w:hAnsi="Times New Roman" w:cs="Times New Roman"/>
      <w:sz w:val="21"/>
    </w:rPr>
  </w:style>
  <w:style w:type="paragraph" w:customStyle="1" w:styleId="a4">
    <w:name w:val="四级无标题条"/>
    <w:basedOn w:val="afffa"/>
    <w:qFormat/>
    <w:pPr>
      <w:numPr>
        <w:ilvl w:val="5"/>
        <w:numId w:val="12"/>
      </w:numPr>
      <w:spacing w:line="240" w:lineRule="auto"/>
    </w:pPr>
    <w:rPr>
      <w:rFonts w:ascii="Times New Roman" w:eastAsia="宋体" w:hAnsi="Times New Roman" w:cs="Times New Roman"/>
      <w:sz w:val="21"/>
      <w:szCs w:val="20"/>
    </w:rPr>
  </w:style>
  <w:style w:type="paragraph" w:customStyle="1" w:styleId="afffffffffffff6">
    <w:name w:val="条文脚注"/>
    <w:basedOn w:val="afffffb"/>
    <w:qFormat/>
    <w:pPr>
      <w:widowControl w:val="0"/>
      <w:snapToGrid w:val="0"/>
      <w:ind w:leftChars="200" w:left="780" w:hangingChars="200" w:hanging="360"/>
      <w:jc w:val="both"/>
    </w:pPr>
    <w:rPr>
      <w:rFonts w:ascii="宋体" w:eastAsia="宋体" w:hAnsi="Times New Roman" w:cs="Times New Roman"/>
      <w:sz w:val="18"/>
      <w:szCs w:val="18"/>
    </w:rPr>
  </w:style>
  <w:style w:type="paragraph" w:customStyle="1" w:styleId="afffffffffffff7">
    <w:name w:val="图表脚注"/>
    <w:next w:val="afffff0"/>
    <w:qFormat/>
    <w:pPr>
      <w:ind w:leftChars="200" w:left="300" w:hangingChars="100" w:hanging="100"/>
      <w:jc w:val="both"/>
    </w:pPr>
    <w:rPr>
      <w:rFonts w:ascii="宋体" w:eastAsia="宋体" w:hAnsi="Times New Roman" w:cs="Times New Roman"/>
      <w:sz w:val="18"/>
    </w:rPr>
  </w:style>
  <w:style w:type="paragraph" w:customStyle="1" w:styleId="afffffffffffff8">
    <w:name w:val="文献分类号"/>
    <w:qFormat/>
    <w:pPr>
      <w:framePr w:hSpace="180" w:vSpace="180" w:wrap="around" w:hAnchor="margin" w:y="1" w:anchorLock="1"/>
      <w:widowControl w:val="0"/>
      <w:textAlignment w:val="center"/>
    </w:pPr>
    <w:rPr>
      <w:rFonts w:ascii="Times New Roman" w:eastAsia="黑体" w:hAnsi="Times New Roman" w:cs="Times New Roman"/>
      <w:sz w:val="21"/>
    </w:rPr>
  </w:style>
  <w:style w:type="paragraph" w:customStyle="1" w:styleId="afffffffffffff9">
    <w:name w:val="无标题条"/>
    <w:next w:val="afffff0"/>
    <w:qFormat/>
    <w:pPr>
      <w:jc w:val="both"/>
    </w:pPr>
    <w:rPr>
      <w:rFonts w:ascii="Times New Roman" w:eastAsia="宋体" w:hAnsi="Times New Roman" w:cs="Times New Roman"/>
      <w:sz w:val="21"/>
    </w:rPr>
  </w:style>
  <w:style w:type="paragraph" w:customStyle="1" w:styleId="afffffffffffffa">
    <w:name w:val="五级条标题"/>
    <w:basedOn w:val="affffffffd"/>
    <w:next w:val="afffff0"/>
    <w:pPr>
      <w:tabs>
        <w:tab w:val="clear" w:pos="2520"/>
      </w:tabs>
      <w:ind w:left="0" w:firstLine="0"/>
      <w:jc w:val="both"/>
      <w:outlineLvl w:val="6"/>
    </w:pPr>
    <w:rPr>
      <w:rFonts w:ascii="黑体"/>
    </w:rPr>
  </w:style>
  <w:style w:type="paragraph" w:customStyle="1" w:styleId="a5">
    <w:name w:val="五级无标题条"/>
    <w:basedOn w:val="afffa"/>
    <w:qFormat/>
    <w:pPr>
      <w:numPr>
        <w:ilvl w:val="6"/>
        <w:numId w:val="12"/>
      </w:numPr>
      <w:spacing w:line="240" w:lineRule="auto"/>
    </w:pPr>
    <w:rPr>
      <w:rFonts w:ascii="Times New Roman" w:eastAsia="宋体" w:hAnsi="Times New Roman" w:cs="Times New Roman"/>
      <w:sz w:val="21"/>
      <w:szCs w:val="20"/>
    </w:rPr>
  </w:style>
  <w:style w:type="paragraph" w:customStyle="1" w:styleId="a1">
    <w:name w:val="一级无标题条"/>
    <w:basedOn w:val="afffa"/>
    <w:qFormat/>
    <w:pPr>
      <w:numPr>
        <w:ilvl w:val="2"/>
        <w:numId w:val="12"/>
      </w:numPr>
      <w:spacing w:line="240" w:lineRule="auto"/>
    </w:pPr>
    <w:rPr>
      <w:rFonts w:ascii="Times New Roman" w:eastAsia="宋体" w:hAnsi="Times New Roman" w:cs="Times New Roman"/>
      <w:sz w:val="21"/>
      <w:szCs w:val="20"/>
    </w:rPr>
  </w:style>
  <w:style w:type="paragraph" w:customStyle="1" w:styleId="aff7">
    <w:name w:val="正文表标题"/>
    <w:next w:val="afffff0"/>
    <w:qFormat/>
    <w:pPr>
      <w:numPr>
        <w:numId w:val="17"/>
      </w:numPr>
      <w:tabs>
        <w:tab w:val="left" w:pos="360"/>
      </w:tabs>
      <w:jc w:val="center"/>
    </w:pPr>
    <w:rPr>
      <w:rFonts w:ascii="黑体" w:eastAsia="黑体" w:hAnsi="Times New Roman" w:cs="Times New Roman"/>
      <w:sz w:val="21"/>
    </w:rPr>
  </w:style>
  <w:style w:type="paragraph" w:customStyle="1" w:styleId="aff3">
    <w:name w:val="正文图标题"/>
    <w:next w:val="afffff0"/>
    <w:qFormat/>
    <w:pPr>
      <w:numPr>
        <w:numId w:val="18"/>
      </w:numPr>
      <w:tabs>
        <w:tab w:val="left" w:pos="360"/>
      </w:tabs>
      <w:jc w:val="center"/>
    </w:pPr>
    <w:rPr>
      <w:rFonts w:ascii="黑体" w:eastAsia="黑体" w:hAnsi="Times New Roman" w:cs="Times New Roman"/>
      <w:sz w:val="21"/>
    </w:rPr>
  </w:style>
  <w:style w:type="paragraph" w:customStyle="1" w:styleId="afff3">
    <w:name w:val="注："/>
    <w:next w:val="afffff0"/>
    <w:qFormat/>
    <w:pPr>
      <w:widowControl w:val="0"/>
      <w:numPr>
        <w:numId w:val="19"/>
      </w:numPr>
      <w:tabs>
        <w:tab w:val="clear" w:pos="1140"/>
        <w:tab w:val="left" w:pos="360"/>
      </w:tabs>
      <w:autoSpaceDE w:val="0"/>
      <w:autoSpaceDN w:val="0"/>
      <w:ind w:left="0" w:firstLine="0"/>
      <w:jc w:val="both"/>
    </w:pPr>
    <w:rPr>
      <w:rFonts w:ascii="宋体" w:eastAsia="宋体" w:hAnsi="Times New Roman" w:cs="Times New Roman"/>
      <w:sz w:val="18"/>
    </w:rPr>
  </w:style>
  <w:style w:type="paragraph" w:customStyle="1" w:styleId="aff0">
    <w:name w:val="注×："/>
    <w:qFormat/>
    <w:pPr>
      <w:widowControl w:val="0"/>
      <w:numPr>
        <w:numId w:val="20"/>
      </w:numPr>
      <w:tabs>
        <w:tab w:val="clear" w:pos="900"/>
        <w:tab w:val="left" w:pos="360"/>
        <w:tab w:val="left" w:pos="630"/>
      </w:tabs>
      <w:autoSpaceDE w:val="0"/>
      <w:autoSpaceDN w:val="0"/>
      <w:ind w:left="0" w:firstLine="0"/>
      <w:jc w:val="both"/>
    </w:pPr>
    <w:rPr>
      <w:rFonts w:ascii="宋体" w:eastAsia="宋体" w:hAnsi="Times New Roman" w:cs="Times New Roman"/>
      <w:sz w:val="18"/>
    </w:rPr>
  </w:style>
  <w:style w:type="paragraph" w:customStyle="1" w:styleId="afffffffffffffb">
    <w:name w:val="字母编号列项（一级）"/>
    <w:qFormat/>
    <w:pPr>
      <w:ind w:leftChars="200" w:left="840" w:hangingChars="200" w:hanging="420"/>
      <w:jc w:val="both"/>
    </w:pPr>
    <w:rPr>
      <w:rFonts w:ascii="宋体" w:eastAsia="宋体" w:hAnsi="Times New Roman" w:cs="Times New Roman"/>
      <w:sz w:val="21"/>
    </w:rPr>
  </w:style>
  <w:style w:type="paragraph" w:customStyle="1" w:styleId="afffffffffffffc">
    <w:name w:val="正文页眉"/>
    <w:basedOn w:val="afffff6"/>
    <w:qFormat/>
    <w:pPr>
      <w:spacing w:line="240" w:lineRule="auto"/>
    </w:pPr>
    <w:rPr>
      <w:rFonts w:ascii="Times New Roman" w:eastAsia="黑体" w:hAnsi="Times New Roman" w:cs="Times New Roman"/>
      <w:b/>
      <w:sz w:val="21"/>
      <w:szCs w:val="20"/>
    </w:rPr>
  </w:style>
  <w:style w:type="paragraph" w:customStyle="1" w:styleId="a6">
    <w:name w:val="首页页脚"/>
    <w:basedOn w:val="afffff4"/>
    <w:pPr>
      <w:numPr>
        <w:numId w:val="21"/>
      </w:numPr>
      <w:pBdr>
        <w:top w:val="single" w:sz="4" w:space="1" w:color="auto"/>
      </w:pBdr>
      <w:tabs>
        <w:tab w:val="clear" w:pos="1199"/>
      </w:tabs>
      <w:spacing w:line="240" w:lineRule="auto"/>
      <w:ind w:left="0" w:firstLine="0"/>
      <w:jc w:val="both"/>
    </w:pPr>
    <w:rPr>
      <w:rFonts w:ascii="黑体" w:eastAsia="黑体" w:hAnsi="Times New Roman" w:cs="Times New Roman"/>
      <w:b/>
      <w:sz w:val="21"/>
      <w:szCs w:val="20"/>
    </w:rPr>
  </w:style>
  <w:style w:type="paragraph" w:customStyle="1" w:styleId="af9">
    <w:name w:val="列项细分"/>
    <w:basedOn w:val="afffa"/>
    <w:qFormat/>
    <w:pPr>
      <w:numPr>
        <w:numId w:val="22"/>
      </w:numPr>
      <w:tabs>
        <w:tab w:val="clear" w:pos="709"/>
        <w:tab w:val="decimal" w:pos="1161"/>
        <w:tab w:val="left" w:pos="1196"/>
      </w:tabs>
      <w:spacing w:line="240" w:lineRule="auto"/>
      <w:ind w:left="1140" w:hanging="301"/>
    </w:pPr>
    <w:rPr>
      <w:rFonts w:ascii="宋体" w:eastAsia="宋体" w:hAnsi="Times New Roman" w:cs="Times New Roman"/>
      <w:sz w:val="21"/>
      <w:szCs w:val="20"/>
    </w:rPr>
  </w:style>
  <w:style w:type="paragraph" w:customStyle="1" w:styleId="afffffffffffffd">
    <w:name w:val="列项"/>
    <w:basedOn w:val="afffa"/>
    <w:qFormat/>
    <w:pPr>
      <w:tabs>
        <w:tab w:val="left" w:pos="1080"/>
      </w:tabs>
      <w:adjustRightInd w:val="0"/>
      <w:spacing w:line="240" w:lineRule="auto"/>
    </w:pPr>
    <w:rPr>
      <w:rFonts w:ascii="Times New Roman" w:eastAsia="宋体" w:hAnsi="Times New Roman" w:cs="Times New Roman"/>
      <w:sz w:val="21"/>
      <w:szCs w:val="20"/>
    </w:rPr>
  </w:style>
  <w:style w:type="paragraph" w:customStyle="1" w:styleId="1fffe">
    <w:name w:val="注1"/>
    <w:basedOn w:val="afffa"/>
    <w:next w:val="afffa"/>
    <w:qFormat/>
    <w:pPr>
      <w:spacing w:line="240" w:lineRule="auto"/>
      <w:ind w:left="783" w:hanging="363"/>
    </w:pPr>
    <w:rPr>
      <w:rFonts w:ascii="Times New Roman" w:eastAsia="宋体" w:hAnsi="Times New Roman" w:cs="Times New Roman"/>
      <w:sz w:val="18"/>
      <w:szCs w:val="20"/>
    </w:rPr>
  </w:style>
  <w:style w:type="paragraph" w:customStyle="1" w:styleId="2ffe">
    <w:name w:val="注2"/>
    <w:basedOn w:val="afffa"/>
    <w:qFormat/>
    <w:pPr>
      <w:spacing w:line="240" w:lineRule="auto"/>
      <w:ind w:left="618" w:hanging="198"/>
    </w:pPr>
    <w:rPr>
      <w:rFonts w:ascii="Times New Roman" w:eastAsia="宋体" w:hAnsi="Times New Roman" w:cs="Times New Roman"/>
      <w:sz w:val="18"/>
      <w:szCs w:val="20"/>
    </w:rPr>
  </w:style>
  <w:style w:type="paragraph" w:customStyle="1" w:styleId="3ff1">
    <w:name w:val="注3"/>
    <w:basedOn w:val="afffa"/>
    <w:pPr>
      <w:spacing w:line="240" w:lineRule="auto"/>
      <w:ind w:left="930" w:hanging="510"/>
    </w:pPr>
    <w:rPr>
      <w:rFonts w:ascii="Times New Roman" w:eastAsia="宋体" w:hAnsi="Times New Roman" w:cs="Times New Roman"/>
      <w:sz w:val="18"/>
      <w:szCs w:val="20"/>
    </w:rPr>
  </w:style>
  <w:style w:type="paragraph" w:customStyle="1" w:styleId="afffffffffffffe">
    <w:name w:val="缺省文本"/>
    <w:basedOn w:val="afffa"/>
    <w:link w:val="Charfff"/>
    <w:qFormat/>
    <w:pPr>
      <w:autoSpaceDE w:val="0"/>
      <w:autoSpaceDN w:val="0"/>
      <w:adjustRightInd w:val="0"/>
      <w:spacing w:line="240" w:lineRule="auto"/>
      <w:jc w:val="left"/>
    </w:pPr>
    <w:rPr>
      <w:rFonts w:ascii="Times New Roman" w:eastAsia="宋体" w:hAnsi="Times New Roman" w:cs="Times New Roman"/>
      <w:kern w:val="0"/>
      <w:szCs w:val="20"/>
    </w:rPr>
  </w:style>
  <w:style w:type="paragraph" w:customStyle="1" w:styleId="affffffffffffff">
    <w:name w:val="表格题目"/>
    <w:basedOn w:val="afffa"/>
    <w:qFormat/>
    <w:pPr>
      <w:keepNext/>
      <w:keepLines/>
      <w:adjustRightInd w:val="0"/>
      <w:spacing w:line="240" w:lineRule="atLeast"/>
      <w:jc w:val="center"/>
      <w:textAlignment w:val="baseline"/>
    </w:pPr>
    <w:rPr>
      <w:rFonts w:ascii="黑体" w:eastAsia="黑体" w:hAnsi="Times New Roman" w:cs="Times New Roman"/>
      <w:kern w:val="0"/>
      <w:sz w:val="21"/>
      <w:szCs w:val="20"/>
    </w:rPr>
  </w:style>
  <w:style w:type="paragraph" w:customStyle="1" w:styleId="Table">
    <w:name w:val="Table_#"/>
    <w:basedOn w:val="afffa"/>
    <w:next w:val="TableTitle"/>
    <w:qFormat/>
    <w:pPr>
      <w:keepNext/>
      <w:widowControl/>
      <w:numPr>
        <w:numId w:val="23"/>
      </w:numPr>
      <w:tabs>
        <w:tab w:val="clear" w:pos="360"/>
        <w:tab w:val="left" w:pos="794"/>
        <w:tab w:val="left" w:pos="1191"/>
        <w:tab w:val="left" w:pos="1588"/>
        <w:tab w:val="left" w:pos="1985"/>
      </w:tabs>
      <w:overflowPunct w:val="0"/>
      <w:autoSpaceDE w:val="0"/>
      <w:autoSpaceDN w:val="0"/>
      <w:adjustRightInd w:val="0"/>
      <w:spacing w:before="560" w:after="120" w:line="240" w:lineRule="auto"/>
      <w:ind w:left="0" w:firstLine="0"/>
      <w:jc w:val="center"/>
      <w:textAlignment w:val="baseline"/>
    </w:pPr>
    <w:rPr>
      <w:rFonts w:ascii="Times New Roman" w:eastAsia="宋体" w:hAnsi="Times New Roman" w:cs="Times New Roman"/>
      <w:caps/>
      <w:kern w:val="0"/>
      <w:szCs w:val="20"/>
      <w:lang w:val="en-GB"/>
    </w:rPr>
  </w:style>
  <w:style w:type="paragraph" w:customStyle="1" w:styleId="TableTitle">
    <w:name w:val="Table_Title"/>
    <w:basedOn w:val="Table"/>
    <w:next w:val="TableText2"/>
    <w:qFormat/>
    <w:pPr>
      <w:keepLines/>
      <w:spacing w:before="0"/>
    </w:pPr>
    <w:rPr>
      <w:b/>
      <w:caps w:val="0"/>
    </w:rPr>
  </w:style>
  <w:style w:type="paragraph" w:customStyle="1" w:styleId="TableText2">
    <w:name w:val="Table_Text"/>
    <w:basedOn w:val="afffa"/>
    <w:qFormat/>
    <w:pPr>
      <w:widowControl/>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line="240" w:lineRule="auto"/>
      <w:jc w:val="left"/>
      <w:textAlignment w:val="baseline"/>
    </w:pPr>
    <w:rPr>
      <w:rFonts w:ascii="Times New Roman" w:eastAsia="宋体" w:hAnsi="Times New Roman" w:cs="Times New Roman"/>
      <w:kern w:val="0"/>
      <w:sz w:val="22"/>
      <w:szCs w:val="20"/>
      <w:lang w:val="en-GB"/>
    </w:rPr>
  </w:style>
  <w:style w:type="paragraph" w:customStyle="1" w:styleId="213">
    <w:name w:val="正文文本 21"/>
    <w:basedOn w:val="afffa"/>
    <w:qFormat/>
    <w:pPr>
      <w:adjustRightInd w:val="0"/>
      <w:spacing w:line="240" w:lineRule="auto"/>
      <w:textAlignment w:val="baseline"/>
    </w:pPr>
    <w:rPr>
      <w:rFonts w:ascii="Times New Roman" w:eastAsia="宋体" w:hAnsi="Times New Roman" w:cs="Times New Roman"/>
      <w:sz w:val="21"/>
      <w:szCs w:val="20"/>
    </w:rPr>
  </w:style>
  <w:style w:type="paragraph" w:customStyle="1" w:styleId="Blanc">
    <w:name w:val="Blanc"/>
    <w:basedOn w:val="TableTitle"/>
    <w:next w:val="TableText2"/>
    <w:qFormat/>
    <w:pPr>
      <w:keepLines w:val="0"/>
      <w:tabs>
        <w:tab w:val="clear" w:pos="794"/>
        <w:tab w:val="clear" w:pos="1191"/>
        <w:tab w:val="clear" w:pos="1588"/>
        <w:tab w:val="clear" w:pos="1985"/>
      </w:tabs>
      <w:spacing w:after="57" w:line="12" w:lineRule="exact"/>
    </w:pPr>
    <w:rPr>
      <w:b w:val="0"/>
      <w:sz w:val="8"/>
      <w:lang w:val="en-US"/>
    </w:rPr>
  </w:style>
  <w:style w:type="paragraph" w:customStyle="1" w:styleId="TAH">
    <w:name w:val="TAH"/>
    <w:basedOn w:val="TAC"/>
    <w:qFormat/>
    <w:rPr>
      <w:b/>
    </w:rPr>
  </w:style>
  <w:style w:type="paragraph" w:customStyle="1" w:styleId="TAC">
    <w:name w:val="TAC"/>
    <w:basedOn w:val="afffa"/>
    <w:qFormat/>
    <w:pPr>
      <w:keepNext/>
      <w:keepLines/>
      <w:widowControl/>
      <w:spacing w:line="240" w:lineRule="auto"/>
      <w:jc w:val="center"/>
    </w:pPr>
    <w:rPr>
      <w:rFonts w:ascii="Arial" w:eastAsia="宋体" w:hAnsi="Arial" w:cs="Times New Roman"/>
      <w:kern w:val="0"/>
      <w:sz w:val="18"/>
      <w:szCs w:val="20"/>
      <w:lang w:val="en-GB"/>
    </w:rPr>
  </w:style>
  <w:style w:type="paragraph" w:customStyle="1" w:styleId="affffffffffffff0">
    <w:name w:val="简单回函地址"/>
    <w:basedOn w:val="afffa"/>
    <w:qFormat/>
    <w:pPr>
      <w:spacing w:line="240" w:lineRule="auto"/>
    </w:pPr>
    <w:rPr>
      <w:rFonts w:ascii="Times New Roman" w:eastAsia="宋体" w:hAnsi="Times New Roman" w:cs="Times New Roman"/>
      <w:sz w:val="21"/>
      <w:szCs w:val="20"/>
    </w:rPr>
  </w:style>
  <w:style w:type="paragraph" w:customStyle="1" w:styleId="ASN1">
    <w:name w:val="ASN.1"/>
    <w:basedOn w:val="afffa"/>
    <w:qFormat/>
    <w:pPr>
      <w:widowControl/>
      <w:tabs>
        <w:tab w:val="left" w:pos="567"/>
        <w:tab w:val="left" w:pos="794"/>
        <w:tab w:val="left" w:pos="1134"/>
        <w:tab w:val="left" w:pos="1191"/>
        <w:tab w:val="left" w:pos="1588"/>
        <w:tab w:val="left" w:pos="1701"/>
        <w:tab w:val="left" w:pos="1985"/>
        <w:tab w:val="left" w:pos="2268"/>
        <w:tab w:val="left" w:pos="2835"/>
        <w:tab w:val="left" w:pos="3402"/>
        <w:tab w:val="left" w:pos="3969"/>
        <w:tab w:val="left" w:pos="4536"/>
        <w:tab w:val="left" w:pos="5103"/>
        <w:tab w:val="left" w:pos="5670"/>
      </w:tabs>
      <w:overflowPunct w:val="0"/>
      <w:autoSpaceDE w:val="0"/>
      <w:autoSpaceDN w:val="0"/>
      <w:adjustRightInd w:val="0"/>
      <w:spacing w:line="240" w:lineRule="auto"/>
      <w:jc w:val="left"/>
      <w:textAlignment w:val="baseline"/>
    </w:pPr>
    <w:rPr>
      <w:rFonts w:ascii="Courier New" w:eastAsia="宋体" w:hAnsi="Courier New" w:cs="Times New Roman"/>
      <w:b/>
      <w:kern w:val="0"/>
      <w:sz w:val="20"/>
      <w:szCs w:val="20"/>
      <w:lang w:val="en-GB" w:eastAsia="en-US"/>
    </w:rPr>
  </w:style>
  <w:style w:type="paragraph" w:customStyle="1" w:styleId="affffffffffffff1">
    <w:name w:val="主标题"/>
    <w:basedOn w:val="afffa"/>
    <w:next w:val="afffa"/>
    <w:qFormat/>
    <w:rPr>
      <w:rFonts w:ascii="Times New Roman" w:eastAsia="宋体" w:hAnsi="Times New Roman" w:cs="Times New Roman"/>
      <w:b/>
      <w:sz w:val="30"/>
      <w:szCs w:val="20"/>
    </w:rPr>
  </w:style>
  <w:style w:type="paragraph" w:customStyle="1" w:styleId="EX">
    <w:name w:val="EX"/>
    <w:basedOn w:val="afffa"/>
    <w:qFormat/>
    <w:pPr>
      <w:keepLines/>
      <w:widowControl/>
      <w:spacing w:after="180" w:line="240" w:lineRule="auto"/>
      <w:ind w:left="1702" w:hanging="1418"/>
      <w:jc w:val="left"/>
    </w:pPr>
    <w:rPr>
      <w:rFonts w:ascii="Times New Roman" w:eastAsia="宋体" w:hAnsi="Times New Roman" w:cs="Times New Roman"/>
      <w:kern w:val="0"/>
      <w:sz w:val="20"/>
      <w:szCs w:val="20"/>
      <w:lang w:val="en-GB" w:eastAsia="en-US"/>
    </w:rPr>
  </w:style>
  <w:style w:type="paragraph" w:customStyle="1" w:styleId="EditorsNote">
    <w:name w:val="Editor's Note"/>
    <w:basedOn w:val="afffa"/>
    <w:qFormat/>
    <w:pPr>
      <w:keepLines/>
      <w:widowControl/>
      <w:spacing w:after="180" w:line="240" w:lineRule="auto"/>
      <w:ind w:left="1135" w:hanging="851"/>
      <w:jc w:val="left"/>
    </w:pPr>
    <w:rPr>
      <w:rFonts w:ascii="Times New Roman" w:eastAsia="宋体" w:hAnsi="Times New Roman" w:cs="Times New Roman"/>
      <w:color w:val="FF0000"/>
      <w:kern w:val="0"/>
      <w:sz w:val="20"/>
      <w:szCs w:val="20"/>
      <w:lang w:val="en-GB" w:eastAsia="en-US"/>
    </w:rPr>
  </w:style>
  <w:style w:type="paragraph" w:customStyle="1" w:styleId="affffffffffffff2">
    <w:name w:val="表格文本"/>
    <w:basedOn w:val="afffa"/>
    <w:pPr>
      <w:tabs>
        <w:tab w:val="decimal" w:pos="0"/>
      </w:tabs>
      <w:autoSpaceDE w:val="0"/>
      <w:autoSpaceDN w:val="0"/>
      <w:adjustRightInd w:val="0"/>
      <w:spacing w:line="240" w:lineRule="auto"/>
      <w:jc w:val="left"/>
    </w:pPr>
    <w:rPr>
      <w:rFonts w:ascii="Arial" w:eastAsia="宋体" w:hAnsi="Arial" w:cs="Times New Roman"/>
      <w:kern w:val="0"/>
      <w:sz w:val="21"/>
      <w:szCs w:val="21"/>
    </w:rPr>
  </w:style>
  <w:style w:type="paragraph" w:customStyle="1" w:styleId="Charfff0">
    <w:name w:val="表内正文 Char"/>
    <w:qFormat/>
    <w:rPr>
      <w:rFonts w:ascii="Arial" w:eastAsia="宋体" w:hAnsi="Arial" w:cs="Times New Roman"/>
      <w:sz w:val="24"/>
    </w:rPr>
  </w:style>
  <w:style w:type="paragraph" w:customStyle="1" w:styleId="B10">
    <w:name w:val="B1"/>
    <w:basedOn w:val="afffffa"/>
    <w:qFormat/>
    <w:pPr>
      <w:widowControl/>
      <w:adjustRightInd/>
      <w:spacing w:after="180" w:line="240" w:lineRule="auto"/>
      <w:ind w:left="568" w:hanging="284"/>
    </w:pPr>
    <w:rPr>
      <w:rFonts w:ascii="Times New Roman"/>
      <w:sz w:val="20"/>
      <w:lang w:val="en-GB" w:eastAsia="en-US"/>
    </w:rPr>
  </w:style>
  <w:style w:type="paragraph" w:customStyle="1" w:styleId="TF">
    <w:name w:val="TF"/>
    <w:basedOn w:val="afffa"/>
    <w:qFormat/>
    <w:pPr>
      <w:keepLines/>
      <w:widowControl/>
      <w:spacing w:after="240" w:line="240" w:lineRule="auto"/>
      <w:jc w:val="center"/>
    </w:pPr>
    <w:rPr>
      <w:rFonts w:ascii="Arial" w:eastAsia="宋体" w:hAnsi="Arial" w:cs="Times New Roman"/>
      <w:b/>
      <w:kern w:val="0"/>
      <w:sz w:val="20"/>
      <w:szCs w:val="20"/>
      <w:lang w:val="en-GB" w:eastAsia="en-US"/>
    </w:rPr>
  </w:style>
  <w:style w:type="paragraph" w:customStyle="1" w:styleId="B2">
    <w:name w:val="B2"/>
    <w:basedOn w:val="2a"/>
    <w:qFormat/>
    <w:pPr>
      <w:widowControl/>
      <w:spacing w:after="180"/>
      <w:ind w:leftChars="0" w:left="851" w:firstLineChars="0" w:hanging="284"/>
      <w:jc w:val="left"/>
    </w:pPr>
    <w:rPr>
      <w:kern w:val="0"/>
      <w:sz w:val="20"/>
      <w:szCs w:val="20"/>
      <w:lang w:val="en-GB" w:eastAsia="en-US"/>
    </w:rPr>
  </w:style>
  <w:style w:type="character" w:customStyle="1" w:styleId="2CharChar3">
    <w:name w:val="样式 样式 首行缩进:  2 字符 Char + 黑色 Char3"/>
    <w:qFormat/>
    <w:rPr>
      <w:rFonts w:eastAsia="宋体" w:cs="宋体"/>
      <w:color w:val="000000"/>
      <w:kern w:val="2"/>
      <w:sz w:val="21"/>
      <w:szCs w:val="21"/>
      <w:lang w:val="en-US" w:eastAsia="zh-CN" w:bidi="ar-SA"/>
    </w:rPr>
  </w:style>
  <w:style w:type="character" w:customStyle="1" w:styleId="GB2312Char">
    <w:name w:val="样式 一级条标题 + (中文) 楷体_GB2312 四号 Char"/>
    <w:qFormat/>
    <w:rPr>
      <w:rFonts w:ascii="黑体" w:eastAsia="宋体"/>
      <w:sz w:val="21"/>
      <w:szCs w:val="21"/>
      <w:lang w:val="en-US" w:eastAsia="zh-CN" w:bidi="ar-SA"/>
    </w:rPr>
  </w:style>
  <w:style w:type="character" w:customStyle="1" w:styleId="2CharChar1">
    <w:name w:val="样式 首行缩进:  2 字符 Char Char1"/>
    <w:qFormat/>
    <w:rPr>
      <w:rFonts w:eastAsia="宋体" w:cs="宋体"/>
      <w:kern w:val="2"/>
      <w:sz w:val="21"/>
      <w:szCs w:val="21"/>
      <w:lang w:val="en-US" w:eastAsia="zh-CN" w:bidi="ar-SA"/>
    </w:rPr>
  </w:style>
  <w:style w:type="paragraph" w:customStyle="1" w:styleId="tony">
    <w:name w:val="tony的正文"/>
    <w:basedOn w:val="afffa"/>
    <w:qFormat/>
    <w:pPr>
      <w:spacing w:after="156"/>
      <w:ind w:firstLineChars="200" w:firstLine="480"/>
    </w:pPr>
    <w:rPr>
      <w:rFonts w:ascii="Times New Roman" w:eastAsia="宋体" w:hAnsi="Times New Roman" w:cs="宋体"/>
      <w:szCs w:val="20"/>
    </w:rPr>
  </w:style>
  <w:style w:type="paragraph" w:customStyle="1" w:styleId="affffffffffffff3">
    <w:name w:val="列项——（一级）"/>
    <w:qFormat/>
    <w:pPr>
      <w:widowControl w:val="0"/>
      <w:tabs>
        <w:tab w:val="left" w:pos="854"/>
      </w:tabs>
      <w:ind w:leftChars="200" w:left="840" w:hangingChars="200" w:hanging="420"/>
      <w:jc w:val="both"/>
    </w:pPr>
    <w:rPr>
      <w:rFonts w:ascii="宋体" w:eastAsia="宋体" w:hAnsi="Times New Roman" w:cs="Times New Roman"/>
      <w:sz w:val="21"/>
    </w:rPr>
  </w:style>
  <w:style w:type="paragraph" w:customStyle="1" w:styleId="2Char9">
    <w:name w:val="样式 首行缩进:  2 字符 Char"/>
    <w:basedOn w:val="afffa"/>
    <w:qFormat/>
    <w:pPr>
      <w:spacing w:line="240" w:lineRule="auto"/>
    </w:pPr>
    <w:rPr>
      <w:rFonts w:ascii="宋体" w:eastAsia="宋体" w:hAnsi="宋体" w:cs="Times New Roman"/>
      <w:sz w:val="21"/>
      <w:szCs w:val="28"/>
    </w:rPr>
  </w:style>
  <w:style w:type="paragraph" w:customStyle="1" w:styleId="2Char22">
    <w:name w:val="样式 样式 首行缩进:  2 字符 Char + 首行缩进:  2 字符"/>
    <w:basedOn w:val="2Char9"/>
    <w:qFormat/>
    <w:pPr>
      <w:ind w:left="420"/>
    </w:pPr>
    <w:rPr>
      <w:bCs/>
      <w:szCs w:val="21"/>
    </w:rPr>
  </w:style>
  <w:style w:type="paragraph" w:customStyle="1" w:styleId="1CharALTZ">
    <w:name w:val="样式 正文缩进正文（首行缩进两字）表正文正文非缩进特点段1四号正文不缩进特点 CharALT+Z水上软件正..."/>
    <w:basedOn w:val="affff3"/>
    <w:qFormat/>
    <w:pPr>
      <w:autoSpaceDE/>
      <w:autoSpaceDN/>
      <w:adjustRightInd/>
      <w:ind w:firstLine="0"/>
      <w:jc w:val="both"/>
    </w:pPr>
    <w:rPr>
      <w:rFonts w:ascii="Times New Roman" w:eastAsia="宋体" w:hAnsi="Times New Roman" w:cs="Times New Roman"/>
      <w:color w:val="000000"/>
      <w:sz w:val="21"/>
      <w:szCs w:val="21"/>
      <w:shd w:val="pct10" w:color="auto" w:fill="FFFFFF"/>
    </w:rPr>
  </w:style>
  <w:style w:type="paragraph" w:customStyle="1" w:styleId="aff4">
    <w:name w:val="附录一级"/>
    <w:basedOn w:val="afffa"/>
    <w:qFormat/>
    <w:pPr>
      <w:numPr>
        <w:numId w:val="24"/>
      </w:numPr>
      <w:spacing w:line="240" w:lineRule="auto"/>
    </w:pPr>
    <w:rPr>
      <w:rFonts w:ascii="Times New Roman" w:eastAsia="宋体" w:hAnsi="Times New Roman" w:cs="Times New Roman"/>
      <w:szCs w:val="24"/>
    </w:rPr>
  </w:style>
  <w:style w:type="paragraph" w:customStyle="1" w:styleId="affffffffffffff4">
    <w:name w:val="一级标题条"/>
    <w:basedOn w:val="affffff1"/>
    <w:next w:val="affffffffffff0"/>
    <w:qFormat/>
    <w:pPr>
      <w:tabs>
        <w:tab w:val="left" w:pos="360"/>
      </w:tabs>
      <w:spacing w:after="0" w:line="360" w:lineRule="auto"/>
      <w:ind w:firstLineChars="200" w:firstLine="200"/>
      <w:outlineLvl w:val="9"/>
    </w:pPr>
    <w:rPr>
      <w:rFonts w:ascii="Times New Roman" w:hAnsi="Times New Roman" w:cs="Times New Roman"/>
      <w:szCs w:val="24"/>
    </w:rPr>
  </w:style>
  <w:style w:type="paragraph" w:customStyle="1" w:styleId="050515">
    <w:name w:val="样式 章标题 + 宋体 段前: 0.5 行 段后: 0.5 行 行距: 1.5 倍行距"/>
    <w:basedOn w:val="afffffffffffe"/>
    <w:qFormat/>
    <w:pPr>
      <w:spacing w:line="360" w:lineRule="auto"/>
    </w:pPr>
    <w:rPr>
      <w:rFonts w:ascii="宋体" w:hAnsi="宋体" w:cs="宋体"/>
    </w:rPr>
  </w:style>
  <w:style w:type="paragraph" w:customStyle="1" w:styleId="150">
    <w:name w:val="样式 一级条标题 + 宋体 行距: 1.5 倍行距"/>
    <w:basedOn w:val="affffffffffff"/>
    <w:qFormat/>
    <w:pPr>
      <w:spacing w:line="360" w:lineRule="auto"/>
    </w:pPr>
    <w:rPr>
      <w:rFonts w:ascii="宋体" w:hAnsi="宋体" w:cs="宋体"/>
    </w:rPr>
  </w:style>
  <w:style w:type="paragraph" w:customStyle="1" w:styleId="151">
    <w:name w:val="样式 二级条标题 + 宋体 行距: 1.5 倍行距"/>
    <w:basedOn w:val="affffffffffff0"/>
    <w:qFormat/>
    <w:pPr>
      <w:spacing w:line="360" w:lineRule="auto"/>
    </w:pPr>
    <w:rPr>
      <w:rFonts w:ascii="宋体" w:hAnsi="宋体" w:cs="宋体"/>
    </w:rPr>
  </w:style>
  <w:style w:type="paragraph" w:customStyle="1" w:styleId="152">
    <w:name w:val="样式 三级条标题 + 宋体 行距: 1.5 倍行距"/>
    <w:basedOn w:val="afffffffffffff3"/>
    <w:qFormat/>
    <w:pPr>
      <w:spacing w:line="360" w:lineRule="auto"/>
    </w:pPr>
    <w:rPr>
      <w:rFonts w:ascii="宋体" w:hAnsi="宋体" w:cs="宋体"/>
    </w:rPr>
  </w:style>
  <w:style w:type="paragraph" w:customStyle="1" w:styleId="0505150">
    <w:name w:val="样式 附录章标题 + 宋体 段前: 0.5 行 段后: 0.5 行 行距: 1.5 倍行距"/>
    <w:basedOn w:val="aff9"/>
    <w:qFormat/>
    <w:pPr>
      <w:spacing w:line="360" w:lineRule="auto"/>
      <w:ind w:left="0"/>
    </w:pPr>
    <w:rPr>
      <w:rFonts w:ascii="宋体" w:hAnsi="宋体" w:cs="宋体"/>
    </w:rPr>
  </w:style>
  <w:style w:type="paragraph" w:customStyle="1" w:styleId="0050515">
    <w:name w:val="样式 附录章标题 + 宋体 左侧:  0 厘米 段前: 0.5 行 段后: 0.5 行 行距: 1.5 倍行距"/>
    <w:basedOn w:val="aff9"/>
    <w:qFormat/>
    <w:pPr>
      <w:spacing w:line="360" w:lineRule="auto"/>
      <w:ind w:left="0"/>
    </w:pPr>
    <w:rPr>
      <w:rFonts w:ascii="宋体" w:hAnsi="宋体" w:cs="宋体"/>
    </w:rPr>
  </w:style>
  <w:style w:type="table" w:customStyle="1" w:styleId="2fff">
    <w:name w:val="网格型浅色2"/>
    <w:basedOn w:val="afffc"/>
    <w:uiPriority w:val="40"/>
    <w:qFormat/>
    <w:rPr>
      <w:rFonts w:ascii="Arial" w:eastAsia="宋体" w:hAnsi="Arial" w:cs="Times New Roma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customStyle="1" w:styleId="1ffff">
    <w:name w:val="未处理的提及1"/>
    <w:uiPriority w:val="99"/>
    <w:unhideWhenUsed/>
    <w:qFormat/>
    <w:rPr>
      <w:color w:val="808080"/>
      <w:shd w:val="clear" w:color="auto" w:fill="E6E6E6"/>
    </w:rPr>
  </w:style>
  <w:style w:type="character" w:customStyle="1" w:styleId="Hyperlink0">
    <w:name w:val="Hyperlink.0"/>
    <w:qFormat/>
    <w:rPr>
      <w:color w:val="0563C1"/>
      <w:u w:val="single" w:color="0563C1"/>
    </w:rPr>
  </w:style>
  <w:style w:type="character" w:customStyle="1" w:styleId="tytytytyChar">
    <w:name w:val="tytytyty Char"/>
    <w:qFormat/>
    <w:rPr>
      <w:sz w:val="24"/>
      <w:szCs w:val="24"/>
    </w:rPr>
  </w:style>
  <w:style w:type="character" w:customStyle="1" w:styleId="2fff0">
    <w:name w:val="未处理的提及2"/>
    <w:basedOn w:val="afffb"/>
    <w:uiPriority w:val="99"/>
    <w:unhideWhenUsed/>
    <w:qFormat/>
    <w:rPr>
      <w:color w:val="808080"/>
      <w:shd w:val="clear" w:color="auto" w:fill="E6E6E6"/>
    </w:rPr>
  </w:style>
  <w:style w:type="character" w:customStyle="1" w:styleId="214">
    <w:name w:val="未处理的提及21"/>
    <w:basedOn w:val="afffb"/>
    <w:uiPriority w:val="99"/>
    <w:unhideWhenUsed/>
    <w:qFormat/>
    <w:rPr>
      <w:color w:val="808080"/>
      <w:shd w:val="clear" w:color="auto" w:fill="E6E6E6"/>
    </w:rPr>
  </w:style>
  <w:style w:type="character" w:customStyle="1" w:styleId="3ff2">
    <w:name w:val="未处理的提及3"/>
    <w:basedOn w:val="afffb"/>
    <w:uiPriority w:val="99"/>
    <w:unhideWhenUsed/>
    <w:qFormat/>
    <w:rPr>
      <w:color w:val="808080"/>
      <w:shd w:val="clear" w:color="auto" w:fill="E6E6E6"/>
    </w:rPr>
  </w:style>
  <w:style w:type="character" w:customStyle="1" w:styleId="2fff1">
    <w:name w:val="已访问的超链接2"/>
    <w:semiHidden/>
    <w:qFormat/>
    <w:locked/>
    <w:rPr>
      <w:color w:val="800080"/>
      <w:u w:val="single"/>
    </w:rPr>
  </w:style>
  <w:style w:type="character" w:customStyle="1" w:styleId="9Char2">
    <w:name w:val="标题 9 Char2"/>
    <w:qFormat/>
    <w:rPr>
      <w:rFonts w:eastAsia="黑体"/>
      <w:b/>
      <w:color w:val="000000" w:themeColor="text1"/>
      <w:kern w:val="2"/>
      <w:sz w:val="24"/>
      <w:szCs w:val="24"/>
    </w:rPr>
  </w:style>
  <w:style w:type="character" w:customStyle="1" w:styleId="8Char2">
    <w:name w:val="标题 8 Char2"/>
    <w:qFormat/>
    <w:rPr>
      <w:rFonts w:eastAsia="黑体"/>
      <w:b/>
      <w:color w:val="000000" w:themeColor="text1"/>
      <w:kern w:val="2"/>
      <w:sz w:val="24"/>
      <w:szCs w:val="24"/>
    </w:rPr>
  </w:style>
  <w:style w:type="character" w:customStyle="1" w:styleId="4f5">
    <w:name w:val="未处理的提及4"/>
    <w:uiPriority w:val="99"/>
    <w:semiHidden/>
    <w:unhideWhenUsed/>
    <w:rPr>
      <w:color w:val="808080"/>
      <w:shd w:val="clear" w:color="auto" w:fill="E6E6E6"/>
    </w:rPr>
  </w:style>
  <w:style w:type="character" w:customStyle="1" w:styleId="Charff3">
    <w:name w:val="段 Char"/>
    <w:link w:val="afffffffff3"/>
    <w:qFormat/>
    <w:rPr>
      <w:rFonts w:ascii="宋体" w:eastAsia="宋体" w:hAnsi="Times New Roman" w:cs="Times New Roman"/>
      <w:kern w:val="0"/>
      <w:szCs w:val="20"/>
    </w:rPr>
  </w:style>
  <w:style w:type="paragraph" w:customStyle="1" w:styleId="110">
    <w:name w:val="列出段落11"/>
    <w:basedOn w:val="afffa"/>
    <w:uiPriority w:val="99"/>
    <w:pPr>
      <w:widowControl/>
      <w:spacing w:before="40" w:after="160" w:line="240" w:lineRule="auto"/>
      <w:ind w:firstLineChars="200" w:firstLine="420"/>
      <w:jc w:val="left"/>
    </w:pPr>
    <w:rPr>
      <w:rFonts w:ascii="Cambria" w:eastAsia="微软雅黑" w:hAnsi="Cambria" w:cs="Cambria"/>
      <w:color w:val="565656"/>
      <w:kern w:val="20"/>
      <w:sz w:val="21"/>
      <w:szCs w:val="21"/>
      <w:lang w:val="zh-CN"/>
    </w:rPr>
  </w:style>
  <w:style w:type="paragraph" w:customStyle="1" w:styleId="34">
    <w:name w:val="标题 3（安恒信息）"/>
    <w:basedOn w:val="31"/>
    <w:next w:val="afffa"/>
    <w:pPr>
      <w:numPr>
        <w:numId w:val="25"/>
      </w:numPr>
      <w:tabs>
        <w:tab w:val="left" w:pos="425"/>
      </w:tabs>
      <w:spacing w:before="0" w:after="0" w:line="360" w:lineRule="auto"/>
      <w:ind w:left="425" w:hanging="425"/>
    </w:pPr>
    <w:rPr>
      <w:rFonts w:ascii="黑体" w:eastAsia="黑体" w:hAnsi="黑体" w:cs="Times New Roman"/>
      <w:sz w:val="30"/>
    </w:rPr>
  </w:style>
  <w:style w:type="table" w:customStyle="1" w:styleId="1ffff0">
    <w:name w:val="网格型1"/>
    <w:basedOn w:val="afffc"/>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0">
    <w:name w:val="p0"/>
    <w:basedOn w:val="afffa"/>
    <w:uiPriority w:val="99"/>
    <w:pPr>
      <w:widowControl/>
      <w:spacing w:line="240" w:lineRule="auto"/>
    </w:pPr>
    <w:rPr>
      <w:rFonts w:ascii="Times New Roman" w:eastAsia="宋体" w:hAnsi="Times New Roman" w:cs="Times New Roman"/>
      <w:kern w:val="0"/>
      <w:sz w:val="21"/>
      <w:szCs w:val="21"/>
    </w:rPr>
  </w:style>
  <w:style w:type="paragraph" w:customStyle="1" w:styleId="1ffff1">
    <w:name w:val="无间隔1"/>
    <w:pPr>
      <w:widowControl w:val="0"/>
      <w:jc w:val="both"/>
    </w:pPr>
    <w:rPr>
      <w:rFonts w:ascii="Calibri" w:eastAsia="宋体" w:hAnsi="Calibri" w:cs="黑体"/>
      <w:kern w:val="2"/>
      <w:sz w:val="24"/>
      <w:szCs w:val="22"/>
    </w:rPr>
  </w:style>
  <w:style w:type="paragraph" w:customStyle="1" w:styleId="affffffffffffff5">
    <w:name w:val="列项●（二级）"/>
    <w:pPr>
      <w:tabs>
        <w:tab w:val="left" w:pos="760"/>
        <w:tab w:val="left" w:pos="840"/>
        <w:tab w:val="left" w:pos="1620"/>
      </w:tabs>
      <w:ind w:leftChars="600" w:left="1620" w:hangingChars="200" w:hanging="360"/>
      <w:jc w:val="both"/>
    </w:pPr>
    <w:rPr>
      <w:rFonts w:ascii="宋体" w:eastAsia="宋体" w:hAnsi="Times New Roman" w:cs="Times New Roman"/>
      <w:sz w:val="21"/>
    </w:rPr>
  </w:style>
  <w:style w:type="paragraph" w:customStyle="1" w:styleId="32">
    <w:name w:val="样式32"/>
    <w:basedOn w:val="afffa"/>
    <w:link w:val="32Char"/>
    <w:pPr>
      <w:numPr>
        <w:numId w:val="26"/>
      </w:numPr>
      <w:ind w:firstLine="0"/>
      <w:jc w:val="left"/>
    </w:pPr>
    <w:rPr>
      <w:rFonts w:ascii="Calibri" w:eastAsia="宋体" w:hAnsi="Calibri" w:cs="Times New Roman"/>
    </w:rPr>
  </w:style>
  <w:style w:type="character" w:customStyle="1" w:styleId="32Char">
    <w:name w:val="样式32 Char"/>
    <w:link w:val="32"/>
    <w:rPr>
      <w:rFonts w:ascii="Calibri" w:eastAsia="宋体" w:hAnsi="Calibri" w:cs="Times New Roman"/>
      <w:sz w:val="24"/>
    </w:rPr>
  </w:style>
  <w:style w:type="character" w:customStyle="1" w:styleId="ask-title2">
    <w:name w:val="ask-title2"/>
    <w:basedOn w:val="afffb"/>
  </w:style>
  <w:style w:type="character" w:customStyle="1" w:styleId="3ff3">
    <w:name w:val="已访问的超链接3"/>
    <w:semiHidden/>
    <w:locked/>
    <w:rPr>
      <w:color w:val="800080"/>
      <w:u w:val="single"/>
    </w:rPr>
  </w:style>
  <w:style w:type="paragraph" w:customStyle="1" w:styleId="bianhao1">
    <w:name w:val="bianhao1"/>
    <w:basedOn w:val="tytytyty"/>
    <w:link w:val="bianhao1Char"/>
    <w:pPr>
      <w:numPr>
        <w:numId w:val="27"/>
      </w:numPr>
      <w:suppressAutoHyphens w:val="0"/>
      <w:ind w:leftChars="0" w:left="0" w:firstLineChars="0" w:firstLine="0"/>
      <w:jc w:val="left"/>
    </w:pPr>
    <w:rPr>
      <w:kern w:val="2"/>
    </w:rPr>
  </w:style>
  <w:style w:type="character" w:customStyle="1" w:styleId="bianhao1Char">
    <w:name w:val="bianhao1 Char"/>
    <w:link w:val="bianhao1"/>
    <w:rPr>
      <w:rFonts w:ascii="Times New Roman" w:eastAsia="宋体" w:hAnsi="Times New Roman" w:cs="Times New Roman"/>
      <w:sz w:val="24"/>
      <w:szCs w:val="24"/>
      <w:lang w:eastAsia="ar-SA"/>
    </w:rPr>
  </w:style>
  <w:style w:type="table" w:customStyle="1" w:styleId="313">
    <w:name w:val="彩色型 31"/>
    <w:basedOn w:val="afffc"/>
    <w:semiHidden/>
    <w:pPr>
      <w:spacing w:line="300" w:lineRule="auto"/>
    </w:pPr>
    <w:rPr>
      <w:rFonts w:ascii="Arial" w:eastAsia="宋体" w:hAnsi="Arial" w:cs="Times New Roman"/>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customStyle="1" w:styleId="111">
    <w:name w:val="彩色型 11"/>
    <w:basedOn w:val="afffc"/>
    <w:semiHidden/>
    <w:pPr>
      <w:spacing w:afterLines="50" w:line="300" w:lineRule="auto"/>
      <w:jc w:val="both"/>
    </w:pPr>
    <w:rPr>
      <w:rFonts w:ascii="Arial" w:eastAsia="宋体" w:hAnsi="Arial" w:cs="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customStyle="1" w:styleId="216">
    <w:name w:val="彩色型 21"/>
    <w:basedOn w:val="afffc"/>
    <w:semiHidden/>
    <w:pPr>
      <w:spacing w:afterLines="50" w:line="300" w:lineRule="auto"/>
      <w:jc w:val="both"/>
    </w:pPr>
    <w:rPr>
      <w:rFonts w:ascii="Arial" w:eastAsia="宋体" w:hAnsi="Arial" w:cs="Times New Roman"/>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customStyle="1" w:styleId="1ffff2">
    <w:name w:val="典雅型1"/>
    <w:basedOn w:val="afffc"/>
    <w:semiHidden/>
    <w:pPr>
      <w:spacing w:afterLines="50" w:line="300" w:lineRule="auto"/>
      <w:jc w:val="both"/>
    </w:pPr>
    <w:rPr>
      <w:rFonts w:ascii="Arial" w:eastAsia="宋体" w:hAnsi="Arial" w:cs="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customStyle="1" w:styleId="112">
    <w:name w:val="古典型 11"/>
    <w:basedOn w:val="afffc"/>
    <w:semiHidden/>
    <w:pPr>
      <w:spacing w:afterLines="50" w:line="300" w:lineRule="auto"/>
      <w:jc w:val="both"/>
    </w:pPr>
    <w:rPr>
      <w:rFonts w:ascii="Arial" w:eastAsia="宋体" w:hAnsi="Arial" w:cs="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7">
    <w:name w:val="古典型 21"/>
    <w:basedOn w:val="afffc"/>
    <w:semiHidden/>
    <w:pPr>
      <w:spacing w:afterLines="50" w:line="300" w:lineRule="auto"/>
      <w:jc w:val="both"/>
    </w:pPr>
    <w:rPr>
      <w:rFonts w:ascii="Arial" w:eastAsia="宋体" w:hAnsi="Arial" w:cs="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4">
    <w:name w:val="古典型 31"/>
    <w:basedOn w:val="afffc"/>
    <w:semiHidden/>
    <w:pPr>
      <w:spacing w:afterLines="50" w:line="300" w:lineRule="auto"/>
      <w:jc w:val="both"/>
    </w:pPr>
    <w:rPr>
      <w:rFonts w:ascii="Arial" w:eastAsia="宋体" w:hAnsi="Arial" w:cs="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customStyle="1" w:styleId="410">
    <w:name w:val="古典型 41"/>
    <w:basedOn w:val="afffc"/>
    <w:semiHidden/>
    <w:pPr>
      <w:spacing w:afterLines="50" w:line="300" w:lineRule="auto"/>
      <w:jc w:val="both"/>
    </w:pPr>
    <w:rPr>
      <w:rFonts w:ascii="Arial" w:eastAsia="宋体" w:hAnsi="Arial" w:cs="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customStyle="1" w:styleId="113">
    <w:name w:val="简明型 11"/>
    <w:basedOn w:val="afffc"/>
    <w:semiHidden/>
    <w:pPr>
      <w:spacing w:afterLines="50" w:line="300" w:lineRule="auto"/>
      <w:jc w:val="both"/>
    </w:pPr>
    <w:rPr>
      <w:rFonts w:ascii="Arial" w:eastAsia="宋体" w:hAnsi="Arial" w:cs="Times New Roman"/>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customStyle="1" w:styleId="218">
    <w:name w:val="简明型 21"/>
    <w:basedOn w:val="afffc"/>
    <w:semiHidden/>
    <w:pPr>
      <w:spacing w:afterLines="50" w:line="300" w:lineRule="auto"/>
      <w:jc w:val="both"/>
    </w:pPr>
    <w:rPr>
      <w:rFonts w:ascii="Arial" w:eastAsia="宋体" w:hAnsi="Arial" w:cs="Times New Roman"/>
    </w:rPr>
    <w:tblPr>
      <w:tblInd w:w="0" w:type="dxa"/>
      <w:tblCellMar>
        <w:top w:w="0" w:type="dxa"/>
        <w:left w:w="108" w:type="dxa"/>
        <w:bottom w:w="0" w:type="dxa"/>
        <w:right w:w="108" w:type="dxa"/>
      </w:tblCellMa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customStyle="1" w:styleId="315">
    <w:name w:val="简明型 31"/>
    <w:basedOn w:val="afffc"/>
    <w:semiHidden/>
    <w:pPr>
      <w:spacing w:afterLines="50" w:line="300" w:lineRule="auto"/>
      <w:jc w:val="both"/>
    </w:pPr>
    <w:rPr>
      <w:rFonts w:ascii="Arial" w:eastAsia="宋体" w:hAnsi="Arial" w:cs="Times New Roma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customStyle="1" w:styleId="114">
    <w:name w:val="精巧型 11"/>
    <w:basedOn w:val="afffc"/>
    <w:semiHidden/>
    <w:pPr>
      <w:spacing w:afterLines="50" w:line="300" w:lineRule="auto"/>
      <w:jc w:val="both"/>
    </w:pPr>
    <w:rPr>
      <w:rFonts w:ascii="Arial" w:eastAsia="宋体" w:hAnsi="Arial" w:cs="Times New Roman"/>
    </w:rPr>
    <w:tblPr>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customStyle="1" w:styleId="219">
    <w:name w:val="精巧型 21"/>
    <w:basedOn w:val="afffc"/>
    <w:semiHidden/>
    <w:pPr>
      <w:spacing w:afterLines="50" w:line="300" w:lineRule="auto"/>
      <w:jc w:val="both"/>
    </w:pPr>
    <w:rPr>
      <w:rFonts w:ascii="Arial" w:eastAsia="宋体" w:hAnsi="Arial" w:cs="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customStyle="1" w:styleId="115">
    <w:name w:val="立体型 11"/>
    <w:basedOn w:val="afffc"/>
    <w:semiHidden/>
    <w:pPr>
      <w:spacing w:afterLines="50" w:line="300" w:lineRule="auto"/>
      <w:jc w:val="both"/>
    </w:pPr>
    <w:rPr>
      <w:rFonts w:ascii="Arial" w:eastAsia="宋体" w:hAnsi="Arial" w:cs="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customStyle="1" w:styleId="21a">
    <w:name w:val="立体型 21"/>
    <w:basedOn w:val="afffc"/>
    <w:semiHidden/>
    <w:pPr>
      <w:spacing w:afterLines="50" w:line="300" w:lineRule="auto"/>
      <w:jc w:val="both"/>
    </w:pPr>
    <w:rPr>
      <w:rFonts w:ascii="Arial" w:eastAsia="宋体" w:hAnsi="Arial" w:cs="Times New Roman"/>
    </w:rPr>
    <w:tblPr>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customStyle="1" w:styleId="316">
    <w:name w:val="立体型 31"/>
    <w:basedOn w:val="afffc"/>
    <w:semiHidden/>
    <w:pPr>
      <w:spacing w:afterLines="50" w:line="300" w:lineRule="auto"/>
      <w:jc w:val="both"/>
    </w:pPr>
    <w:rPr>
      <w:rFonts w:ascii="Arial" w:eastAsia="宋体" w:hAnsi="Arial" w:cs="Times New Roman"/>
    </w:rPr>
    <w:tblPr>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customStyle="1" w:styleId="116">
    <w:name w:val="列表型 11"/>
    <w:basedOn w:val="afffc"/>
    <w:semiHidden/>
    <w:pPr>
      <w:spacing w:afterLines="50" w:line="300" w:lineRule="auto"/>
      <w:jc w:val="both"/>
    </w:pPr>
    <w:rPr>
      <w:rFonts w:ascii="Arial" w:eastAsia="宋体" w:hAnsi="Arial" w:cs="Times New Roman"/>
    </w:r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customStyle="1" w:styleId="21b">
    <w:name w:val="列表型 21"/>
    <w:basedOn w:val="afffc"/>
    <w:semiHidden/>
    <w:pPr>
      <w:spacing w:afterLines="50" w:line="300" w:lineRule="auto"/>
      <w:jc w:val="both"/>
    </w:pPr>
    <w:rPr>
      <w:rFonts w:ascii="Arial" w:eastAsia="宋体" w:hAnsi="Arial" w:cs="Times New Roman"/>
    </w:rPr>
    <w:tblPr>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customStyle="1" w:styleId="317">
    <w:name w:val="列表型 31"/>
    <w:basedOn w:val="afffc"/>
    <w:semiHidden/>
    <w:pPr>
      <w:spacing w:afterLines="50" w:line="300" w:lineRule="auto"/>
      <w:jc w:val="both"/>
    </w:pPr>
    <w:rPr>
      <w:rFonts w:ascii="Arial" w:eastAsia="宋体" w:hAnsi="Arial" w:cs="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customStyle="1" w:styleId="411">
    <w:name w:val="列表型 41"/>
    <w:basedOn w:val="afffc"/>
    <w:semiHidden/>
    <w:pPr>
      <w:spacing w:afterLines="50" w:line="300" w:lineRule="auto"/>
      <w:jc w:val="both"/>
    </w:pPr>
    <w:rPr>
      <w:rFonts w:ascii="Arial" w:eastAsia="宋体" w:hAnsi="Arial" w:cs="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customStyle="1" w:styleId="510">
    <w:name w:val="列表型 51"/>
    <w:basedOn w:val="afffc"/>
    <w:semiHidden/>
    <w:pPr>
      <w:spacing w:afterLines="50" w:line="300" w:lineRule="auto"/>
      <w:jc w:val="both"/>
    </w:pPr>
    <w:rPr>
      <w:rFonts w:ascii="Arial" w:eastAsia="宋体" w:hAnsi="Arial" w:cs="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customStyle="1" w:styleId="610">
    <w:name w:val="列表型 61"/>
    <w:basedOn w:val="afffc"/>
    <w:semiHidden/>
    <w:pPr>
      <w:spacing w:afterLines="50" w:line="300" w:lineRule="auto"/>
      <w:jc w:val="both"/>
    </w:pPr>
    <w:rPr>
      <w:rFonts w:ascii="Arial" w:eastAsia="宋体" w:hAnsi="Arial" w:cs="Times New Roman"/>
    </w:r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customStyle="1" w:styleId="710">
    <w:name w:val="列表型 71"/>
    <w:basedOn w:val="afffc"/>
    <w:semiHidden/>
    <w:pPr>
      <w:spacing w:afterLines="50" w:line="300" w:lineRule="auto"/>
      <w:jc w:val="both"/>
    </w:pPr>
    <w:rPr>
      <w:rFonts w:ascii="Arial" w:eastAsia="宋体" w:hAnsi="Arial" w:cs="Times New Roman"/>
    </w:r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customStyle="1" w:styleId="810">
    <w:name w:val="列表型 81"/>
    <w:basedOn w:val="afffc"/>
    <w:semiHidden/>
    <w:pPr>
      <w:spacing w:afterLines="50" w:line="300" w:lineRule="auto"/>
      <w:jc w:val="both"/>
    </w:pPr>
    <w:rPr>
      <w:rFonts w:ascii="Arial" w:eastAsia="宋体" w:hAnsi="Arial" w:cs="Times New Roman"/>
    </w:r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customStyle="1" w:styleId="1ffff3">
    <w:name w:val="流行型1"/>
    <w:basedOn w:val="afffc"/>
    <w:semiHidden/>
    <w:pPr>
      <w:spacing w:afterLines="50" w:line="300" w:lineRule="auto"/>
      <w:jc w:val="both"/>
    </w:pPr>
    <w:rPr>
      <w:rFonts w:ascii="Arial" w:eastAsia="宋体" w:hAnsi="Arial" w:cs="Times New Roman"/>
    </w:rPr>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customStyle="1" w:styleId="117">
    <w:name w:val="竖列型 11"/>
    <w:basedOn w:val="afffc"/>
    <w:semiHidden/>
    <w:pPr>
      <w:spacing w:afterLines="50" w:line="300" w:lineRule="auto"/>
      <w:jc w:val="both"/>
    </w:pPr>
    <w:rPr>
      <w:rFonts w:ascii="Arial" w:eastAsia="宋体" w:hAnsi="Arial" w:cs="Times New Roman"/>
      <w:b/>
      <w:bC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customStyle="1" w:styleId="21c">
    <w:name w:val="竖列型 21"/>
    <w:basedOn w:val="afffc"/>
    <w:semiHidden/>
    <w:pPr>
      <w:spacing w:afterLines="50" w:line="300" w:lineRule="auto"/>
      <w:jc w:val="both"/>
    </w:pPr>
    <w:rPr>
      <w:rFonts w:ascii="Arial" w:eastAsia="宋体" w:hAnsi="Arial" w:cs="Times New Roman"/>
      <w:b/>
      <w:bCs/>
    </w:rPr>
    <w:tblPr>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customStyle="1" w:styleId="318">
    <w:name w:val="竖列型 31"/>
    <w:basedOn w:val="afffc"/>
    <w:semiHidden/>
    <w:pPr>
      <w:spacing w:afterLines="50" w:line="300" w:lineRule="auto"/>
      <w:jc w:val="both"/>
    </w:pPr>
    <w:rPr>
      <w:rFonts w:ascii="Arial" w:eastAsia="宋体" w:hAnsi="Arial" w:cs="Times New Roman"/>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customStyle="1" w:styleId="412">
    <w:name w:val="竖列型 41"/>
    <w:basedOn w:val="afffc"/>
    <w:semiHidden/>
    <w:pPr>
      <w:spacing w:afterLines="50" w:line="300" w:lineRule="auto"/>
      <w:jc w:val="both"/>
    </w:pPr>
    <w:rPr>
      <w:rFonts w:ascii="Arial" w:eastAsia="宋体" w:hAnsi="Arial" w:cs="Times New Roman"/>
    </w:rPr>
    <w:tblPr>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511">
    <w:name w:val="竖列型 51"/>
    <w:basedOn w:val="afffc"/>
    <w:semiHidden/>
    <w:pPr>
      <w:spacing w:afterLines="50" w:line="300" w:lineRule="auto"/>
      <w:jc w:val="both"/>
    </w:pPr>
    <w:rPr>
      <w:rFonts w:ascii="Arial" w:eastAsia="宋体" w:hAnsi="Arial" w:cs="Times New Roman"/>
    </w:r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customStyle="1" w:styleId="118">
    <w:name w:val="网格型 11"/>
    <w:basedOn w:val="afffc"/>
    <w:semiHidden/>
    <w:pPr>
      <w:spacing w:afterLines="50" w:line="300" w:lineRule="auto"/>
      <w:jc w:val="both"/>
    </w:pPr>
    <w:rPr>
      <w:rFonts w:ascii="Arial" w:eastAsia="宋体" w:hAnsi="Arial" w:cs="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21d">
    <w:name w:val="网格型 21"/>
    <w:basedOn w:val="afffc"/>
    <w:semiHidden/>
    <w:pPr>
      <w:spacing w:afterLines="50" w:line="300" w:lineRule="auto"/>
      <w:jc w:val="both"/>
    </w:pPr>
    <w:rPr>
      <w:rFonts w:ascii="Arial" w:eastAsia="宋体" w:hAnsi="Arial" w:cs="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customStyle="1" w:styleId="319">
    <w:name w:val="网格型 31"/>
    <w:basedOn w:val="afffc"/>
    <w:semiHidden/>
    <w:pPr>
      <w:spacing w:afterLines="50" w:line="300" w:lineRule="auto"/>
      <w:jc w:val="both"/>
    </w:pPr>
    <w:rPr>
      <w:rFonts w:ascii="Arial" w:eastAsia="宋体" w:hAnsi="Arial" w:cs="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customStyle="1" w:styleId="413">
    <w:name w:val="网格型 41"/>
    <w:basedOn w:val="afffc"/>
    <w:semiHidden/>
    <w:pPr>
      <w:spacing w:afterLines="50" w:line="300" w:lineRule="auto"/>
      <w:jc w:val="both"/>
    </w:pPr>
    <w:rPr>
      <w:rFonts w:ascii="Arial" w:eastAsia="宋体" w:hAnsi="Arial" w:cs="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customStyle="1" w:styleId="512">
    <w:name w:val="网格型 51"/>
    <w:basedOn w:val="afffc"/>
    <w:semiHidden/>
    <w:pPr>
      <w:spacing w:afterLines="50" w:line="300" w:lineRule="auto"/>
      <w:jc w:val="both"/>
    </w:pPr>
    <w:rPr>
      <w:rFonts w:ascii="Arial" w:eastAsia="宋体" w:hAnsi="Arial" w:cs="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customStyle="1" w:styleId="611">
    <w:name w:val="网格型 61"/>
    <w:basedOn w:val="afffc"/>
    <w:semiHidden/>
    <w:pPr>
      <w:spacing w:afterLines="50" w:line="300" w:lineRule="auto"/>
      <w:jc w:val="both"/>
    </w:pPr>
    <w:rPr>
      <w:rFonts w:ascii="Arial" w:eastAsia="宋体" w:hAnsi="Arial" w:cs="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customStyle="1" w:styleId="711">
    <w:name w:val="网格型 71"/>
    <w:basedOn w:val="afffc"/>
    <w:semiHidden/>
    <w:pPr>
      <w:spacing w:afterLines="50" w:line="300" w:lineRule="auto"/>
      <w:jc w:val="both"/>
    </w:pPr>
    <w:rPr>
      <w:rFonts w:ascii="Arial" w:eastAsia="宋体" w:hAnsi="Arial" w:cs="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customStyle="1" w:styleId="811">
    <w:name w:val="网格型 81"/>
    <w:basedOn w:val="afffc"/>
    <w:semiHidden/>
    <w:pPr>
      <w:spacing w:afterLines="50" w:line="300" w:lineRule="auto"/>
      <w:jc w:val="both"/>
    </w:pPr>
    <w:rPr>
      <w:rFonts w:ascii="Arial" w:eastAsia="宋体" w:hAnsi="Arial" w:cs="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customStyle="1" w:styleId="119">
    <w:name w:val="网页型 11"/>
    <w:basedOn w:val="afffc"/>
    <w:semiHidden/>
    <w:pPr>
      <w:spacing w:afterLines="50" w:line="300" w:lineRule="auto"/>
      <w:jc w:val="both"/>
    </w:pPr>
    <w:rPr>
      <w:rFonts w:ascii="Arial" w:eastAsia="宋体" w:hAnsi="Arial" w:cs="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customStyle="1" w:styleId="21e">
    <w:name w:val="网页型 21"/>
    <w:basedOn w:val="afffc"/>
    <w:semiHidden/>
    <w:pPr>
      <w:spacing w:afterLines="50" w:line="300" w:lineRule="auto"/>
      <w:jc w:val="both"/>
    </w:pPr>
    <w:rPr>
      <w:rFonts w:ascii="Arial" w:eastAsia="宋体" w:hAnsi="Arial" w:cs="Times New Roman"/>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customStyle="1" w:styleId="31a">
    <w:name w:val="网页型 31"/>
    <w:basedOn w:val="afffc"/>
    <w:semiHidden/>
    <w:pPr>
      <w:spacing w:afterLines="50" w:line="300" w:lineRule="auto"/>
      <w:jc w:val="both"/>
    </w:pPr>
    <w:rPr>
      <w:rFonts w:ascii="Arial" w:eastAsia="宋体" w:hAnsi="Arial" w:cs="Times New Roman"/>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customStyle="1" w:styleId="1ffff4">
    <w:name w:val="专业型1"/>
    <w:basedOn w:val="afffc"/>
    <w:semiHidden/>
    <w:pPr>
      <w:spacing w:afterLines="50" w:line="300" w:lineRule="auto"/>
      <w:jc w:val="both"/>
    </w:pPr>
    <w:rPr>
      <w:rFonts w:ascii="Arial" w:eastAsia="宋体" w:hAnsi="Arial" w:cs="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31">
    <w:name w:val="浅色网格 - 强调文字颜色 31"/>
    <w:basedOn w:val="afffa"/>
    <w:pPr>
      <w:spacing w:line="240" w:lineRule="auto"/>
      <w:ind w:firstLineChars="200" w:firstLine="420"/>
    </w:pPr>
    <w:rPr>
      <w:rFonts w:ascii="Times New Roman" w:eastAsia="宋体" w:hAnsi="Times New Roman" w:cs="Times New Roman"/>
      <w:sz w:val="21"/>
      <w:szCs w:val="24"/>
    </w:rPr>
  </w:style>
  <w:style w:type="table" w:customStyle="1" w:styleId="11a">
    <w:name w:val="网格型11"/>
    <w:basedOn w:val="afffc"/>
    <w:uiPriority w:val="59"/>
    <w:rPr>
      <w:rFonts w:ascii="等线" w:eastAsia="等线" w:hAnsi="等线"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f5">
    <w:name w:val="正文缩进1"/>
    <w:basedOn w:val="afffa"/>
    <w:uiPriority w:val="99"/>
    <w:pPr>
      <w:ind w:firstLineChars="200" w:firstLine="480"/>
    </w:pPr>
    <w:rPr>
      <w:rFonts w:ascii="宋体" w:eastAsia="宋体" w:hAnsi="宋体" w:cs="Times New Roman"/>
      <w:szCs w:val="24"/>
      <w:lang w:val="zh-CN"/>
    </w:rPr>
  </w:style>
  <w:style w:type="paragraph" w:customStyle="1" w:styleId="reader-word-layer">
    <w:name w:val="reader-word-layer"/>
    <w:basedOn w:val="afffa"/>
    <w:pPr>
      <w:widowControl/>
      <w:spacing w:before="100" w:beforeAutospacing="1" w:after="100" w:afterAutospacing="1" w:line="240" w:lineRule="auto"/>
      <w:jc w:val="left"/>
    </w:pPr>
    <w:rPr>
      <w:rFonts w:ascii="宋体" w:eastAsia="宋体" w:hAnsi="宋体" w:cs="宋体"/>
      <w:kern w:val="0"/>
      <w:szCs w:val="24"/>
    </w:rPr>
  </w:style>
  <w:style w:type="character" w:customStyle="1" w:styleId="2fff2">
    <w:name w:val="批注文字 字符2"/>
    <w:basedOn w:val="afffb"/>
    <w:uiPriority w:val="99"/>
    <w:rPr>
      <w:rFonts w:ascii="Times New Roman" w:eastAsia="宋体" w:hAnsi="Times New Roman" w:cs="Times New Roman"/>
      <w:sz w:val="24"/>
      <w:szCs w:val="24"/>
    </w:rPr>
  </w:style>
  <w:style w:type="character" w:customStyle="1" w:styleId="5d">
    <w:name w:val="未处理的提及5"/>
    <w:basedOn w:val="afffb"/>
    <w:uiPriority w:val="99"/>
    <w:semiHidden/>
    <w:unhideWhenUsed/>
    <w:rPr>
      <w:color w:val="605E5C"/>
      <w:shd w:val="clear" w:color="auto" w:fill="E1DFDD"/>
    </w:rPr>
  </w:style>
  <w:style w:type="character" w:customStyle="1" w:styleId="CharCharb">
    <w:name w:val="节 Char Char"/>
    <w:rPr>
      <w:rFonts w:ascii="黑体" w:eastAsia="黑体" w:hAnsi="Arial"/>
      <w:bCs/>
      <w:sz w:val="28"/>
      <w:szCs w:val="28"/>
    </w:rPr>
  </w:style>
  <w:style w:type="character" w:customStyle="1" w:styleId="readmaillocationtip">
    <w:name w:val="readmail_locationtip"/>
    <w:basedOn w:val="afffb"/>
  </w:style>
  <w:style w:type="paragraph" w:customStyle="1" w:styleId="1ffff6">
    <w:name w:val="樣式1"/>
    <w:basedOn w:val="afffa"/>
    <w:pPr>
      <w:widowControl/>
      <w:snapToGrid w:val="0"/>
      <w:spacing w:line="360" w:lineRule="atLeast"/>
    </w:pPr>
    <w:rPr>
      <w:rFonts w:ascii="Times New Roman" w:eastAsia="華康簡楷" w:hAnsi="Times New Roman" w:cs="Times New Roman"/>
      <w:sz w:val="26"/>
      <w:szCs w:val="20"/>
      <w:lang w:eastAsia="zh-TW"/>
    </w:rPr>
  </w:style>
  <w:style w:type="character" w:customStyle="1" w:styleId="Char1f7">
    <w:name w:val="批注框文本 Char1"/>
    <w:basedOn w:val="afffb"/>
    <w:rPr>
      <w:color w:val="000000" w:themeColor="text1"/>
      <w:kern w:val="2"/>
      <w:sz w:val="18"/>
      <w:szCs w:val="18"/>
    </w:rPr>
  </w:style>
  <w:style w:type="character" w:customStyle="1" w:styleId="affffffffffffff6">
    <w:name w:val="正文首行缩进 字符"/>
    <w:qFormat/>
    <w:rPr>
      <w:sz w:val="21"/>
      <w:szCs w:val="21"/>
    </w:rPr>
  </w:style>
  <w:style w:type="character" w:customStyle="1" w:styleId="Char43">
    <w:name w:val="纯文本 Char4"/>
    <w:basedOn w:val="afffb"/>
    <w:rPr>
      <w:rFonts w:ascii="宋体" w:hAnsi="Courier New" w:cs="Courier New"/>
      <w:color w:val="000000" w:themeColor="text1"/>
      <w:sz w:val="24"/>
      <w:szCs w:val="21"/>
    </w:rPr>
  </w:style>
  <w:style w:type="character" w:customStyle="1" w:styleId="Char1f8">
    <w:name w:val="日期 Char1"/>
    <w:basedOn w:val="afffb"/>
    <w:uiPriority w:val="99"/>
    <w:rPr>
      <w:rFonts w:ascii="Arial" w:hAnsi="Arial"/>
      <w:color w:val="000000" w:themeColor="text1"/>
      <w:sz w:val="24"/>
      <w:szCs w:val="21"/>
    </w:rPr>
  </w:style>
  <w:style w:type="paragraph" w:customStyle="1" w:styleId="affffffffffffff7">
    <w:name w:val="一级标题"/>
    <w:basedOn w:val="11"/>
    <w:link w:val="Charfff1"/>
    <w:pPr>
      <w:numPr>
        <w:numId w:val="0"/>
      </w:numPr>
      <w:spacing w:before="0" w:after="0" w:line="360" w:lineRule="auto"/>
      <w:ind w:left="644" w:hanging="360"/>
    </w:pPr>
    <w:rPr>
      <w:rFonts w:ascii="Times New Roman" w:hAnsi="Times New Roman" w:cs="Times New Roman"/>
      <w:color w:val="000000" w:themeColor="text1"/>
      <w:lang w:val="zh-CN"/>
    </w:rPr>
  </w:style>
  <w:style w:type="paragraph" w:customStyle="1" w:styleId="afff4">
    <w:name w:val="二级标题"/>
    <w:basedOn w:val="24"/>
    <w:link w:val="Charfff2"/>
    <w:pPr>
      <w:numPr>
        <w:numId w:val="25"/>
      </w:numPr>
      <w:tabs>
        <w:tab w:val="left" w:pos="567"/>
      </w:tabs>
      <w:spacing w:before="0" w:after="0" w:line="360" w:lineRule="auto"/>
      <w:ind w:left="567"/>
    </w:pPr>
    <w:rPr>
      <w:rFonts w:ascii="Arial" w:eastAsia="黑体" w:hAnsi="Arial"/>
      <w:color w:val="000000" w:themeColor="text1"/>
      <w:sz w:val="36"/>
      <w:lang w:val="zh-CN"/>
    </w:rPr>
  </w:style>
  <w:style w:type="character" w:customStyle="1" w:styleId="Charfff1">
    <w:name w:val="一级标题 Char"/>
    <w:basedOn w:val="afffb"/>
    <w:link w:val="affffffffffffff7"/>
    <w:rPr>
      <w:rFonts w:ascii="Times New Roman" w:eastAsia="宋体" w:hAnsi="Times New Roman" w:cs="Times New Roman"/>
      <w:b/>
      <w:bCs/>
      <w:color w:val="000000" w:themeColor="text1"/>
      <w:kern w:val="44"/>
      <w:sz w:val="36"/>
      <w:szCs w:val="44"/>
      <w:lang w:val="zh-CN" w:eastAsia="zh-CN"/>
    </w:rPr>
  </w:style>
  <w:style w:type="character" w:customStyle="1" w:styleId="Charfff2">
    <w:name w:val="二级标题 Char"/>
    <w:basedOn w:val="afffb"/>
    <w:link w:val="afff4"/>
    <w:rPr>
      <w:rFonts w:ascii="Arial" w:eastAsia="黑体" w:hAnsi="Arial" w:cstheme="majorBidi"/>
      <w:b/>
      <w:bCs/>
      <w:color w:val="000000" w:themeColor="text1"/>
      <w:sz w:val="36"/>
      <w:szCs w:val="32"/>
      <w:lang w:val="zh-CN" w:eastAsia="zh-CN"/>
    </w:rPr>
  </w:style>
  <w:style w:type="paragraph" w:customStyle="1" w:styleId="afff5">
    <w:name w:val="四级标题"/>
    <w:basedOn w:val="40"/>
    <w:pPr>
      <w:numPr>
        <w:numId w:val="25"/>
      </w:numPr>
      <w:spacing w:before="0" w:after="0" w:line="360" w:lineRule="auto"/>
    </w:pPr>
    <w:rPr>
      <w:rFonts w:ascii="Arial" w:eastAsia="黑体" w:hAnsi="Arial" w:cs="Times New Roman"/>
      <w:sz w:val="36"/>
      <w:szCs w:val="24"/>
      <w:lang w:val="zh-CN"/>
    </w:rPr>
  </w:style>
  <w:style w:type="character" w:customStyle="1" w:styleId="Charfff3">
    <w:name w:val="三级标题 Char"/>
    <w:basedOn w:val="afffb"/>
    <w:rPr>
      <w:b/>
      <w:bCs/>
      <w:color w:val="000000" w:themeColor="text1"/>
      <w:kern w:val="2"/>
      <w:sz w:val="32"/>
      <w:szCs w:val="32"/>
      <w:lang w:val="zh-CN" w:eastAsia="zh-CN"/>
    </w:rPr>
  </w:style>
  <w:style w:type="paragraph" w:customStyle="1" w:styleId="affffffffffffff8">
    <w:name w:val="五级标题"/>
    <w:basedOn w:val="51"/>
    <w:pPr>
      <w:numPr>
        <w:ilvl w:val="0"/>
        <w:numId w:val="0"/>
      </w:numPr>
      <w:tabs>
        <w:tab w:val="left" w:pos="992"/>
      </w:tabs>
      <w:spacing w:before="0" w:after="0" w:line="360" w:lineRule="auto"/>
      <w:ind w:left="992" w:hanging="992"/>
    </w:pPr>
    <w:rPr>
      <w:rFonts w:ascii="Times New Roman" w:eastAsia="宋体" w:hAnsi="Times New Roman" w:cs="Times New Roman"/>
      <w:sz w:val="36"/>
      <w:lang w:val="zh-CN"/>
    </w:rPr>
  </w:style>
  <w:style w:type="paragraph" w:customStyle="1" w:styleId="affffffffffffff9">
    <w:name w:val="六级标题"/>
    <w:basedOn w:val="6"/>
    <w:pPr>
      <w:numPr>
        <w:ilvl w:val="0"/>
        <w:numId w:val="0"/>
      </w:numPr>
      <w:tabs>
        <w:tab w:val="left" w:pos="1134"/>
      </w:tabs>
      <w:spacing w:before="0" w:after="0" w:line="360" w:lineRule="auto"/>
      <w:ind w:left="1134" w:hanging="1134"/>
    </w:pPr>
    <w:rPr>
      <w:rFonts w:ascii="Arial" w:eastAsia="黑体" w:hAnsi="Arial" w:cs="Times New Roman"/>
      <w:b w:val="0"/>
      <w:lang w:val="zh-CN"/>
    </w:rPr>
  </w:style>
  <w:style w:type="character" w:customStyle="1" w:styleId="CharCharCharCharCharChar0">
    <w:name w:val="正文缩进 Char Char Char Char Char Char"/>
    <w:rPr>
      <w:rFonts w:ascii="Cambria" w:eastAsia="仿宋" w:hAnsi="Cambria"/>
      <w:kern w:val="2"/>
      <w:sz w:val="24"/>
      <w:szCs w:val="24"/>
    </w:rPr>
  </w:style>
  <w:style w:type="character" w:customStyle="1" w:styleId="txt">
    <w:name w:val="txt"/>
    <w:basedOn w:val="afffb"/>
  </w:style>
  <w:style w:type="character" w:customStyle="1" w:styleId="qlan1">
    <w:name w:val="qlan1"/>
    <w:rPr>
      <w:color w:val="BFBDDC"/>
      <w:sz w:val="18"/>
      <w:szCs w:val="18"/>
      <w:u w:val="none"/>
    </w:rPr>
  </w:style>
  <w:style w:type="paragraph" w:customStyle="1" w:styleId="title-page-text">
    <w:name w:val="title-page-text"/>
    <w:next w:val="afffa"/>
    <w:pPr>
      <w:spacing w:before="100" w:after="100"/>
    </w:pPr>
    <w:rPr>
      <w:rFonts w:ascii="Times New Roman" w:eastAsia="宋体" w:hAnsi="Times New Roman" w:cs="Times New Roman"/>
      <w:kern w:val="20"/>
      <w:lang w:eastAsia="en-US"/>
    </w:rPr>
  </w:style>
  <w:style w:type="paragraph" w:customStyle="1" w:styleId="Textnumsontitlepage">
    <w:name w:val="Text&amp;nums on title page"/>
    <w:pPr>
      <w:spacing w:line="240" w:lineRule="atLeast"/>
    </w:pPr>
    <w:rPr>
      <w:rFonts w:ascii="Arial" w:eastAsia="宋体" w:hAnsi="Arial" w:cs="Times New Roman"/>
      <w:caps/>
      <w:kern w:val="20"/>
      <w:lang w:eastAsia="en-US"/>
    </w:rPr>
  </w:style>
  <w:style w:type="paragraph" w:customStyle="1" w:styleId="CharCharCharCharCharCharCharCharCharCharCharCharCharCharCharChar">
    <w:name w:val="Char Char Char Char Char Char Char Char Char Char Char Char Char Char Char Char"/>
    <w:basedOn w:val="afffa"/>
    <w:pPr>
      <w:tabs>
        <w:tab w:val="left" w:pos="360"/>
      </w:tabs>
      <w:spacing w:line="240" w:lineRule="auto"/>
    </w:pPr>
    <w:rPr>
      <w:rFonts w:ascii="Times New Roman" w:eastAsia="宋体" w:hAnsi="Times New Roman" w:cs="Times New Roman"/>
      <w:szCs w:val="24"/>
    </w:rPr>
  </w:style>
  <w:style w:type="paragraph" w:customStyle="1" w:styleId="affffffffffffffa">
    <w:name w:val="标号内正文"/>
    <w:basedOn w:val="afffa"/>
    <w:pPr>
      <w:tabs>
        <w:tab w:val="left" w:pos="480"/>
        <w:tab w:val="left" w:pos="530"/>
      </w:tabs>
      <w:adjustRightInd w:val="0"/>
      <w:spacing w:before="120" w:line="240" w:lineRule="auto"/>
      <w:ind w:left="170" w:firstLine="198"/>
      <w:textAlignment w:val="center"/>
    </w:pPr>
    <w:rPr>
      <w:rFonts w:ascii="Times New Roman" w:eastAsia="宋体" w:hAnsi="Times New Roman" w:cs="Times New Roman"/>
      <w:szCs w:val="24"/>
    </w:rPr>
  </w:style>
  <w:style w:type="character" w:customStyle="1" w:styleId="top11">
    <w:name w:val="top11"/>
    <w:basedOn w:val="afffb"/>
  </w:style>
  <w:style w:type="paragraph" w:customStyle="1" w:styleId="Bullet2">
    <w:name w:val="Bullet 2"/>
    <w:basedOn w:val="afffa"/>
    <w:pPr>
      <w:widowControl/>
      <w:tabs>
        <w:tab w:val="left" w:pos="1031"/>
      </w:tabs>
      <w:spacing w:after="120" w:line="280" w:lineRule="exact"/>
      <w:ind w:left="1031" w:right="-360" w:hanging="453"/>
      <w:jc w:val="left"/>
    </w:pPr>
    <w:rPr>
      <w:rFonts w:ascii="Arial" w:eastAsia="宋体" w:hAnsi="Arial" w:cs="Arial"/>
      <w:kern w:val="0"/>
      <w:sz w:val="20"/>
      <w:szCs w:val="24"/>
      <w:lang w:eastAsia="en-US"/>
    </w:rPr>
  </w:style>
  <w:style w:type="paragraph" w:customStyle="1" w:styleId="NumberinTable">
    <w:name w:val="Number in Table"/>
    <w:basedOn w:val="afffa"/>
    <w:pPr>
      <w:widowControl/>
      <w:spacing w:line="280" w:lineRule="exact"/>
      <w:ind w:right="-357"/>
      <w:jc w:val="left"/>
    </w:pPr>
    <w:rPr>
      <w:rFonts w:ascii="Arial" w:eastAsia="宋体" w:hAnsi="Arial" w:cs="Arial"/>
      <w:kern w:val="0"/>
      <w:sz w:val="18"/>
      <w:szCs w:val="24"/>
      <w:lang w:eastAsia="en-US"/>
    </w:rPr>
  </w:style>
  <w:style w:type="paragraph" w:customStyle="1" w:styleId="abc">
    <w:name w:val="a b c"/>
    <w:basedOn w:val="afffa"/>
    <w:pPr>
      <w:spacing w:line="240" w:lineRule="auto"/>
    </w:pPr>
    <w:rPr>
      <w:rFonts w:ascii="Times New Roman" w:eastAsia="宋体" w:hAnsi="Times New Roman" w:cs="Times New Roman"/>
      <w:sz w:val="21"/>
      <w:szCs w:val="24"/>
    </w:rPr>
  </w:style>
  <w:style w:type="paragraph" w:customStyle="1" w:styleId="TableHeadings">
    <w:name w:val="Table Headings"/>
    <w:basedOn w:val="afffa"/>
    <w:pPr>
      <w:widowControl/>
      <w:spacing w:before="60" w:after="60" w:line="240" w:lineRule="auto"/>
      <w:jc w:val="center"/>
    </w:pPr>
    <w:rPr>
      <w:rFonts w:ascii="Arial" w:eastAsia="宋体" w:hAnsi="Arial" w:cs="Times New Roman"/>
      <w:b/>
      <w:kern w:val="0"/>
      <w:sz w:val="20"/>
      <w:szCs w:val="20"/>
      <w:lang w:eastAsia="en-US"/>
    </w:rPr>
  </w:style>
  <w:style w:type="paragraph" w:customStyle="1" w:styleId="3ff4">
    <w:name w:val="正文文字缩进 3"/>
    <w:basedOn w:val="afffa"/>
    <w:pPr>
      <w:adjustRightInd w:val="0"/>
      <w:spacing w:before="120" w:line="240" w:lineRule="auto"/>
      <w:ind w:firstLine="560"/>
      <w:textAlignment w:val="baseline"/>
    </w:pPr>
    <w:rPr>
      <w:rFonts w:ascii="Times New Roman" w:eastAsia="宋体" w:hAnsi="Times New Roman" w:cs="Times New Roman"/>
      <w:sz w:val="28"/>
      <w:szCs w:val="20"/>
    </w:rPr>
  </w:style>
  <w:style w:type="paragraph" w:customStyle="1" w:styleId="affffffffffffffb">
    <w:name w:val="方案正文"/>
    <w:basedOn w:val="afffa"/>
    <w:link w:val="Charfff4"/>
    <w:pPr>
      <w:tabs>
        <w:tab w:val="left" w:pos="360"/>
      </w:tabs>
      <w:spacing w:line="240" w:lineRule="auto"/>
    </w:pPr>
    <w:rPr>
      <w:rFonts w:ascii="Times New Roman" w:eastAsia="宋体" w:hAnsi="Times New Roman" w:cs="Times New Roman"/>
      <w:szCs w:val="24"/>
    </w:rPr>
  </w:style>
  <w:style w:type="paragraph" w:customStyle="1" w:styleId="1067">
    <w:name w:val="样式 样式1 + 左侧:  0.67 字符"/>
    <w:basedOn w:val="afffa"/>
    <w:pPr>
      <w:suppressAutoHyphens/>
      <w:ind w:left="141" w:firstLine="566"/>
    </w:pPr>
    <w:rPr>
      <w:rFonts w:ascii="宋体" w:eastAsia="宋体" w:hAnsi="宋体" w:cs="宋体"/>
      <w:kern w:val="1"/>
      <w:szCs w:val="20"/>
      <w:lang w:eastAsia="ar-SA"/>
    </w:rPr>
  </w:style>
  <w:style w:type="paragraph" w:customStyle="1" w:styleId="aff5">
    <w:name w:val="提示符"/>
    <w:basedOn w:val="afffa"/>
    <w:pPr>
      <w:numPr>
        <w:numId w:val="28"/>
      </w:numPr>
    </w:pPr>
    <w:rPr>
      <w:rFonts w:ascii="Times New Roman" w:eastAsia="仿宋_GB2312" w:hAnsi="Times New Roman" w:cs="Times New Roman"/>
      <w:sz w:val="32"/>
      <w:szCs w:val="24"/>
    </w:rPr>
  </w:style>
  <w:style w:type="paragraph" w:customStyle="1" w:styleId="00">
    <w:name w:val="样式 左侧:  0 厘米 首行缩进:  0 厘米"/>
    <w:basedOn w:val="afffa"/>
    <w:pPr>
      <w:numPr>
        <w:ilvl w:val="1"/>
        <w:numId w:val="29"/>
      </w:numPr>
    </w:pPr>
    <w:rPr>
      <w:rFonts w:ascii="Arial" w:eastAsia="仿宋_GB2312" w:hAnsi="Arial" w:cs="Times New Roman"/>
      <w:sz w:val="28"/>
      <w:szCs w:val="24"/>
    </w:rPr>
  </w:style>
  <w:style w:type="paragraph" w:customStyle="1" w:styleId="4ALTZ1Char">
    <w:name w:val="样式 正文缩进正文（首行缩进两字）四号特点标题4表正文正文非缩进缩进ALT+Z段1正文不缩进特点 Char..."/>
    <w:basedOn w:val="affff3"/>
    <w:pPr>
      <w:autoSpaceDE/>
      <w:autoSpaceDN/>
      <w:adjustRightInd/>
      <w:spacing w:line="360" w:lineRule="auto"/>
      <w:ind w:firstLineChars="200" w:firstLine="480"/>
      <w:jc w:val="both"/>
    </w:pPr>
    <w:rPr>
      <w:rFonts w:eastAsia="宋体" w:hAnsi="宋体" w:cs="宋体"/>
      <w:szCs w:val="20"/>
    </w:rPr>
  </w:style>
  <w:style w:type="paragraph" w:customStyle="1" w:styleId="CharCharCharCharCharCharCharCharCharCharCharCharCharCharCharChar2">
    <w:name w:val="Char Char Char Char Char Char Char Char Char Char Char Char Char Char Char Char2"/>
    <w:basedOn w:val="afffa"/>
    <w:pPr>
      <w:numPr>
        <w:ilvl w:val="1"/>
        <w:numId w:val="30"/>
      </w:numPr>
      <w:spacing w:line="240" w:lineRule="auto"/>
    </w:pPr>
    <w:rPr>
      <w:rFonts w:ascii="Times New Roman" w:eastAsia="宋体" w:hAnsi="Times New Roman" w:cs="Times New Roman"/>
      <w:szCs w:val="24"/>
    </w:rPr>
  </w:style>
  <w:style w:type="character" w:customStyle="1" w:styleId="pk">
    <w:name w:val="pk"/>
    <w:rPr>
      <w:b/>
      <w:bCs/>
    </w:rPr>
  </w:style>
  <w:style w:type="character" w:customStyle="1" w:styleId="bold1">
    <w:name w:val="bold1"/>
    <w:rPr>
      <w:b/>
      <w:bCs/>
    </w:rPr>
  </w:style>
  <w:style w:type="character" w:customStyle="1" w:styleId="bodytext1">
    <w:name w:val="bodytext1"/>
    <w:rPr>
      <w:rFonts w:ascii="Arial" w:hAnsi="Arial" w:cs="Arial" w:hint="default"/>
      <w:color w:val="000000"/>
      <w:sz w:val="20"/>
      <w:szCs w:val="20"/>
    </w:rPr>
  </w:style>
  <w:style w:type="character" w:customStyle="1" w:styleId="top111">
    <w:name w:val="top111"/>
    <w:rPr>
      <w:color w:val="000000"/>
      <w:sz w:val="21"/>
      <w:szCs w:val="21"/>
    </w:rPr>
  </w:style>
  <w:style w:type="paragraph" w:customStyle="1" w:styleId="153">
    <w:name w:val="样式 宋体 五号 行距: 1.5 倍行距"/>
    <w:basedOn w:val="afffa"/>
    <w:pPr>
      <w:adjustRightInd w:val="0"/>
      <w:snapToGrid w:val="0"/>
      <w:ind w:firstLineChars="200" w:firstLine="200"/>
    </w:pPr>
    <w:rPr>
      <w:rFonts w:ascii="宋体" w:eastAsia="宋体" w:hAnsi="宋体" w:cs="宋体"/>
      <w:kern w:val="0"/>
      <w:sz w:val="21"/>
      <w:szCs w:val="20"/>
    </w:rPr>
  </w:style>
  <w:style w:type="paragraph" w:customStyle="1" w:styleId="1ffff7">
    <w:name w:val="样式 标题 1"/>
    <w:basedOn w:val="11"/>
    <w:next w:val="afffa"/>
    <w:pPr>
      <w:numPr>
        <w:numId w:val="0"/>
      </w:numPr>
      <w:tabs>
        <w:tab w:val="left" w:pos="1260"/>
      </w:tabs>
      <w:spacing w:beforeLines="10" w:before="31" w:afterLines="10" w:after="31" w:line="360" w:lineRule="auto"/>
      <w:ind w:left="1260" w:hanging="420"/>
    </w:pPr>
    <w:rPr>
      <w:rFonts w:hAnsi="宋体" w:cs="宋体"/>
      <w:szCs w:val="20"/>
    </w:rPr>
  </w:style>
  <w:style w:type="paragraph" w:customStyle="1" w:styleId="2fff3">
    <w:name w:val="样式 标题 2"/>
    <w:basedOn w:val="24"/>
    <w:next w:val="afffa"/>
    <w:pPr>
      <w:numPr>
        <w:ilvl w:val="0"/>
        <w:numId w:val="0"/>
      </w:numPr>
      <w:tabs>
        <w:tab w:val="left" w:pos="522"/>
      </w:tabs>
      <w:spacing w:beforeLines="30" w:before="93" w:afterLines="30" w:after="93" w:line="360" w:lineRule="auto"/>
      <w:ind w:left="522" w:hanging="432"/>
    </w:pPr>
    <w:rPr>
      <w:rFonts w:ascii="宋体" w:eastAsia="宋体" w:hAnsi="宋体" w:cs="宋体"/>
      <w:sz w:val="36"/>
      <w:szCs w:val="20"/>
    </w:rPr>
  </w:style>
  <w:style w:type="paragraph" w:customStyle="1" w:styleId="3ff5">
    <w:name w:val="样式 标题 3"/>
    <w:basedOn w:val="31"/>
    <w:next w:val="afffa"/>
    <w:pPr>
      <w:numPr>
        <w:ilvl w:val="0"/>
        <w:numId w:val="0"/>
      </w:numPr>
      <w:tabs>
        <w:tab w:val="left" w:pos="522"/>
      </w:tabs>
      <w:spacing w:beforeLines="30" w:before="93" w:afterLines="30" w:after="93" w:line="360" w:lineRule="auto"/>
      <w:ind w:left="522" w:hanging="432"/>
    </w:pPr>
    <w:rPr>
      <w:rFonts w:ascii="宋体" w:eastAsia="宋体" w:hAnsi="宋体" w:cs="宋体"/>
      <w:sz w:val="30"/>
      <w:szCs w:val="20"/>
    </w:rPr>
  </w:style>
  <w:style w:type="paragraph" w:customStyle="1" w:styleId="4f6">
    <w:name w:val="样式4"/>
    <w:basedOn w:val="afffa"/>
    <w:uiPriority w:val="99"/>
    <w:pPr>
      <w:ind w:leftChars="200" w:left="200"/>
    </w:pPr>
    <w:rPr>
      <w:rFonts w:ascii="Times New Roman" w:eastAsia="宋体" w:hAnsi="Times New Roman" w:cs="Times New Roman"/>
      <w:szCs w:val="24"/>
    </w:rPr>
  </w:style>
  <w:style w:type="paragraph" w:customStyle="1" w:styleId="MMTopic1">
    <w:name w:val="MM Topic 1"/>
    <w:basedOn w:val="11"/>
    <w:pPr>
      <w:numPr>
        <w:numId w:val="31"/>
      </w:numPr>
      <w:spacing w:before="0" w:after="0" w:line="360" w:lineRule="auto"/>
    </w:pPr>
    <w:rPr>
      <w:rFonts w:ascii="Times New Roman" w:hAnsi="Times New Roman" w:cs="Times New Roman"/>
      <w:sz w:val="44"/>
    </w:rPr>
  </w:style>
  <w:style w:type="paragraph" w:customStyle="1" w:styleId="MMTopic2">
    <w:name w:val="MM Topic 2"/>
    <w:basedOn w:val="24"/>
    <w:link w:val="MMTopic2Char"/>
    <w:pPr>
      <w:numPr>
        <w:ilvl w:val="0"/>
        <w:numId w:val="0"/>
      </w:numPr>
      <w:spacing w:before="0" w:after="0" w:line="360" w:lineRule="auto"/>
      <w:ind w:left="180"/>
    </w:pPr>
    <w:rPr>
      <w:rFonts w:ascii="Arial" w:eastAsia="黑体" w:hAnsi="Arial" w:cs="Times New Roman"/>
      <w:sz w:val="36"/>
    </w:rPr>
  </w:style>
  <w:style w:type="paragraph" w:customStyle="1" w:styleId="5e">
    <w:name w:val="正文（安恒信息5）"/>
    <w:link w:val="5Char0"/>
    <w:pPr>
      <w:spacing w:line="300" w:lineRule="auto"/>
    </w:pPr>
    <w:rPr>
      <w:rFonts w:ascii="Arial" w:eastAsia="宋体" w:hAnsi="Arial" w:cs="Times New Roman"/>
      <w:szCs w:val="21"/>
    </w:rPr>
  </w:style>
  <w:style w:type="paragraph" w:customStyle="1" w:styleId="aff">
    <w:name w:val="列项◆（三级）"/>
    <w:pPr>
      <w:numPr>
        <w:numId w:val="32"/>
      </w:numPr>
      <w:ind w:leftChars="600" w:left="800" w:hangingChars="200" w:hanging="200"/>
    </w:pPr>
    <w:rPr>
      <w:rFonts w:ascii="宋体" w:eastAsia="宋体" w:hAnsi="Times New Roman" w:cs="Times New Roman"/>
      <w:sz w:val="21"/>
    </w:rPr>
  </w:style>
  <w:style w:type="paragraph" w:customStyle="1" w:styleId="affffffffffffffc">
    <w:name w:val="正文缩进小五"/>
    <w:basedOn w:val="afffa"/>
    <w:pPr>
      <w:widowControl/>
      <w:spacing w:before="120" w:after="120" w:line="240" w:lineRule="auto"/>
      <w:ind w:firstLineChars="200" w:firstLine="360"/>
    </w:pPr>
    <w:rPr>
      <w:rFonts w:ascii="Arial" w:eastAsia="宋体" w:hAnsi="Arial" w:cs="Times New Roman"/>
      <w:kern w:val="0"/>
      <w:sz w:val="18"/>
      <w:szCs w:val="18"/>
    </w:rPr>
  </w:style>
  <w:style w:type="paragraph" w:customStyle="1" w:styleId="1ffff8">
    <w:name w:val="封面标题1"/>
    <w:basedOn w:val="afffa"/>
    <w:pPr>
      <w:widowControl/>
      <w:spacing w:line="240" w:lineRule="auto"/>
      <w:jc w:val="center"/>
    </w:pPr>
    <w:rPr>
      <w:rFonts w:ascii="Arial" w:eastAsia="黑体" w:hAnsi="Arial" w:cs="Arial"/>
      <w:kern w:val="0"/>
      <w:sz w:val="84"/>
      <w:szCs w:val="84"/>
    </w:rPr>
  </w:style>
  <w:style w:type="paragraph" w:customStyle="1" w:styleId="2fff4">
    <w:name w:val="封面标题2"/>
    <w:basedOn w:val="afffa"/>
    <w:next w:val="affffffffffffffc"/>
    <w:uiPriority w:val="99"/>
    <w:pPr>
      <w:widowControl/>
      <w:spacing w:line="240" w:lineRule="auto"/>
      <w:jc w:val="right"/>
    </w:pPr>
    <w:rPr>
      <w:rFonts w:ascii="黑体" w:eastAsia="黑体" w:hAnsi="Arial" w:cs="Arial"/>
      <w:kern w:val="0"/>
      <w:sz w:val="44"/>
      <w:szCs w:val="44"/>
    </w:rPr>
  </w:style>
  <w:style w:type="paragraph" w:customStyle="1" w:styleId="affffffffffffffd">
    <w:name w:val="封面公司名中文"/>
    <w:basedOn w:val="afffa"/>
    <w:pPr>
      <w:widowControl/>
      <w:spacing w:line="240" w:lineRule="auto"/>
      <w:jc w:val="center"/>
    </w:pPr>
    <w:rPr>
      <w:rFonts w:ascii="黑体" w:eastAsia="黑体" w:hAnsi="Arial" w:cs="Arial"/>
      <w:kern w:val="0"/>
      <w:sz w:val="30"/>
      <w:szCs w:val="30"/>
    </w:rPr>
  </w:style>
  <w:style w:type="paragraph" w:customStyle="1" w:styleId="TOC">
    <w:name w:val="TOC"/>
    <w:basedOn w:val="afffa"/>
    <w:pPr>
      <w:widowControl/>
      <w:spacing w:line="240" w:lineRule="auto"/>
      <w:jc w:val="center"/>
    </w:pPr>
    <w:rPr>
      <w:rFonts w:ascii="Arial" w:eastAsia="宋体" w:hAnsi="Arial" w:cs="Arial"/>
      <w:b/>
      <w:bCs/>
      <w:kern w:val="0"/>
      <w:sz w:val="32"/>
      <w:szCs w:val="24"/>
    </w:rPr>
  </w:style>
  <w:style w:type="paragraph" w:customStyle="1" w:styleId="1H1h11PIM1AHeading01l0SectionHeadHea1">
    <w:name w:val="样式 标题 1H1h1标书1PIM 1第*部分第A章Heading 01l0Section HeadHea...1"/>
    <w:basedOn w:val="11"/>
    <w:pPr>
      <w:keepLines w:val="0"/>
      <w:widowControl/>
      <w:numPr>
        <w:numId w:val="0"/>
      </w:numPr>
      <w:spacing w:before="0" w:after="0" w:line="360" w:lineRule="auto"/>
      <w:ind w:left="578" w:hangingChars="180" w:hanging="578"/>
      <w:jc w:val="left"/>
    </w:pPr>
    <w:rPr>
      <w:rFonts w:ascii="Arial Unicode MS" w:eastAsia="Arial Unicode MS" w:hAnsi="Arial Unicode MS" w:cs="Arial"/>
      <w:kern w:val="32"/>
      <w:sz w:val="32"/>
      <w:szCs w:val="32"/>
    </w:rPr>
  </w:style>
  <w:style w:type="paragraph" w:customStyle="1" w:styleId="affffffffffffffe">
    <w:name w:val="正文标准格式"/>
    <w:link w:val="Charfff5"/>
    <w:pPr>
      <w:widowControl w:val="0"/>
      <w:spacing w:after="100" w:afterAutospacing="1" w:line="360" w:lineRule="auto"/>
      <w:ind w:firstLineChars="250" w:firstLine="600"/>
      <w:jc w:val="both"/>
    </w:pPr>
    <w:rPr>
      <w:rFonts w:ascii="华文细黑" w:eastAsia="华文细黑" w:hAnsi="华文细黑" w:cs="Times New Roman"/>
      <w:sz w:val="24"/>
      <w:szCs w:val="21"/>
    </w:rPr>
  </w:style>
  <w:style w:type="character" w:customStyle="1" w:styleId="Charfff5">
    <w:name w:val="正文标准格式 Char"/>
    <w:link w:val="affffffffffffffe"/>
    <w:rPr>
      <w:rFonts w:ascii="华文细黑" w:eastAsia="华文细黑" w:hAnsi="华文细黑" w:cs="Times New Roman"/>
      <w:kern w:val="0"/>
      <w:sz w:val="24"/>
      <w:szCs w:val="21"/>
    </w:rPr>
  </w:style>
  <w:style w:type="paragraph" w:customStyle="1" w:styleId="1ffff9">
    <w:name w:val="正文文本缩进1"/>
    <w:basedOn w:val="afffa"/>
    <w:link w:val="afffffffffffffff"/>
    <w:pPr>
      <w:ind w:firstLineChars="200" w:firstLine="480"/>
    </w:pPr>
    <w:rPr>
      <w:rFonts w:ascii="Times New Roman" w:eastAsia="宋体" w:hAnsi="Times New Roman" w:cs="Times New Roman"/>
      <w:color w:val="FF00FF"/>
      <w:szCs w:val="24"/>
    </w:rPr>
  </w:style>
  <w:style w:type="paragraph" w:customStyle="1" w:styleId="MMTopic3">
    <w:name w:val="MM Topic 3"/>
    <w:basedOn w:val="31"/>
    <w:link w:val="MMTopic3Char"/>
    <w:pPr>
      <w:numPr>
        <w:ilvl w:val="0"/>
        <w:numId w:val="0"/>
      </w:numPr>
      <w:tabs>
        <w:tab w:val="left" w:pos="1418"/>
      </w:tabs>
      <w:spacing w:before="0" w:after="0" w:line="360" w:lineRule="auto"/>
    </w:pPr>
    <w:rPr>
      <w:rFonts w:ascii="Times New Roman" w:eastAsia="宋体" w:hAnsi="Times New Roman" w:cs="Times New Roman"/>
      <w:b w:val="0"/>
    </w:rPr>
  </w:style>
  <w:style w:type="character" w:customStyle="1" w:styleId="MMTopic3Char">
    <w:name w:val="MM Topic 3 Char"/>
    <w:basedOn w:val="afffb"/>
    <w:link w:val="MMTopic3"/>
    <w:rPr>
      <w:rFonts w:ascii="Times New Roman" w:eastAsia="宋体" w:hAnsi="Times New Roman" w:cs="Times New Roman"/>
      <w:bCs/>
      <w:sz w:val="32"/>
      <w:szCs w:val="32"/>
    </w:rPr>
  </w:style>
  <w:style w:type="paragraph" w:customStyle="1" w:styleId="3ff6">
    <w:name w:val="样式3"/>
    <w:basedOn w:val="31"/>
    <w:uiPriority w:val="99"/>
    <w:pPr>
      <w:numPr>
        <w:ilvl w:val="0"/>
        <w:numId w:val="0"/>
      </w:numPr>
      <w:spacing w:before="0" w:after="0" w:line="360" w:lineRule="auto"/>
      <w:ind w:left="900"/>
    </w:pPr>
    <w:rPr>
      <w:rFonts w:ascii="宋体" w:eastAsia="黑体" w:hAnsi="宋体" w:cs="Times New Roman"/>
      <w:b w:val="0"/>
      <w:spacing w:val="10"/>
      <w:kern w:val="0"/>
      <w:szCs w:val="30"/>
    </w:rPr>
  </w:style>
  <w:style w:type="paragraph" w:customStyle="1" w:styleId="5f">
    <w:name w:val="样式5"/>
    <w:basedOn w:val="51"/>
    <w:pPr>
      <w:numPr>
        <w:ilvl w:val="0"/>
        <w:numId w:val="0"/>
      </w:numPr>
      <w:tabs>
        <w:tab w:val="left" w:pos="1211"/>
      </w:tabs>
      <w:spacing w:before="0" w:after="0" w:line="360" w:lineRule="auto"/>
      <w:ind w:left="1211" w:hanging="851"/>
    </w:pPr>
    <w:rPr>
      <w:rFonts w:ascii="Times New Roman" w:eastAsia="宋体" w:hAnsi="Times New Roman" w:cs="Times New Roman"/>
      <w:b w:val="0"/>
      <w:sz w:val="36"/>
    </w:rPr>
  </w:style>
  <w:style w:type="paragraph" w:customStyle="1" w:styleId="CharCharCharCharCharCharCharCharCharCharCharCharCharCharCharChar1">
    <w:name w:val="Char Char Char Char Char Char Char Char Char Char Char Char Char Char Char Char1"/>
    <w:basedOn w:val="afffa"/>
    <w:uiPriority w:val="99"/>
    <w:pPr>
      <w:tabs>
        <w:tab w:val="left" w:pos="360"/>
      </w:tabs>
      <w:spacing w:line="240" w:lineRule="auto"/>
    </w:pPr>
    <w:rPr>
      <w:rFonts w:ascii="Times New Roman" w:eastAsia="宋体" w:hAnsi="Times New Roman" w:cs="Times New Roman"/>
      <w:szCs w:val="24"/>
    </w:rPr>
  </w:style>
  <w:style w:type="character" w:customStyle="1" w:styleId="33Char">
    <w:name w:val="样式33 Char"/>
    <w:link w:val="331"/>
    <w:locked/>
    <w:rPr>
      <w:rFonts w:ascii="Calibri" w:hAnsi="Calibri" w:cs="Calibri"/>
      <w:szCs w:val="21"/>
    </w:rPr>
  </w:style>
  <w:style w:type="paragraph" w:customStyle="1" w:styleId="331">
    <w:name w:val="样式33"/>
    <w:basedOn w:val="afffa"/>
    <w:link w:val="33Char"/>
    <w:pPr>
      <w:ind w:left="1140"/>
      <w:jc w:val="left"/>
    </w:pPr>
    <w:rPr>
      <w:rFonts w:ascii="Calibri" w:hAnsi="Calibri" w:cs="Calibri"/>
      <w:sz w:val="21"/>
      <w:szCs w:val="21"/>
    </w:rPr>
  </w:style>
  <w:style w:type="character" w:customStyle="1" w:styleId="34Char">
    <w:name w:val="样式34 Char"/>
    <w:link w:val="341"/>
    <w:locked/>
    <w:rPr>
      <w:rFonts w:ascii="微软雅黑" w:eastAsia="微软雅黑" w:hAnsi="微软雅黑"/>
      <w:szCs w:val="21"/>
    </w:rPr>
  </w:style>
  <w:style w:type="paragraph" w:customStyle="1" w:styleId="341">
    <w:name w:val="样式34"/>
    <w:basedOn w:val="afffa"/>
    <w:link w:val="34Char"/>
    <w:pPr>
      <w:ind w:firstLineChars="200" w:firstLine="480"/>
      <w:jc w:val="left"/>
    </w:pPr>
    <w:rPr>
      <w:rFonts w:ascii="微软雅黑" w:eastAsia="微软雅黑" w:hAnsi="微软雅黑"/>
      <w:sz w:val="21"/>
      <w:szCs w:val="21"/>
    </w:rPr>
  </w:style>
  <w:style w:type="paragraph" w:customStyle="1" w:styleId="23">
    <w:name w:val="列表项目符号2"/>
    <w:basedOn w:val="afffa"/>
    <w:pPr>
      <w:numPr>
        <w:numId w:val="33"/>
      </w:numPr>
      <w:adjustRightInd w:val="0"/>
      <w:textAlignment w:val="baseline"/>
    </w:pPr>
    <w:rPr>
      <w:rFonts w:ascii="华文细黑" w:eastAsia="华文细黑" w:hAnsi="华文细黑" w:cs="Times New Roman"/>
      <w:b/>
      <w:kern w:val="0"/>
      <w:szCs w:val="24"/>
    </w:rPr>
  </w:style>
  <w:style w:type="paragraph" w:customStyle="1" w:styleId="aa">
    <w:name w:val="样式 居中"/>
    <w:basedOn w:val="afffa"/>
    <w:pPr>
      <w:numPr>
        <w:numId w:val="34"/>
      </w:numPr>
      <w:spacing w:line="240" w:lineRule="auto"/>
      <w:ind w:left="0" w:firstLine="0"/>
      <w:jc w:val="center"/>
    </w:pPr>
    <w:rPr>
      <w:rFonts w:ascii="Times New Roman" w:eastAsia="宋体" w:hAnsi="Times New Roman" w:cs="宋体"/>
      <w:sz w:val="21"/>
      <w:szCs w:val="20"/>
    </w:rPr>
  </w:style>
  <w:style w:type="paragraph" w:customStyle="1" w:styleId="3H3Heading3-oldlevel3PIM3Level3Headh33rdlev">
    <w:name w:val="样式 标题 3H3Heading 3 - oldlevel_3PIM 3Level 3 Headh33rd lev..."/>
    <w:basedOn w:val="31"/>
    <w:pPr>
      <w:numPr>
        <w:ilvl w:val="0"/>
        <w:numId w:val="0"/>
      </w:numPr>
      <w:tabs>
        <w:tab w:val="left" w:pos="1680"/>
      </w:tabs>
      <w:spacing w:before="0" w:after="156" w:line="360" w:lineRule="auto"/>
      <w:ind w:left="1680" w:hanging="420"/>
    </w:pPr>
    <w:rPr>
      <w:rFonts w:ascii="华文细黑" w:eastAsia="华文细黑" w:hAnsi="华文细黑" w:cs="宋体"/>
      <w:sz w:val="30"/>
      <w:szCs w:val="20"/>
    </w:rPr>
  </w:style>
  <w:style w:type="paragraph" w:customStyle="1" w:styleId="4h4H44thlevelsect1234RefHeading1rh1Headings">
    <w:name w:val="样式 标题 4h4H44th levelsect 1.2.3.4Ref Heading 1rh1Heading s..."/>
    <w:basedOn w:val="40"/>
    <w:pPr>
      <w:numPr>
        <w:ilvl w:val="0"/>
        <w:numId w:val="0"/>
      </w:numPr>
      <w:tabs>
        <w:tab w:val="left" w:pos="2100"/>
      </w:tabs>
      <w:spacing w:before="0" w:after="156" w:line="360" w:lineRule="auto"/>
      <w:ind w:left="2100" w:hanging="420"/>
    </w:pPr>
    <w:rPr>
      <w:rFonts w:ascii="华文细黑" w:eastAsia="华文细黑" w:hAnsi="华文细黑" w:cs="宋体"/>
      <w:sz w:val="36"/>
      <w:szCs w:val="20"/>
    </w:rPr>
  </w:style>
  <w:style w:type="character" w:customStyle="1" w:styleId="Charfd">
    <w:name w:val="文档正文 Char"/>
    <w:link w:val="affffffffa"/>
    <w:rPr>
      <w:rFonts w:ascii="Times New Roman" w:eastAsia="宋体" w:hAnsi="Times New Roman" w:cs="Times New Roman"/>
      <w:kern w:val="0"/>
      <w:sz w:val="28"/>
      <w:szCs w:val="20"/>
    </w:rPr>
  </w:style>
  <w:style w:type="paragraph" w:customStyle="1" w:styleId="20171">
    <w:name w:val="样式 样式 样式 样式 样式 样式 样式 正文首行缩进 2 + 左  0 字符 首行缩进:  1.71 字符 + 首行缩进:  ..."/>
    <w:basedOn w:val="afffa"/>
    <w:pPr>
      <w:spacing w:after="120"/>
      <w:ind w:firstLineChars="200" w:firstLine="200"/>
    </w:pPr>
    <w:rPr>
      <w:rFonts w:ascii="Times New Roman" w:eastAsia="宋体" w:hAnsi="Times New Roman" w:cs="Times New Roman"/>
      <w:kern w:val="28"/>
      <w:szCs w:val="20"/>
    </w:rPr>
  </w:style>
  <w:style w:type="character" w:customStyle="1" w:styleId="5Char0">
    <w:name w:val="正文（安恒信息5） Char"/>
    <w:link w:val="5e"/>
    <w:rPr>
      <w:rFonts w:ascii="Arial" w:eastAsia="宋体" w:hAnsi="Arial" w:cs="Times New Roman"/>
      <w:kern w:val="0"/>
      <w:sz w:val="20"/>
      <w:szCs w:val="21"/>
    </w:rPr>
  </w:style>
  <w:style w:type="paragraph" w:customStyle="1" w:styleId="bianhao2">
    <w:name w:val="bianhao2"/>
    <w:basedOn w:val="afffa"/>
    <w:pPr>
      <w:numPr>
        <w:numId w:val="35"/>
      </w:numPr>
    </w:pPr>
    <w:rPr>
      <w:rFonts w:ascii="Times New Roman" w:eastAsia="宋体" w:hAnsi="Times New Roman" w:cs="Times New Roman"/>
      <w:szCs w:val="24"/>
    </w:rPr>
  </w:style>
  <w:style w:type="paragraph" w:customStyle="1" w:styleId="afffffffffffffff0">
    <w:name w:val="段落"/>
    <w:basedOn w:val="afffa"/>
    <w:pPr>
      <w:spacing w:before="120" w:after="120"/>
      <w:ind w:firstLine="567"/>
    </w:pPr>
    <w:rPr>
      <w:rFonts w:ascii="Times New Roman" w:eastAsia="宋体" w:hAnsi="Times New Roman" w:cs="Times New Roman"/>
      <w:szCs w:val="20"/>
    </w:rPr>
  </w:style>
  <w:style w:type="paragraph" w:customStyle="1" w:styleId="afffffffffffffff1">
    <w:name w:val="小标题"/>
    <w:basedOn w:val="afffa"/>
    <w:pPr>
      <w:spacing w:before="120" w:after="120" w:line="0" w:lineRule="atLeast"/>
    </w:pPr>
    <w:rPr>
      <w:rFonts w:ascii="Times New Roman" w:eastAsia="黑体" w:hAnsi="Times New Roman" w:cs="Times New Roman"/>
      <w:b/>
      <w:sz w:val="28"/>
      <w:szCs w:val="20"/>
      <w:bdr w:val="single" w:sz="4" w:space="0" w:color="auto"/>
    </w:rPr>
  </w:style>
  <w:style w:type="character" w:customStyle="1" w:styleId="content1">
    <w:name w:val="content1"/>
    <w:basedOn w:val="afffb"/>
  </w:style>
  <w:style w:type="paragraph" w:customStyle="1" w:styleId="afffffffffffffff2">
    <w:name w:val="插图说明"/>
    <w:basedOn w:val="afffa"/>
    <w:next w:val="affff3"/>
    <w:pPr>
      <w:spacing w:afterLines="100" w:line="240" w:lineRule="auto"/>
      <w:jc w:val="center"/>
    </w:pPr>
    <w:rPr>
      <w:rFonts w:ascii="Times New Roman" w:eastAsia="宋体" w:hAnsi="Times New Roman" w:cs="Times New Roman"/>
      <w:sz w:val="18"/>
      <w:szCs w:val="24"/>
    </w:rPr>
  </w:style>
  <w:style w:type="paragraph" w:customStyle="1" w:styleId="Table-Normal">
    <w:name w:val="Table - Normal"/>
    <w:basedOn w:val="afffa"/>
    <w:pPr>
      <w:widowControl/>
      <w:spacing w:before="60" w:after="60" w:line="240" w:lineRule="auto"/>
    </w:pPr>
    <w:rPr>
      <w:rFonts w:ascii="Arial" w:eastAsia="宋体" w:hAnsi="Arial" w:cs="Times New Roman"/>
      <w:kern w:val="0"/>
      <w:sz w:val="16"/>
      <w:szCs w:val="20"/>
    </w:rPr>
  </w:style>
  <w:style w:type="paragraph" w:customStyle="1" w:styleId="Lb2">
    <w:name w:val="样式 Lb2 + 华文仿宋 小四"/>
    <w:basedOn w:val="afffa"/>
    <w:pPr>
      <w:numPr>
        <w:ilvl w:val="1"/>
        <w:numId w:val="36"/>
      </w:numPr>
      <w:tabs>
        <w:tab w:val="clear" w:pos="840"/>
        <w:tab w:val="left" w:pos="432"/>
      </w:tabs>
      <w:spacing w:line="240" w:lineRule="auto"/>
      <w:ind w:left="432" w:hanging="432"/>
    </w:pPr>
    <w:rPr>
      <w:rFonts w:ascii="Times New Roman" w:eastAsia="宋体" w:hAnsi="Times New Roman" w:cs="Times New Roman"/>
      <w:szCs w:val="24"/>
    </w:rPr>
  </w:style>
  <w:style w:type="paragraph" w:customStyle="1" w:styleId="126">
    <w:name w:val="样式 宋体 段前: 12 磅 段后: 6 磅"/>
    <w:basedOn w:val="afffa"/>
    <w:pPr>
      <w:spacing w:before="240" w:after="120"/>
      <w:ind w:firstLineChars="200" w:firstLine="480"/>
    </w:pPr>
    <w:rPr>
      <w:rFonts w:ascii="宋体" w:eastAsia="宋体" w:hAnsi="宋体" w:cs="宋体"/>
      <w:szCs w:val="20"/>
    </w:rPr>
  </w:style>
  <w:style w:type="paragraph" w:customStyle="1" w:styleId="afffffffffffffff3">
    <w:name w:val="表格首行"/>
    <w:basedOn w:val="afffa"/>
    <w:uiPriority w:val="99"/>
    <w:pPr>
      <w:spacing w:line="240" w:lineRule="auto"/>
      <w:jc w:val="center"/>
    </w:pPr>
    <w:rPr>
      <w:rFonts w:ascii="宋体" w:eastAsia="宋体" w:hAnsi="宋体" w:cs="Times New Roman"/>
      <w:szCs w:val="24"/>
    </w:rPr>
  </w:style>
  <w:style w:type="paragraph" w:customStyle="1" w:styleId="25">
    <w:name w:val="表格项目符号 2"/>
    <w:basedOn w:val="2b"/>
    <w:uiPriority w:val="99"/>
    <w:pPr>
      <w:widowControl w:val="0"/>
      <w:numPr>
        <w:numId w:val="37"/>
      </w:numPr>
      <w:tabs>
        <w:tab w:val="clear" w:pos="720"/>
        <w:tab w:val="left" w:pos="624"/>
      </w:tabs>
      <w:snapToGrid w:val="0"/>
      <w:spacing w:after="0" w:line="300" w:lineRule="auto"/>
      <w:ind w:left="623" w:right="0" w:hanging="374"/>
      <w:jc w:val="both"/>
    </w:pPr>
    <w:rPr>
      <w:kern w:val="2"/>
      <w:sz w:val="24"/>
      <w:szCs w:val="24"/>
    </w:rPr>
  </w:style>
  <w:style w:type="paragraph" w:customStyle="1" w:styleId="afffffffffffffff4">
    <w:name w:val="附图标题"/>
    <w:basedOn w:val="afffffffffffffff5"/>
    <w:next w:val="affff3"/>
    <w:pPr>
      <w:keepNext w:val="0"/>
      <w:tabs>
        <w:tab w:val="left" w:pos="840"/>
      </w:tabs>
      <w:spacing w:afterLines="100"/>
      <w:ind w:left="840" w:hanging="420"/>
    </w:pPr>
    <w:rPr>
      <w:rFonts w:ascii="Arial" w:eastAsia="黑体" w:hAnsi="Arial"/>
      <w:b/>
      <w:sz w:val="18"/>
    </w:rPr>
  </w:style>
  <w:style w:type="paragraph" w:customStyle="1" w:styleId="afffffffffffffff5">
    <w:name w:val="附图居中"/>
    <w:basedOn w:val="afffa"/>
    <w:next w:val="afffffffffffffff4"/>
    <w:link w:val="Charfff6"/>
    <w:pPr>
      <w:keepNext/>
      <w:spacing w:line="240" w:lineRule="auto"/>
      <w:jc w:val="center"/>
    </w:pPr>
    <w:rPr>
      <w:rFonts w:ascii="Times New Roman" w:eastAsia="宋体" w:hAnsi="Times New Roman" w:cs="Times New Roman"/>
      <w:szCs w:val="24"/>
    </w:rPr>
  </w:style>
  <w:style w:type="paragraph" w:customStyle="1" w:styleId="af2">
    <w:name w:val="表格表头"/>
    <w:basedOn w:val="afffa"/>
    <w:next w:val="affff3"/>
    <w:pPr>
      <w:keepNext/>
      <w:numPr>
        <w:numId w:val="38"/>
      </w:numPr>
      <w:tabs>
        <w:tab w:val="clear" w:pos="840"/>
        <w:tab w:val="left" w:pos="432"/>
      </w:tabs>
      <w:spacing w:beforeLines="50" w:line="240" w:lineRule="auto"/>
      <w:ind w:left="432" w:hanging="432"/>
      <w:jc w:val="center"/>
    </w:pPr>
    <w:rPr>
      <w:rFonts w:ascii="Times New Roman" w:eastAsia="宋体" w:hAnsi="Times New Roman" w:cs="Times New Roman"/>
      <w:szCs w:val="24"/>
    </w:rPr>
  </w:style>
  <w:style w:type="paragraph" w:customStyle="1" w:styleId="afffffffffffffff6">
    <w:name w:val="表格项目符号"/>
    <w:basedOn w:val="affff5"/>
    <w:pPr>
      <w:tabs>
        <w:tab w:val="clear" w:pos="360"/>
        <w:tab w:val="left" w:pos="249"/>
        <w:tab w:val="left" w:pos="870"/>
      </w:tabs>
      <w:snapToGrid w:val="0"/>
      <w:spacing w:line="300" w:lineRule="auto"/>
      <w:ind w:left="249" w:hanging="249"/>
    </w:pPr>
    <w:rPr>
      <w:sz w:val="24"/>
    </w:rPr>
  </w:style>
  <w:style w:type="paragraph" w:customStyle="1" w:styleId="afffffffffffffff7">
    <w:name w:val="新正文"/>
    <w:basedOn w:val="afffa"/>
    <w:pPr>
      <w:spacing w:line="240" w:lineRule="auto"/>
      <w:ind w:leftChars="30" w:left="72" w:firstLineChars="200" w:firstLine="480"/>
    </w:pPr>
    <w:rPr>
      <w:rFonts w:ascii="Times New Roman" w:eastAsia="宋体" w:hAnsi="Times New Roman" w:cs="宋体"/>
      <w:szCs w:val="20"/>
    </w:rPr>
  </w:style>
  <w:style w:type="character" w:customStyle="1" w:styleId="Charfff7">
    <w:name w:val="段落 Char"/>
    <w:basedOn w:val="afffb"/>
    <w:rPr>
      <w:rFonts w:eastAsia="宋体"/>
      <w:kern w:val="2"/>
      <w:sz w:val="21"/>
      <w:lang w:val="en-US" w:eastAsia="zh-CN" w:bidi="ar-SA"/>
    </w:rPr>
  </w:style>
  <w:style w:type="paragraph" w:customStyle="1" w:styleId="03">
    <w:name w:val="样式 新正文 + 左侧:  0.3 字符"/>
    <w:basedOn w:val="afffa"/>
    <w:pPr>
      <w:spacing w:line="240" w:lineRule="auto"/>
      <w:ind w:left="63"/>
    </w:pPr>
    <w:rPr>
      <w:rFonts w:ascii="Times New Roman" w:eastAsia="宋体" w:hAnsi="Times New Roman" w:cs="Times New Roman"/>
      <w:szCs w:val="24"/>
    </w:rPr>
  </w:style>
  <w:style w:type="paragraph" w:customStyle="1" w:styleId="074">
    <w:name w:val="样式 首行缩进:  0.74 厘米"/>
    <w:basedOn w:val="afffa"/>
    <w:link w:val="074Char"/>
    <w:uiPriority w:val="99"/>
    <w:pPr>
      <w:spacing w:line="240" w:lineRule="auto"/>
      <w:ind w:firstLine="420"/>
    </w:pPr>
    <w:rPr>
      <w:rFonts w:ascii="Times New Roman" w:eastAsia="宋体" w:hAnsi="Times New Roman" w:cs="宋体"/>
      <w:szCs w:val="20"/>
    </w:rPr>
  </w:style>
  <w:style w:type="character" w:customStyle="1" w:styleId="074Char">
    <w:name w:val="样式 首行缩进:  0.74 厘米 Char"/>
    <w:basedOn w:val="afffb"/>
    <w:link w:val="074"/>
    <w:uiPriority w:val="99"/>
    <w:rPr>
      <w:rFonts w:ascii="Times New Roman" w:eastAsia="宋体" w:hAnsi="Times New Roman" w:cs="宋体"/>
      <w:sz w:val="24"/>
      <w:szCs w:val="20"/>
    </w:rPr>
  </w:style>
  <w:style w:type="paragraph" w:customStyle="1" w:styleId="Lb200">
    <w:name w:val="样式 样式 Lb2 + 华文仿宋 小四 + 左侧:  0 厘米 首行缩进:  0 厘米"/>
    <w:basedOn w:val="Lb2"/>
    <w:pPr>
      <w:ind w:left="0" w:firstLine="0"/>
    </w:pPr>
    <w:rPr>
      <w:rFonts w:cs="宋体"/>
      <w:szCs w:val="20"/>
    </w:rPr>
  </w:style>
  <w:style w:type="character" w:customStyle="1" w:styleId="p111">
    <w:name w:val="p111"/>
    <w:basedOn w:val="afffb"/>
    <w:rPr>
      <w:rFonts w:hint="default"/>
      <w:color w:val="000000"/>
      <w:spacing w:val="240"/>
      <w:sz w:val="22"/>
      <w:szCs w:val="22"/>
      <w:u w:val="none"/>
    </w:rPr>
  </w:style>
  <w:style w:type="paragraph" w:customStyle="1" w:styleId="0740">
    <w:name w:val="样式 左侧:  0.74 厘米"/>
    <w:basedOn w:val="afffa"/>
    <w:pPr>
      <w:spacing w:line="240" w:lineRule="auto"/>
      <w:ind w:left="420"/>
    </w:pPr>
    <w:rPr>
      <w:rFonts w:ascii="Times New Roman" w:eastAsia="宋体" w:hAnsi="Times New Roman" w:cs="宋体"/>
      <w:szCs w:val="20"/>
    </w:rPr>
  </w:style>
  <w:style w:type="paragraph" w:customStyle="1" w:styleId="ALT2">
    <w:name w:val="ALT+2点符"/>
    <w:basedOn w:val="afffa"/>
    <w:pPr>
      <w:tabs>
        <w:tab w:val="left" w:pos="1260"/>
      </w:tabs>
      <w:ind w:left="1260" w:hanging="420"/>
    </w:pPr>
    <w:rPr>
      <w:rFonts w:ascii="Times New Roman" w:eastAsia="宋体" w:hAnsi="Times New Roman" w:cs="Times New Roman"/>
      <w:sz w:val="21"/>
      <w:szCs w:val="20"/>
    </w:rPr>
  </w:style>
  <w:style w:type="paragraph" w:customStyle="1" w:styleId="afffffffffffffff8">
    <w:name w:val="一级列表"/>
    <w:basedOn w:val="afffa"/>
    <w:pPr>
      <w:tabs>
        <w:tab w:val="left" w:pos="840"/>
      </w:tabs>
      <w:ind w:left="840" w:hanging="420"/>
    </w:pPr>
    <w:rPr>
      <w:rFonts w:ascii="Times New Roman" w:eastAsia="宋体" w:hAnsi="Times New Roman" w:cs="Times New Roman"/>
      <w:szCs w:val="20"/>
    </w:rPr>
  </w:style>
  <w:style w:type="paragraph" w:customStyle="1" w:styleId="BodyText2">
    <w:name w:val="BodyText 2"/>
    <w:basedOn w:val="afffa"/>
    <w:link w:val="BodyText2Char0"/>
    <w:pPr>
      <w:widowControl/>
      <w:spacing w:before="120" w:line="240" w:lineRule="auto"/>
      <w:ind w:left="994"/>
    </w:pPr>
    <w:rPr>
      <w:rFonts w:ascii="Times New Roman" w:eastAsia="宋体" w:hAnsi="Times New Roman" w:cs="Times New Roman"/>
      <w:snapToGrid w:val="0"/>
      <w:szCs w:val="24"/>
      <w:lang w:eastAsia="zh-HK"/>
    </w:rPr>
  </w:style>
  <w:style w:type="character" w:customStyle="1" w:styleId="BodyText2Char0">
    <w:name w:val="BodyText 2 Char"/>
    <w:basedOn w:val="afffb"/>
    <w:link w:val="BodyText2"/>
    <w:rPr>
      <w:rFonts w:ascii="Times New Roman" w:eastAsia="宋体" w:hAnsi="Times New Roman" w:cs="Times New Roman"/>
      <w:snapToGrid w:val="0"/>
      <w:sz w:val="24"/>
      <w:szCs w:val="24"/>
      <w:lang w:eastAsia="zh-HK"/>
    </w:rPr>
  </w:style>
  <w:style w:type="paragraph" w:customStyle="1" w:styleId="Bulletwithtext2">
    <w:name w:val="Bullet with text 2"/>
    <w:basedOn w:val="afffa"/>
    <w:pPr>
      <w:widowControl/>
      <w:tabs>
        <w:tab w:val="left" w:pos="420"/>
        <w:tab w:val="left" w:pos="720"/>
      </w:tabs>
      <w:spacing w:line="240" w:lineRule="auto"/>
      <w:ind w:left="720" w:hanging="420"/>
      <w:jc w:val="left"/>
    </w:pPr>
    <w:rPr>
      <w:rFonts w:ascii="Futura Bk" w:eastAsia="宋体" w:hAnsi="Futura Bk" w:cs="Times New Roman"/>
      <w:kern w:val="0"/>
      <w:sz w:val="20"/>
      <w:szCs w:val="20"/>
      <w:lang w:val="en-GB" w:eastAsia="en-US"/>
    </w:rPr>
  </w:style>
  <w:style w:type="paragraph" w:customStyle="1" w:styleId="Numberedlist1">
    <w:name w:val="Numbered list 1"/>
    <w:basedOn w:val="afffa"/>
    <w:next w:val="afffa"/>
    <w:pPr>
      <w:widowControl/>
      <w:tabs>
        <w:tab w:val="left" w:pos="840"/>
      </w:tabs>
      <w:spacing w:line="240" w:lineRule="auto"/>
      <w:ind w:left="840" w:hanging="420"/>
      <w:jc w:val="left"/>
    </w:pPr>
    <w:rPr>
      <w:rFonts w:ascii="Futura Bk" w:eastAsia="宋体" w:hAnsi="Futura Bk" w:cs="Times New Roman"/>
      <w:kern w:val="0"/>
      <w:sz w:val="20"/>
      <w:szCs w:val="20"/>
      <w:lang w:val="en-GB" w:eastAsia="en-US"/>
    </w:rPr>
  </w:style>
  <w:style w:type="paragraph" w:customStyle="1" w:styleId="Bulletwithtext5">
    <w:name w:val="Bullet with text 5"/>
    <w:basedOn w:val="afffa"/>
    <w:pPr>
      <w:widowControl/>
      <w:tabs>
        <w:tab w:val="left" w:pos="840"/>
        <w:tab w:val="left" w:pos="1800"/>
      </w:tabs>
      <w:spacing w:line="240" w:lineRule="auto"/>
      <w:ind w:left="1800" w:hanging="420"/>
      <w:jc w:val="left"/>
    </w:pPr>
    <w:rPr>
      <w:rFonts w:ascii="Futura Bk" w:eastAsia="宋体" w:hAnsi="Futura Bk" w:cs="Times New Roman"/>
      <w:kern w:val="0"/>
      <w:sz w:val="20"/>
      <w:szCs w:val="20"/>
      <w:lang w:val="en-GB" w:eastAsia="en-US"/>
    </w:rPr>
  </w:style>
  <w:style w:type="paragraph" w:customStyle="1" w:styleId="0742">
    <w:name w:val="样式 样式 首行缩进:  0.74 厘米 + 首行缩进:  2 字符"/>
    <w:basedOn w:val="074"/>
    <w:pPr>
      <w:spacing w:after="156" w:line="360" w:lineRule="auto"/>
      <w:ind w:firstLineChars="200" w:firstLine="480"/>
      <w:jc w:val="center"/>
    </w:pPr>
    <w:rPr>
      <w:sz w:val="21"/>
      <w:szCs w:val="24"/>
    </w:rPr>
  </w:style>
  <w:style w:type="paragraph" w:customStyle="1" w:styleId="2150">
    <w:name w:val="样式 样式 首行缩进:  2 字符 + 行距: 1.5 倍行距"/>
    <w:basedOn w:val="afffa"/>
    <w:pPr>
      <w:ind w:firstLineChars="200" w:firstLine="480"/>
    </w:pPr>
    <w:rPr>
      <w:rFonts w:ascii="Times New Roman" w:eastAsia="宋体" w:hAnsi="Times New Roman" w:cs="宋体"/>
      <w:szCs w:val="20"/>
    </w:rPr>
  </w:style>
  <w:style w:type="paragraph" w:customStyle="1" w:styleId="074CharChar">
    <w:name w:val="样式 首行缩进:  0.74 厘米 Char Char"/>
    <w:basedOn w:val="afffa"/>
    <w:link w:val="074CharCharChar"/>
    <w:pPr>
      <w:spacing w:line="240" w:lineRule="auto"/>
    </w:pPr>
    <w:rPr>
      <w:rFonts w:ascii="Times New Roman" w:eastAsia="宋体" w:hAnsi="Times New Roman" w:cs="宋体"/>
      <w:szCs w:val="24"/>
    </w:rPr>
  </w:style>
  <w:style w:type="character" w:customStyle="1" w:styleId="074CharCharChar">
    <w:name w:val="样式 首行缩进:  0.74 厘米 Char Char Char"/>
    <w:basedOn w:val="afffb"/>
    <w:link w:val="074CharChar"/>
    <w:rPr>
      <w:rFonts w:ascii="Times New Roman" w:eastAsia="宋体" w:hAnsi="Times New Roman" w:cs="宋体"/>
      <w:sz w:val="24"/>
      <w:szCs w:val="24"/>
    </w:rPr>
  </w:style>
  <w:style w:type="paragraph" w:customStyle="1" w:styleId="0741">
    <w:name w:val="样式 首行缩进:  0.74 厘米1"/>
    <w:basedOn w:val="afffa"/>
    <w:pPr>
      <w:spacing w:line="240" w:lineRule="auto"/>
      <w:ind w:firstLine="420"/>
    </w:pPr>
    <w:rPr>
      <w:rFonts w:ascii="Times New Roman" w:eastAsia="宋体" w:hAnsi="Times New Roman" w:cs="宋体"/>
      <w:szCs w:val="20"/>
    </w:rPr>
  </w:style>
  <w:style w:type="character" w:customStyle="1" w:styleId="31b">
    <w:name w:val="标题 31"/>
    <w:basedOn w:val="afffb"/>
    <w:rPr>
      <w:rFonts w:eastAsia="黑体"/>
      <w:b/>
      <w:bCs/>
      <w:kern w:val="2"/>
      <w:sz w:val="30"/>
      <w:szCs w:val="32"/>
      <w:lang w:val="en-US" w:eastAsia="zh-CN" w:bidi="ar-SA"/>
    </w:rPr>
  </w:style>
  <w:style w:type="paragraph" w:customStyle="1" w:styleId="CharChar1Char">
    <w:name w:val="Char Char1 Char"/>
    <w:basedOn w:val="afffa"/>
    <w:pPr>
      <w:widowControl/>
      <w:snapToGrid w:val="0"/>
      <w:spacing w:before="120" w:after="160"/>
      <w:ind w:right="-360"/>
      <w:jc w:val="left"/>
    </w:pPr>
    <w:rPr>
      <w:rFonts w:ascii="Arial" w:eastAsia="宋体" w:hAnsi="Arial" w:cs="Times New Roman"/>
      <w:kern w:val="0"/>
      <w:szCs w:val="24"/>
      <w:lang w:eastAsia="en-US"/>
    </w:rPr>
  </w:style>
  <w:style w:type="paragraph" w:customStyle="1" w:styleId="CharChar1CharCharCharChar">
    <w:name w:val="Char Char1 Char Char Char Char"/>
    <w:basedOn w:val="afffa"/>
    <w:pPr>
      <w:widowControl/>
      <w:snapToGrid w:val="0"/>
      <w:spacing w:before="120" w:after="160"/>
      <w:ind w:right="-360"/>
      <w:jc w:val="left"/>
    </w:pPr>
    <w:rPr>
      <w:rFonts w:ascii="Arial" w:eastAsia="宋体" w:hAnsi="Arial" w:cs="Times New Roman"/>
      <w:kern w:val="0"/>
      <w:szCs w:val="24"/>
      <w:lang w:eastAsia="en-US"/>
    </w:rPr>
  </w:style>
  <w:style w:type="paragraph" w:customStyle="1" w:styleId="Char1CharCharCharCharCharChar1CharChar">
    <w:name w:val="Char1 Char Char Char Char Char Char1 Char Char"/>
    <w:basedOn w:val="afffa"/>
    <w:pPr>
      <w:widowControl/>
      <w:snapToGrid w:val="0"/>
      <w:spacing w:before="120" w:after="160"/>
      <w:ind w:right="-360"/>
      <w:jc w:val="left"/>
    </w:pPr>
    <w:rPr>
      <w:rFonts w:ascii="Arial" w:eastAsia="宋体" w:hAnsi="Arial" w:cs="Times New Roman"/>
      <w:kern w:val="0"/>
      <w:szCs w:val="24"/>
      <w:lang w:eastAsia="en-US"/>
    </w:rPr>
  </w:style>
  <w:style w:type="paragraph" w:customStyle="1" w:styleId="Char1CharChar">
    <w:name w:val="Char1 Char Char"/>
    <w:basedOn w:val="afffa"/>
    <w:pPr>
      <w:widowControl/>
      <w:snapToGrid w:val="0"/>
      <w:spacing w:before="120" w:after="160"/>
      <w:ind w:right="-360"/>
      <w:jc w:val="left"/>
    </w:pPr>
    <w:rPr>
      <w:rFonts w:ascii="Arial" w:eastAsia="宋体" w:hAnsi="Arial" w:cs="Times New Roman"/>
      <w:kern w:val="0"/>
      <w:szCs w:val="24"/>
      <w:lang w:eastAsia="en-US"/>
    </w:rPr>
  </w:style>
  <w:style w:type="paragraph" w:customStyle="1" w:styleId="Char1CharCharCharCharChar">
    <w:name w:val="Char1 Char Char Char Char Char"/>
    <w:basedOn w:val="afffa"/>
    <w:uiPriority w:val="99"/>
    <w:pPr>
      <w:widowControl/>
      <w:snapToGrid w:val="0"/>
      <w:spacing w:before="120" w:after="160"/>
      <w:ind w:right="-360"/>
      <w:jc w:val="left"/>
    </w:pPr>
    <w:rPr>
      <w:rFonts w:ascii="Arial" w:eastAsia="宋体" w:hAnsi="Arial" w:cs="Times New Roman"/>
      <w:kern w:val="0"/>
      <w:szCs w:val="24"/>
      <w:lang w:eastAsia="en-US"/>
    </w:rPr>
  </w:style>
  <w:style w:type="paragraph" w:customStyle="1" w:styleId="Char1CharCharCharCharChar2">
    <w:name w:val="Char1 Char Char Char Char Char2"/>
    <w:basedOn w:val="afffa"/>
    <w:pPr>
      <w:widowControl/>
      <w:snapToGrid w:val="0"/>
      <w:spacing w:before="120" w:after="160"/>
      <w:ind w:right="-360"/>
      <w:jc w:val="left"/>
    </w:pPr>
    <w:rPr>
      <w:rFonts w:ascii="Arial" w:eastAsia="宋体" w:hAnsi="Arial" w:cs="Times New Roman"/>
      <w:kern w:val="0"/>
      <w:szCs w:val="24"/>
      <w:lang w:eastAsia="en-US"/>
    </w:rPr>
  </w:style>
  <w:style w:type="paragraph" w:customStyle="1" w:styleId="1ffffa">
    <w:name w:val="正文－1"/>
    <w:basedOn w:val="afffa"/>
    <w:pPr>
      <w:adjustRightInd w:val="0"/>
    </w:pPr>
    <w:rPr>
      <w:rFonts w:ascii="Times New Roman" w:eastAsia="宋体" w:hAnsi="Times New Roman" w:cs="Times New Roman"/>
      <w:kern w:val="0"/>
      <w:sz w:val="21"/>
      <w:szCs w:val="20"/>
    </w:rPr>
  </w:style>
  <w:style w:type="paragraph" w:customStyle="1" w:styleId="Charfff8">
    <w:name w:val="文档正文基本 Char"/>
    <w:basedOn w:val="afffa"/>
    <w:link w:val="CharCharc"/>
    <w:pPr>
      <w:adjustRightInd w:val="0"/>
      <w:ind w:firstLineChars="200" w:firstLine="480"/>
      <w:textAlignment w:val="baseline"/>
    </w:pPr>
    <w:rPr>
      <w:rFonts w:ascii="Times New Roman" w:eastAsia="宋体" w:hAnsi="Times New Roman" w:cs="宋体"/>
      <w:szCs w:val="24"/>
    </w:rPr>
  </w:style>
  <w:style w:type="character" w:customStyle="1" w:styleId="CharCharc">
    <w:name w:val="文档正文基本 Char Char"/>
    <w:basedOn w:val="afffb"/>
    <w:link w:val="Charfff8"/>
    <w:rPr>
      <w:rFonts w:ascii="Times New Roman" w:eastAsia="宋体" w:hAnsi="Times New Roman" w:cs="宋体"/>
      <w:sz w:val="24"/>
      <w:szCs w:val="24"/>
    </w:rPr>
  </w:style>
  <w:style w:type="paragraph" w:customStyle="1" w:styleId="CharChard">
    <w:name w:val="文档正文 Char Char"/>
    <w:basedOn w:val="afffa"/>
    <w:link w:val="CharCharChar0"/>
    <w:pPr>
      <w:adjustRightInd w:val="0"/>
      <w:spacing w:line="480" w:lineRule="atLeast"/>
      <w:ind w:firstLine="567"/>
      <w:textAlignment w:val="baseline"/>
    </w:pPr>
    <w:rPr>
      <w:rFonts w:ascii="Times New Roman" w:eastAsia="宋体" w:hAnsi="Times New Roman" w:cs="Times New Roman"/>
      <w:kern w:val="0"/>
      <w:szCs w:val="28"/>
    </w:rPr>
  </w:style>
  <w:style w:type="character" w:customStyle="1" w:styleId="CharCharChar0">
    <w:name w:val="文档正文 Char Char Char"/>
    <w:basedOn w:val="afffb"/>
    <w:link w:val="CharChard"/>
    <w:rPr>
      <w:rFonts w:ascii="Times New Roman" w:eastAsia="宋体" w:hAnsi="Times New Roman" w:cs="Times New Roman"/>
      <w:kern w:val="0"/>
      <w:sz w:val="24"/>
      <w:szCs w:val="28"/>
    </w:rPr>
  </w:style>
  <w:style w:type="paragraph" w:customStyle="1" w:styleId="afffffffffffffff9">
    <w:name w:val="正文首行缩进（绿盟科技）"/>
    <w:basedOn w:val="5e"/>
    <w:link w:val="Charfff9"/>
    <w:pPr>
      <w:spacing w:after="50"/>
      <w:ind w:firstLineChars="200" w:firstLine="200"/>
    </w:pPr>
    <w:rPr>
      <w:sz w:val="21"/>
    </w:rPr>
  </w:style>
  <w:style w:type="paragraph" w:customStyle="1" w:styleId="Char1CharCharCharCharCharChar1">
    <w:name w:val="Char1 Char Char Char Char Char Char1"/>
    <w:basedOn w:val="afffa"/>
    <w:qFormat/>
    <w:pPr>
      <w:widowControl/>
      <w:snapToGrid w:val="0"/>
      <w:spacing w:before="120" w:after="160"/>
      <w:ind w:right="-360"/>
      <w:jc w:val="left"/>
    </w:pPr>
    <w:rPr>
      <w:rFonts w:ascii="Arial" w:eastAsia="宋体" w:hAnsi="Arial" w:cs="Times New Roman"/>
      <w:kern w:val="0"/>
      <w:szCs w:val="24"/>
      <w:lang w:eastAsia="en-US"/>
    </w:rPr>
  </w:style>
  <w:style w:type="paragraph" w:customStyle="1" w:styleId="Char1CharCharCharCharCharCharCharCharCharCharCharChar1CharCharCharCharCharChar">
    <w:name w:val="Char1 Char Char Char Char Char Char Char Char Char Char Char Char1 Char Char Char Char Char Char"/>
    <w:basedOn w:val="afffa"/>
    <w:qFormat/>
    <w:pPr>
      <w:widowControl/>
      <w:snapToGrid w:val="0"/>
      <w:spacing w:before="120" w:after="160"/>
      <w:ind w:right="-360"/>
      <w:jc w:val="left"/>
    </w:pPr>
    <w:rPr>
      <w:rFonts w:ascii="Arial" w:eastAsia="宋体" w:hAnsi="Arial" w:cs="Times New Roman"/>
      <w:kern w:val="0"/>
      <w:szCs w:val="24"/>
      <w:lang w:eastAsia="en-US"/>
    </w:rPr>
  </w:style>
  <w:style w:type="paragraph" w:customStyle="1" w:styleId="Char1CharCharCharCharCharCharCharCharChar1">
    <w:name w:val="Char1 Char Char Char Char Char Char Char Char Char1"/>
    <w:basedOn w:val="afffa"/>
    <w:qFormat/>
    <w:pPr>
      <w:widowControl/>
      <w:snapToGrid w:val="0"/>
      <w:spacing w:before="120" w:after="160"/>
      <w:ind w:right="-360"/>
      <w:jc w:val="left"/>
    </w:pPr>
    <w:rPr>
      <w:rFonts w:ascii="Arial" w:eastAsia="宋体" w:hAnsi="Arial" w:cs="Times New Roman"/>
      <w:kern w:val="0"/>
      <w:szCs w:val="24"/>
      <w:lang w:eastAsia="en-US"/>
    </w:rPr>
  </w:style>
  <w:style w:type="paragraph" w:customStyle="1" w:styleId="154">
    <w:name w:val="小四1.5行距"/>
    <w:basedOn w:val="afffa"/>
    <w:qFormat/>
    <w:pPr>
      <w:jc w:val="center"/>
    </w:pPr>
    <w:rPr>
      <w:rFonts w:ascii="Times New Roman" w:eastAsia="宋体" w:hAnsi="Times New Roman" w:cs="宋体"/>
      <w:b/>
      <w:sz w:val="44"/>
      <w:szCs w:val="44"/>
    </w:rPr>
  </w:style>
  <w:style w:type="paragraph" w:customStyle="1" w:styleId="SubtitleCover">
    <w:name w:val="Subtitle Cover"/>
    <w:basedOn w:val="afffa"/>
    <w:next w:val="affffc"/>
    <w:qFormat/>
    <w:pPr>
      <w:keepNext/>
      <w:keepLines/>
      <w:widowControl/>
      <w:pBdr>
        <w:top w:val="single" w:sz="6" w:space="24" w:color="auto"/>
      </w:pBdr>
      <w:spacing w:line="480" w:lineRule="atLeast"/>
      <w:ind w:left="1080"/>
      <w:jc w:val="left"/>
    </w:pPr>
    <w:rPr>
      <w:rFonts w:ascii="Book Antiqua" w:eastAsia="PMingLiU" w:hAnsi="Book Antiqua" w:cs="Times New Roman"/>
      <w:b/>
      <w:color w:val="0000FF"/>
      <w:spacing w:val="-22"/>
      <w:kern w:val="28"/>
      <w:sz w:val="48"/>
      <w:szCs w:val="20"/>
      <w:lang w:eastAsia="en-US"/>
    </w:rPr>
  </w:style>
  <w:style w:type="paragraph" w:customStyle="1" w:styleId="VersionCover">
    <w:name w:val="Version Cover"/>
    <w:basedOn w:val="affffc"/>
    <w:qFormat/>
    <w:pPr>
      <w:widowControl/>
      <w:spacing w:before="120" w:line="240" w:lineRule="atLeast"/>
      <w:ind w:left="1080"/>
      <w:jc w:val="left"/>
    </w:pPr>
    <w:rPr>
      <w:rFonts w:ascii="Book Antiqua" w:eastAsia="PMingLiU" w:hAnsi="Book Antiqua" w:cs="Times New Roman"/>
      <w:b/>
      <w:spacing w:val="-5"/>
      <w:kern w:val="0"/>
      <w:sz w:val="20"/>
      <w:szCs w:val="20"/>
      <w:lang w:eastAsia="en-US"/>
    </w:rPr>
  </w:style>
  <w:style w:type="paragraph" w:customStyle="1" w:styleId="74">
    <w:name w:val="样式7"/>
    <w:basedOn w:val="afffa"/>
    <w:pPr>
      <w:widowControl/>
      <w:outlineLvl w:val="4"/>
    </w:pPr>
    <w:rPr>
      <w:rFonts w:ascii="黑体" w:eastAsia="宋体" w:hAnsi="Times New Roman" w:cs="Times New Roman"/>
      <w:kern w:val="0"/>
      <w:sz w:val="21"/>
      <w:szCs w:val="21"/>
    </w:rPr>
  </w:style>
  <w:style w:type="paragraph" w:customStyle="1" w:styleId="GB23120">
    <w:name w:val="样式 一级条标题 + (中文) 楷体_GB2312 四号"/>
    <w:basedOn w:val="affffffffffff"/>
    <w:pPr>
      <w:tabs>
        <w:tab w:val="left" w:pos="1740"/>
      </w:tabs>
      <w:spacing w:line="400" w:lineRule="exact"/>
      <w:ind w:left="945" w:hanging="420"/>
    </w:pPr>
    <w:rPr>
      <w:rFonts w:eastAsia="宋体"/>
      <w:szCs w:val="21"/>
    </w:rPr>
  </w:style>
  <w:style w:type="paragraph" w:customStyle="1" w:styleId="TableHeader">
    <w:name w:val="Table Header"/>
    <w:basedOn w:val="afffa"/>
    <w:qFormat/>
    <w:pPr>
      <w:widowControl/>
      <w:spacing w:before="60" w:after="60" w:line="240" w:lineRule="auto"/>
      <w:ind w:left="1080"/>
      <w:jc w:val="center"/>
    </w:pPr>
    <w:rPr>
      <w:rFonts w:ascii="Verdana" w:eastAsia="PMingLiU" w:hAnsi="Verdana" w:cs="Times New Roman"/>
      <w:b/>
      <w:spacing w:val="-5"/>
      <w:kern w:val="0"/>
      <w:sz w:val="16"/>
      <w:szCs w:val="20"/>
      <w:lang w:eastAsia="en-US"/>
    </w:rPr>
  </w:style>
  <w:style w:type="paragraph" w:customStyle="1" w:styleId="biaoti1">
    <w:name w:val="biaoti1"/>
    <w:basedOn w:val="11"/>
    <w:link w:val="biaoti1Char"/>
    <w:uiPriority w:val="99"/>
    <w:qFormat/>
    <w:pPr>
      <w:numPr>
        <w:numId w:val="0"/>
      </w:numPr>
      <w:spacing w:before="0" w:after="0" w:line="360" w:lineRule="auto"/>
      <w:ind w:left="644"/>
    </w:pPr>
    <w:rPr>
      <w:rFonts w:asciiTheme="majorEastAsia" w:hAnsiTheme="majorEastAsia" w:cs="Times New Roman"/>
      <w:sz w:val="28"/>
      <w:szCs w:val="28"/>
    </w:rPr>
  </w:style>
  <w:style w:type="paragraph" w:customStyle="1" w:styleId="afffffffffffffffa">
    <w:name w:val="项目文字缩进"/>
    <w:basedOn w:val="afffa"/>
    <w:qFormat/>
    <w:pPr>
      <w:snapToGrid w:val="0"/>
      <w:spacing w:line="240" w:lineRule="auto"/>
      <w:ind w:firstLine="425"/>
    </w:pPr>
    <w:rPr>
      <w:rFonts w:ascii="Times New Roman" w:eastAsia="宋体" w:hAnsi="Times New Roman" w:cs="Times New Roman"/>
      <w:kern w:val="0"/>
      <w:szCs w:val="20"/>
    </w:rPr>
  </w:style>
  <w:style w:type="paragraph" w:customStyle="1" w:styleId="afffffffffffffffb">
    <w:name w:val="文本正文"/>
    <w:basedOn w:val="afffa"/>
    <w:qFormat/>
    <w:pPr>
      <w:spacing w:beforeLines="25" w:afterLines="25" w:line="240" w:lineRule="auto"/>
      <w:ind w:firstLineChars="200" w:firstLine="480"/>
    </w:pPr>
    <w:rPr>
      <w:rFonts w:ascii="宋体" w:eastAsia="宋体" w:hAnsi="宋体" w:cs="Times New Roman"/>
      <w:szCs w:val="24"/>
    </w:rPr>
  </w:style>
  <w:style w:type="paragraph" w:customStyle="1" w:styleId="10">
    <w:name w:val="列表1"/>
    <w:basedOn w:val="afffffffffffffffb"/>
    <w:qFormat/>
    <w:pPr>
      <w:numPr>
        <w:ilvl w:val="1"/>
        <w:numId w:val="39"/>
      </w:numPr>
      <w:tabs>
        <w:tab w:val="clear" w:pos="840"/>
        <w:tab w:val="left" w:pos="420"/>
      </w:tabs>
      <w:spacing w:before="156" w:after="156"/>
      <w:ind w:left="420" w:firstLineChars="0" w:firstLine="0"/>
    </w:pPr>
    <w:rPr>
      <w:rFonts w:ascii="Times New Roman" w:hAnsi="Times New Roman"/>
    </w:rPr>
  </w:style>
  <w:style w:type="paragraph" w:customStyle="1" w:styleId="2fff5">
    <w:name w:val="列表2"/>
    <w:basedOn w:val="10"/>
    <w:qFormat/>
    <w:pPr>
      <w:numPr>
        <w:ilvl w:val="0"/>
        <w:numId w:val="0"/>
      </w:numPr>
      <w:tabs>
        <w:tab w:val="left" w:pos="576"/>
      </w:tabs>
      <w:ind w:left="576" w:hanging="576"/>
    </w:pPr>
  </w:style>
  <w:style w:type="paragraph" w:customStyle="1" w:styleId="afffffffffffffffc">
    <w:name w:val="表头"/>
    <w:basedOn w:val="affff3"/>
    <w:uiPriority w:val="99"/>
    <w:qFormat/>
    <w:pPr>
      <w:tabs>
        <w:tab w:val="left" w:pos="840"/>
      </w:tabs>
      <w:autoSpaceDE/>
      <w:autoSpaceDN/>
      <w:snapToGrid w:val="0"/>
      <w:ind w:left="840" w:firstLine="0"/>
      <w:jc w:val="center"/>
    </w:pPr>
    <w:rPr>
      <w:rFonts w:ascii="Tahoma" w:eastAsia="宋体" w:hAnsi="Tahoma" w:cs="Times New Roman"/>
      <w:b/>
      <w:bCs/>
      <w:sz w:val="21"/>
      <w:szCs w:val="24"/>
    </w:rPr>
  </w:style>
  <w:style w:type="paragraph" w:customStyle="1" w:styleId="Normal0">
    <w:name w:val="Normal0"/>
    <w:qFormat/>
    <w:rPr>
      <w:rFonts w:ascii="Times New Roman" w:eastAsia="宋体" w:hAnsi="Times New Roman" w:cs="Times New Roman"/>
      <w:lang w:eastAsia="en-US"/>
    </w:rPr>
  </w:style>
  <w:style w:type="paragraph" w:customStyle="1" w:styleId="afffffffffffffffd">
    <w:name w:val="表中文字"/>
    <w:basedOn w:val="afffa"/>
    <w:qFormat/>
    <w:pPr>
      <w:widowControl/>
      <w:spacing w:line="240" w:lineRule="auto"/>
    </w:pPr>
    <w:rPr>
      <w:rFonts w:ascii="Times New Roman" w:eastAsia="宋体" w:hAnsi="Times New Roman" w:cs="Times New Roman"/>
      <w:sz w:val="21"/>
      <w:szCs w:val="20"/>
    </w:rPr>
  </w:style>
  <w:style w:type="paragraph" w:customStyle="1" w:styleId="afffffffffffffffe">
    <w:name w:val="封面标注"/>
    <w:basedOn w:val="afffa"/>
    <w:next w:val="afffa"/>
    <w:uiPriority w:val="99"/>
    <w:qFormat/>
    <w:pPr>
      <w:spacing w:beforeLines="50"/>
      <w:ind w:firstLineChars="2600" w:firstLine="2600"/>
    </w:pPr>
    <w:rPr>
      <w:rFonts w:ascii="Times New Roman" w:eastAsia="黑体" w:hAnsi="Times New Roman" w:cs="Times New Roman"/>
      <w:b/>
      <w:szCs w:val="24"/>
    </w:rPr>
  </w:style>
  <w:style w:type="paragraph" w:customStyle="1" w:styleId="line1">
    <w:name w:val="line1"/>
    <w:basedOn w:val="affffff"/>
    <w:next w:val="afffa"/>
    <w:uiPriority w:val="99"/>
    <w:qFormat/>
    <w:pPr>
      <w:widowControl/>
      <w:pBdr>
        <w:top w:val="single" w:sz="36" w:space="1" w:color="auto"/>
      </w:pBdr>
      <w:spacing w:after="0" w:line="360" w:lineRule="auto"/>
      <w:jc w:val="right"/>
      <w:outlineLvl w:val="9"/>
    </w:pPr>
    <w:rPr>
      <w:rFonts w:ascii="Arial" w:eastAsia="宋体" w:hAnsi="Arial" w:cs="Times New Roman"/>
      <w:kern w:val="28"/>
      <w:sz w:val="40"/>
      <w:szCs w:val="20"/>
    </w:rPr>
  </w:style>
  <w:style w:type="paragraph" w:customStyle="1" w:styleId="affffffffffffffff">
    <w:name w:val="封面标题"/>
    <w:basedOn w:val="afffa"/>
    <w:pPr>
      <w:spacing w:beforeLines="50"/>
      <w:jc w:val="center"/>
    </w:pPr>
    <w:rPr>
      <w:rFonts w:ascii="Times New Roman" w:eastAsia="黑体" w:hAnsi="Times New Roman" w:cs="Times New Roman"/>
      <w:bCs/>
      <w:szCs w:val="24"/>
    </w:rPr>
  </w:style>
  <w:style w:type="paragraph" w:customStyle="1" w:styleId="affffffffffffffff0">
    <w:name w:val="题目副题"/>
    <w:basedOn w:val="afffff9"/>
    <w:qFormat/>
    <w:pPr>
      <w:widowControl w:val="0"/>
      <w:tabs>
        <w:tab w:val="left" w:pos="-720"/>
      </w:tabs>
      <w:spacing w:before="240" w:after="240" w:line="312" w:lineRule="auto"/>
      <w:outlineLvl w:val="9"/>
    </w:pPr>
    <w:rPr>
      <w:rFonts w:ascii="Arial Black" w:hAnsi="Arial Black"/>
      <w:b/>
      <w:kern w:val="28"/>
      <w:sz w:val="44"/>
      <w:szCs w:val="20"/>
      <w:lang w:eastAsia="zh-CN"/>
    </w:rPr>
  </w:style>
  <w:style w:type="paragraph" w:customStyle="1" w:styleId="afff2">
    <w:name w:val="附图图题"/>
    <w:basedOn w:val="afffa"/>
    <w:next w:val="affff3"/>
    <w:qFormat/>
    <w:pPr>
      <w:numPr>
        <w:numId w:val="40"/>
      </w:numPr>
      <w:spacing w:afterLines="50"/>
      <w:jc w:val="center"/>
    </w:pPr>
    <w:rPr>
      <w:rFonts w:ascii="Arial" w:eastAsia="黑体" w:hAnsi="Arial" w:cs="Times New Roman"/>
      <w:sz w:val="18"/>
      <w:szCs w:val="24"/>
    </w:rPr>
  </w:style>
  <w:style w:type="paragraph" w:customStyle="1" w:styleId="1067067067">
    <w:name w:val="样式1 + 左侧:  0.67 字符 + 左侧:  0.67 字符 + 左侧:  0.67 字符"/>
    <w:basedOn w:val="afffa"/>
    <w:qFormat/>
    <w:pPr>
      <w:ind w:leftChars="67" w:left="141" w:firstLineChars="236" w:firstLine="566"/>
    </w:pPr>
    <w:rPr>
      <w:rFonts w:ascii="宋体" w:eastAsia="宋体" w:hAnsi="宋体" w:cs="宋体"/>
      <w:szCs w:val="20"/>
    </w:rPr>
  </w:style>
  <w:style w:type="paragraph" w:customStyle="1" w:styleId="affffffffffffffff1">
    <w:name w:val="编号"/>
    <w:basedOn w:val="afffa"/>
    <w:qFormat/>
    <w:pPr>
      <w:tabs>
        <w:tab w:val="left" w:pos="840"/>
      </w:tabs>
      <w:spacing w:line="240" w:lineRule="auto"/>
      <w:ind w:left="840" w:hanging="420"/>
    </w:pPr>
    <w:rPr>
      <w:rFonts w:ascii="Times New Roman" w:eastAsia="宋体" w:hAnsi="Times New Roman" w:cs="Times New Roman"/>
      <w:sz w:val="21"/>
      <w:szCs w:val="20"/>
    </w:rPr>
  </w:style>
  <w:style w:type="character" w:customStyle="1" w:styleId="white1">
    <w:name w:val="white1"/>
    <w:basedOn w:val="afffb"/>
    <w:qFormat/>
    <w:rPr>
      <w:color w:val="FFFFFF"/>
    </w:rPr>
  </w:style>
  <w:style w:type="paragraph" w:customStyle="1" w:styleId="c">
    <w:name w:val="c封面标准名称"/>
    <w:basedOn w:val="afffa"/>
    <w:qFormat/>
    <w:pPr>
      <w:adjustRightInd w:val="0"/>
      <w:spacing w:line="240" w:lineRule="auto"/>
      <w:jc w:val="center"/>
    </w:pPr>
    <w:rPr>
      <w:rFonts w:ascii="Times New Roman" w:eastAsia="黑体" w:hAnsi="Times New Roman" w:cs="Times New Roman"/>
      <w:kern w:val="0"/>
      <w:sz w:val="52"/>
      <w:szCs w:val="20"/>
    </w:rPr>
  </w:style>
  <w:style w:type="paragraph" w:customStyle="1" w:styleId="415">
    <w:name w:val="样式 正文缩进正文（首行缩进两字）表正文正文非缩进标题4 + 行距: 1.5 倍行距"/>
    <w:basedOn w:val="affff3"/>
    <w:qFormat/>
    <w:pPr>
      <w:autoSpaceDE/>
      <w:autoSpaceDN/>
      <w:adjustRightInd/>
      <w:spacing w:line="360" w:lineRule="auto"/>
      <w:ind w:firstLine="540"/>
      <w:jc w:val="both"/>
    </w:pPr>
    <w:rPr>
      <w:rFonts w:ascii="Times New Roman" w:eastAsia="宋体" w:hAnsi="Times New Roman" w:cs="Times New Roman"/>
      <w:kern w:val="0"/>
      <w:szCs w:val="24"/>
    </w:rPr>
  </w:style>
  <w:style w:type="character" w:customStyle="1" w:styleId="tblue011">
    <w:name w:val="t_blue_011"/>
    <w:basedOn w:val="afffb"/>
    <w:qFormat/>
    <w:rPr>
      <w:rFonts w:ascii="ڌ墍" w:eastAsia="ڌ墍" w:hint="eastAsia"/>
      <w:color w:val="4A81B5"/>
      <w:sz w:val="27"/>
      <w:szCs w:val="27"/>
    </w:rPr>
  </w:style>
  <w:style w:type="character" w:customStyle="1" w:styleId="p1481">
    <w:name w:val="p1481"/>
    <w:basedOn w:val="afffb"/>
    <w:qFormat/>
    <w:rPr>
      <w:color w:val="515151"/>
      <w:sz w:val="21"/>
      <w:szCs w:val="21"/>
    </w:rPr>
  </w:style>
  <w:style w:type="paragraph" w:customStyle="1" w:styleId="075">
    <w:name w:val="样式 首行缩进:  0.75 厘米"/>
    <w:basedOn w:val="afffa"/>
    <w:qFormat/>
    <w:pPr>
      <w:ind w:firstLine="425"/>
    </w:pPr>
    <w:rPr>
      <w:rFonts w:ascii="Times New Roman" w:eastAsia="宋体" w:hAnsi="Times New Roman" w:cs="宋体"/>
      <w:szCs w:val="20"/>
    </w:rPr>
  </w:style>
  <w:style w:type="paragraph" w:customStyle="1" w:styleId="Detailtext">
    <w:name w:val="Detail text"/>
    <w:basedOn w:val="afffa"/>
    <w:pPr>
      <w:widowControl/>
      <w:spacing w:before="80" w:after="80" w:line="240" w:lineRule="auto"/>
      <w:ind w:left="1080"/>
    </w:pPr>
    <w:rPr>
      <w:rFonts w:ascii="宋体" w:eastAsia="宋体" w:hAnsi="宋体" w:cs="Times New Roman"/>
      <w:kern w:val="0"/>
      <w:sz w:val="22"/>
      <w:szCs w:val="20"/>
      <w:lang w:eastAsia="en-US"/>
    </w:rPr>
  </w:style>
  <w:style w:type="paragraph" w:customStyle="1" w:styleId="tableheader0">
    <w:name w:val="table header"/>
    <w:basedOn w:val="afffa"/>
    <w:pPr>
      <w:widowControl/>
      <w:spacing w:before="60" w:after="60" w:line="240" w:lineRule="auto"/>
      <w:jc w:val="left"/>
    </w:pPr>
    <w:rPr>
      <w:rFonts w:ascii="Times New Roman" w:eastAsia="宋体" w:hAnsi="Times New Roman" w:cs="Times New Roman"/>
      <w:b/>
      <w:kern w:val="0"/>
      <w:sz w:val="22"/>
      <w:szCs w:val="20"/>
      <w:lang w:eastAsia="en-US"/>
    </w:rPr>
  </w:style>
  <w:style w:type="paragraph" w:customStyle="1" w:styleId="affffffffffffffff2">
    <w:name w:val="标书正文"/>
    <w:basedOn w:val="afffa"/>
    <w:link w:val="Charfffa"/>
    <w:pPr>
      <w:spacing w:beforeLines="10" w:afterLines="10"/>
      <w:ind w:leftChars="100" w:left="210" w:rightChars="100" w:right="210" w:firstLineChars="200" w:firstLine="482"/>
      <w:jc w:val="left"/>
    </w:pPr>
    <w:rPr>
      <w:rFonts w:ascii="宋体" w:eastAsia="宋体" w:hAnsi="宋体" w:cs="Times New Roman"/>
      <w:b/>
      <w:color w:val="000000"/>
      <w:szCs w:val="20"/>
    </w:rPr>
  </w:style>
  <w:style w:type="paragraph" w:customStyle="1" w:styleId="01">
    <w:name w:val="样式 正文文字缩进 + 黑色 首行缩进:  0 字符"/>
    <w:basedOn w:val="affffd"/>
    <w:pPr>
      <w:ind w:firstLine="0"/>
    </w:pPr>
    <w:rPr>
      <w:rFonts w:ascii="Times New Roman" w:eastAsia="宋体" w:hAnsi="Times New Roman" w:cs="宋体"/>
      <w:color w:val="000000"/>
      <w:szCs w:val="20"/>
    </w:rPr>
  </w:style>
  <w:style w:type="paragraph" w:customStyle="1" w:styleId="Level3Detail">
    <w:name w:val="Level 3 Detail"/>
    <w:basedOn w:val="Detailtext"/>
    <w:pPr>
      <w:tabs>
        <w:tab w:val="left" w:pos="1224"/>
      </w:tabs>
      <w:ind w:left="1224" w:hanging="360"/>
    </w:pPr>
  </w:style>
  <w:style w:type="character" w:customStyle="1" w:styleId="postbody">
    <w:name w:val="postbody"/>
    <w:basedOn w:val="afffb"/>
  </w:style>
  <w:style w:type="character" w:customStyle="1" w:styleId="specialterm">
    <w:name w:val="special term"/>
    <w:basedOn w:val="afffb"/>
    <w:rPr>
      <w:b/>
      <w:bCs/>
    </w:rPr>
  </w:style>
  <w:style w:type="paragraph" w:customStyle="1" w:styleId="PointDetailtext">
    <w:name w:val="Point Detail text"/>
    <w:basedOn w:val="Detailtext"/>
    <w:pPr>
      <w:spacing w:before="60" w:after="60"/>
      <w:ind w:left="0"/>
    </w:pPr>
  </w:style>
  <w:style w:type="paragraph" w:customStyle="1" w:styleId="NumberedDetail">
    <w:name w:val="Numbered Detail"/>
    <w:basedOn w:val="afffa"/>
    <w:pPr>
      <w:widowControl/>
      <w:tabs>
        <w:tab w:val="left" w:pos="1260"/>
      </w:tabs>
      <w:spacing w:line="240" w:lineRule="auto"/>
      <w:ind w:left="1260" w:hanging="420"/>
      <w:jc w:val="left"/>
    </w:pPr>
    <w:rPr>
      <w:rFonts w:ascii="Times New Roman" w:eastAsia="PMingLiU" w:hAnsi="Times New Roman" w:cs="Times New Roman"/>
      <w:kern w:val="0"/>
      <w:sz w:val="22"/>
      <w:szCs w:val="20"/>
      <w:lang w:eastAsia="en-US"/>
    </w:rPr>
  </w:style>
  <w:style w:type="paragraph" w:customStyle="1" w:styleId="DefaultText">
    <w:name w:val="Default Text"/>
    <w:basedOn w:val="afffa"/>
    <w:pPr>
      <w:widowControl/>
      <w:autoSpaceDE w:val="0"/>
      <w:autoSpaceDN w:val="0"/>
      <w:adjustRightInd w:val="0"/>
      <w:spacing w:line="240" w:lineRule="auto"/>
      <w:ind w:left="1080"/>
    </w:pPr>
    <w:rPr>
      <w:rFonts w:ascii="Times New Roman" w:eastAsia="PMingLiU" w:hAnsi="Times New Roman" w:cs="Times New Roman"/>
      <w:kern w:val="0"/>
      <w:sz w:val="22"/>
      <w:szCs w:val="20"/>
      <w:lang w:eastAsia="en-US"/>
    </w:rPr>
  </w:style>
  <w:style w:type="paragraph" w:customStyle="1" w:styleId="Block-Label">
    <w:name w:val="Block-Label"/>
    <w:basedOn w:val="afffa"/>
    <w:pPr>
      <w:widowControl/>
      <w:spacing w:before="80" w:after="80" w:line="240" w:lineRule="auto"/>
      <w:ind w:left="1080"/>
      <w:jc w:val="left"/>
    </w:pPr>
    <w:rPr>
      <w:rFonts w:ascii="Times New Roman" w:eastAsia="PMingLiU" w:hAnsi="Times New Roman" w:cs="Times New Roman"/>
      <w:b/>
      <w:kern w:val="0"/>
      <w:sz w:val="22"/>
      <w:szCs w:val="20"/>
      <w:lang w:eastAsia="en-US"/>
    </w:rPr>
  </w:style>
  <w:style w:type="paragraph" w:customStyle="1" w:styleId="CcList">
    <w:name w:val="Cc List"/>
    <w:basedOn w:val="afffa"/>
    <w:pPr>
      <w:widowControl/>
      <w:spacing w:line="240" w:lineRule="auto"/>
      <w:jc w:val="left"/>
    </w:pPr>
    <w:rPr>
      <w:rFonts w:ascii="Times New Roman" w:eastAsia="PMingLiU" w:hAnsi="Times New Roman" w:cs="Times New Roman"/>
      <w:kern w:val="0"/>
      <w:sz w:val="22"/>
      <w:szCs w:val="20"/>
      <w:lang w:eastAsia="en-US"/>
    </w:rPr>
  </w:style>
  <w:style w:type="character" w:customStyle="1" w:styleId="BlockTextChar">
    <w:name w:val="Block Text Char"/>
    <w:basedOn w:val="afffb"/>
    <w:rPr>
      <w:rFonts w:eastAsia="PMingLiU"/>
      <w:sz w:val="24"/>
      <w:lang w:val="en-US" w:eastAsia="en-US" w:bidi="ar-SA"/>
    </w:rPr>
  </w:style>
  <w:style w:type="paragraph" w:customStyle="1" w:styleId="GlossaryTitle">
    <w:name w:val="Glossary Title"/>
    <w:basedOn w:val="affff4"/>
    <w:pPr>
      <w:widowControl/>
      <w:spacing w:before="120" w:after="120" w:line="240" w:lineRule="auto"/>
      <w:ind w:left="540"/>
      <w:jc w:val="left"/>
    </w:pPr>
    <w:rPr>
      <w:rFonts w:ascii="Arial" w:eastAsia="PMingLiU" w:hAnsi="Arial" w:cs="Times New Roman"/>
      <w:b/>
      <w:bCs/>
      <w:kern w:val="0"/>
      <w:sz w:val="28"/>
      <w:lang w:eastAsia="en-US"/>
    </w:rPr>
  </w:style>
  <w:style w:type="paragraph" w:customStyle="1" w:styleId="1ffffb">
    <w:name w:val="列表符号项目级别1"/>
    <w:basedOn w:val="afffa"/>
    <w:pPr>
      <w:widowControl/>
      <w:tabs>
        <w:tab w:val="left" w:pos="902"/>
      </w:tabs>
      <w:spacing w:line="288" w:lineRule="auto"/>
      <w:ind w:left="902" w:hanging="420"/>
    </w:pPr>
    <w:rPr>
      <w:rFonts w:ascii="Arial" w:eastAsia="宋体" w:hAnsi="Arial" w:cs="Times New Roman"/>
      <w:kern w:val="0"/>
      <w:szCs w:val="24"/>
    </w:rPr>
  </w:style>
  <w:style w:type="paragraph" w:customStyle="1" w:styleId="affffffffffffffff3">
    <w:name w:val="靠，是正文"/>
    <w:basedOn w:val="afffa"/>
    <w:link w:val="Charfffb"/>
    <w:pPr>
      <w:ind w:firstLineChars="200" w:firstLine="480"/>
    </w:pPr>
    <w:rPr>
      <w:rFonts w:ascii="宋体" w:eastAsia="宋体" w:hAnsi="宋体" w:cs="Times New Roman"/>
      <w:szCs w:val="24"/>
    </w:rPr>
  </w:style>
  <w:style w:type="character" w:customStyle="1" w:styleId="Charfffb">
    <w:name w:val="靠，是正文 Char"/>
    <w:basedOn w:val="afffb"/>
    <w:link w:val="affffffffffffffff3"/>
    <w:rPr>
      <w:rFonts w:ascii="宋体" w:eastAsia="宋体" w:hAnsi="宋体" w:cs="Times New Roman"/>
      <w:sz w:val="24"/>
      <w:szCs w:val="24"/>
    </w:rPr>
  </w:style>
  <w:style w:type="paragraph" w:customStyle="1" w:styleId="xl29">
    <w:name w:val="xl29"/>
    <w:basedOn w:val="afffa"/>
    <w:uiPriority w:val="99"/>
    <w:pPr>
      <w:widowControl/>
      <w:pBdr>
        <w:top w:val="single" w:sz="8" w:space="0" w:color="auto"/>
        <w:left w:val="single" w:sz="4" w:space="0" w:color="auto"/>
        <w:bottom w:val="single" w:sz="4" w:space="0" w:color="auto"/>
        <w:right w:val="single" w:sz="4" w:space="0" w:color="auto"/>
      </w:pBdr>
      <w:shd w:val="clear" w:color="auto" w:fill="FFCC00"/>
      <w:spacing w:before="100" w:beforeAutospacing="1" w:after="100" w:afterAutospacing="1" w:line="240" w:lineRule="auto"/>
      <w:jc w:val="center"/>
      <w:textAlignment w:val="center"/>
    </w:pPr>
    <w:rPr>
      <w:rFonts w:ascii="宋体" w:eastAsia="宋体" w:hAnsi="宋体" w:cs="宋体"/>
      <w:b/>
      <w:bCs/>
      <w:kern w:val="0"/>
      <w:sz w:val="18"/>
      <w:szCs w:val="18"/>
    </w:rPr>
  </w:style>
  <w:style w:type="paragraph" w:customStyle="1" w:styleId="xl30">
    <w:name w:val="xl30"/>
    <w:basedOn w:val="afffa"/>
    <w:uiPriority w:val="99"/>
    <w:pPr>
      <w:widowControl/>
      <w:pBdr>
        <w:top w:val="single" w:sz="8" w:space="0" w:color="auto"/>
        <w:left w:val="single" w:sz="4" w:space="0" w:color="auto"/>
        <w:bottom w:val="single" w:sz="4" w:space="0" w:color="auto"/>
        <w:right w:val="single" w:sz="4" w:space="0" w:color="auto"/>
      </w:pBdr>
      <w:shd w:val="clear" w:color="auto" w:fill="FFCC00"/>
      <w:spacing w:before="100" w:beforeAutospacing="1" w:after="100" w:afterAutospacing="1" w:line="240" w:lineRule="auto"/>
      <w:jc w:val="left"/>
      <w:textAlignment w:val="center"/>
    </w:pPr>
    <w:rPr>
      <w:rFonts w:ascii="宋体" w:eastAsia="宋体" w:hAnsi="宋体" w:cs="宋体"/>
      <w:b/>
      <w:bCs/>
      <w:kern w:val="0"/>
      <w:sz w:val="18"/>
      <w:szCs w:val="18"/>
    </w:rPr>
  </w:style>
  <w:style w:type="paragraph" w:customStyle="1" w:styleId="xl31">
    <w:name w:val="xl31"/>
    <w:basedOn w:val="afffa"/>
    <w:uiPriority w:val="99"/>
    <w:pPr>
      <w:widowControl/>
      <w:pBdr>
        <w:top w:val="single" w:sz="8" w:space="0" w:color="auto"/>
        <w:left w:val="single" w:sz="4" w:space="0" w:color="auto"/>
        <w:bottom w:val="single" w:sz="4" w:space="0" w:color="auto"/>
        <w:right w:val="single" w:sz="8" w:space="0" w:color="auto"/>
      </w:pBdr>
      <w:shd w:val="clear" w:color="auto" w:fill="FFCC00"/>
      <w:spacing w:before="100" w:beforeAutospacing="1" w:after="100" w:afterAutospacing="1" w:line="240" w:lineRule="auto"/>
      <w:jc w:val="center"/>
      <w:textAlignment w:val="center"/>
    </w:pPr>
    <w:rPr>
      <w:rFonts w:ascii="宋体" w:eastAsia="宋体" w:hAnsi="宋体" w:cs="宋体"/>
      <w:b/>
      <w:bCs/>
      <w:kern w:val="0"/>
      <w:sz w:val="18"/>
      <w:szCs w:val="18"/>
    </w:rPr>
  </w:style>
  <w:style w:type="paragraph" w:customStyle="1" w:styleId="xl32">
    <w:name w:val="xl32"/>
    <w:basedOn w:val="afffa"/>
    <w:uiPriority w:val="99"/>
    <w:pPr>
      <w:widowControl/>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宋体" w:eastAsia="宋体" w:hAnsi="宋体" w:cs="宋体"/>
      <w:b/>
      <w:bCs/>
      <w:color w:val="FF0000"/>
      <w:kern w:val="0"/>
      <w:sz w:val="18"/>
      <w:szCs w:val="18"/>
    </w:rPr>
  </w:style>
  <w:style w:type="paragraph" w:customStyle="1" w:styleId="xl33">
    <w:name w:val="xl33"/>
    <w:basedOn w:val="afffa"/>
    <w:uiPriority w:val="99"/>
    <w:pPr>
      <w:widowControl/>
      <w:pBdr>
        <w:top w:val="single" w:sz="4" w:space="0" w:color="auto"/>
        <w:left w:val="single" w:sz="4" w:space="0" w:color="auto"/>
        <w:bottom w:val="single" w:sz="4" w:space="0" w:color="auto"/>
        <w:right w:val="single" w:sz="8" w:space="0" w:color="auto"/>
      </w:pBdr>
      <w:shd w:val="clear" w:color="auto" w:fill="99CCFF"/>
      <w:spacing w:before="100" w:beforeAutospacing="1" w:after="100" w:afterAutospacing="1" w:line="240" w:lineRule="auto"/>
      <w:jc w:val="center"/>
      <w:textAlignment w:val="center"/>
    </w:pPr>
    <w:rPr>
      <w:rFonts w:ascii="宋体" w:eastAsia="宋体" w:hAnsi="宋体" w:cs="宋体"/>
      <w:b/>
      <w:bCs/>
      <w:color w:val="FF0000"/>
      <w:kern w:val="0"/>
      <w:sz w:val="18"/>
      <w:szCs w:val="18"/>
    </w:rPr>
  </w:style>
  <w:style w:type="paragraph" w:customStyle="1" w:styleId="xl34">
    <w:name w:val="xl34"/>
    <w:basedOn w:val="afffa"/>
    <w:uiPriority w:val="99"/>
    <w:pPr>
      <w:widowControl/>
      <w:pBdr>
        <w:top w:val="single" w:sz="4" w:space="0" w:color="auto"/>
        <w:left w:val="single" w:sz="4" w:space="0" w:color="auto"/>
        <w:bottom w:val="single" w:sz="4" w:space="0" w:color="auto"/>
        <w:right w:val="single" w:sz="4" w:space="0" w:color="auto"/>
      </w:pBdr>
      <w:shd w:val="clear" w:color="auto" w:fill="99CC00"/>
      <w:spacing w:before="100" w:beforeAutospacing="1" w:after="100" w:afterAutospacing="1" w:line="240" w:lineRule="auto"/>
      <w:jc w:val="center"/>
      <w:textAlignment w:val="center"/>
    </w:pPr>
    <w:rPr>
      <w:rFonts w:ascii="宋体" w:eastAsia="宋体" w:hAnsi="宋体" w:cs="宋体"/>
      <w:kern w:val="0"/>
      <w:sz w:val="18"/>
      <w:szCs w:val="18"/>
    </w:rPr>
  </w:style>
  <w:style w:type="paragraph" w:customStyle="1" w:styleId="xl35">
    <w:name w:val="xl35"/>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eastAsia="宋体" w:hAnsi="宋体" w:cs="宋体"/>
      <w:kern w:val="0"/>
      <w:sz w:val="18"/>
      <w:szCs w:val="18"/>
    </w:rPr>
  </w:style>
  <w:style w:type="paragraph" w:customStyle="1" w:styleId="xl36">
    <w:name w:val="xl36"/>
    <w:basedOn w:val="afffa"/>
    <w:uiPriority w:val="99"/>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宋体" w:eastAsia="宋体" w:hAnsi="宋体" w:cs="宋体"/>
      <w:kern w:val="0"/>
      <w:sz w:val="18"/>
      <w:szCs w:val="18"/>
    </w:rPr>
  </w:style>
  <w:style w:type="paragraph" w:customStyle="1" w:styleId="xl39">
    <w:name w:val="xl39"/>
    <w:basedOn w:val="afffa"/>
    <w:uiPriority w:val="99"/>
    <w:pPr>
      <w:widowControl/>
      <w:pBdr>
        <w:top w:val="single" w:sz="4" w:space="0" w:color="auto"/>
        <w:left w:val="single" w:sz="8"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宋体" w:eastAsia="宋体" w:hAnsi="宋体" w:cs="宋体"/>
      <w:b/>
      <w:bCs/>
      <w:color w:val="FF0000"/>
      <w:kern w:val="0"/>
      <w:sz w:val="18"/>
      <w:szCs w:val="18"/>
    </w:rPr>
  </w:style>
  <w:style w:type="paragraph" w:customStyle="1" w:styleId="xl40">
    <w:name w:val="xl40"/>
    <w:basedOn w:val="afffa"/>
    <w:uiPriority w:val="99"/>
    <w:pPr>
      <w:widowControl/>
      <w:pBdr>
        <w:top w:val="single" w:sz="4" w:space="0" w:color="auto"/>
        <w:left w:val="single" w:sz="4" w:space="0" w:color="auto"/>
        <w:bottom w:val="single" w:sz="4" w:space="0" w:color="auto"/>
        <w:right w:val="single" w:sz="4" w:space="0" w:color="auto"/>
      </w:pBdr>
      <w:shd w:val="clear" w:color="auto" w:fill="FF9900"/>
      <w:spacing w:before="100" w:beforeAutospacing="1" w:after="100" w:afterAutospacing="1" w:line="240" w:lineRule="auto"/>
      <w:jc w:val="center"/>
      <w:textAlignment w:val="center"/>
    </w:pPr>
    <w:rPr>
      <w:rFonts w:ascii="宋体" w:eastAsia="宋体" w:hAnsi="宋体" w:cs="宋体"/>
      <w:kern w:val="0"/>
      <w:sz w:val="18"/>
      <w:szCs w:val="18"/>
    </w:rPr>
  </w:style>
  <w:style w:type="paragraph" w:customStyle="1" w:styleId="xl41">
    <w:name w:val="xl41"/>
    <w:basedOn w:val="afffa"/>
    <w:uiPriority w:val="99"/>
    <w:pPr>
      <w:widowControl/>
      <w:pBdr>
        <w:top w:val="single" w:sz="4"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jc w:val="center"/>
      <w:textAlignment w:val="center"/>
    </w:pPr>
    <w:rPr>
      <w:rFonts w:ascii="宋体" w:eastAsia="宋体" w:hAnsi="宋体" w:cs="宋体"/>
      <w:kern w:val="0"/>
      <w:sz w:val="18"/>
      <w:szCs w:val="18"/>
    </w:rPr>
  </w:style>
  <w:style w:type="paragraph" w:customStyle="1" w:styleId="xl43">
    <w:name w:val="xl43"/>
    <w:basedOn w:val="afffa"/>
    <w:uiPriority w:val="99"/>
    <w:pPr>
      <w:widowControl/>
      <w:pBdr>
        <w:top w:val="single" w:sz="4" w:space="0" w:color="auto"/>
        <w:left w:val="single" w:sz="4" w:space="0" w:color="auto"/>
        <w:bottom w:val="single" w:sz="4" w:space="0" w:color="auto"/>
        <w:right w:val="single" w:sz="4" w:space="0" w:color="auto"/>
      </w:pBdr>
      <w:shd w:val="clear" w:color="auto" w:fill="FF00FF"/>
      <w:spacing w:before="100" w:beforeAutospacing="1" w:after="100" w:afterAutospacing="1" w:line="240" w:lineRule="auto"/>
      <w:jc w:val="left"/>
      <w:textAlignment w:val="center"/>
    </w:pPr>
    <w:rPr>
      <w:rFonts w:ascii="宋体" w:eastAsia="宋体" w:hAnsi="宋体" w:cs="宋体"/>
      <w:kern w:val="0"/>
      <w:sz w:val="18"/>
      <w:szCs w:val="18"/>
    </w:rPr>
  </w:style>
  <w:style w:type="paragraph" w:customStyle="1" w:styleId="xl44">
    <w:name w:val="xl44"/>
    <w:basedOn w:val="afffa"/>
    <w:uiPriority w:val="99"/>
    <w:pPr>
      <w:widowControl/>
      <w:spacing w:before="100" w:beforeAutospacing="1" w:after="100" w:afterAutospacing="1" w:line="240" w:lineRule="auto"/>
      <w:jc w:val="center"/>
      <w:textAlignment w:val="center"/>
    </w:pPr>
    <w:rPr>
      <w:rFonts w:ascii="宋体" w:eastAsia="宋体" w:hAnsi="宋体" w:cs="宋体"/>
      <w:kern w:val="0"/>
      <w:szCs w:val="24"/>
    </w:rPr>
  </w:style>
  <w:style w:type="paragraph" w:customStyle="1" w:styleId="xl45">
    <w:name w:val="xl45"/>
    <w:basedOn w:val="afffa"/>
    <w:uiPriority w:val="99"/>
    <w:pPr>
      <w:widowControl/>
      <w:pBdr>
        <w:top w:val="single" w:sz="4" w:space="0" w:color="auto"/>
        <w:left w:val="single" w:sz="4" w:space="0" w:color="auto"/>
        <w:bottom w:val="single" w:sz="4" w:space="0" w:color="auto"/>
        <w:right w:val="single" w:sz="4" w:space="0" w:color="auto"/>
      </w:pBdr>
      <w:shd w:val="clear" w:color="auto" w:fill="99CC00"/>
      <w:spacing w:before="100" w:beforeAutospacing="1" w:after="100" w:afterAutospacing="1" w:line="240" w:lineRule="auto"/>
      <w:jc w:val="center"/>
      <w:textAlignment w:val="center"/>
    </w:pPr>
    <w:rPr>
      <w:rFonts w:ascii="宋体" w:eastAsia="宋体" w:hAnsi="宋体" w:cs="宋体"/>
      <w:kern w:val="0"/>
      <w:sz w:val="18"/>
      <w:szCs w:val="18"/>
    </w:rPr>
  </w:style>
  <w:style w:type="paragraph" w:customStyle="1" w:styleId="xl46">
    <w:name w:val="xl46"/>
    <w:basedOn w:val="afffa"/>
    <w:uiPriority w:val="99"/>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宋体" w:eastAsia="宋体" w:hAnsi="宋体" w:cs="宋体"/>
      <w:kern w:val="0"/>
      <w:sz w:val="18"/>
      <w:szCs w:val="18"/>
    </w:rPr>
  </w:style>
  <w:style w:type="paragraph" w:customStyle="1" w:styleId="xl47">
    <w:name w:val="xl47"/>
    <w:basedOn w:val="afffa"/>
    <w:uiPriority w:val="99"/>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left"/>
      <w:textAlignment w:val="center"/>
    </w:pPr>
    <w:rPr>
      <w:rFonts w:ascii="宋体" w:eastAsia="宋体" w:hAnsi="宋体" w:cs="宋体"/>
      <w:kern w:val="0"/>
      <w:sz w:val="18"/>
      <w:szCs w:val="18"/>
    </w:rPr>
  </w:style>
  <w:style w:type="paragraph" w:customStyle="1" w:styleId="xl48">
    <w:name w:val="xl48"/>
    <w:basedOn w:val="afffa"/>
    <w:uiPriority w:val="99"/>
    <w:qFormat/>
    <w:pPr>
      <w:widowControl/>
      <w:pBdr>
        <w:top w:val="single" w:sz="4" w:space="0" w:color="auto"/>
        <w:left w:val="single" w:sz="4" w:space="0" w:color="auto"/>
        <w:bottom w:val="single" w:sz="8" w:space="0" w:color="auto"/>
        <w:right w:val="single" w:sz="4" w:space="0" w:color="auto"/>
      </w:pBdr>
      <w:shd w:val="clear" w:color="auto" w:fill="FF00FF"/>
      <w:spacing w:before="100" w:beforeAutospacing="1" w:after="100" w:afterAutospacing="1" w:line="240" w:lineRule="auto"/>
      <w:jc w:val="left"/>
      <w:textAlignment w:val="center"/>
    </w:pPr>
    <w:rPr>
      <w:rFonts w:ascii="宋体" w:eastAsia="宋体" w:hAnsi="宋体" w:cs="宋体"/>
      <w:kern w:val="0"/>
      <w:sz w:val="18"/>
      <w:szCs w:val="18"/>
    </w:rPr>
  </w:style>
  <w:style w:type="paragraph" w:customStyle="1" w:styleId="xl49">
    <w:name w:val="xl49"/>
    <w:basedOn w:val="afffa"/>
    <w:uiPriority w:val="99"/>
    <w:qFormat/>
    <w:pPr>
      <w:widowControl/>
      <w:pBdr>
        <w:bottom w:val="single" w:sz="8" w:space="0" w:color="auto"/>
      </w:pBdr>
      <w:spacing w:before="100" w:beforeAutospacing="1" w:after="100" w:afterAutospacing="1" w:line="240" w:lineRule="auto"/>
      <w:jc w:val="center"/>
      <w:textAlignment w:val="center"/>
    </w:pPr>
    <w:rPr>
      <w:rFonts w:ascii="华文细黑" w:eastAsia="华文细黑" w:hAnsi="华文细黑" w:cs="宋体"/>
      <w:b/>
      <w:bCs/>
      <w:color w:val="FF0000"/>
      <w:kern w:val="0"/>
      <w:sz w:val="28"/>
      <w:szCs w:val="28"/>
    </w:rPr>
  </w:style>
  <w:style w:type="paragraph" w:customStyle="1" w:styleId="xl50">
    <w:name w:val="xl50"/>
    <w:basedOn w:val="afffa"/>
    <w:uiPriority w:val="99"/>
    <w:pPr>
      <w:widowControl/>
      <w:pBdr>
        <w:top w:val="single" w:sz="4" w:space="0" w:color="auto"/>
        <w:left w:val="single" w:sz="8" w:space="0" w:color="auto"/>
        <w:right w:val="single" w:sz="4" w:space="0" w:color="auto"/>
      </w:pBdr>
      <w:spacing w:before="100" w:beforeAutospacing="1" w:after="100" w:afterAutospacing="1" w:line="240" w:lineRule="auto"/>
      <w:jc w:val="center"/>
      <w:textAlignment w:val="center"/>
    </w:pPr>
    <w:rPr>
      <w:rFonts w:ascii="宋体" w:eastAsia="宋体" w:hAnsi="宋体" w:cs="宋体"/>
      <w:kern w:val="0"/>
      <w:sz w:val="18"/>
      <w:szCs w:val="18"/>
    </w:rPr>
  </w:style>
  <w:style w:type="paragraph" w:customStyle="1" w:styleId="xl51">
    <w:name w:val="xl51"/>
    <w:basedOn w:val="afffa"/>
    <w:uiPriority w:val="99"/>
    <w:qFormat/>
    <w:pPr>
      <w:widowControl/>
      <w:pBdr>
        <w:left w:val="single" w:sz="8" w:space="0" w:color="auto"/>
        <w:right w:val="single" w:sz="4" w:space="0" w:color="auto"/>
      </w:pBdr>
      <w:spacing w:before="100" w:beforeAutospacing="1" w:after="100" w:afterAutospacing="1" w:line="240" w:lineRule="auto"/>
      <w:jc w:val="center"/>
      <w:textAlignment w:val="center"/>
    </w:pPr>
    <w:rPr>
      <w:rFonts w:ascii="宋体" w:eastAsia="宋体" w:hAnsi="宋体" w:cs="宋体"/>
      <w:kern w:val="0"/>
      <w:sz w:val="18"/>
      <w:szCs w:val="18"/>
    </w:rPr>
  </w:style>
  <w:style w:type="paragraph" w:customStyle="1" w:styleId="xl52">
    <w:name w:val="xl52"/>
    <w:basedOn w:val="afffa"/>
    <w:uiPriority w:val="99"/>
    <w:qFormat/>
    <w:pPr>
      <w:widowControl/>
      <w:pBdr>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宋体" w:eastAsia="宋体" w:hAnsi="宋体" w:cs="宋体"/>
      <w:kern w:val="0"/>
      <w:sz w:val="18"/>
      <w:szCs w:val="18"/>
    </w:rPr>
  </w:style>
  <w:style w:type="paragraph" w:customStyle="1" w:styleId="xl53">
    <w:name w:val="xl53"/>
    <w:basedOn w:val="afffa"/>
    <w:uiPriority w:val="99"/>
    <w:qFormat/>
    <w:pPr>
      <w:widowControl/>
      <w:pBdr>
        <w:left w:val="single" w:sz="8" w:space="0" w:color="auto"/>
        <w:right w:val="single" w:sz="4" w:space="0" w:color="auto"/>
      </w:pBdr>
      <w:spacing w:before="100" w:beforeAutospacing="1" w:after="100" w:afterAutospacing="1" w:line="240" w:lineRule="auto"/>
      <w:jc w:val="center"/>
      <w:textAlignment w:val="center"/>
    </w:pPr>
    <w:rPr>
      <w:rFonts w:ascii="宋体" w:eastAsia="宋体" w:hAnsi="宋体" w:cs="宋体"/>
      <w:kern w:val="0"/>
      <w:szCs w:val="24"/>
    </w:rPr>
  </w:style>
  <w:style w:type="paragraph" w:customStyle="1" w:styleId="xl54">
    <w:name w:val="xl54"/>
    <w:basedOn w:val="afffa"/>
    <w:uiPriority w:val="99"/>
    <w:pPr>
      <w:widowControl/>
      <w:pBdr>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宋体" w:eastAsia="宋体" w:hAnsi="宋体" w:cs="宋体"/>
      <w:kern w:val="0"/>
      <w:szCs w:val="24"/>
    </w:rPr>
  </w:style>
  <w:style w:type="paragraph" w:customStyle="1" w:styleId="xl55">
    <w:name w:val="xl55"/>
    <w:basedOn w:val="afffa"/>
    <w:uiPriority w:val="99"/>
    <w:qFormat/>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kern w:val="0"/>
      <w:sz w:val="18"/>
      <w:szCs w:val="18"/>
    </w:rPr>
  </w:style>
  <w:style w:type="paragraph" w:customStyle="1" w:styleId="xl56">
    <w:name w:val="xl56"/>
    <w:basedOn w:val="afffa"/>
    <w:uiPriority w:val="99"/>
    <w:qFormat/>
    <w:pPr>
      <w:widowControl/>
      <w:pBdr>
        <w:left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kern w:val="0"/>
      <w:szCs w:val="24"/>
    </w:rPr>
  </w:style>
  <w:style w:type="paragraph" w:customStyle="1" w:styleId="xl57">
    <w:name w:val="xl57"/>
    <w:basedOn w:val="afffa"/>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kern w:val="0"/>
      <w:szCs w:val="24"/>
    </w:rPr>
  </w:style>
  <w:style w:type="paragraph" w:customStyle="1" w:styleId="xl58">
    <w:name w:val="xl58"/>
    <w:basedOn w:val="afffa"/>
    <w:qFormat/>
    <w:pPr>
      <w:widowControl/>
      <w:pBdr>
        <w:top w:val="single" w:sz="8" w:space="0" w:color="auto"/>
        <w:left w:val="single" w:sz="8" w:space="0" w:color="auto"/>
        <w:right w:val="single" w:sz="4" w:space="0" w:color="auto"/>
      </w:pBdr>
      <w:spacing w:before="100" w:beforeAutospacing="1" w:after="100" w:afterAutospacing="1" w:line="240" w:lineRule="auto"/>
      <w:jc w:val="center"/>
      <w:textAlignment w:val="center"/>
    </w:pPr>
    <w:rPr>
      <w:rFonts w:ascii="宋体" w:eastAsia="宋体" w:hAnsi="宋体" w:cs="宋体"/>
      <w:kern w:val="0"/>
      <w:sz w:val="18"/>
      <w:szCs w:val="18"/>
    </w:rPr>
  </w:style>
  <w:style w:type="paragraph" w:customStyle="1" w:styleId="xl59">
    <w:name w:val="xl59"/>
    <w:basedOn w:val="afffa"/>
    <w:qFormat/>
    <w:pPr>
      <w:widowControl/>
      <w:pBdr>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kern w:val="0"/>
      <w:szCs w:val="24"/>
    </w:rPr>
  </w:style>
  <w:style w:type="paragraph" w:customStyle="1" w:styleId="xl60">
    <w:name w:val="xl60"/>
    <w:basedOn w:val="afffa"/>
    <w:qFormat/>
    <w:pPr>
      <w:widowControl/>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宋体" w:eastAsia="宋体" w:hAnsi="宋体" w:cs="宋体"/>
      <w:kern w:val="0"/>
      <w:szCs w:val="24"/>
    </w:rPr>
  </w:style>
  <w:style w:type="paragraph" w:customStyle="1" w:styleId="StyleFirstline075cmLinespacing15lines">
    <w:name w:val="Style 宋体 First line:  0.75 cm Line spacing:  1.5 lines"/>
    <w:basedOn w:val="afffa"/>
    <w:qFormat/>
    <w:pPr>
      <w:widowControl/>
      <w:spacing w:before="120" w:after="120"/>
      <w:ind w:firstLine="425"/>
      <w:jc w:val="left"/>
    </w:pPr>
    <w:rPr>
      <w:rFonts w:ascii="宋体" w:eastAsia="宋体" w:hAnsi="宋体" w:cs="宋体"/>
      <w:kern w:val="0"/>
      <w:sz w:val="22"/>
      <w:lang w:eastAsia="en-US"/>
    </w:rPr>
  </w:style>
  <w:style w:type="paragraph" w:customStyle="1" w:styleId="2fff6">
    <w:name w:val="样式 正文首行缩进 + 首行缩进:  2 字符"/>
    <w:basedOn w:val="affffff1"/>
    <w:link w:val="2Chara"/>
    <w:pPr>
      <w:spacing w:before="120" w:after="240" w:line="360" w:lineRule="auto"/>
      <w:ind w:firstLineChars="200" w:firstLine="200"/>
      <w:outlineLvl w:val="9"/>
    </w:pPr>
    <w:rPr>
      <w:rFonts w:ascii="Times New Roman" w:hAnsi="Times New Roman" w:cs="宋体"/>
      <w:szCs w:val="20"/>
    </w:rPr>
  </w:style>
  <w:style w:type="paragraph" w:customStyle="1" w:styleId="Fig">
    <w:name w:val="Fig"/>
    <w:basedOn w:val="afffa"/>
    <w:link w:val="FigChar"/>
    <w:uiPriority w:val="99"/>
    <w:pPr>
      <w:widowControl/>
      <w:numPr>
        <w:numId w:val="41"/>
      </w:numPr>
      <w:tabs>
        <w:tab w:val="left" w:pos="540"/>
      </w:tabs>
      <w:spacing w:after="120"/>
      <w:jc w:val="center"/>
    </w:pPr>
    <w:rPr>
      <w:rFonts w:ascii="Arial" w:eastAsia="宋体" w:hAnsi="Arial" w:cs="Arial"/>
      <w:kern w:val="0"/>
      <w:sz w:val="22"/>
    </w:rPr>
  </w:style>
  <w:style w:type="character" w:customStyle="1" w:styleId="FigChar">
    <w:name w:val="Fig Char"/>
    <w:basedOn w:val="afffb"/>
    <w:link w:val="Fig"/>
    <w:uiPriority w:val="99"/>
    <w:rPr>
      <w:rFonts w:ascii="Arial" w:eastAsia="宋体" w:hAnsi="Arial" w:cs="Arial"/>
      <w:kern w:val="0"/>
      <w:sz w:val="22"/>
    </w:rPr>
  </w:style>
  <w:style w:type="paragraph" w:customStyle="1" w:styleId="HPInternal">
    <w:name w:val="HP_Internal"/>
    <w:basedOn w:val="afffa"/>
    <w:next w:val="afffa"/>
    <w:qFormat/>
    <w:pPr>
      <w:widowControl/>
      <w:spacing w:line="240" w:lineRule="auto"/>
      <w:jc w:val="left"/>
    </w:pPr>
    <w:rPr>
      <w:rFonts w:ascii="Arial" w:eastAsia="Times New Roman" w:hAnsi="Arial" w:cs="Times New Roman"/>
      <w:i/>
      <w:kern w:val="0"/>
      <w:sz w:val="18"/>
      <w:szCs w:val="20"/>
      <w:lang w:eastAsia="en-US"/>
    </w:rPr>
  </w:style>
  <w:style w:type="paragraph" w:customStyle="1" w:styleId="NormalUserEntry">
    <w:name w:val="Normal_UserEntry"/>
    <w:basedOn w:val="afffa"/>
    <w:pPr>
      <w:widowControl/>
      <w:spacing w:line="240" w:lineRule="auto"/>
      <w:jc w:val="left"/>
    </w:pPr>
    <w:rPr>
      <w:rFonts w:ascii="Arial" w:eastAsia="Times New Roman" w:hAnsi="Arial" w:cs="Times New Roman"/>
      <w:color w:val="FF0000"/>
      <w:kern w:val="0"/>
      <w:sz w:val="20"/>
      <w:szCs w:val="20"/>
      <w:lang w:eastAsia="en-US"/>
    </w:rPr>
  </w:style>
  <w:style w:type="paragraph" w:customStyle="1" w:styleId="biaoti2">
    <w:name w:val="biaoti2"/>
    <w:basedOn w:val="24"/>
    <w:link w:val="biaoti2Char"/>
    <w:uiPriority w:val="99"/>
    <w:qFormat/>
    <w:pPr>
      <w:numPr>
        <w:ilvl w:val="0"/>
        <w:numId w:val="0"/>
      </w:numPr>
      <w:spacing w:before="0" w:after="0" w:line="360" w:lineRule="auto"/>
    </w:pPr>
    <w:rPr>
      <w:rFonts w:ascii="Arial" w:eastAsia="黑体" w:hAnsi="Arial" w:cs="Times New Roman"/>
      <w:sz w:val="36"/>
    </w:rPr>
  </w:style>
  <w:style w:type="character" w:customStyle="1" w:styleId="biaoti2Char">
    <w:name w:val="biaoti2 Char"/>
    <w:basedOn w:val="afffb"/>
    <w:link w:val="biaoti2"/>
    <w:uiPriority w:val="99"/>
    <w:rPr>
      <w:rFonts w:ascii="Arial" w:eastAsia="黑体" w:hAnsi="Arial" w:cs="Times New Roman"/>
      <w:b/>
      <w:bCs/>
      <w:sz w:val="36"/>
      <w:szCs w:val="32"/>
    </w:rPr>
  </w:style>
  <w:style w:type="paragraph" w:customStyle="1" w:styleId="tytytytyCharCharCharCharCharCharCharCharCharChar">
    <w:name w:val="tytytyty Char Char Char Char Char Char Char Char Char Char"/>
    <w:basedOn w:val="afffa"/>
    <w:link w:val="tytytytyCharCharCharCharCharCharCharCharCharCharChar"/>
    <w:pPr>
      <w:ind w:firstLineChars="200" w:firstLine="200"/>
    </w:pPr>
    <w:rPr>
      <w:rFonts w:ascii="Times New Roman" w:eastAsia="宋体" w:hAnsi="Times New Roman" w:cs="Times New Roman"/>
      <w:szCs w:val="24"/>
    </w:rPr>
  </w:style>
  <w:style w:type="character" w:customStyle="1" w:styleId="tytytytyCharCharCharCharCharCharCharCharCharCharChar">
    <w:name w:val="tytytyty Char Char Char Char Char Char Char Char Char Char Char"/>
    <w:basedOn w:val="afffb"/>
    <w:link w:val="tytytytyCharCharCharCharCharCharCharCharCharChar"/>
    <w:rPr>
      <w:rFonts w:ascii="Times New Roman" w:eastAsia="宋体" w:hAnsi="Times New Roman" w:cs="Times New Roman"/>
      <w:sz w:val="24"/>
      <w:szCs w:val="24"/>
    </w:rPr>
  </w:style>
  <w:style w:type="paragraph" w:customStyle="1" w:styleId="tytytyty21">
    <w:name w:val="样式 tytytyty + 首行缩进:  2 字符1"/>
    <w:basedOn w:val="tytytytyCharCharCharCharCharCharCharCharCharChar"/>
    <w:pPr>
      <w:ind w:firstLine="480"/>
    </w:pPr>
    <w:rPr>
      <w:rFonts w:cs="宋体"/>
      <w:szCs w:val="20"/>
    </w:rPr>
  </w:style>
  <w:style w:type="character" w:customStyle="1" w:styleId="biaoti1Char">
    <w:name w:val="biaoti1 Char"/>
    <w:basedOn w:val="afffb"/>
    <w:link w:val="biaoti1"/>
    <w:uiPriority w:val="99"/>
    <w:rPr>
      <w:rFonts w:asciiTheme="majorEastAsia" w:eastAsia="宋体" w:hAnsiTheme="majorEastAsia" w:cs="Times New Roman"/>
      <w:b/>
      <w:bCs/>
      <w:kern w:val="44"/>
      <w:sz w:val="28"/>
      <w:szCs w:val="28"/>
    </w:rPr>
  </w:style>
  <w:style w:type="paragraph" w:customStyle="1" w:styleId="bianhao3">
    <w:name w:val="bianhao3"/>
    <w:basedOn w:val="afffa"/>
    <w:uiPriority w:val="99"/>
    <w:pPr>
      <w:numPr>
        <w:numId w:val="42"/>
      </w:numPr>
    </w:pPr>
    <w:rPr>
      <w:rFonts w:ascii="Times New Roman" w:eastAsia="宋体" w:hAnsi="Times New Roman" w:cs="Times New Roman"/>
      <w:szCs w:val="24"/>
    </w:rPr>
  </w:style>
  <w:style w:type="paragraph" w:customStyle="1" w:styleId="bianhao5">
    <w:name w:val="bianhao5"/>
    <w:basedOn w:val="tytytyty"/>
    <w:uiPriority w:val="99"/>
    <w:pPr>
      <w:numPr>
        <w:ilvl w:val="1"/>
        <w:numId w:val="42"/>
      </w:numPr>
      <w:tabs>
        <w:tab w:val="clear" w:pos="1679"/>
        <w:tab w:val="left" w:pos="360"/>
        <w:tab w:val="left" w:pos="840"/>
        <w:tab w:val="left" w:pos="1200"/>
      </w:tabs>
      <w:suppressAutoHyphens w:val="0"/>
      <w:ind w:leftChars="0" w:left="0" w:firstLineChars="0" w:firstLine="0"/>
    </w:pPr>
    <w:rPr>
      <w:kern w:val="2"/>
      <w:lang w:eastAsia="zh-CN"/>
    </w:rPr>
  </w:style>
  <w:style w:type="character" w:customStyle="1" w:styleId="testChar">
    <w:name w:val="test Char"/>
    <w:basedOn w:val="afffb"/>
    <w:qFormat/>
    <w:rPr>
      <w:rFonts w:eastAsia="宋体"/>
      <w:kern w:val="2"/>
      <w:sz w:val="24"/>
      <w:szCs w:val="24"/>
      <w:lang w:val="en-US" w:eastAsia="zh-CN" w:bidi="ar-SA"/>
    </w:rPr>
  </w:style>
  <w:style w:type="paragraph" w:customStyle="1" w:styleId="1067067">
    <w:name w:val="样式 样式 样式1 + 左侧:  0.67 字符 + 左侧:  0.67 字符"/>
    <w:basedOn w:val="1067"/>
    <w:pPr>
      <w:suppressAutoHyphens w:val="0"/>
      <w:ind w:leftChars="67" w:left="161" w:firstLineChars="236" w:firstLine="236"/>
    </w:pPr>
    <w:rPr>
      <w:kern w:val="2"/>
      <w:lang w:eastAsia="zh-CN"/>
    </w:rPr>
  </w:style>
  <w:style w:type="paragraph" w:customStyle="1" w:styleId="100">
    <w:name w:val="样式1 + 左  0 字符"/>
    <w:basedOn w:val="1ff0"/>
    <w:qFormat/>
    <w:pPr>
      <w:ind w:firstLine="480"/>
    </w:pPr>
    <w:rPr>
      <w:rFonts w:cs="宋体"/>
      <w:sz w:val="24"/>
      <w:szCs w:val="20"/>
    </w:rPr>
  </w:style>
  <w:style w:type="paragraph" w:customStyle="1" w:styleId="Char1CharCharCharCharChar1CharCharChar1Char">
    <w:name w:val="Char1 Char Char Char Char Char1 Char Char Char1 Char"/>
    <w:basedOn w:val="afffa"/>
    <w:pPr>
      <w:widowControl/>
      <w:snapToGrid w:val="0"/>
      <w:spacing w:before="120" w:after="160"/>
      <w:ind w:right="-360"/>
      <w:jc w:val="left"/>
    </w:pPr>
    <w:rPr>
      <w:rFonts w:ascii="Arial" w:eastAsia="宋体" w:hAnsi="Arial" w:cs="Times New Roman"/>
      <w:kern w:val="0"/>
      <w:szCs w:val="24"/>
      <w:lang w:eastAsia="en-US"/>
    </w:rPr>
  </w:style>
  <w:style w:type="paragraph" w:customStyle="1" w:styleId="Char1CharCharCharCharChar1CharCharCharChar">
    <w:name w:val="Char1 Char Char Char Char Char1 Char Char Char Char"/>
    <w:basedOn w:val="afffa"/>
    <w:qFormat/>
    <w:pPr>
      <w:widowControl/>
      <w:snapToGrid w:val="0"/>
      <w:spacing w:before="120" w:after="160"/>
      <w:ind w:right="-360"/>
      <w:jc w:val="left"/>
    </w:pPr>
    <w:rPr>
      <w:rFonts w:ascii="Arial" w:eastAsia="宋体" w:hAnsi="Arial" w:cs="Times New Roman"/>
      <w:kern w:val="0"/>
      <w:szCs w:val="24"/>
      <w:lang w:eastAsia="en-US"/>
    </w:rPr>
  </w:style>
  <w:style w:type="paragraph" w:customStyle="1" w:styleId="1CharCharChar1Char">
    <w:name w:val="1 Char Char Char1 Char"/>
    <w:basedOn w:val="afffa"/>
    <w:qFormat/>
    <w:pPr>
      <w:spacing w:line="240" w:lineRule="auto"/>
    </w:pPr>
    <w:rPr>
      <w:rFonts w:ascii="Times New Roman" w:eastAsia="宋体" w:hAnsi="Times New Roman" w:cs="Times New Roman"/>
      <w:szCs w:val="24"/>
    </w:rPr>
  </w:style>
  <w:style w:type="paragraph" w:customStyle="1" w:styleId="Char1CharCharCharCharChar1Char">
    <w:name w:val="Char1 Char Char Char Char Char1 Char"/>
    <w:basedOn w:val="afffa"/>
    <w:pPr>
      <w:widowControl/>
      <w:snapToGrid w:val="0"/>
      <w:spacing w:before="120" w:after="160"/>
      <w:ind w:right="-360"/>
      <w:jc w:val="left"/>
    </w:pPr>
    <w:rPr>
      <w:rFonts w:ascii="Arial" w:eastAsia="宋体" w:hAnsi="Arial" w:cs="Times New Roman"/>
      <w:kern w:val="0"/>
      <w:szCs w:val="24"/>
      <w:lang w:eastAsia="en-US"/>
    </w:rPr>
  </w:style>
  <w:style w:type="paragraph" w:customStyle="1" w:styleId="affffffffffffffff4">
    <w:name w:val="论文正文"/>
    <w:basedOn w:val="afffa"/>
    <w:next w:val="afffa"/>
    <w:pPr>
      <w:spacing w:line="240" w:lineRule="auto"/>
    </w:pPr>
    <w:rPr>
      <w:rFonts w:ascii="Times New Roman" w:eastAsia="宋体" w:hAnsi="Times New Roman" w:cs="Times New Roman"/>
      <w:szCs w:val="24"/>
    </w:rPr>
  </w:style>
  <w:style w:type="paragraph" w:customStyle="1" w:styleId="Char1CharCharCharCharCharCharCharChar1CharCharCharCharCharCharCharCharCharChar">
    <w:name w:val="Char1 Char Char Char Char Char Char Char Char1 Char Char Char Char Char Char Char Char Char Char"/>
    <w:basedOn w:val="afffa"/>
    <w:pPr>
      <w:widowControl/>
      <w:snapToGrid w:val="0"/>
      <w:spacing w:before="120" w:after="160"/>
      <w:ind w:right="-360"/>
      <w:jc w:val="left"/>
    </w:pPr>
    <w:rPr>
      <w:rFonts w:ascii="Arial" w:eastAsia="宋体" w:hAnsi="Arial" w:cs="Times New Roman"/>
      <w:kern w:val="0"/>
      <w:szCs w:val="24"/>
      <w:lang w:eastAsia="en-US"/>
    </w:rPr>
  </w:style>
  <w:style w:type="paragraph" w:customStyle="1" w:styleId="CharCharCharCharCharCharCharChar">
    <w:name w:val="Char Char Char Char Char Char Char Char"/>
    <w:basedOn w:val="afffa"/>
    <w:uiPriority w:val="99"/>
    <w:qFormat/>
    <w:pPr>
      <w:tabs>
        <w:tab w:val="left" w:pos="360"/>
      </w:tabs>
      <w:spacing w:line="240" w:lineRule="auto"/>
    </w:pPr>
    <w:rPr>
      <w:rFonts w:ascii="Times New Roman" w:eastAsia="宋体" w:hAnsi="Times New Roman" w:cs="Times New Roman"/>
      <w:szCs w:val="24"/>
    </w:rPr>
  </w:style>
  <w:style w:type="paragraph" w:customStyle="1" w:styleId="Char1CharCharCharCharChar1Char1">
    <w:name w:val="Char1 Char Char Char Char Char1 Char1"/>
    <w:basedOn w:val="afffa"/>
    <w:pPr>
      <w:widowControl/>
      <w:snapToGrid w:val="0"/>
      <w:spacing w:before="120" w:after="160"/>
      <w:ind w:right="-360"/>
      <w:jc w:val="left"/>
    </w:pPr>
    <w:rPr>
      <w:rFonts w:ascii="Arial" w:eastAsia="宋体" w:hAnsi="Arial" w:cs="Times New Roman"/>
      <w:kern w:val="0"/>
      <w:szCs w:val="24"/>
      <w:lang w:eastAsia="en-US"/>
    </w:rPr>
  </w:style>
  <w:style w:type="paragraph" w:customStyle="1" w:styleId="1Char5">
    <w:name w:val="样式 正文缩进正文（首行缩进两字）表正文正文非缩进特点??????????段1水上软件特点 Char正文缩..."/>
    <w:basedOn w:val="affff3"/>
    <w:link w:val="1CharChar"/>
    <w:qFormat/>
    <w:pPr>
      <w:autoSpaceDE/>
      <w:autoSpaceDN/>
      <w:snapToGrid w:val="0"/>
      <w:spacing w:line="360" w:lineRule="auto"/>
      <w:ind w:firstLineChars="200" w:firstLine="480"/>
      <w:jc w:val="both"/>
    </w:pPr>
    <w:rPr>
      <w:rFonts w:ascii="Times New Roman" w:eastAsia="宋体" w:hAnsi="Times New Roman" w:cs="宋体"/>
      <w:sz w:val="21"/>
      <w:szCs w:val="20"/>
    </w:rPr>
  </w:style>
  <w:style w:type="paragraph" w:customStyle="1" w:styleId="1Char6">
    <w:name w:val="样式 样式 正文缩进正文（首行缩进两字）表正文正文非缩进特点??????????段1水上软件特点 Char正文缩... + 宋体"/>
    <w:basedOn w:val="1Char5"/>
    <w:link w:val="1CharChar0"/>
    <w:pPr>
      <w:ind w:firstLine="200"/>
    </w:pPr>
    <w:rPr>
      <w:rFonts w:ascii="宋体" w:hAnsi="宋体"/>
    </w:rPr>
  </w:style>
  <w:style w:type="character" w:customStyle="1" w:styleId="1CharChar">
    <w:name w:val="样式 正文缩进正文（首行缩进两字）表正文正文非缩进特点??????????段1水上软件特点 Char正文缩... Char"/>
    <w:basedOn w:val="afffb"/>
    <w:link w:val="1Char5"/>
    <w:qFormat/>
    <w:rPr>
      <w:rFonts w:ascii="Times New Roman" w:eastAsia="宋体" w:hAnsi="Times New Roman" w:cs="宋体"/>
      <w:szCs w:val="20"/>
    </w:rPr>
  </w:style>
  <w:style w:type="character" w:customStyle="1" w:styleId="1CharChar0">
    <w:name w:val="样式 样式 正文缩进正文（首行缩进两字）表正文正文非缩进特点??????????段1水上软件特点 Char正文缩... + 宋体 Char"/>
    <w:basedOn w:val="1CharChar"/>
    <w:link w:val="1Char6"/>
    <w:qFormat/>
    <w:rPr>
      <w:rFonts w:ascii="宋体" w:eastAsia="宋体" w:hAnsi="宋体" w:cs="宋体"/>
      <w:szCs w:val="20"/>
    </w:rPr>
  </w:style>
  <w:style w:type="character" w:customStyle="1" w:styleId="0747815">
    <w:name w:val="样式 纯文本 + (符号) 宋体 小四 首行缩进:  0.74 厘米 段后: 7.8 磅 行距: 1.5 倍行距"/>
    <w:rPr>
      <w:rFonts w:hAnsi="宋体"/>
      <w:sz w:val="24"/>
      <w:szCs w:val="24"/>
    </w:rPr>
  </w:style>
  <w:style w:type="paragraph" w:customStyle="1" w:styleId="Char1CharCharCharCharCharCharCharCharCharCharCharCharCharCharCharCharCharCharCharCharChar1CharCharCharCharCharChar">
    <w:name w:val="Char1 Char Char Char Char Char Char Char Char Char Char Char Char Char Char Char Char Char Char Char Char Char1 Char Char Char Char Char Char"/>
    <w:basedOn w:val="afffa"/>
    <w:pPr>
      <w:widowControl/>
      <w:spacing w:after="160" w:line="240" w:lineRule="exact"/>
      <w:jc w:val="left"/>
    </w:pPr>
    <w:rPr>
      <w:rFonts w:ascii="Verdana" w:eastAsia="宋体" w:hAnsi="Verdana" w:cs="Times New Roman"/>
      <w:kern w:val="0"/>
      <w:sz w:val="20"/>
      <w:szCs w:val="20"/>
      <w:lang w:eastAsia="en-US"/>
    </w:rPr>
  </w:style>
  <w:style w:type="paragraph" w:customStyle="1" w:styleId="CharCharCharCharCharCharChar">
    <w:name w:val="Char Char Char Char Char Char Char"/>
    <w:basedOn w:val="affff7"/>
    <w:uiPriority w:val="99"/>
    <w:pPr>
      <w:shd w:val="clear" w:color="auto" w:fill="auto"/>
    </w:pPr>
    <w:rPr>
      <w:rFonts w:ascii="Tahoma" w:eastAsia="宋体" w:hAnsi="Tahoma" w:cs="Times New Roman"/>
      <w:szCs w:val="24"/>
      <w:shd w:val="clear" w:color="auto" w:fill="auto"/>
    </w:rPr>
  </w:style>
  <w:style w:type="character" w:customStyle="1" w:styleId="Charfff6">
    <w:name w:val="附图居中 Char"/>
    <w:basedOn w:val="afffb"/>
    <w:link w:val="afffffffffffffff5"/>
    <w:qFormat/>
    <w:rPr>
      <w:rFonts w:ascii="Times New Roman" w:eastAsia="宋体" w:hAnsi="Times New Roman" w:cs="Times New Roman"/>
      <w:sz w:val="24"/>
      <w:szCs w:val="24"/>
    </w:rPr>
  </w:style>
  <w:style w:type="paragraph" w:customStyle="1" w:styleId="CharChar1CharCharCharCharCharCharCharChar">
    <w:name w:val="Char Char1 Char Char Char Char Char Char Char Char"/>
    <w:basedOn w:val="afffa"/>
    <w:uiPriority w:val="99"/>
    <w:pPr>
      <w:widowControl/>
      <w:snapToGrid w:val="0"/>
      <w:spacing w:before="120" w:after="160"/>
      <w:ind w:right="-360"/>
      <w:jc w:val="left"/>
    </w:pPr>
    <w:rPr>
      <w:rFonts w:ascii="Arial" w:eastAsia="宋体" w:hAnsi="Arial" w:cs="Times New Roman"/>
      <w:kern w:val="0"/>
      <w:szCs w:val="24"/>
      <w:lang w:eastAsia="en-US"/>
    </w:rPr>
  </w:style>
  <w:style w:type="paragraph" w:customStyle="1" w:styleId="CharChar1CharCharChar">
    <w:name w:val="Char Char1 Char Char Char"/>
    <w:basedOn w:val="afffa"/>
    <w:uiPriority w:val="99"/>
    <w:pPr>
      <w:widowControl/>
      <w:snapToGrid w:val="0"/>
      <w:spacing w:before="120" w:after="160"/>
      <w:ind w:right="-360"/>
      <w:jc w:val="left"/>
    </w:pPr>
    <w:rPr>
      <w:rFonts w:ascii="Arial" w:eastAsia="宋体" w:hAnsi="Arial" w:cs="Times New Roman"/>
      <w:kern w:val="0"/>
      <w:szCs w:val="24"/>
      <w:lang w:eastAsia="en-US"/>
    </w:rPr>
  </w:style>
  <w:style w:type="paragraph" w:customStyle="1" w:styleId="2fff7">
    <w:name w:val="样式 图表目录 + 左侧:  2 字符"/>
    <w:basedOn w:val="afffffc"/>
    <w:pPr>
      <w:spacing w:line="240" w:lineRule="auto"/>
      <w:ind w:leftChars="0" w:left="900" w:firstLineChars="0" w:hanging="480"/>
      <w:jc w:val="left"/>
    </w:pPr>
    <w:rPr>
      <w:rFonts w:eastAsia="宋体" w:cstheme="minorHAnsi"/>
      <w:smallCaps/>
      <w:sz w:val="21"/>
      <w:szCs w:val="20"/>
    </w:rPr>
  </w:style>
  <w:style w:type="paragraph" w:customStyle="1" w:styleId="02">
    <w:name w:val="正文 0"/>
    <w:basedOn w:val="afffa"/>
    <w:qFormat/>
    <w:pPr>
      <w:widowControl/>
      <w:tabs>
        <w:tab w:val="left" w:pos="540"/>
        <w:tab w:val="left" w:pos="1620"/>
        <w:tab w:val="left" w:pos="2700"/>
        <w:tab w:val="left" w:pos="3780"/>
        <w:tab w:val="left" w:pos="4860"/>
        <w:tab w:val="left" w:pos="5940"/>
        <w:tab w:val="left" w:pos="7020"/>
        <w:tab w:val="left" w:pos="8100"/>
      </w:tabs>
      <w:spacing w:before="120" w:line="360" w:lineRule="exact"/>
      <w:ind w:firstLine="480"/>
    </w:pPr>
    <w:rPr>
      <w:rFonts w:ascii="Garamond" w:eastAsia="楷体_GB2312" w:hAnsi="Garamond" w:cs="Times New Roman"/>
      <w:kern w:val="0"/>
      <w:szCs w:val="20"/>
    </w:rPr>
  </w:style>
  <w:style w:type="paragraph" w:customStyle="1" w:styleId="074074">
    <w:name w:val="样式 左侧:  0.74 厘米 首行缩进:  0.74 厘米"/>
    <w:basedOn w:val="afffa"/>
    <w:qFormat/>
    <w:pPr>
      <w:spacing w:line="240" w:lineRule="auto"/>
      <w:ind w:left="420" w:firstLine="420"/>
    </w:pPr>
    <w:rPr>
      <w:rFonts w:ascii="Times New Roman" w:eastAsia="宋体" w:hAnsi="Times New Roman" w:cs="宋体"/>
      <w:szCs w:val="20"/>
    </w:rPr>
  </w:style>
  <w:style w:type="paragraph" w:customStyle="1" w:styleId="pimg">
    <w:name w:val="p_img"/>
    <w:basedOn w:val="afffa"/>
    <w:pPr>
      <w:widowControl/>
      <w:spacing w:before="100" w:beforeAutospacing="1" w:after="100" w:afterAutospacing="1" w:line="240" w:lineRule="auto"/>
      <w:jc w:val="left"/>
    </w:pPr>
    <w:rPr>
      <w:rFonts w:ascii="宋体" w:eastAsia="宋体" w:hAnsi="宋体" w:cs="宋体"/>
      <w:kern w:val="0"/>
      <w:szCs w:val="24"/>
    </w:rPr>
  </w:style>
  <w:style w:type="paragraph" w:customStyle="1" w:styleId="affffffffffffffff5">
    <w:name w:val="可研正文"/>
    <w:basedOn w:val="afffa"/>
    <w:link w:val="Charfffc"/>
    <w:uiPriority w:val="99"/>
    <w:pPr>
      <w:adjustRightInd w:val="0"/>
      <w:spacing w:before="50" w:line="300" w:lineRule="auto"/>
      <w:ind w:firstLineChars="200" w:firstLine="200"/>
      <w:textAlignment w:val="baseline"/>
    </w:pPr>
    <w:rPr>
      <w:rFonts w:ascii="宋体" w:eastAsia="宋体" w:hAnsi="Times New Roman" w:cs="Times New Roman"/>
      <w:kern w:val="0"/>
      <w:szCs w:val="24"/>
      <w:lang w:val="en-GB"/>
    </w:rPr>
  </w:style>
  <w:style w:type="character" w:customStyle="1" w:styleId="Charfffc">
    <w:name w:val="可研正文 Char"/>
    <w:basedOn w:val="afffb"/>
    <w:link w:val="affffffffffffffff5"/>
    <w:uiPriority w:val="99"/>
    <w:qFormat/>
    <w:rPr>
      <w:rFonts w:ascii="宋体" w:eastAsia="宋体" w:hAnsi="Times New Roman" w:cs="Times New Roman"/>
      <w:kern w:val="0"/>
      <w:sz w:val="24"/>
      <w:szCs w:val="24"/>
      <w:lang w:val="en-GB"/>
    </w:rPr>
  </w:style>
  <w:style w:type="character" w:customStyle="1" w:styleId="Charfff9">
    <w:name w:val="正文首行缩进（绿盟科技） Char"/>
    <w:basedOn w:val="afffb"/>
    <w:link w:val="afffffffffffffff9"/>
    <w:qFormat/>
    <w:rPr>
      <w:rFonts w:ascii="Arial" w:eastAsia="宋体" w:hAnsi="Arial" w:cs="Times New Roman"/>
      <w:kern w:val="0"/>
      <w:szCs w:val="21"/>
    </w:rPr>
  </w:style>
  <w:style w:type="paragraph" w:customStyle="1" w:styleId="--">
    <w:name w:val="安恒信息--正文首行缩进"/>
    <w:basedOn w:val="afffa"/>
    <w:link w:val="--Char"/>
    <w:qFormat/>
    <w:pPr>
      <w:widowControl/>
      <w:spacing w:after="50" w:line="300" w:lineRule="auto"/>
      <w:ind w:firstLineChars="200" w:firstLine="200"/>
      <w:jc w:val="left"/>
    </w:pPr>
    <w:rPr>
      <w:rFonts w:ascii="Arial" w:eastAsia="宋体" w:hAnsi="Arial" w:cs="Times New Roman"/>
      <w:kern w:val="0"/>
      <w:sz w:val="21"/>
      <w:szCs w:val="21"/>
    </w:rPr>
  </w:style>
  <w:style w:type="paragraph" w:customStyle="1" w:styleId="--0">
    <w:name w:val="安恒信息--正文"/>
    <w:qFormat/>
    <w:pPr>
      <w:spacing w:line="300" w:lineRule="auto"/>
    </w:pPr>
    <w:rPr>
      <w:rFonts w:ascii="Arial" w:eastAsia="宋体" w:hAnsi="Arial" w:cs="Times New Roman"/>
      <w:sz w:val="21"/>
      <w:szCs w:val="21"/>
    </w:rPr>
  </w:style>
  <w:style w:type="paragraph" w:customStyle="1" w:styleId="16">
    <w:name w:val="标题 1(安恒信息)"/>
    <w:basedOn w:val="11"/>
    <w:next w:val="afffa"/>
    <w:pPr>
      <w:numPr>
        <w:numId w:val="43"/>
      </w:numPr>
      <w:pBdr>
        <w:bottom w:val="single" w:sz="48" w:space="1" w:color="auto"/>
      </w:pBdr>
      <w:spacing w:before="600" w:after="0" w:line="576" w:lineRule="auto"/>
      <w:jc w:val="left"/>
    </w:pPr>
    <w:rPr>
      <w:rFonts w:ascii="Arial" w:eastAsiaTheme="majorEastAsia" w:hAnsi="Arial" w:cs="Times New Roman"/>
      <w:sz w:val="28"/>
      <w:szCs w:val="28"/>
    </w:rPr>
  </w:style>
  <w:style w:type="paragraph" w:customStyle="1" w:styleId="2fff8">
    <w:name w:val="标题 2（安恒信息）"/>
    <w:basedOn w:val="24"/>
    <w:next w:val="afffa"/>
    <w:qFormat/>
    <w:pPr>
      <w:numPr>
        <w:ilvl w:val="0"/>
        <w:numId w:val="0"/>
      </w:numPr>
      <w:spacing w:before="0" w:after="0" w:line="415" w:lineRule="auto"/>
      <w:jc w:val="left"/>
    </w:pPr>
    <w:rPr>
      <w:rFonts w:ascii="Arial" w:eastAsia="黑体" w:hAnsi="Arial" w:cs="Times New Roman"/>
      <w:bCs w:val="0"/>
      <w:sz w:val="36"/>
    </w:rPr>
  </w:style>
  <w:style w:type="paragraph" w:customStyle="1" w:styleId="31c">
    <w:name w:val="标题 3（安恒信息1）"/>
    <w:basedOn w:val="31"/>
    <w:next w:val="afffa"/>
    <w:pPr>
      <w:numPr>
        <w:ilvl w:val="0"/>
        <w:numId w:val="0"/>
      </w:numPr>
      <w:tabs>
        <w:tab w:val="left" w:pos="960"/>
      </w:tabs>
      <w:spacing w:before="0" w:afterLines="50" w:after="218" w:line="415" w:lineRule="auto"/>
      <w:ind w:left="907" w:hanging="907"/>
      <w:jc w:val="left"/>
    </w:pPr>
    <w:rPr>
      <w:rFonts w:ascii="Arial" w:eastAsia="宋体" w:hAnsi="Arial" w:cs="F2"/>
      <w:b w:val="0"/>
      <w:kern w:val="0"/>
      <w:sz w:val="24"/>
      <w:szCs w:val="30"/>
    </w:rPr>
  </w:style>
  <w:style w:type="paragraph" w:customStyle="1" w:styleId="421">
    <w:name w:val="标题 4（安恒信息2）"/>
    <w:basedOn w:val="40"/>
    <w:next w:val="afffa"/>
    <w:pPr>
      <w:widowControl/>
      <w:numPr>
        <w:ilvl w:val="0"/>
        <w:numId w:val="0"/>
      </w:numPr>
      <w:spacing w:before="0" w:after="156" w:line="360" w:lineRule="auto"/>
      <w:ind w:left="2880" w:hanging="360"/>
      <w:jc w:val="left"/>
    </w:pPr>
    <w:rPr>
      <w:rFonts w:ascii="Arial" w:eastAsia="黑体" w:hAnsi="Arial" w:cs="Times New Roman"/>
      <w:bCs w:val="0"/>
      <w:kern w:val="0"/>
      <w:sz w:val="36"/>
      <w:szCs w:val="24"/>
    </w:rPr>
  </w:style>
  <w:style w:type="paragraph" w:customStyle="1" w:styleId="53">
    <w:name w:val="标题 5（有编号）（绿盟科技）"/>
    <w:basedOn w:val="afffa"/>
    <w:next w:val="afffa"/>
    <w:uiPriority w:val="99"/>
    <w:qFormat/>
    <w:pPr>
      <w:keepNext/>
      <w:keepLines/>
      <w:numPr>
        <w:ilvl w:val="4"/>
        <w:numId w:val="43"/>
      </w:numPr>
      <w:spacing w:before="280" w:after="156" w:line="377" w:lineRule="auto"/>
      <w:jc w:val="left"/>
      <w:outlineLvl w:val="4"/>
    </w:pPr>
    <w:rPr>
      <w:rFonts w:ascii="Arial" w:eastAsia="黑体" w:hAnsi="Arial" w:cs="Times New Roman"/>
      <w:b/>
      <w:kern w:val="0"/>
      <w:szCs w:val="28"/>
    </w:rPr>
  </w:style>
  <w:style w:type="paragraph" w:customStyle="1" w:styleId="60">
    <w:name w:val="标题 6（有编号）（绿盟科技）"/>
    <w:basedOn w:val="afffa"/>
    <w:next w:val="afffa"/>
    <w:uiPriority w:val="99"/>
    <w:qFormat/>
    <w:pPr>
      <w:keepNext/>
      <w:keepLines/>
      <w:numPr>
        <w:ilvl w:val="5"/>
        <w:numId w:val="43"/>
      </w:numPr>
      <w:spacing w:before="240" w:after="64" w:line="319" w:lineRule="auto"/>
      <w:jc w:val="left"/>
      <w:outlineLvl w:val="5"/>
    </w:pPr>
    <w:rPr>
      <w:rFonts w:ascii="Arial" w:eastAsia="黑体" w:hAnsi="Arial" w:cs="Times New Roman"/>
      <w:b/>
      <w:kern w:val="0"/>
      <w:sz w:val="21"/>
      <w:szCs w:val="24"/>
    </w:rPr>
  </w:style>
  <w:style w:type="paragraph" w:customStyle="1" w:styleId="afd">
    <w:name w:val="插图标注"/>
    <w:next w:val="afffa"/>
    <w:qFormat/>
    <w:pPr>
      <w:numPr>
        <w:ilvl w:val="6"/>
        <w:numId w:val="43"/>
      </w:numPr>
      <w:spacing w:after="156"/>
      <w:jc w:val="center"/>
    </w:pPr>
    <w:rPr>
      <w:rFonts w:ascii="Arial" w:eastAsia="宋体" w:hAnsi="Arial" w:cs="Arial"/>
      <w:sz w:val="21"/>
      <w:szCs w:val="21"/>
    </w:rPr>
  </w:style>
  <w:style w:type="paragraph" w:customStyle="1" w:styleId="17">
    <w:name w:val="表格标注（安恒信息1）"/>
    <w:basedOn w:val="afd"/>
    <w:next w:val="afffa"/>
    <w:pPr>
      <w:numPr>
        <w:ilvl w:val="7"/>
      </w:numPr>
    </w:pPr>
  </w:style>
  <w:style w:type="paragraph" w:customStyle="1" w:styleId="affffffffffffffff6">
    <w:name w:val="正文缩进格式"/>
    <w:basedOn w:val="afffa"/>
    <w:link w:val="Charfffd"/>
    <w:pPr>
      <w:adjustRightInd w:val="0"/>
      <w:spacing w:line="360" w:lineRule="atLeast"/>
      <w:jc w:val="left"/>
      <w:textAlignment w:val="baseline"/>
    </w:pPr>
    <w:rPr>
      <w:rFonts w:ascii="宋体" w:eastAsia="宋体" w:hAnsi="宋体" w:cs="Times New Roman"/>
      <w:bCs/>
      <w:kern w:val="0"/>
      <w:sz w:val="21"/>
      <w:szCs w:val="21"/>
    </w:rPr>
  </w:style>
  <w:style w:type="character" w:customStyle="1" w:styleId="Charfffd">
    <w:name w:val="正文缩进格式 Char"/>
    <w:link w:val="affffffffffffffff6"/>
    <w:qFormat/>
    <w:rPr>
      <w:rFonts w:ascii="宋体" w:eastAsia="宋体" w:hAnsi="宋体" w:cs="Times New Roman"/>
      <w:bCs/>
      <w:kern w:val="0"/>
      <w:szCs w:val="21"/>
    </w:rPr>
  </w:style>
  <w:style w:type="character" w:customStyle="1" w:styleId="SANGFOR6Char">
    <w:name w:val="SANGFOR_6_正文 Char"/>
    <w:basedOn w:val="afffb"/>
    <w:link w:val="SANGFOR6"/>
  </w:style>
  <w:style w:type="paragraph" w:customStyle="1" w:styleId="SANGFOR6">
    <w:name w:val="SANGFOR_6_正文"/>
    <w:basedOn w:val="afffa"/>
    <w:link w:val="SANGFOR6Char"/>
    <w:qFormat/>
    <w:pPr>
      <w:ind w:firstLine="420"/>
    </w:pPr>
    <w:rPr>
      <w:sz w:val="21"/>
    </w:rPr>
  </w:style>
  <w:style w:type="paragraph" w:customStyle="1" w:styleId="SANGFOR44">
    <w:name w:val="SANGFOR_4_标题4"/>
    <w:basedOn w:val="40"/>
    <w:next w:val="SANGFOR6"/>
    <w:pPr>
      <w:numPr>
        <w:ilvl w:val="0"/>
        <w:numId w:val="0"/>
      </w:numPr>
      <w:tabs>
        <w:tab w:val="left" w:pos="567"/>
        <w:tab w:val="left" w:pos="780"/>
      </w:tabs>
      <w:spacing w:beforeLines="50" w:before="0" w:afterLines="50" w:after="0" w:line="240" w:lineRule="auto"/>
      <w:ind w:leftChars="200" w:left="780" w:hangingChars="200" w:hanging="200"/>
    </w:pPr>
    <w:rPr>
      <w:rFonts w:ascii="Times New Roman" w:eastAsia="宋体" w:hAnsi="Times New Roman" w:cs="Times New Roman"/>
      <w:sz w:val="24"/>
      <w:szCs w:val="24"/>
    </w:rPr>
  </w:style>
  <w:style w:type="paragraph" w:customStyle="1" w:styleId="2fff9">
    <w:name w:val="正文缩进2字符"/>
    <w:pPr>
      <w:spacing w:line="300" w:lineRule="auto"/>
      <w:ind w:firstLineChars="200" w:firstLine="200"/>
      <w:jc w:val="both"/>
    </w:pPr>
    <w:rPr>
      <w:rFonts w:ascii="Times New Roman" w:eastAsia="宋体" w:hAnsi="Times New Roman" w:cs="Times New Roman"/>
      <w:kern w:val="2"/>
      <w:sz w:val="21"/>
      <w:szCs w:val="24"/>
    </w:rPr>
  </w:style>
  <w:style w:type="paragraph" w:customStyle="1" w:styleId="5f0">
    <w:name w:val="正文5"/>
    <w:basedOn w:val="afffa"/>
    <w:uiPriority w:val="99"/>
    <w:pPr>
      <w:spacing w:beforeLines="50" w:afterLines="50" w:line="0" w:lineRule="atLeast"/>
      <w:ind w:firstLineChars="200" w:firstLine="480"/>
    </w:pPr>
    <w:rPr>
      <w:rFonts w:ascii="Times New Roman" w:eastAsia="宋体" w:hAnsi="Times New Roman" w:cs="Times New Roman"/>
      <w:szCs w:val="24"/>
    </w:rPr>
  </w:style>
  <w:style w:type="paragraph" w:customStyle="1" w:styleId="2fffa">
    <w:name w:val="正文文字缩进 2"/>
    <w:basedOn w:val="afffa"/>
    <w:pPr>
      <w:spacing w:line="240" w:lineRule="auto"/>
      <w:ind w:left="1008"/>
    </w:pPr>
    <w:rPr>
      <w:rFonts w:ascii="宋体" w:eastAsia="宋体" w:hAnsi="Times New Roman" w:cs="宋体"/>
      <w:szCs w:val="24"/>
    </w:rPr>
  </w:style>
  <w:style w:type="paragraph" w:customStyle="1" w:styleId="1111111111111111111">
    <w:name w:val="正文文本1111111111111111111"/>
    <w:basedOn w:val="afffa"/>
    <w:link w:val="1111111111111111111Char"/>
    <w:pPr>
      <w:widowControl/>
      <w:snapToGrid w:val="0"/>
      <w:spacing w:after="120" w:line="300" w:lineRule="auto"/>
      <w:ind w:firstLineChars="200" w:firstLine="200"/>
    </w:pPr>
    <w:rPr>
      <w:rFonts w:ascii="Times New Roman" w:eastAsia="方正仿宋简体" w:hAnsi="Times New Roman" w:cs="Times New Roman"/>
      <w:kern w:val="0"/>
      <w:szCs w:val="24"/>
    </w:rPr>
  </w:style>
  <w:style w:type="character" w:customStyle="1" w:styleId="1111111111111111111Char">
    <w:name w:val="正文文本1111111111111111111 Char"/>
    <w:basedOn w:val="afffb"/>
    <w:link w:val="1111111111111111111"/>
    <w:qFormat/>
    <w:rPr>
      <w:rFonts w:ascii="Times New Roman" w:eastAsia="方正仿宋简体" w:hAnsi="Times New Roman" w:cs="Times New Roman"/>
      <w:kern w:val="0"/>
      <w:sz w:val="24"/>
      <w:szCs w:val="24"/>
    </w:rPr>
  </w:style>
  <w:style w:type="paragraph" w:customStyle="1" w:styleId="2222222222222222222222222222222">
    <w:name w:val="项2222222222222222222222222222222"/>
    <w:basedOn w:val="1111111111111111111"/>
    <w:pPr>
      <w:numPr>
        <w:numId w:val="44"/>
      </w:numPr>
      <w:tabs>
        <w:tab w:val="left" w:pos="360"/>
        <w:tab w:val="left" w:pos="432"/>
        <w:tab w:val="left" w:pos="2040"/>
      </w:tabs>
      <w:ind w:leftChars="800" w:left="432" w:firstLineChars="0" w:firstLine="0"/>
    </w:pPr>
    <w:rPr>
      <w:rFonts w:ascii="宋体" w:hAnsi="宋体"/>
    </w:rPr>
  </w:style>
  <w:style w:type="character" w:customStyle="1" w:styleId="txt1">
    <w:name w:val="txt1"/>
    <w:basedOn w:val="afffb"/>
  </w:style>
  <w:style w:type="character" w:customStyle="1" w:styleId="newsada1">
    <w:name w:val="news_a_da1"/>
    <w:qFormat/>
    <w:rPr>
      <w:rFonts w:ascii="ˎ̥" w:hAnsi="ˎ̥" w:hint="default"/>
      <w:b/>
      <w:bCs/>
      <w:color w:val="000000"/>
      <w:sz w:val="21"/>
      <w:szCs w:val="21"/>
    </w:rPr>
  </w:style>
  <w:style w:type="paragraph" w:customStyle="1" w:styleId="style2">
    <w:name w:val="style2"/>
    <w:basedOn w:val="afffa"/>
    <w:qFormat/>
    <w:pPr>
      <w:widowControl/>
      <w:spacing w:before="100" w:beforeAutospacing="1" w:after="100" w:afterAutospacing="1" w:line="312" w:lineRule="auto"/>
      <w:jc w:val="left"/>
    </w:pPr>
    <w:rPr>
      <w:rFonts w:ascii="宋体" w:eastAsia="宋体" w:hAnsi="宋体" w:cs="宋体"/>
      <w:b/>
      <w:bCs/>
      <w:color w:val="CC0000"/>
      <w:kern w:val="0"/>
      <w:sz w:val="18"/>
      <w:szCs w:val="18"/>
    </w:rPr>
  </w:style>
  <w:style w:type="character" w:customStyle="1" w:styleId="style21">
    <w:name w:val="style21"/>
    <w:rPr>
      <w:b/>
      <w:bCs/>
      <w:color w:val="CC0000"/>
      <w:sz w:val="18"/>
      <w:szCs w:val="18"/>
    </w:rPr>
  </w:style>
  <w:style w:type="character" w:customStyle="1" w:styleId="zi11">
    <w:name w:val="zi11"/>
    <w:qFormat/>
    <w:rPr>
      <w:sz w:val="18"/>
      <w:szCs w:val="18"/>
    </w:rPr>
  </w:style>
  <w:style w:type="paragraph" w:customStyle="1" w:styleId="155">
    <w:name w:val="行距: 1.5 倍行距"/>
    <w:basedOn w:val="afffa"/>
    <w:qFormat/>
    <w:pPr>
      <w:ind w:firstLineChars="200" w:firstLine="480"/>
    </w:pPr>
    <w:rPr>
      <w:rFonts w:ascii="Times New Roman" w:eastAsia="宋体" w:hAnsi="Times New Roman" w:cs="宋体"/>
      <w:szCs w:val="24"/>
    </w:rPr>
  </w:style>
  <w:style w:type="character" w:customStyle="1" w:styleId="GB23121">
    <w:name w:val="样式 仿宋_GB2312"/>
    <w:rPr>
      <w:rFonts w:ascii="仿宋_GB2312" w:eastAsia="宋体" w:hAnsi="仿宋_GB2312"/>
      <w:sz w:val="24"/>
    </w:rPr>
  </w:style>
  <w:style w:type="character" w:customStyle="1" w:styleId="javascript">
    <w:name w:val="javascript"/>
    <w:basedOn w:val="afffb"/>
    <w:qFormat/>
  </w:style>
  <w:style w:type="paragraph" w:customStyle="1" w:styleId="MMTopic4">
    <w:name w:val="MM Topic 4"/>
    <w:basedOn w:val="40"/>
    <w:pPr>
      <w:numPr>
        <w:ilvl w:val="0"/>
        <w:numId w:val="0"/>
      </w:numPr>
      <w:tabs>
        <w:tab w:val="left" w:pos="1984"/>
      </w:tabs>
      <w:spacing w:before="0" w:after="0" w:line="360" w:lineRule="auto"/>
    </w:pPr>
    <w:rPr>
      <w:rFonts w:ascii="Arial" w:eastAsia="黑体" w:hAnsi="Arial" w:cs="Times New Roman"/>
      <w:sz w:val="36"/>
      <w:szCs w:val="24"/>
    </w:rPr>
  </w:style>
  <w:style w:type="paragraph" w:customStyle="1" w:styleId="037075">
    <w:name w:val="样式 宋体 小五 加粗 居中 左侧:  0.37 厘米 底端: ( 自动设置  0.75 磅 行宽)"/>
    <w:basedOn w:val="afffa"/>
    <w:qFormat/>
    <w:pPr>
      <w:pBdr>
        <w:bottom w:val="single" w:sz="6" w:space="1" w:color="auto"/>
      </w:pBdr>
      <w:spacing w:line="240" w:lineRule="auto"/>
      <w:ind w:left="207"/>
      <w:jc w:val="center"/>
    </w:pPr>
    <w:rPr>
      <w:rFonts w:ascii="宋体" w:eastAsia="宋体" w:hAnsi="宋体" w:cs="宋体"/>
      <w:b/>
      <w:bCs/>
      <w:sz w:val="18"/>
      <w:szCs w:val="20"/>
    </w:rPr>
  </w:style>
  <w:style w:type="character" w:customStyle="1" w:styleId="Charfff4">
    <w:name w:val="方案正文 Char"/>
    <w:link w:val="affffffffffffffb"/>
    <w:qFormat/>
    <w:rPr>
      <w:rFonts w:ascii="Times New Roman" w:eastAsia="宋体" w:hAnsi="Times New Roman" w:cs="Times New Roman"/>
      <w:sz w:val="24"/>
      <w:szCs w:val="24"/>
    </w:rPr>
  </w:style>
  <w:style w:type="paragraph" w:customStyle="1" w:styleId="CharChar1CharCharCharCharCharCharCharCharCharCharCharCharCharChar">
    <w:name w:val="Char Char1 Char Char Char Char Char Char Char Char Char Char Char Char Char Char"/>
    <w:basedOn w:val="afffa"/>
    <w:qFormat/>
    <w:pPr>
      <w:widowControl/>
      <w:spacing w:after="160" w:line="240" w:lineRule="exact"/>
      <w:jc w:val="left"/>
    </w:pPr>
    <w:rPr>
      <w:rFonts w:ascii="Verdana" w:eastAsia="宋体" w:hAnsi="Verdana" w:cs="Times New Roman"/>
      <w:kern w:val="0"/>
      <w:sz w:val="20"/>
      <w:szCs w:val="20"/>
      <w:lang w:eastAsia="en-US"/>
    </w:rPr>
  </w:style>
  <w:style w:type="paragraph" w:customStyle="1" w:styleId="61">
    <w:name w:val="样式6"/>
    <w:basedOn w:val="31"/>
    <w:qFormat/>
    <w:pPr>
      <w:numPr>
        <w:ilvl w:val="0"/>
        <w:numId w:val="45"/>
      </w:numPr>
      <w:adjustRightInd w:val="0"/>
      <w:spacing w:before="0" w:afterLines="50" w:after="0" w:line="520" w:lineRule="exact"/>
      <w:ind w:hangingChars="300" w:hanging="300"/>
      <w:jc w:val="left"/>
    </w:pPr>
    <w:rPr>
      <w:rFonts w:ascii="宋体" w:eastAsia="黑体" w:hAnsi="宋体" w:cs="Times New Roman"/>
      <w:b w:val="0"/>
      <w:spacing w:val="10"/>
      <w:kern w:val="0"/>
      <w:sz w:val="30"/>
      <w:szCs w:val="28"/>
    </w:rPr>
  </w:style>
  <w:style w:type="paragraph" w:customStyle="1" w:styleId="afff">
    <w:name w:val="枚举项"/>
    <w:basedOn w:val="afffa"/>
    <w:qFormat/>
    <w:pPr>
      <w:widowControl/>
      <w:numPr>
        <w:numId w:val="46"/>
      </w:numPr>
      <w:jc w:val="left"/>
    </w:pPr>
    <w:rPr>
      <w:rFonts w:ascii="宋体" w:eastAsia="宋体" w:hAnsi="Times New Roman" w:cs="Times New Roman"/>
      <w:kern w:val="0"/>
      <w:szCs w:val="24"/>
    </w:rPr>
  </w:style>
  <w:style w:type="paragraph" w:customStyle="1" w:styleId="2H2Heading2HiddenHeading2CCBSl2heading2I22ndl">
    <w:name w:val="样式 标题 2H2Heading 2 HiddenHeading 2 CCBSl2heading 2I22nd l..."/>
    <w:basedOn w:val="24"/>
    <w:pPr>
      <w:numPr>
        <w:numId w:val="0"/>
      </w:numPr>
      <w:tabs>
        <w:tab w:val="left" w:pos="567"/>
      </w:tabs>
      <w:spacing w:before="0" w:after="0" w:line="360" w:lineRule="auto"/>
    </w:pPr>
    <w:rPr>
      <w:rFonts w:ascii="Arial" w:eastAsia="黑体" w:hAnsi="Arial" w:cs="宋体"/>
      <w:sz w:val="36"/>
      <w:szCs w:val="20"/>
    </w:rPr>
  </w:style>
  <w:style w:type="paragraph" w:customStyle="1" w:styleId="CM6">
    <w:name w:val="CM6"/>
    <w:basedOn w:val="Default"/>
    <w:next w:val="Default"/>
    <w:uiPriority w:val="99"/>
    <w:pPr>
      <w:spacing w:line="468" w:lineRule="atLeast"/>
    </w:pPr>
    <w:rPr>
      <w:rFonts w:ascii="宋体" w:cs="宋体"/>
      <w:color w:val="auto"/>
    </w:rPr>
  </w:style>
  <w:style w:type="paragraph" w:customStyle="1" w:styleId="CM8">
    <w:name w:val="CM8"/>
    <w:basedOn w:val="Default"/>
    <w:next w:val="Default"/>
    <w:uiPriority w:val="99"/>
    <w:pPr>
      <w:spacing w:line="468" w:lineRule="atLeast"/>
    </w:pPr>
    <w:rPr>
      <w:rFonts w:ascii="宋体" w:cs="宋体"/>
      <w:color w:val="auto"/>
    </w:rPr>
  </w:style>
  <w:style w:type="paragraph" w:customStyle="1" w:styleId="CM11">
    <w:name w:val="CM11"/>
    <w:basedOn w:val="Default"/>
    <w:next w:val="Default"/>
    <w:uiPriority w:val="99"/>
    <w:qFormat/>
    <w:pPr>
      <w:spacing w:line="468" w:lineRule="atLeast"/>
    </w:pPr>
    <w:rPr>
      <w:rFonts w:ascii="宋体" w:cs="宋体"/>
      <w:color w:val="auto"/>
    </w:rPr>
  </w:style>
  <w:style w:type="paragraph" w:customStyle="1" w:styleId="2fffb">
    <w:name w:val="首行缩进: 2 字符"/>
    <w:basedOn w:val="afffa"/>
    <w:qFormat/>
    <w:pPr>
      <w:ind w:firstLineChars="200" w:firstLine="480"/>
    </w:pPr>
    <w:rPr>
      <w:rFonts w:ascii="宋体" w:eastAsia="宋体" w:hAnsi="宋体" w:cs="Times New Roman"/>
      <w:szCs w:val="20"/>
    </w:rPr>
  </w:style>
  <w:style w:type="paragraph" w:customStyle="1" w:styleId="affffffffffffffff7">
    <w:name w:val="图片说明"/>
    <w:basedOn w:val="affffffffffffffb"/>
    <w:pPr>
      <w:tabs>
        <w:tab w:val="clear" w:pos="360"/>
      </w:tabs>
      <w:spacing w:line="360" w:lineRule="auto"/>
      <w:ind w:firstLineChars="225" w:firstLine="412"/>
      <w:jc w:val="center"/>
    </w:pPr>
    <w:rPr>
      <w:rFonts w:ascii="Arial" w:hAnsi="Arial" w:cs="宋体"/>
      <w:b/>
      <w:bCs/>
      <w:sz w:val="21"/>
      <w:szCs w:val="21"/>
    </w:rPr>
  </w:style>
  <w:style w:type="paragraph" w:customStyle="1" w:styleId="affffffffffffffff8">
    <w:name w:val="标题一"/>
    <w:basedOn w:val="11"/>
    <w:qFormat/>
    <w:pPr>
      <w:pageBreakBefore/>
      <w:widowControl/>
      <w:numPr>
        <w:numId w:val="0"/>
      </w:numPr>
      <w:tabs>
        <w:tab w:val="left" w:pos="900"/>
      </w:tabs>
      <w:spacing w:before="0" w:after="0" w:line="360" w:lineRule="auto"/>
      <w:ind w:left="900" w:hanging="420"/>
    </w:pPr>
    <w:rPr>
      <w:rFonts w:ascii="Arial" w:hAnsi="Arial" w:cs="Times New Roman"/>
      <w:b w:val="0"/>
      <w:bCs w:val="0"/>
      <w:sz w:val="26"/>
    </w:rPr>
  </w:style>
  <w:style w:type="paragraph" w:customStyle="1" w:styleId="07415">
    <w:name w:val="样式 首行缩进:  0.74 厘米 行距: 1.5 倍行距"/>
    <w:basedOn w:val="afffa"/>
    <w:qFormat/>
    <w:pPr>
      <w:ind w:firstLine="420"/>
    </w:pPr>
    <w:rPr>
      <w:rFonts w:ascii="Arial" w:eastAsia="宋体" w:hAnsi="Arial" w:cs="宋体"/>
      <w:szCs w:val="20"/>
    </w:rPr>
  </w:style>
  <w:style w:type="paragraph" w:customStyle="1" w:styleId="2H2Heading2HiddenHeading2CCBSl2heading2I22ndl1">
    <w:name w:val="样式 标题 2H2Heading 2 HiddenHeading 2 CCBSl2heading 2I22nd l...1"/>
    <w:basedOn w:val="24"/>
    <w:qFormat/>
    <w:pPr>
      <w:numPr>
        <w:numId w:val="0"/>
      </w:numPr>
      <w:tabs>
        <w:tab w:val="left" w:pos="567"/>
      </w:tabs>
      <w:spacing w:before="0" w:after="0" w:line="360" w:lineRule="auto"/>
    </w:pPr>
    <w:rPr>
      <w:rFonts w:ascii="Arial" w:eastAsia="黑体" w:hAnsi="Arial" w:cs="宋体"/>
      <w:sz w:val="36"/>
      <w:szCs w:val="20"/>
    </w:rPr>
  </w:style>
  <w:style w:type="paragraph" w:customStyle="1" w:styleId="affffffffffffffff9">
    <w:name w:val="图示"/>
    <w:basedOn w:val="afffa"/>
    <w:next w:val="afffa"/>
    <w:link w:val="affffffffffffffffa"/>
    <w:qFormat/>
    <w:pPr>
      <w:spacing w:beforeLines="50" w:before="156" w:afterLines="100" w:after="312" w:line="300" w:lineRule="auto"/>
      <w:jc w:val="center"/>
    </w:pPr>
    <w:rPr>
      <w:rFonts w:ascii="宋体" w:eastAsia="宋体" w:hAnsi="宋体" w:cs="Times New Roman"/>
      <w:sz w:val="21"/>
      <w:szCs w:val="21"/>
    </w:rPr>
  </w:style>
  <w:style w:type="paragraph" w:customStyle="1" w:styleId="CharChar1CharCharCharCharCharCharCharCharCharCharCharCharCharCharCharCharCharChar">
    <w:name w:val="Char Char1 Char Char Char Char Char Char Char Char Char Char Char Char Char Char Char Char Char Char"/>
    <w:basedOn w:val="afffa"/>
    <w:pPr>
      <w:widowControl/>
      <w:spacing w:after="160" w:line="240" w:lineRule="exact"/>
      <w:jc w:val="left"/>
    </w:pPr>
    <w:rPr>
      <w:rFonts w:ascii="Verdana" w:eastAsia="宋体" w:hAnsi="Verdana" w:cs="Times New Roman"/>
      <w:kern w:val="0"/>
      <w:sz w:val="20"/>
      <w:szCs w:val="20"/>
      <w:lang w:eastAsia="en-US"/>
    </w:rPr>
  </w:style>
  <w:style w:type="paragraph" w:customStyle="1" w:styleId="CharChar1Char0">
    <w:name w:val="方案正文 Char Char1 Char"/>
    <w:basedOn w:val="afffa"/>
    <w:pPr>
      <w:spacing w:before="156"/>
      <w:ind w:firstLineChars="171" w:firstLine="359"/>
      <w:jc w:val="left"/>
    </w:pPr>
    <w:rPr>
      <w:rFonts w:ascii="Arial" w:eastAsia="宋体" w:hAnsi="Arial" w:cs="宋体"/>
      <w:szCs w:val="21"/>
    </w:rPr>
  </w:style>
  <w:style w:type="paragraph" w:customStyle="1" w:styleId="CharChar1CharCharCharCharCharCharCharCharCharCharCharCharCharCharChar">
    <w:name w:val="Char Char1 Char Char Char Char Char Char Char Char Char Char Char Char Char Char Char"/>
    <w:basedOn w:val="afffa"/>
    <w:pPr>
      <w:widowControl/>
      <w:spacing w:after="160" w:line="240" w:lineRule="exact"/>
      <w:jc w:val="left"/>
    </w:pPr>
    <w:rPr>
      <w:rFonts w:ascii="Verdana" w:eastAsia="宋体" w:hAnsi="Verdana" w:cs="Times New Roman"/>
      <w:kern w:val="0"/>
      <w:sz w:val="20"/>
      <w:szCs w:val="20"/>
      <w:lang w:eastAsia="en-US"/>
    </w:rPr>
  </w:style>
  <w:style w:type="character" w:customStyle="1" w:styleId="affffffffffffffffb">
    <w:name w:val="封面一"/>
    <w:rPr>
      <w:rFonts w:eastAsia="华文中宋"/>
      <w:b/>
      <w:bCs/>
      <w:sz w:val="32"/>
    </w:rPr>
  </w:style>
  <w:style w:type="character" w:customStyle="1" w:styleId="affffffffffffffffc">
    <w:name w:val="封面二"/>
    <w:rPr>
      <w:rFonts w:ascii="黑体" w:eastAsia="黑体" w:hAnsi="黑体"/>
      <w:sz w:val="52"/>
    </w:rPr>
  </w:style>
  <w:style w:type="paragraph" w:customStyle="1" w:styleId="affffffffffffffffd">
    <w:name w:val="封面三"/>
    <w:basedOn w:val="afffa"/>
    <w:qFormat/>
    <w:pPr>
      <w:spacing w:line="240" w:lineRule="auto"/>
      <w:jc w:val="center"/>
    </w:pPr>
    <w:rPr>
      <w:rFonts w:ascii="楷体_GB2312" w:eastAsia="楷体_GB2312" w:hAnsi="Arial" w:cs="宋体"/>
      <w:sz w:val="32"/>
      <w:szCs w:val="20"/>
    </w:rPr>
  </w:style>
  <w:style w:type="paragraph" w:customStyle="1" w:styleId="CharChar1CharCharCharCharCharCharCharCharCharCharCharCharCharCharCharCharCharCharCharChar1Char">
    <w:name w:val="Char Char1 Char Char Char Char Char Char Char Char Char Char Char Char Char Char Char Char Char Char Char Char1 Char"/>
    <w:basedOn w:val="afffa"/>
    <w:pPr>
      <w:widowControl/>
      <w:spacing w:after="160" w:line="240" w:lineRule="exact"/>
      <w:jc w:val="left"/>
    </w:pPr>
    <w:rPr>
      <w:rFonts w:ascii="Verdana" w:eastAsia="宋体" w:hAnsi="Verdana" w:cs="Times New Roman"/>
      <w:kern w:val="0"/>
      <w:sz w:val="20"/>
      <w:szCs w:val="20"/>
      <w:lang w:eastAsia="en-US"/>
    </w:rPr>
  </w:style>
  <w:style w:type="paragraph" w:customStyle="1" w:styleId="2fffc">
    <w:name w:val="样式 正文文本缩进 + 首行缩进:  2 字符"/>
    <w:basedOn w:val="affffd"/>
    <w:qFormat/>
    <w:pPr>
      <w:ind w:firstLineChars="200" w:firstLine="420"/>
    </w:pPr>
    <w:rPr>
      <w:rFonts w:ascii="Arial" w:eastAsia="宋体" w:hAnsi="Arial" w:cs="宋体"/>
      <w:szCs w:val="20"/>
    </w:rPr>
  </w:style>
  <w:style w:type="paragraph" w:customStyle="1" w:styleId="affffffffffffffffe">
    <w:name w:val="规范正文"/>
    <w:basedOn w:val="afffa"/>
    <w:link w:val="Charfffe"/>
    <w:qFormat/>
    <w:pPr>
      <w:adjustRightInd w:val="0"/>
      <w:ind w:left="480"/>
      <w:textAlignment w:val="baseline"/>
    </w:pPr>
    <w:rPr>
      <w:rFonts w:ascii="Times New Roman" w:eastAsia="宋体" w:hAnsi="Times New Roman" w:cs="Times New Roman"/>
      <w:kern w:val="0"/>
      <w:szCs w:val="20"/>
    </w:rPr>
  </w:style>
  <w:style w:type="paragraph" w:customStyle="1" w:styleId="2fffd">
    <w:name w:val="正文首行缩进:  2 字符"/>
    <w:basedOn w:val="afffa"/>
    <w:link w:val="2Charb"/>
    <w:pPr>
      <w:widowControl/>
      <w:ind w:firstLineChars="200" w:firstLine="482"/>
      <w:jc w:val="left"/>
    </w:pPr>
    <w:rPr>
      <w:rFonts w:ascii="Arial" w:eastAsia="宋体" w:hAnsi="Arial" w:cs="宋体"/>
      <w:kern w:val="0"/>
      <w:szCs w:val="20"/>
    </w:rPr>
  </w:style>
  <w:style w:type="character" w:customStyle="1" w:styleId="2Charb">
    <w:name w:val="正文首行缩进:  2 字符 Char"/>
    <w:link w:val="2fffd"/>
    <w:qFormat/>
    <w:rPr>
      <w:rFonts w:ascii="Arial" w:eastAsia="宋体" w:hAnsi="Arial" w:cs="宋体"/>
      <w:kern w:val="0"/>
      <w:sz w:val="24"/>
      <w:szCs w:val="20"/>
    </w:rPr>
  </w:style>
  <w:style w:type="paragraph" w:customStyle="1" w:styleId="CharCharCharCharCharChar1CharCharCharChar1">
    <w:name w:val="Char Char Char Char Char Char1 Char Char Char Char1"/>
    <w:basedOn w:val="afffa"/>
    <w:pPr>
      <w:widowControl/>
      <w:spacing w:after="160" w:line="240" w:lineRule="exact"/>
      <w:jc w:val="left"/>
    </w:pPr>
    <w:rPr>
      <w:rFonts w:ascii="Verdana" w:eastAsia="宋体" w:hAnsi="Verdana" w:cs="Times New Roman"/>
      <w:kern w:val="0"/>
      <w:sz w:val="20"/>
      <w:szCs w:val="20"/>
      <w:lang w:eastAsia="en-US"/>
    </w:rPr>
  </w:style>
  <w:style w:type="paragraph" w:customStyle="1" w:styleId="CharChar1CharCharCharCharCharChar">
    <w:name w:val="Char Char1 Char Char Char Char Char Char"/>
    <w:basedOn w:val="afffa"/>
    <w:qFormat/>
    <w:pPr>
      <w:widowControl/>
      <w:spacing w:after="160" w:line="240" w:lineRule="exact"/>
      <w:jc w:val="left"/>
    </w:pPr>
    <w:rPr>
      <w:rFonts w:ascii="Verdana" w:eastAsia="仿宋_GB2312" w:hAnsi="Verdana" w:cs="Times New Roman"/>
      <w:kern w:val="0"/>
      <w:szCs w:val="20"/>
      <w:lang w:eastAsia="en-US"/>
    </w:rPr>
  </w:style>
  <w:style w:type="paragraph" w:customStyle="1" w:styleId="2fffe">
    <w:name w:val="正文首行缩进: 2 字符"/>
    <w:basedOn w:val="afffa"/>
    <w:qFormat/>
    <w:pPr>
      <w:ind w:firstLineChars="200" w:firstLine="200"/>
    </w:pPr>
    <w:rPr>
      <w:rFonts w:ascii="Arial" w:eastAsia="宋体" w:hAnsi="Arial" w:cs="宋体"/>
      <w:sz w:val="21"/>
      <w:szCs w:val="21"/>
    </w:rPr>
  </w:style>
  <w:style w:type="paragraph" w:customStyle="1" w:styleId="CM3">
    <w:name w:val="CM3"/>
    <w:basedOn w:val="Default"/>
    <w:next w:val="Default"/>
    <w:uiPriority w:val="99"/>
    <w:qFormat/>
    <w:pPr>
      <w:spacing w:line="466" w:lineRule="atLeast"/>
    </w:pPr>
    <w:rPr>
      <w:rFonts w:ascii="黑体" w:eastAsia="黑体"/>
      <w:color w:val="auto"/>
    </w:rPr>
  </w:style>
  <w:style w:type="paragraph" w:customStyle="1" w:styleId="Date1">
    <w:name w:val="Date1"/>
    <w:basedOn w:val="afffa"/>
    <w:next w:val="afffa"/>
    <w:pPr>
      <w:adjustRightInd w:val="0"/>
      <w:spacing w:line="312" w:lineRule="atLeast"/>
      <w:textAlignment w:val="baseline"/>
    </w:pPr>
    <w:rPr>
      <w:rFonts w:ascii="Times New Roman" w:eastAsia="宋体" w:hAnsi="Times New Roman" w:cs="Times New Roman"/>
      <w:kern w:val="0"/>
      <w:szCs w:val="20"/>
    </w:rPr>
  </w:style>
  <w:style w:type="paragraph" w:customStyle="1" w:styleId="Char2CharCharCharCharCharCharCharChar">
    <w:name w:val="Char2 Char Char Char Char Char Char Char Char"/>
    <w:next w:val="afffa"/>
    <w:pPr>
      <w:keepNext/>
      <w:keepLines/>
      <w:tabs>
        <w:tab w:val="left" w:pos="2402"/>
        <w:tab w:val="left" w:pos="3360"/>
      </w:tabs>
      <w:snapToGrid w:val="0"/>
      <w:spacing w:before="240" w:after="240"/>
      <w:ind w:left="3360" w:hanging="420"/>
      <w:outlineLvl w:val="7"/>
    </w:pPr>
    <w:rPr>
      <w:rFonts w:ascii="Arial" w:eastAsia="黑体" w:hAnsi="Arial" w:cs="Arial"/>
      <w:sz w:val="21"/>
      <w:szCs w:val="21"/>
    </w:rPr>
  </w:style>
  <w:style w:type="character" w:customStyle="1" w:styleId="v81">
    <w:name w:val="v81"/>
    <w:rPr>
      <w:rFonts w:ascii="Verdana" w:hAnsi="Verdana" w:hint="default"/>
      <w:sz w:val="16"/>
      <w:szCs w:val="16"/>
    </w:rPr>
  </w:style>
  <w:style w:type="character" w:customStyle="1" w:styleId="style41">
    <w:name w:val="style41"/>
    <w:qFormat/>
    <w:rPr>
      <w:color w:val="FF0000"/>
    </w:rPr>
  </w:style>
  <w:style w:type="paragraph" w:customStyle="1" w:styleId="TableHeading0">
    <w:name w:val="Table Heading"/>
    <w:link w:val="TableHeadingChar"/>
    <w:qFormat/>
    <w:pPr>
      <w:keepNext/>
      <w:snapToGrid w:val="0"/>
      <w:spacing w:before="80" w:after="80"/>
      <w:jc w:val="center"/>
    </w:pPr>
    <w:rPr>
      <w:rFonts w:ascii="Arial" w:eastAsia="黑体" w:hAnsi="Arial" w:cs="Arial"/>
      <w:sz w:val="18"/>
      <w:szCs w:val="18"/>
    </w:rPr>
  </w:style>
  <w:style w:type="character" w:customStyle="1" w:styleId="TableHeadingChar">
    <w:name w:val="Table Heading Char"/>
    <w:link w:val="TableHeading0"/>
    <w:qFormat/>
    <w:rPr>
      <w:rFonts w:ascii="Arial" w:eastAsia="黑体" w:hAnsi="Arial" w:cs="Arial"/>
      <w:kern w:val="0"/>
      <w:sz w:val="18"/>
      <w:szCs w:val="18"/>
    </w:rPr>
  </w:style>
  <w:style w:type="paragraph" w:customStyle="1" w:styleId="4L1Heading4h4h41h42h411h43h412h421h4111h44h41">
    <w:name w:val="样式 标题 4L1 Heading 4h4h41h42h411h43h412h421h4111h44h41..."/>
    <w:basedOn w:val="40"/>
    <w:qFormat/>
    <w:pPr>
      <w:keepLines w:val="0"/>
      <w:numPr>
        <w:ilvl w:val="0"/>
        <w:numId w:val="0"/>
      </w:numPr>
      <w:spacing w:before="0" w:after="0" w:line="360" w:lineRule="auto"/>
      <w:ind w:left="2880" w:hanging="360"/>
    </w:pPr>
    <w:rPr>
      <w:rFonts w:ascii="Times New Roman" w:eastAsia="宋体" w:hAnsi="Times New Roman" w:cs="Times New Roman"/>
      <w:sz w:val="36"/>
      <w:szCs w:val="24"/>
    </w:rPr>
  </w:style>
  <w:style w:type="paragraph" w:customStyle="1" w:styleId="2CharCharCharChar">
    <w:name w:val="标题2 Char Char Char Char"/>
    <w:basedOn w:val="afffa"/>
    <w:next w:val="afffa"/>
    <w:pPr>
      <w:tabs>
        <w:tab w:val="left" w:pos="425"/>
      </w:tabs>
      <w:spacing w:beforeLines="50" w:before="156" w:afterLines="100" w:after="312"/>
      <w:ind w:left="1105" w:hanging="748"/>
      <w:jc w:val="center"/>
    </w:pPr>
    <w:rPr>
      <w:rFonts w:ascii="Times New Roman" w:eastAsia="宋体" w:hAnsi="Times New Roman" w:cs="Times New Roman"/>
      <w:kern w:val="0"/>
      <w:szCs w:val="24"/>
    </w:rPr>
  </w:style>
  <w:style w:type="paragraph" w:customStyle="1" w:styleId="afffffffffffffffff">
    <w:name w:val="论文图释"/>
    <w:basedOn w:val="afffa"/>
    <w:qFormat/>
    <w:pPr>
      <w:widowControl/>
      <w:tabs>
        <w:tab w:val="left" w:pos="377"/>
      </w:tabs>
      <w:spacing w:line="300" w:lineRule="auto"/>
      <w:jc w:val="center"/>
    </w:pPr>
    <w:rPr>
      <w:rFonts w:ascii="宋体" w:eastAsia="宋体" w:hAnsi="宋体" w:cs="Times New Roman"/>
      <w:kern w:val="0"/>
      <w:sz w:val="21"/>
      <w:szCs w:val="21"/>
    </w:rPr>
  </w:style>
  <w:style w:type="paragraph" w:customStyle="1" w:styleId="ParaChar">
    <w:name w:val="默认段落字体 Para Char"/>
    <w:basedOn w:val="afffa"/>
    <w:uiPriority w:val="99"/>
    <w:pPr>
      <w:spacing w:line="240" w:lineRule="auto"/>
    </w:pPr>
    <w:rPr>
      <w:rFonts w:ascii="Tahoma" w:eastAsia="宋体" w:hAnsi="Tahoma" w:cs="Times New Roman"/>
      <w:szCs w:val="20"/>
    </w:rPr>
  </w:style>
  <w:style w:type="character" w:customStyle="1" w:styleId="postbody1">
    <w:name w:val="postbody1"/>
    <w:rPr>
      <w:sz w:val="23"/>
      <w:szCs w:val="23"/>
    </w:rPr>
  </w:style>
  <w:style w:type="paragraph" w:customStyle="1" w:styleId="1H1PIM1h1Level1TopicHeadingHeading01L1b">
    <w:name w:val="样式 标题 1H1PIM 1h1卷标题Level 1 Topic HeadingHeading 0标书1L1b..."/>
    <w:basedOn w:val="11"/>
    <w:link w:val="1H1PIM1h1Level1TopicHeadingHeading01L1bChar"/>
    <w:qFormat/>
    <w:pPr>
      <w:numPr>
        <w:numId w:val="0"/>
      </w:numPr>
      <w:tabs>
        <w:tab w:val="left" w:pos="432"/>
      </w:tabs>
      <w:spacing w:before="0" w:after="0" w:line="360" w:lineRule="auto"/>
      <w:ind w:left="644" w:hanging="360"/>
    </w:pPr>
    <w:rPr>
      <w:rFonts w:ascii="Times New Roman" w:hAnsi="Times New Roman" w:cs="Times New Roman"/>
    </w:rPr>
  </w:style>
  <w:style w:type="character" w:customStyle="1" w:styleId="1H1PIM1h1Level1TopicHeadingHeading01L1bChar">
    <w:name w:val="样式 标题 1H1PIM 1h1卷标题Level 1 Topic HeadingHeading 0标书1L1b... Char"/>
    <w:link w:val="1H1PIM1h1Level1TopicHeadingHeading01L1b"/>
    <w:qFormat/>
    <w:rPr>
      <w:rFonts w:ascii="Times New Roman" w:eastAsia="宋体" w:hAnsi="Times New Roman" w:cs="Times New Roman"/>
      <w:b/>
      <w:bCs/>
      <w:kern w:val="44"/>
      <w:sz w:val="36"/>
      <w:szCs w:val="44"/>
    </w:rPr>
  </w:style>
  <w:style w:type="paragraph" w:customStyle="1" w:styleId="3h3BoldHeadbhH3sect1233rdlevel3111BOD0Hea">
    <w:name w:val="样式 标题 3h3Bold HeadbhH3sect1.2.33rd level31.1.1BOD 0Hea..."/>
    <w:basedOn w:val="31"/>
    <w:qFormat/>
    <w:pPr>
      <w:numPr>
        <w:numId w:val="0"/>
      </w:numPr>
      <w:tabs>
        <w:tab w:val="left" w:pos="720"/>
      </w:tabs>
      <w:spacing w:before="0" w:afterLines="50" w:after="218" w:line="360" w:lineRule="auto"/>
      <w:ind w:left="720" w:hanging="720"/>
    </w:pPr>
    <w:rPr>
      <w:rFonts w:ascii="Times New Roman" w:eastAsia="黑体" w:hAnsi="Times New Roman" w:cs="Times New Roman"/>
      <w:bCs w:val="0"/>
    </w:rPr>
  </w:style>
  <w:style w:type="paragraph" w:customStyle="1" w:styleId="afffffffffffffffff0">
    <w:name w:val="图片式样"/>
    <w:basedOn w:val="affffffffffffffb"/>
    <w:pPr>
      <w:tabs>
        <w:tab w:val="clear" w:pos="360"/>
      </w:tabs>
      <w:spacing w:line="360" w:lineRule="auto"/>
      <w:ind w:firstLineChars="171" w:firstLine="359"/>
      <w:jc w:val="center"/>
    </w:pPr>
    <w:rPr>
      <w:rFonts w:ascii="Arial" w:hAnsi="Arial" w:cs="宋体"/>
      <w:sz w:val="21"/>
      <w:szCs w:val="21"/>
    </w:rPr>
  </w:style>
  <w:style w:type="paragraph" w:customStyle="1" w:styleId="afffffffffffffffff1">
    <w:name w:val="图表目录式样"/>
    <w:basedOn w:val="afffa"/>
    <w:pPr>
      <w:spacing w:line="240" w:lineRule="auto"/>
      <w:jc w:val="center"/>
    </w:pPr>
    <w:rPr>
      <w:rFonts w:ascii="黑体" w:eastAsia="黑体" w:hAnsi="Arial" w:cs="宋体"/>
      <w:b/>
      <w:bCs/>
      <w:sz w:val="28"/>
      <w:szCs w:val="20"/>
    </w:rPr>
  </w:style>
  <w:style w:type="paragraph" w:customStyle="1" w:styleId="afffffffffffffffff2">
    <w:name w:val="声明"/>
    <w:basedOn w:val="afffa"/>
    <w:pPr>
      <w:spacing w:line="240" w:lineRule="auto"/>
      <w:ind w:firstLineChars="168" w:firstLine="538"/>
      <w:jc w:val="center"/>
    </w:pPr>
    <w:rPr>
      <w:rFonts w:ascii="楷体_GB2312" w:eastAsia="楷体_GB2312" w:hAnsi="Arial" w:cs="宋体"/>
      <w:sz w:val="32"/>
      <w:szCs w:val="20"/>
    </w:rPr>
  </w:style>
  <w:style w:type="paragraph" w:customStyle="1" w:styleId="171">
    <w:name w:val="样式 方案正文 + 宋体 倾斜 首行缩进:  1.71 字符"/>
    <w:basedOn w:val="affffffffffffffb"/>
    <w:qFormat/>
    <w:pPr>
      <w:tabs>
        <w:tab w:val="clear" w:pos="360"/>
      </w:tabs>
      <w:spacing w:line="360" w:lineRule="auto"/>
      <w:ind w:firstLineChars="171" w:firstLine="410"/>
      <w:jc w:val="left"/>
    </w:pPr>
    <w:rPr>
      <w:rFonts w:ascii="宋体" w:hAnsi="宋体" w:cs="宋体"/>
      <w:iCs/>
      <w:sz w:val="21"/>
      <w:szCs w:val="20"/>
    </w:rPr>
  </w:style>
  <w:style w:type="paragraph" w:customStyle="1" w:styleId="2-">
    <w:name w:val="2-封面落款"/>
    <w:basedOn w:val="afffa"/>
    <w:pPr>
      <w:ind w:firstLineChars="200" w:firstLine="480"/>
      <w:jc w:val="center"/>
    </w:pPr>
    <w:rPr>
      <w:rFonts w:ascii="Times New Roman" w:eastAsia="黑体" w:hAnsi="Times New Roman" w:cs="Times New Roman"/>
      <w:b/>
      <w:sz w:val="32"/>
      <w:szCs w:val="24"/>
    </w:rPr>
  </w:style>
  <w:style w:type="paragraph" w:customStyle="1" w:styleId="afffffffffffffffff3">
    <w:name w:val="居中"/>
    <w:basedOn w:val="afffa"/>
    <w:link w:val="Charffff"/>
    <w:qFormat/>
    <w:pPr>
      <w:jc w:val="center"/>
    </w:pPr>
    <w:rPr>
      <w:rFonts w:ascii="Times New Roman" w:eastAsia="仿宋_GB2312" w:hAnsi="Times New Roman" w:cs="Times New Roman"/>
      <w:b/>
      <w:szCs w:val="24"/>
    </w:rPr>
  </w:style>
  <w:style w:type="paragraph" w:customStyle="1" w:styleId="af8">
    <w:name w:val="加重标题"/>
    <w:basedOn w:val="afffa"/>
    <w:link w:val="Charffff0"/>
    <w:qFormat/>
    <w:pPr>
      <w:numPr>
        <w:ilvl w:val="1"/>
        <w:numId w:val="47"/>
      </w:numPr>
    </w:pPr>
    <w:rPr>
      <w:rFonts w:ascii="Times New Roman" w:eastAsia="黑体" w:hAnsi="Times New Roman" w:cs="Times New Roman"/>
      <w:szCs w:val="24"/>
    </w:rPr>
  </w:style>
  <w:style w:type="character" w:customStyle="1" w:styleId="Charffff0">
    <w:name w:val="加重标题 Char"/>
    <w:link w:val="af8"/>
    <w:rPr>
      <w:rFonts w:ascii="Times New Roman" w:eastAsia="黑体" w:hAnsi="Times New Roman" w:cs="Times New Roman"/>
      <w:sz w:val="24"/>
      <w:szCs w:val="24"/>
    </w:rPr>
  </w:style>
  <w:style w:type="paragraph" w:customStyle="1" w:styleId="13">
    <w:name w:val="编号1"/>
    <w:basedOn w:val="afffffffffffffff0"/>
    <w:pPr>
      <w:numPr>
        <w:ilvl w:val="2"/>
        <w:numId w:val="47"/>
      </w:numPr>
      <w:tabs>
        <w:tab w:val="clear" w:pos="1293"/>
        <w:tab w:val="left" w:pos="1260"/>
        <w:tab w:val="left" w:pos="1695"/>
        <w:tab w:val="left" w:pos="1740"/>
      </w:tabs>
      <w:spacing w:before="0" w:after="0"/>
      <w:ind w:left="1695" w:hanging="855"/>
    </w:pPr>
    <w:rPr>
      <w:rFonts w:eastAsia="仿宋_GB2312"/>
      <w:szCs w:val="24"/>
    </w:rPr>
  </w:style>
  <w:style w:type="character" w:customStyle="1" w:styleId="Charffff">
    <w:name w:val="居中 Char"/>
    <w:link w:val="afffffffffffffffff3"/>
    <w:rPr>
      <w:rFonts w:ascii="Times New Roman" w:eastAsia="仿宋_GB2312" w:hAnsi="Times New Roman" w:cs="Times New Roman"/>
      <w:b/>
      <w:sz w:val="24"/>
      <w:szCs w:val="24"/>
    </w:rPr>
  </w:style>
  <w:style w:type="character" w:customStyle="1" w:styleId="CharCharChar2">
    <w:name w:val="方案正文 Char Char Char"/>
    <w:link w:val="CharChare"/>
    <w:rPr>
      <w:rFonts w:ascii="Arial" w:hAnsi="Arial" w:cs="宋体"/>
      <w:szCs w:val="21"/>
    </w:rPr>
  </w:style>
  <w:style w:type="paragraph" w:customStyle="1" w:styleId="CharChare">
    <w:name w:val="方案正文 Char Char"/>
    <w:basedOn w:val="afffa"/>
    <w:link w:val="CharCharChar2"/>
    <w:pPr>
      <w:spacing w:before="156"/>
      <w:ind w:firstLineChars="171" w:firstLine="359"/>
      <w:jc w:val="left"/>
    </w:pPr>
    <w:rPr>
      <w:rFonts w:ascii="Arial" w:hAnsi="Arial" w:cs="宋体"/>
      <w:sz w:val="21"/>
      <w:szCs w:val="21"/>
    </w:rPr>
  </w:style>
  <w:style w:type="paragraph" w:customStyle="1" w:styleId="CharChar">
    <w:name w:val="正文文字 Char Char"/>
    <w:basedOn w:val="afffa"/>
    <w:pPr>
      <w:numPr>
        <w:numId w:val="48"/>
      </w:numPr>
      <w:spacing w:afterLines="50" w:after="50" w:line="300" w:lineRule="auto"/>
    </w:pPr>
    <w:rPr>
      <w:rFonts w:ascii="Arial" w:eastAsia="宋体" w:hAnsi="Arial" w:cs="Times New Roman"/>
      <w:szCs w:val="24"/>
    </w:rPr>
  </w:style>
  <w:style w:type="paragraph" w:customStyle="1" w:styleId="MMTitle">
    <w:name w:val="MM Title"/>
    <w:basedOn w:val="affffff"/>
    <w:qFormat/>
    <w:rPr>
      <w:rFonts w:ascii="Arial" w:eastAsia="宋体" w:hAnsi="Arial" w:cs="Arial"/>
      <w:bCs/>
      <w:szCs w:val="32"/>
    </w:rPr>
  </w:style>
  <w:style w:type="paragraph" w:customStyle="1" w:styleId="ParaCharCharCharCharCharCharCharCharCharChar">
    <w:name w:val="默认段落字体 Para Char Char Char Char Char Char Char Char Char Char"/>
    <w:basedOn w:val="affff7"/>
    <w:uiPriority w:val="99"/>
    <w:qFormat/>
    <w:rPr>
      <w:rFonts w:ascii="Tahoma" w:eastAsia="宋体" w:hAnsi="Tahoma" w:cs="Times New Roman"/>
      <w:szCs w:val="24"/>
      <w:shd w:val="clear" w:color="auto" w:fill="auto"/>
    </w:rPr>
  </w:style>
  <w:style w:type="paragraph" w:customStyle="1" w:styleId="NormalWeb1">
    <w:name w:val="Normal (Web)1"/>
    <w:basedOn w:val="afffa"/>
    <w:qFormat/>
    <w:pPr>
      <w:widowControl/>
      <w:spacing w:before="100" w:after="100" w:line="240" w:lineRule="auto"/>
      <w:jc w:val="left"/>
    </w:pPr>
    <w:rPr>
      <w:rFonts w:ascii="宋体" w:eastAsia="宋体" w:hAnsi="宋体" w:cs="Times New Roman"/>
      <w:kern w:val="0"/>
      <w:szCs w:val="20"/>
    </w:rPr>
  </w:style>
  <w:style w:type="paragraph" w:customStyle="1" w:styleId="afffffffffffffffff4">
    <w:name w:val="图表"/>
    <w:basedOn w:val="afffa"/>
    <w:qFormat/>
    <w:pPr>
      <w:spacing w:line="240" w:lineRule="auto"/>
      <w:jc w:val="center"/>
    </w:pPr>
    <w:rPr>
      <w:rFonts w:ascii="Times New Roman" w:eastAsia="宋体" w:hAnsi="Times New Roman" w:cs="Times New Roman"/>
      <w:sz w:val="21"/>
      <w:szCs w:val="20"/>
    </w:rPr>
  </w:style>
  <w:style w:type="character" w:customStyle="1" w:styleId="arc1">
    <w:name w:val="arc1"/>
    <w:qFormat/>
    <w:rPr>
      <w:rFonts w:eastAsia="宋体"/>
      <w:kern w:val="2"/>
      <w:sz w:val="21"/>
      <w:szCs w:val="24"/>
      <w:lang w:val="en-US" w:eastAsia="zh-CN" w:bidi="ar-SA"/>
    </w:rPr>
  </w:style>
  <w:style w:type="paragraph" w:customStyle="1" w:styleId="Charffff1">
    <w:name w:val="章正文 Char"/>
    <w:basedOn w:val="afffa"/>
    <w:qFormat/>
    <w:pPr>
      <w:spacing w:afterLines="50" w:after="156" w:line="380" w:lineRule="exact"/>
      <w:ind w:firstLineChars="200" w:firstLine="504"/>
    </w:pPr>
    <w:rPr>
      <w:rFonts w:ascii="宋体" w:eastAsia="宋体" w:hAnsi="宋体" w:cs="Times New Roman"/>
      <w:spacing w:val="6"/>
      <w:szCs w:val="24"/>
    </w:rPr>
  </w:style>
  <w:style w:type="paragraph" w:customStyle="1" w:styleId="11b">
    <w:name w:val="首行缩进11"/>
    <w:basedOn w:val="afffa"/>
    <w:pPr>
      <w:spacing w:afterLines="50" w:after="50" w:line="300" w:lineRule="auto"/>
      <w:ind w:firstLineChars="200" w:firstLine="200"/>
    </w:pPr>
    <w:rPr>
      <w:rFonts w:ascii="Arial" w:eastAsia="宋体" w:hAnsi="Arial" w:cs="Times New Roman"/>
      <w:szCs w:val="24"/>
    </w:rPr>
  </w:style>
  <w:style w:type="paragraph" w:customStyle="1" w:styleId="CharChar1CharCharCharCharCharCharChar">
    <w:name w:val="Char Char1 Char Char Char Char Char Char Char"/>
    <w:basedOn w:val="affff7"/>
    <w:rPr>
      <w:rFonts w:ascii="Tahoma" w:eastAsia="宋体" w:hAnsi="Tahoma" w:cs="Times New Roman"/>
      <w:szCs w:val="24"/>
      <w:shd w:val="clear" w:color="auto" w:fill="auto"/>
    </w:rPr>
  </w:style>
  <w:style w:type="paragraph" w:customStyle="1" w:styleId="aff2">
    <w:name w:val="列表内容"/>
    <w:basedOn w:val="afffa"/>
    <w:next w:val="afffa"/>
    <w:uiPriority w:val="99"/>
    <w:qFormat/>
    <w:pPr>
      <w:widowControl/>
      <w:numPr>
        <w:numId w:val="49"/>
      </w:numPr>
      <w:tabs>
        <w:tab w:val="clear" w:pos="840"/>
      </w:tabs>
      <w:spacing w:line="240" w:lineRule="auto"/>
      <w:ind w:left="0" w:firstLine="200"/>
      <w:jc w:val="left"/>
    </w:pPr>
    <w:rPr>
      <w:rFonts w:ascii="Times New Roman" w:eastAsia="宋体" w:hAnsi="Times New Roman" w:cs="Times New Roman"/>
      <w:kern w:val="0"/>
      <w:sz w:val="18"/>
      <w:szCs w:val="24"/>
    </w:rPr>
  </w:style>
  <w:style w:type="paragraph" w:customStyle="1" w:styleId="afffffffffffffffff5">
    <w:name w:val="正文首行缩进两字符"/>
    <w:basedOn w:val="afffa"/>
    <w:link w:val="Charffff2"/>
    <w:pPr>
      <w:ind w:firstLineChars="200" w:firstLine="200"/>
    </w:pPr>
    <w:rPr>
      <w:rFonts w:ascii="Times New Roman" w:eastAsia="宋体" w:hAnsi="Times New Roman" w:cs="Times New Roman"/>
      <w:szCs w:val="24"/>
    </w:rPr>
  </w:style>
  <w:style w:type="paragraph" w:customStyle="1" w:styleId="kuang">
    <w:name w:val="kuang"/>
    <w:basedOn w:val="tytytyty"/>
    <w:pPr>
      <w:ind w:leftChars="0" w:left="0" w:firstLineChars="0" w:firstLine="482"/>
    </w:pPr>
    <w:rPr>
      <w:b/>
    </w:rPr>
  </w:style>
  <w:style w:type="paragraph" w:customStyle="1" w:styleId="1ffffc">
    <w:name w:val="1）"/>
    <w:basedOn w:val="afffa"/>
    <w:rPr>
      <w:rFonts w:ascii="Arial" w:eastAsia="宋体" w:hAnsi="Arial" w:cs="宋体"/>
      <w:szCs w:val="20"/>
    </w:rPr>
  </w:style>
  <w:style w:type="paragraph" w:customStyle="1" w:styleId="afffffffffffffffff6">
    <w:name w:val="正文李健俊"/>
    <w:basedOn w:val="afffa"/>
    <w:pPr>
      <w:spacing w:before="120"/>
      <w:ind w:firstLineChars="200" w:firstLine="200"/>
    </w:pPr>
    <w:rPr>
      <w:rFonts w:ascii="Times New Roman" w:eastAsia="宋体" w:hAnsi="Times New Roman" w:cs="Times New Roman"/>
      <w:kern w:val="0"/>
      <w:szCs w:val="24"/>
    </w:rPr>
  </w:style>
  <w:style w:type="character" w:customStyle="1" w:styleId="fontstyle01">
    <w:name w:val="fontstyle01"/>
    <w:basedOn w:val="afffb"/>
    <w:rPr>
      <w:rFonts w:ascii="宋体" w:eastAsia="宋体" w:hAnsi="宋体" w:hint="eastAsia"/>
      <w:color w:val="000000"/>
      <w:sz w:val="18"/>
      <w:szCs w:val="18"/>
    </w:rPr>
  </w:style>
  <w:style w:type="character" w:customStyle="1" w:styleId="6b">
    <w:name w:val="未处理的提及6"/>
    <w:basedOn w:val="afffb"/>
    <w:uiPriority w:val="99"/>
    <w:semiHidden/>
    <w:unhideWhenUsed/>
    <w:rPr>
      <w:color w:val="605E5C"/>
      <w:shd w:val="clear" w:color="auto" w:fill="E1DFDD"/>
    </w:rPr>
  </w:style>
  <w:style w:type="character" w:customStyle="1" w:styleId="Char1f9">
    <w:name w:val="文档正文 Char1"/>
    <w:rPr>
      <w:rFonts w:ascii="Times New Roman" w:eastAsia="宋体" w:hAnsi="Times New Roman" w:cs="Times New Roman"/>
      <w:sz w:val="28"/>
    </w:rPr>
  </w:style>
  <w:style w:type="character" w:customStyle="1" w:styleId="afffffffffffffffff7">
    <w:name w:val="正文（安恒信息）字符"/>
    <w:rPr>
      <w:rFonts w:ascii="Times New Roman" w:eastAsia="宋体" w:hAnsi="Times New Roman" w:cs="黑体"/>
      <w:sz w:val="24"/>
      <w:szCs w:val="24"/>
    </w:rPr>
  </w:style>
  <w:style w:type="paragraph" w:customStyle="1" w:styleId="1c">
    <w:name w:val="附录1（绿盟科技）"/>
    <w:basedOn w:val="afffa"/>
    <w:next w:val="afffa"/>
    <w:link w:val="1Char7"/>
    <w:pPr>
      <w:keepNext/>
      <w:keepLines/>
      <w:numPr>
        <w:numId w:val="50"/>
      </w:numPr>
      <w:spacing w:before="480" w:afterLines="100" w:after="100" w:line="240" w:lineRule="auto"/>
      <w:outlineLvl w:val="0"/>
    </w:pPr>
    <w:rPr>
      <w:rFonts w:ascii="黑体" w:eastAsia="黑体" w:hAnsi="黑体" w:cs="Times New Roman"/>
      <w:b/>
      <w:sz w:val="44"/>
      <w:szCs w:val="24"/>
    </w:rPr>
  </w:style>
  <w:style w:type="paragraph" w:customStyle="1" w:styleId="29">
    <w:name w:val="附录2（绿盟科技）"/>
    <w:basedOn w:val="afffa"/>
    <w:next w:val="afffa"/>
    <w:pPr>
      <w:numPr>
        <w:ilvl w:val="1"/>
        <w:numId w:val="50"/>
      </w:numPr>
      <w:spacing w:beforeLines="50" w:before="50" w:afterLines="50" w:after="50" w:line="240" w:lineRule="auto"/>
      <w:outlineLvl w:val="1"/>
    </w:pPr>
    <w:rPr>
      <w:rFonts w:ascii="黑体" w:eastAsia="黑体" w:hAnsi="黑体" w:cs="Times New Roman"/>
      <w:b/>
      <w:sz w:val="32"/>
      <w:szCs w:val="24"/>
    </w:rPr>
  </w:style>
  <w:style w:type="paragraph" w:customStyle="1" w:styleId="36">
    <w:name w:val="附录3（绿盟科技）"/>
    <w:basedOn w:val="afffa"/>
    <w:next w:val="afffa"/>
    <w:pPr>
      <w:numPr>
        <w:ilvl w:val="2"/>
        <w:numId w:val="50"/>
      </w:numPr>
      <w:spacing w:beforeLines="50" w:before="50" w:afterLines="50" w:after="50" w:line="240" w:lineRule="auto"/>
      <w:outlineLvl w:val="2"/>
    </w:pPr>
    <w:rPr>
      <w:rFonts w:ascii="Times New Roman" w:eastAsia="黑体" w:hAnsi="Times New Roman" w:cs="Times New Roman"/>
      <w:b/>
      <w:sz w:val="32"/>
      <w:szCs w:val="24"/>
    </w:rPr>
  </w:style>
  <w:style w:type="paragraph" w:customStyle="1" w:styleId="42">
    <w:name w:val="附录4（绿盟科技）"/>
    <w:basedOn w:val="afffa"/>
    <w:next w:val="afffa"/>
    <w:pPr>
      <w:widowControl/>
      <w:numPr>
        <w:ilvl w:val="3"/>
        <w:numId w:val="50"/>
      </w:numPr>
      <w:spacing w:beforeLines="50" w:before="50" w:afterLines="50" w:after="50" w:line="240" w:lineRule="atLeast"/>
      <w:outlineLvl w:val="3"/>
    </w:pPr>
    <w:rPr>
      <w:rFonts w:ascii="Arial" w:eastAsia="黑体" w:hAnsi="Arial" w:cs="Times New Roman"/>
      <w:kern w:val="0"/>
      <w:sz w:val="28"/>
      <w:szCs w:val="28"/>
    </w:rPr>
  </w:style>
  <w:style w:type="paragraph" w:customStyle="1" w:styleId="19">
    <w:name w:val="列表编号 1"/>
    <w:basedOn w:val="afffa"/>
    <w:qFormat/>
    <w:pPr>
      <w:numPr>
        <w:numId w:val="51"/>
      </w:numPr>
    </w:pPr>
    <w:rPr>
      <w:rFonts w:ascii="Times New Roman" w:eastAsia="宋体" w:hAnsi="Times New Roman" w:cs="Times New Roman"/>
      <w:sz w:val="21"/>
    </w:rPr>
  </w:style>
  <w:style w:type="paragraph" w:customStyle="1" w:styleId="--1">
    <w:name w:val="安恒信息--标题 1"/>
    <w:basedOn w:val="11"/>
    <w:pPr>
      <w:numPr>
        <w:numId w:val="0"/>
      </w:numPr>
      <w:pBdr>
        <w:bottom w:val="single" w:sz="48" w:space="1" w:color="auto"/>
      </w:pBdr>
      <w:tabs>
        <w:tab w:val="left" w:pos="360"/>
      </w:tabs>
      <w:spacing w:before="600" w:line="576" w:lineRule="auto"/>
      <w:jc w:val="left"/>
    </w:pPr>
    <w:rPr>
      <w:rFonts w:ascii="Arial" w:eastAsia="黑体" w:hAnsi="Arial" w:cs="Times New Roman"/>
      <w:sz w:val="44"/>
    </w:rPr>
  </w:style>
  <w:style w:type="paragraph" w:customStyle="1" w:styleId="--2">
    <w:name w:val="安恒信息--标题 2"/>
    <w:basedOn w:val="24"/>
    <w:next w:val="afffa"/>
    <w:pPr>
      <w:numPr>
        <w:ilvl w:val="0"/>
        <w:numId w:val="0"/>
      </w:numPr>
      <w:tabs>
        <w:tab w:val="left" w:pos="360"/>
      </w:tabs>
      <w:spacing w:line="415" w:lineRule="auto"/>
      <w:jc w:val="left"/>
    </w:pPr>
    <w:rPr>
      <w:rFonts w:ascii="Arial" w:eastAsia="黑体" w:hAnsi="Arial" w:cs="Times New Roman"/>
      <w:bCs w:val="0"/>
      <w:sz w:val="36"/>
    </w:rPr>
  </w:style>
  <w:style w:type="paragraph" w:customStyle="1" w:styleId="--3">
    <w:name w:val="安恒信息--标题 3"/>
    <w:basedOn w:val="31"/>
    <w:next w:val="afffa"/>
    <w:pPr>
      <w:numPr>
        <w:ilvl w:val="0"/>
        <w:numId w:val="0"/>
      </w:numPr>
      <w:tabs>
        <w:tab w:val="left" w:pos="360"/>
        <w:tab w:val="left" w:pos="960"/>
      </w:tabs>
      <w:spacing w:line="415" w:lineRule="auto"/>
      <w:jc w:val="left"/>
    </w:pPr>
    <w:rPr>
      <w:rFonts w:ascii="Arial" w:eastAsia="黑体" w:hAnsi="Arial" w:cs="Times New Roman"/>
      <w:bCs w:val="0"/>
      <w:kern w:val="0"/>
      <w:sz w:val="30"/>
      <w:szCs w:val="30"/>
    </w:rPr>
  </w:style>
  <w:style w:type="paragraph" w:customStyle="1" w:styleId="--4">
    <w:name w:val="安恒信息--标题 4"/>
    <w:basedOn w:val="40"/>
    <w:next w:val="afffa"/>
    <w:pPr>
      <w:widowControl/>
      <w:numPr>
        <w:ilvl w:val="0"/>
        <w:numId w:val="0"/>
      </w:numPr>
      <w:tabs>
        <w:tab w:val="left" w:pos="360"/>
      </w:tabs>
      <w:spacing w:after="156"/>
      <w:jc w:val="left"/>
    </w:pPr>
    <w:rPr>
      <w:rFonts w:ascii="Arial" w:eastAsia="黑体" w:hAnsi="Arial" w:cs="Times New Roman"/>
      <w:bCs w:val="0"/>
      <w:kern w:val="0"/>
      <w:sz w:val="36"/>
      <w:szCs w:val="24"/>
    </w:rPr>
  </w:style>
  <w:style w:type="paragraph" w:customStyle="1" w:styleId="--5">
    <w:name w:val="安恒信息--标题 5（有编号）"/>
    <w:basedOn w:val="afffa"/>
    <w:pPr>
      <w:keepNext/>
      <w:keepLines/>
      <w:tabs>
        <w:tab w:val="left" w:pos="1134"/>
      </w:tabs>
      <w:spacing w:before="280" w:after="156" w:line="377" w:lineRule="auto"/>
      <w:ind w:left="1134" w:hanging="1134"/>
      <w:jc w:val="left"/>
      <w:outlineLvl w:val="4"/>
    </w:pPr>
    <w:rPr>
      <w:rFonts w:ascii="Arial" w:eastAsia="黑体" w:hAnsi="Arial" w:cs="Times New Roman"/>
      <w:b/>
      <w:kern w:val="0"/>
      <w:szCs w:val="28"/>
    </w:rPr>
  </w:style>
  <w:style w:type="paragraph" w:customStyle="1" w:styleId="--6">
    <w:name w:val="安恒信息--标题 6（有编号）"/>
    <w:basedOn w:val="afffa"/>
    <w:pPr>
      <w:keepNext/>
      <w:keepLines/>
      <w:tabs>
        <w:tab w:val="left" w:pos="1247"/>
      </w:tabs>
      <w:spacing w:before="240" w:after="64" w:line="319" w:lineRule="auto"/>
      <w:ind w:left="1247" w:hanging="1247"/>
      <w:jc w:val="left"/>
      <w:outlineLvl w:val="5"/>
    </w:pPr>
    <w:rPr>
      <w:rFonts w:ascii="Arial" w:eastAsia="黑体" w:hAnsi="Arial" w:cs="Times New Roman"/>
      <w:b/>
      <w:kern w:val="0"/>
      <w:sz w:val="21"/>
      <w:szCs w:val="24"/>
    </w:rPr>
  </w:style>
  <w:style w:type="paragraph" w:customStyle="1" w:styleId="afffffffffffffffff8">
    <w:name w:val="浙商著书_正文"/>
    <w:basedOn w:val="afffa"/>
    <w:pPr>
      <w:widowControl/>
      <w:wordWrap w:val="0"/>
      <w:spacing w:line="396" w:lineRule="exact"/>
      <w:ind w:firstLineChars="200" w:firstLine="200"/>
    </w:pPr>
    <w:rPr>
      <w:rFonts w:ascii="宋体" w:eastAsia="宋体" w:hAnsi="宋体" w:cs="Times New Roman"/>
      <w:spacing w:val="14"/>
      <w:kern w:val="0"/>
      <w:sz w:val="21"/>
      <w:szCs w:val="21"/>
    </w:rPr>
  </w:style>
  <w:style w:type="paragraph" w:customStyle="1" w:styleId="afffffffffffffffff9">
    <w:name w:val="编号列项（三级）"/>
    <w:pPr>
      <w:tabs>
        <w:tab w:val="left" w:pos="0"/>
      </w:tabs>
      <w:ind w:left="1678" w:hanging="419"/>
    </w:pPr>
    <w:rPr>
      <w:rFonts w:ascii="宋体" w:eastAsia="宋体" w:hAnsi="Times New Roman" w:cs="Times New Roman"/>
      <w:sz w:val="21"/>
    </w:rPr>
  </w:style>
  <w:style w:type="character" w:customStyle="1" w:styleId="2ffff">
    <w:name w:val="默认段落字体2"/>
    <w:rPr>
      <w:rFonts w:hint="default"/>
    </w:rPr>
  </w:style>
  <w:style w:type="character" w:styleId="afffffffffffffffffa">
    <w:name w:val="Placeholder Text"/>
    <w:uiPriority w:val="99"/>
    <w:semiHidden/>
    <w:rPr>
      <w:color w:val="808080"/>
    </w:rPr>
  </w:style>
  <w:style w:type="character" w:customStyle="1" w:styleId="1CharCharChar">
    <w:name w:val="项目 1 Char Char Char"/>
    <w:uiPriority w:val="99"/>
    <w:rPr>
      <w:rFonts w:ascii="Tahoma" w:eastAsia="宋体" w:hAnsi="Tahoma" w:cs="Times New Roman"/>
      <w:kern w:val="2"/>
      <w:sz w:val="24"/>
      <w:szCs w:val="24"/>
      <w:lang w:val="en-US" w:eastAsia="zh-CN" w:bidi="ar-SA"/>
    </w:rPr>
  </w:style>
  <w:style w:type="character" w:customStyle="1" w:styleId="3Char4">
    <w:name w:val="样式3 Char"/>
    <w:uiPriority w:val="99"/>
    <w:rPr>
      <w:rFonts w:eastAsia="宋体" w:cs="Times New Roman"/>
      <w:kern w:val="2"/>
      <w:sz w:val="24"/>
      <w:szCs w:val="24"/>
      <w:lang w:val="en-US" w:eastAsia="zh-CN" w:bidi="ar-SA"/>
    </w:rPr>
  </w:style>
  <w:style w:type="character" w:customStyle="1" w:styleId="StyleHeadingALatinGB2312AsianGB2312Char">
    <w:name w:val="Style Heading A + (Latin) 楷体_GB2312 (Asian) 楷体_GB2312 Char"/>
    <w:rPr>
      <w:rFonts w:ascii="楷体_GB2312" w:eastAsia="楷体_GB2312" w:hAnsi="楷体_GB2312" w:cs="Arial"/>
      <w:b/>
      <w:kern w:val="28"/>
      <w:sz w:val="36"/>
      <w:lang w:val="en-US" w:eastAsia="zh-CN" w:bidi="ar-SA"/>
    </w:rPr>
  </w:style>
  <w:style w:type="character" w:customStyle="1" w:styleId="1ffffd">
    <w:name w:val="访问过的超链接1"/>
    <w:uiPriority w:val="99"/>
    <w:qFormat/>
    <w:rPr>
      <w:color w:val="800080"/>
      <w:u w:val="single"/>
    </w:rPr>
  </w:style>
  <w:style w:type="character" w:customStyle="1" w:styleId="2nbmChar">
    <w:name w:val="2级标题nbm Char"/>
    <w:link w:val="2nbm"/>
    <w:qFormat/>
    <w:rPr>
      <w:rFonts w:ascii="宋体" w:hAnsi="宋体"/>
      <w:bCs/>
      <w:szCs w:val="21"/>
    </w:rPr>
  </w:style>
  <w:style w:type="paragraph" w:customStyle="1" w:styleId="2nbm">
    <w:name w:val="2级标题nbm"/>
    <w:basedOn w:val="24"/>
    <w:link w:val="2nbmChar"/>
    <w:qFormat/>
    <w:pPr>
      <w:numPr>
        <w:ilvl w:val="0"/>
        <w:numId w:val="0"/>
      </w:numPr>
      <w:tabs>
        <w:tab w:val="left" w:pos="756"/>
      </w:tabs>
      <w:spacing w:before="0" w:after="0" w:line="360" w:lineRule="auto"/>
      <w:ind w:left="840" w:hanging="420"/>
    </w:pPr>
    <w:rPr>
      <w:rFonts w:ascii="宋体" w:eastAsiaTheme="minorEastAsia" w:hAnsi="宋体" w:cstheme="minorBidi"/>
      <w:b w:val="0"/>
      <w:sz w:val="21"/>
      <w:szCs w:val="21"/>
    </w:rPr>
  </w:style>
  <w:style w:type="character" w:customStyle="1" w:styleId="StyleHeadingALatinTimesNewRomanAsianGB2312Char">
    <w:name w:val="Style Heading A + (Latin) Times New Roman (Asian) 楷体_GB2312 Char"/>
    <w:qFormat/>
    <w:rPr>
      <w:rFonts w:ascii="Arial" w:eastAsia="楷体_GB2312" w:hAnsi="Arial" w:cs="Arial"/>
      <w:b/>
      <w:kern w:val="28"/>
      <w:sz w:val="36"/>
      <w:lang w:val="en-US" w:eastAsia="zh-CN" w:bidi="ar-SA"/>
    </w:rPr>
  </w:style>
  <w:style w:type="character" w:customStyle="1" w:styleId="4nbmChar">
    <w:name w:val="4级标题nbm Char"/>
    <w:link w:val="4nbm"/>
    <w:rPr>
      <w:rFonts w:ascii="Arial" w:eastAsia="黑体" w:hAnsi="Arial"/>
      <w:b/>
      <w:bCs/>
      <w:sz w:val="28"/>
      <w:szCs w:val="28"/>
    </w:rPr>
  </w:style>
  <w:style w:type="paragraph" w:customStyle="1" w:styleId="4nbm">
    <w:name w:val="4级标题nbm"/>
    <w:basedOn w:val="40"/>
    <w:link w:val="4nbmChar"/>
    <w:qFormat/>
    <w:pPr>
      <w:numPr>
        <w:ilvl w:val="0"/>
        <w:numId w:val="0"/>
      </w:numPr>
      <w:tabs>
        <w:tab w:val="left" w:pos="1431"/>
      </w:tabs>
      <w:spacing w:line="372" w:lineRule="auto"/>
      <w:ind w:left="1680" w:hanging="420"/>
    </w:pPr>
    <w:rPr>
      <w:rFonts w:ascii="Arial" w:eastAsia="黑体" w:hAnsi="Arial" w:cstheme="minorBidi"/>
    </w:rPr>
  </w:style>
  <w:style w:type="character" w:customStyle="1" w:styleId="DefaultParagraphFontNew">
    <w:name w:val="Default Paragraph Font New"/>
    <w:rPr>
      <w:rFonts w:hint="default"/>
    </w:rPr>
  </w:style>
  <w:style w:type="character" w:customStyle="1" w:styleId="Heading3Char3">
    <w:name w:val="Heading 3 Char3"/>
    <w:uiPriority w:val="99"/>
    <w:semiHidden/>
    <w:qFormat/>
    <w:locked/>
    <w:rPr>
      <w:rFonts w:ascii="Cambria" w:eastAsia="宋体" w:hAnsi="Cambria" w:cs="Times New Roman"/>
      <w:b/>
      <w:bCs/>
      <w:kern w:val="2"/>
      <w:sz w:val="26"/>
      <w:szCs w:val="26"/>
    </w:rPr>
  </w:style>
  <w:style w:type="character" w:customStyle="1" w:styleId="3nbmChar">
    <w:name w:val="3级标题nbm Char"/>
    <w:link w:val="3nbm"/>
    <w:qFormat/>
    <w:rPr>
      <w:rFonts w:ascii="宋体" w:hAnsi="宋体"/>
      <w:bCs/>
      <w:szCs w:val="21"/>
    </w:rPr>
  </w:style>
  <w:style w:type="paragraph" w:customStyle="1" w:styleId="3nbm">
    <w:name w:val="3级标题nbm"/>
    <w:basedOn w:val="2nbm"/>
    <w:link w:val="3nbmChar"/>
    <w:qFormat/>
    <w:pPr>
      <w:numPr>
        <w:ilvl w:val="2"/>
      </w:numPr>
      <w:tabs>
        <w:tab w:val="clear" w:pos="756"/>
        <w:tab w:val="left" w:pos="720"/>
      </w:tabs>
      <w:ind w:left="840" w:hanging="420"/>
      <w:outlineLvl w:val="2"/>
    </w:pPr>
  </w:style>
  <w:style w:type="character" w:customStyle="1" w:styleId="t181">
    <w:name w:val="t181"/>
    <w:rPr>
      <w:rFonts w:cs="Times New Roman"/>
      <w:color w:val="000000"/>
      <w:sz w:val="21"/>
      <w:szCs w:val="21"/>
    </w:rPr>
  </w:style>
  <w:style w:type="character" w:customStyle="1" w:styleId="2CharCharChar">
    <w:name w:val="标题 2 Char Char Char"/>
    <w:qFormat/>
    <w:rPr>
      <w:rFonts w:ascii="Arial" w:eastAsia="黑体" w:hAnsi="Arial" w:cs="Times New Roman"/>
      <w:b/>
      <w:bCs/>
      <w:kern w:val="2"/>
      <w:sz w:val="32"/>
      <w:szCs w:val="32"/>
      <w:lang w:val="en-US" w:eastAsia="zh-CN" w:bidi="ar-SA"/>
    </w:rPr>
  </w:style>
  <w:style w:type="character" w:customStyle="1" w:styleId="5nbmChar">
    <w:name w:val="5级标题nbm Char"/>
    <w:link w:val="5nbm"/>
    <w:rPr>
      <w:rFonts w:ascii="宋体" w:hAnsi="宋体"/>
      <w:szCs w:val="21"/>
    </w:rPr>
  </w:style>
  <w:style w:type="paragraph" w:customStyle="1" w:styleId="5nbm">
    <w:name w:val="5级标题nbm"/>
    <w:basedOn w:val="24"/>
    <w:link w:val="5nbmChar"/>
    <w:qFormat/>
    <w:pPr>
      <w:numPr>
        <w:ilvl w:val="4"/>
        <w:numId w:val="9"/>
      </w:numPr>
      <w:tabs>
        <w:tab w:val="left" w:pos="1008"/>
      </w:tabs>
      <w:spacing w:before="0" w:after="0" w:line="360" w:lineRule="auto"/>
      <w:outlineLvl w:val="4"/>
    </w:pPr>
    <w:rPr>
      <w:rFonts w:ascii="宋体" w:eastAsiaTheme="minorEastAsia" w:hAnsi="宋体" w:cstheme="minorBidi"/>
      <w:b w:val="0"/>
      <w:bCs w:val="0"/>
      <w:sz w:val="21"/>
      <w:szCs w:val="21"/>
    </w:rPr>
  </w:style>
  <w:style w:type="character" w:customStyle="1" w:styleId="titleemph1">
    <w:name w:val="title_emph1"/>
    <w:uiPriority w:val="99"/>
    <w:qFormat/>
    <w:rPr>
      <w:rFonts w:ascii="Arial" w:hAnsi="Arial" w:cs="Arial"/>
      <w:b/>
      <w:bCs/>
      <w:sz w:val="20"/>
      <w:szCs w:val="20"/>
    </w:rPr>
  </w:style>
  <w:style w:type="character" w:customStyle="1" w:styleId="p131">
    <w:name w:val="p131"/>
    <w:uiPriority w:val="99"/>
    <w:qFormat/>
    <w:rPr>
      <w:rFonts w:cs="Times New Roman"/>
      <w:sz w:val="22"/>
      <w:szCs w:val="22"/>
      <w:u w:val="none"/>
    </w:rPr>
  </w:style>
  <w:style w:type="character" w:customStyle="1" w:styleId="Charffff3">
    <w:name w:val="编号列表 Char"/>
    <w:uiPriority w:val="99"/>
    <w:qFormat/>
    <w:rPr>
      <w:rFonts w:ascii="Verdana" w:eastAsia="宋体" w:hAnsi="Verdana" w:cs="Times New Roman"/>
      <w:kern w:val="2"/>
      <w:sz w:val="24"/>
      <w:szCs w:val="24"/>
      <w:lang w:val="en-US" w:eastAsia="zh-CN" w:bidi="ar-SA"/>
    </w:rPr>
  </w:style>
  <w:style w:type="character" w:customStyle="1" w:styleId="Charffe">
    <w:name w:val="二级条标题 Char"/>
    <w:link w:val="affffffffffff0"/>
    <w:qFormat/>
    <w:locked/>
    <w:rPr>
      <w:rFonts w:ascii="黑体" w:eastAsia="黑体" w:hAnsi="Times New Roman" w:cs="Times New Roman"/>
      <w:kern w:val="0"/>
      <w:szCs w:val="20"/>
    </w:rPr>
  </w:style>
  <w:style w:type="paragraph" w:customStyle="1" w:styleId="P5">
    <w:name w:val="P5"/>
    <w:uiPriority w:val="99"/>
    <w:qFormat/>
    <w:pPr>
      <w:widowControl w:val="0"/>
      <w:adjustRightInd w:val="0"/>
      <w:spacing w:after="240" w:line="240" w:lineRule="atLeast"/>
      <w:ind w:left="2304"/>
      <w:jc w:val="both"/>
      <w:textAlignment w:val="baseline"/>
    </w:pPr>
    <w:rPr>
      <w:rFonts w:ascii="Times New Roman" w:eastAsia="全真中明體" w:hAnsi="Times New Roman" w:cs="Times New Roman"/>
      <w:spacing w:val="30"/>
      <w:sz w:val="24"/>
      <w:lang w:val="en-GB" w:eastAsia="zh-TW"/>
    </w:rPr>
  </w:style>
  <w:style w:type="paragraph" w:customStyle="1" w:styleId="1NewNewNew">
    <w:name w:val="标题 1 New New New"/>
    <w:basedOn w:val="afffa"/>
    <w:next w:val="afffa"/>
    <w:pPr>
      <w:keepNext/>
      <w:keepLines/>
      <w:tabs>
        <w:tab w:val="left" w:pos="432"/>
      </w:tabs>
      <w:spacing w:before="340" w:after="330" w:line="576" w:lineRule="auto"/>
      <w:ind w:left="432" w:hanging="432"/>
      <w:outlineLvl w:val="0"/>
    </w:pPr>
    <w:rPr>
      <w:rFonts w:ascii="Times New Roman" w:eastAsia="宋体" w:hAnsi="Times New Roman" w:cs="Times New Roman"/>
      <w:b/>
      <w:bCs/>
      <w:kern w:val="44"/>
      <w:sz w:val="44"/>
      <w:szCs w:val="44"/>
    </w:rPr>
  </w:style>
  <w:style w:type="paragraph" w:customStyle="1" w:styleId="3ff7">
    <w:name w:val="序3"/>
    <w:basedOn w:val="afffa"/>
    <w:uiPriority w:val="99"/>
    <w:qFormat/>
    <w:pPr>
      <w:tabs>
        <w:tab w:val="left" w:pos="0"/>
        <w:tab w:val="left" w:pos="643"/>
      </w:tabs>
      <w:spacing w:line="240" w:lineRule="auto"/>
      <w:ind w:left="643" w:hanging="360"/>
    </w:pPr>
    <w:rPr>
      <w:rFonts w:ascii="Times New Roman" w:eastAsia="楷体_GB2312" w:hAnsi="Times New Roman" w:cs="Times New Roman"/>
      <w:b/>
      <w:bCs/>
      <w:sz w:val="32"/>
      <w:szCs w:val="24"/>
    </w:rPr>
  </w:style>
  <w:style w:type="paragraph" w:customStyle="1" w:styleId="afffffffffffffffffb">
    <w:name w:val="附件小标题"/>
    <w:basedOn w:val="40"/>
    <w:uiPriority w:val="99"/>
    <w:qFormat/>
    <w:pPr>
      <w:numPr>
        <w:ilvl w:val="0"/>
        <w:numId w:val="0"/>
      </w:numPr>
      <w:tabs>
        <w:tab w:val="left" w:pos="720"/>
      </w:tabs>
      <w:spacing w:before="120" w:after="120" w:line="240" w:lineRule="atLeast"/>
      <w:ind w:left="720" w:hanging="720"/>
      <w:jc w:val="left"/>
    </w:pPr>
    <w:rPr>
      <w:rFonts w:ascii="Verdana" w:eastAsia="宋体" w:hAnsi="Verdana" w:cs="Times New Roman"/>
      <w:sz w:val="36"/>
      <w:szCs w:val="24"/>
    </w:rPr>
  </w:style>
  <w:style w:type="paragraph" w:customStyle="1" w:styleId="Bullet2CharCharChar">
    <w:name w:val="Bullet 2 Char Char Char"/>
    <w:basedOn w:val="afffa"/>
    <w:qFormat/>
    <w:pPr>
      <w:widowControl/>
      <w:tabs>
        <w:tab w:val="left" w:pos="360"/>
        <w:tab w:val="left" w:pos="907"/>
      </w:tabs>
      <w:adjustRightInd w:val="0"/>
      <w:snapToGrid w:val="0"/>
      <w:spacing w:before="60" w:after="60" w:line="240" w:lineRule="auto"/>
      <w:ind w:left="360" w:hangingChars="200" w:hanging="360"/>
    </w:pPr>
    <w:rPr>
      <w:rFonts w:ascii="Arial" w:eastAsia="宋体" w:hAnsi="Arial" w:cs="Arial"/>
      <w:kern w:val="0"/>
      <w:szCs w:val="21"/>
    </w:rPr>
  </w:style>
  <w:style w:type="paragraph" w:customStyle="1" w:styleId="Bullet20">
    <w:name w:val="Bullet2"/>
    <w:basedOn w:val="afffa"/>
    <w:next w:val="afffa"/>
    <w:uiPriority w:val="99"/>
    <w:qFormat/>
    <w:pPr>
      <w:autoSpaceDE w:val="0"/>
      <w:autoSpaceDN w:val="0"/>
      <w:adjustRightInd w:val="0"/>
      <w:spacing w:after="60" w:line="240" w:lineRule="auto"/>
      <w:jc w:val="left"/>
    </w:pPr>
    <w:rPr>
      <w:rFonts w:ascii="Arial" w:eastAsia="宋体" w:hAnsi="Arial" w:cs="Arial"/>
      <w:kern w:val="0"/>
      <w:szCs w:val="24"/>
    </w:rPr>
  </w:style>
  <w:style w:type="paragraph" w:customStyle="1" w:styleId="CharChar2CharCharCharCharCharChar">
    <w:name w:val="Char Char2 Char Char Char Char Char Char"/>
    <w:basedOn w:val="afffa"/>
    <w:uiPriority w:val="99"/>
    <w:qFormat/>
    <w:pPr>
      <w:tabs>
        <w:tab w:val="left" w:pos="360"/>
      </w:tabs>
      <w:spacing w:line="240" w:lineRule="auto"/>
      <w:ind w:firstLineChars="150" w:firstLine="420"/>
    </w:pPr>
    <w:rPr>
      <w:rFonts w:ascii="Arial" w:eastAsia="宋体" w:hAnsi="Arial" w:cs="Arial"/>
      <w:sz w:val="20"/>
      <w:szCs w:val="20"/>
    </w:rPr>
  </w:style>
  <w:style w:type="paragraph" w:customStyle="1" w:styleId="afffffffffffffffffc">
    <w:name w:val="操作步骤"/>
    <w:basedOn w:val="afffa"/>
    <w:uiPriority w:val="99"/>
    <w:qFormat/>
    <w:pPr>
      <w:tabs>
        <w:tab w:val="left" w:pos="840"/>
      </w:tabs>
      <w:autoSpaceDE w:val="0"/>
      <w:autoSpaceDN w:val="0"/>
      <w:adjustRightInd w:val="0"/>
      <w:snapToGrid w:val="0"/>
      <w:spacing w:line="40" w:lineRule="atLeast"/>
      <w:ind w:left="840" w:hanging="420"/>
      <w:textAlignment w:val="bottom"/>
    </w:pPr>
    <w:rPr>
      <w:rFonts w:ascii="昆仑楷体" w:eastAsia="楷体_GB2312" w:hAnsi="Times New Roman" w:cs="Times New Roman"/>
      <w:kern w:val="0"/>
      <w:sz w:val="21"/>
      <w:szCs w:val="20"/>
    </w:rPr>
  </w:style>
  <w:style w:type="paragraph" w:customStyle="1" w:styleId="Readerscomments">
    <w:name w:val="Reader's comments"/>
    <w:basedOn w:val="afffa"/>
    <w:uiPriority w:val="99"/>
    <w:qFormat/>
    <w:pPr>
      <w:widowControl/>
      <w:overflowPunct w:val="0"/>
      <w:autoSpaceDE w:val="0"/>
      <w:autoSpaceDN w:val="0"/>
      <w:adjustRightInd w:val="0"/>
      <w:spacing w:after="120" w:line="240" w:lineRule="auto"/>
      <w:jc w:val="left"/>
      <w:textAlignment w:val="baseline"/>
    </w:pPr>
    <w:rPr>
      <w:rFonts w:ascii="Arial" w:eastAsia="宋体" w:hAnsi="Arial" w:cs="Times New Roman"/>
      <w:i/>
      <w:iCs/>
      <w:color w:val="CC00CC"/>
      <w:kern w:val="0"/>
      <w:sz w:val="20"/>
      <w:szCs w:val="20"/>
      <w:lang w:eastAsia="en-US"/>
    </w:rPr>
  </w:style>
  <w:style w:type="paragraph" w:customStyle="1" w:styleId="afffffffffffffffffd">
    <w:name w:val="注释文字"/>
    <w:basedOn w:val="afffa"/>
    <w:uiPriority w:val="99"/>
    <w:qFormat/>
    <w:pPr>
      <w:tabs>
        <w:tab w:val="left" w:pos="620"/>
        <w:tab w:val="left" w:pos="720"/>
      </w:tabs>
      <w:spacing w:line="240" w:lineRule="auto"/>
      <w:ind w:left="620" w:hanging="420"/>
      <w:jc w:val="left"/>
    </w:pPr>
    <w:rPr>
      <w:rFonts w:ascii="Times New Roman" w:eastAsia="宋体" w:hAnsi="Times New Roman" w:cs="Times New Roman"/>
      <w:color w:val="008080"/>
      <w:szCs w:val="24"/>
      <w:u w:val="words"/>
    </w:rPr>
  </w:style>
  <w:style w:type="paragraph" w:customStyle="1" w:styleId="font14">
    <w:name w:val="font14"/>
    <w:basedOn w:val="afffa"/>
    <w:uiPriority w:val="99"/>
    <w:qFormat/>
    <w:pPr>
      <w:widowControl/>
      <w:spacing w:before="100" w:beforeAutospacing="1" w:after="100" w:afterAutospacing="1" w:line="240" w:lineRule="auto"/>
      <w:jc w:val="left"/>
    </w:pPr>
    <w:rPr>
      <w:rFonts w:ascii="宋体" w:eastAsia="宋体" w:hAnsi="宋体" w:cs="宋体"/>
      <w:kern w:val="0"/>
      <w:sz w:val="20"/>
      <w:szCs w:val="20"/>
    </w:rPr>
  </w:style>
  <w:style w:type="paragraph" w:customStyle="1" w:styleId="font8">
    <w:name w:val="font8"/>
    <w:basedOn w:val="afffa"/>
    <w:qFormat/>
    <w:pPr>
      <w:widowControl/>
      <w:spacing w:before="100" w:beforeAutospacing="1" w:after="100" w:afterAutospacing="1" w:line="240" w:lineRule="auto"/>
      <w:jc w:val="left"/>
    </w:pPr>
    <w:rPr>
      <w:rFonts w:ascii="宋体" w:eastAsia="宋体" w:hAnsi="宋体" w:cs="宋体"/>
      <w:kern w:val="0"/>
      <w:szCs w:val="24"/>
    </w:rPr>
  </w:style>
  <w:style w:type="paragraph" w:customStyle="1" w:styleId="afffffffffffffffffe">
    <w:name w:val="招标文件正文"/>
    <w:uiPriority w:val="99"/>
    <w:qFormat/>
    <w:pPr>
      <w:spacing w:before="120" w:after="120" w:line="300" w:lineRule="auto"/>
      <w:ind w:firstLineChars="200" w:firstLine="200"/>
    </w:pPr>
    <w:rPr>
      <w:rFonts w:ascii="宋体" w:eastAsia="宋体" w:hAnsi="Times New Roman" w:cs="Times New Roman"/>
      <w:spacing w:val="10"/>
      <w:w w:val="95"/>
      <w:sz w:val="21"/>
    </w:rPr>
  </w:style>
  <w:style w:type="paragraph" w:customStyle="1" w:styleId="sectionlist2">
    <w:name w:val="section list2"/>
    <w:basedOn w:val="afffa"/>
    <w:uiPriority w:val="99"/>
    <w:qFormat/>
    <w:pPr>
      <w:widowControl/>
      <w:tabs>
        <w:tab w:val="left" w:pos="1680"/>
      </w:tabs>
      <w:autoSpaceDE w:val="0"/>
      <w:autoSpaceDN w:val="0"/>
      <w:ind w:left="1680" w:hanging="420"/>
      <w:jc w:val="left"/>
    </w:pPr>
    <w:rPr>
      <w:rFonts w:ascii="Times New Roman" w:eastAsia="宋体" w:hAnsi="Times New Roman" w:cs="Times New Roman"/>
      <w:spacing w:val="20"/>
      <w:sz w:val="21"/>
      <w:szCs w:val="20"/>
    </w:rPr>
  </w:style>
  <w:style w:type="paragraph" w:customStyle="1" w:styleId="affffffffffffffffff">
    <w:name w:val="标题下顺序正文"/>
    <w:basedOn w:val="afffa"/>
    <w:uiPriority w:val="99"/>
    <w:qFormat/>
    <w:pPr>
      <w:spacing w:beforeLines="50" w:before="156" w:line="240" w:lineRule="atLeast"/>
      <w:ind w:leftChars="437" w:left="1049" w:firstLine="1"/>
    </w:pPr>
    <w:rPr>
      <w:rFonts w:ascii="宋体" w:eastAsia="宋体" w:hAnsi="Times New Roman" w:cs="Times New Roman"/>
      <w:szCs w:val="20"/>
    </w:rPr>
  </w:style>
  <w:style w:type="paragraph" w:customStyle="1" w:styleId="1NewNew">
    <w:name w:val="标题 1 New New"/>
    <w:basedOn w:val="afffa"/>
    <w:next w:val="afffa"/>
    <w:qFormat/>
    <w:pPr>
      <w:keepNext/>
      <w:keepLines/>
      <w:tabs>
        <w:tab w:val="left" w:pos="432"/>
      </w:tabs>
      <w:spacing w:before="340" w:after="330" w:line="576" w:lineRule="auto"/>
      <w:ind w:left="432" w:hanging="432"/>
      <w:outlineLvl w:val="0"/>
    </w:pPr>
    <w:rPr>
      <w:rFonts w:ascii="Times New Roman" w:eastAsia="宋体" w:hAnsi="Times New Roman" w:cs="Times New Roman"/>
      <w:b/>
      <w:bCs/>
      <w:kern w:val="44"/>
      <w:sz w:val="44"/>
      <w:szCs w:val="44"/>
    </w:rPr>
  </w:style>
  <w:style w:type="paragraph" w:customStyle="1" w:styleId="0505">
    <w:name w:val="样式 样式 列项· + 段后: 0.5 行 + 段前: 0.5 行"/>
    <w:basedOn w:val="afffa"/>
    <w:uiPriority w:val="99"/>
    <w:qFormat/>
    <w:pPr>
      <w:widowControl/>
      <w:numPr>
        <w:numId w:val="52"/>
      </w:numPr>
      <w:tabs>
        <w:tab w:val="left" w:pos="814"/>
      </w:tabs>
      <w:spacing w:beforeLines="50" w:before="156" w:line="240" w:lineRule="auto"/>
      <w:jc w:val="left"/>
    </w:pPr>
    <w:rPr>
      <w:rFonts w:ascii="宋体" w:eastAsia="宋体" w:hAnsi="Times New Roman" w:cs="宋体"/>
      <w:kern w:val="0"/>
      <w:szCs w:val="20"/>
    </w:rPr>
  </w:style>
  <w:style w:type="paragraph" w:customStyle="1" w:styleId="P2">
    <w:name w:val="P2"/>
    <w:uiPriority w:val="99"/>
    <w:qFormat/>
    <w:pPr>
      <w:widowControl w:val="0"/>
      <w:adjustRightInd w:val="0"/>
      <w:spacing w:after="240" w:line="240" w:lineRule="atLeast"/>
      <w:ind w:left="1728"/>
      <w:jc w:val="both"/>
      <w:textAlignment w:val="baseline"/>
    </w:pPr>
    <w:rPr>
      <w:rFonts w:ascii="Times New Roman" w:eastAsia="全真中明體" w:hAnsi="Times New Roman" w:cs="Times New Roman"/>
      <w:spacing w:val="30"/>
      <w:sz w:val="24"/>
      <w:lang w:val="en-GB" w:eastAsia="zh-TW"/>
    </w:rPr>
  </w:style>
  <w:style w:type="paragraph" w:customStyle="1" w:styleId="Tahoma">
    <w:name w:val="样式 Tahoma 行距: 单倍行距"/>
    <w:basedOn w:val="afffa"/>
    <w:qFormat/>
    <w:pPr>
      <w:spacing w:line="240" w:lineRule="auto"/>
      <w:ind w:firstLineChars="200" w:firstLine="420"/>
    </w:pPr>
    <w:rPr>
      <w:rFonts w:ascii="Tahoma" w:eastAsia="宋体" w:hAnsi="Tahoma" w:cs="宋体"/>
      <w:sz w:val="21"/>
      <w:szCs w:val="21"/>
    </w:rPr>
  </w:style>
  <w:style w:type="paragraph" w:customStyle="1" w:styleId="1New">
    <w:name w:val="标题 1 New"/>
    <w:basedOn w:val="afffa"/>
    <w:next w:val="afffa"/>
    <w:pPr>
      <w:keepNext/>
      <w:keepLines/>
      <w:tabs>
        <w:tab w:val="left" w:pos="432"/>
      </w:tabs>
      <w:spacing w:before="340" w:after="330" w:line="576" w:lineRule="auto"/>
      <w:ind w:left="432" w:hanging="432"/>
      <w:outlineLvl w:val="0"/>
    </w:pPr>
    <w:rPr>
      <w:rFonts w:ascii="Times New Roman" w:eastAsia="宋体" w:hAnsi="Times New Roman" w:cs="Times New Roman"/>
      <w:b/>
      <w:bCs/>
      <w:kern w:val="44"/>
      <w:sz w:val="44"/>
      <w:szCs w:val="44"/>
    </w:rPr>
  </w:style>
  <w:style w:type="paragraph" w:customStyle="1" w:styleId="xl64">
    <w:name w:val="xl64"/>
    <w:basedOn w:val="afffa"/>
    <w:qFormat/>
    <w:pPr>
      <w:widowControl/>
      <w:spacing w:before="100" w:beforeAutospacing="1" w:after="100" w:afterAutospacing="1" w:line="240" w:lineRule="auto"/>
      <w:jc w:val="center"/>
      <w:textAlignment w:val="bottom"/>
    </w:pPr>
    <w:rPr>
      <w:rFonts w:ascii="宋体" w:eastAsia="宋体" w:hAnsi="宋体" w:cs="宋体"/>
      <w:kern w:val="0"/>
      <w:sz w:val="20"/>
      <w:szCs w:val="20"/>
    </w:rPr>
  </w:style>
  <w:style w:type="paragraph" w:customStyle="1" w:styleId="2ffff0">
    <w:name w:val="序2"/>
    <w:basedOn w:val="afffa"/>
    <w:uiPriority w:val="99"/>
    <w:qFormat/>
    <w:pPr>
      <w:tabs>
        <w:tab w:val="left" w:pos="360"/>
        <w:tab w:val="left" w:pos="840"/>
      </w:tabs>
      <w:spacing w:line="240" w:lineRule="auto"/>
      <w:ind w:left="360" w:hanging="360"/>
    </w:pPr>
    <w:rPr>
      <w:rFonts w:ascii="Times New Roman" w:eastAsia="黑体" w:hAnsi="Times New Roman" w:cs="Times New Roman"/>
      <w:b/>
      <w:bCs/>
      <w:sz w:val="44"/>
      <w:szCs w:val="24"/>
    </w:rPr>
  </w:style>
  <w:style w:type="paragraph" w:customStyle="1" w:styleId="CharCharf">
    <w:name w:val="Char Char"/>
    <w:basedOn w:val="afffa"/>
    <w:qFormat/>
    <w:pPr>
      <w:spacing w:line="240" w:lineRule="auto"/>
    </w:pPr>
    <w:rPr>
      <w:rFonts w:ascii="Tahoma" w:eastAsia="宋体" w:hAnsi="Tahoma" w:cs="Times New Roman"/>
      <w:szCs w:val="20"/>
    </w:rPr>
  </w:style>
  <w:style w:type="paragraph" w:customStyle="1" w:styleId="Centered0">
    <w:name w:val="Centered"/>
    <w:basedOn w:val="afffa"/>
    <w:next w:val="affffc"/>
    <w:uiPriority w:val="99"/>
    <w:qFormat/>
    <w:pPr>
      <w:widowControl/>
      <w:spacing w:after="240" w:line="240" w:lineRule="exact"/>
      <w:jc w:val="center"/>
    </w:pPr>
    <w:rPr>
      <w:rFonts w:ascii="Times New Roman" w:eastAsia="宋体" w:hAnsi="Times New Roman" w:cs="Times New Roman"/>
      <w:kern w:val="0"/>
      <w:szCs w:val="24"/>
      <w:lang w:val="en-GB"/>
    </w:rPr>
  </w:style>
  <w:style w:type="paragraph" w:customStyle="1" w:styleId="P6">
    <w:name w:val="P6"/>
    <w:uiPriority w:val="99"/>
    <w:qFormat/>
    <w:pPr>
      <w:widowControl w:val="0"/>
      <w:adjustRightInd w:val="0"/>
      <w:spacing w:after="240" w:line="240" w:lineRule="atLeast"/>
      <w:ind w:left="3456" w:hanging="576"/>
      <w:jc w:val="both"/>
      <w:textAlignment w:val="baseline"/>
    </w:pPr>
    <w:rPr>
      <w:rFonts w:ascii="Times New Roman" w:eastAsia="全真中明體" w:hAnsi="Times New Roman" w:cs="Times New Roman"/>
      <w:spacing w:val="30"/>
      <w:sz w:val="24"/>
      <w:lang w:val="en-GB" w:eastAsia="zh-TW"/>
    </w:rPr>
  </w:style>
  <w:style w:type="paragraph" w:customStyle="1" w:styleId="affffffffffffffffff0">
    <w:name w:val="正文（标题三）"/>
    <w:basedOn w:val="afffa"/>
    <w:uiPriority w:val="99"/>
    <w:qFormat/>
    <w:pPr>
      <w:ind w:left="170" w:firstLine="425"/>
    </w:pPr>
    <w:rPr>
      <w:rFonts w:ascii="Times New Roman" w:eastAsia="宋体" w:hAnsi="Times New Roman" w:cs="Times New Roman"/>
      <w:szCs w:val="20"/>
    </w:rPr>
  </w:style>
  <w:style w:type="paragraph" w:customStyle="1" w:styleId="1110">
    <w:name w:val="招标文件1.1.1"/>
    <w:uiPriority w:val="99"/>
    <w:qFormat/>
    <w:pPr>
      <w:spacing w:before="120" w:after="120" w:line="480" w:lineRule="exact"/>
      <w:ind w:left="200"/>
      <w:outlineLvl w:val="3"/>
    </w:pPr>
    <w:rPr>
      <w:rFonts w:ascii="宋体" w:eastAsia="宋体" w:hAnsi="Times New Roman" w:cs="Times New Roman"/>
      <w:b/>
      <w:spacing w:val="10"/>
      <w:w w:val="95"/>
      <w:sz w:val="21"/>
    </w:rPr>
  </w:style>
  <w:style w:type="paragraph" w:customStyle="1" w:styleId="affffffffffffffffff1">
    <w:name w:val="招标文件》"/>
    <w:basedOn w:val="afffffffffffffffffe"/>
    <w:uiPriority w:val="99"/>
    <w:qFormat/>
    <w:pPr>
      <w:tabs>
        <w:tab w:val="left" w:pos="560"/>
      </w:tabs>
      <w:ind w:left="200" w:firstLineChars="0" w:firstLine="0"/>
    </w:pPr>
  </w:style>
  <w:style w:type="paragraph" w:customStyle="1" w:styleId="affffffffffffffffff2">
    <w:name w:val="标题下列示"/>
    <w:basedOn w:val="affffffffffffffffff3"/>
    <w:next w:val="affffffffffffffffff"/>
    <w:uiPriority w:val="99"/>
    <w:qFormat/>
    <w:pPr>
      <w:tabs>
        <w:tab w:val="left" w:pos="1680"/>
      </w:tabs>
      <w:ind w:left="1680"/>
    </w:pPr>
  </w:style>
  <w:style w:type="paragraph" w:customStyle="1" w:styleId="affffffffffffffffff3">
    <w:name w:val="标题下顺序"/>
    <w:basedOn w:val="afffa"/>
    <w:uiPriority w:val="99"/>
    <w:qFormat/>
    <w:pPr>
      <w:tabs>
        <w:tab w:val="left" w:pos="420"/>
      </w:tabs>
      <w:spacing w:beforeLines="50" w:before="156" w:line="240" w:lineRule="atLeast"/>
      <w:ind w:left="420" w:hanging="420"/>
    </w:pPr>
    <w:rPr>
      <w:rFonts w:ascii="宋体" w:eastAsia="宋体" w:hAnsi="宋体" w:cs="Times New Roman"/>
      <w:sz w:val="28"/>
      <w:szCs w:val="20"/>
    </w:rPr>
  </w:style>
  <w:style w:type="paragraph" w:customStyle="1" w:styleId="2NewNewNew">
    <w:name w:val="标题 2 New New New"/>
    <w:basedOn w:val="afffa"/>
    <w:next w:val="afffa"/>
    <w:qFormat/>
    <w:pPr>
      <w:keepNext/>
      <w:keepLines/>
      <w:tabs>
        <w:tab w:val="left" w:pos="575"/>
      </w:tabs>
      <w:spacing w:before="260" w:after="260" w:line="413" w:lineRule="auto"/>
      <w:ind w:left="575" w:hanging="575"/>
      <w:outlineLvl w:val="1"/>
    </w:pPr>
    <w:rPr>
      <w:rFonts w:ascii="Arial" w:eastAsia="黑体" w:hAnsi="Arial" w:cs="Times New Roman"/>
      <w:b/>
      <w:bCs/>
      <w:sz w:val="32"/>
      <w:szCs w:val="32"/>
    </w:rPr>
  </w:style>
  <w:style w:type="paragraph" w:customStyle="1" w:styleId="EmailStyle2951">
    <w:name w:val="EmailStyle2951"/>
    <w:basedOn w:val="afffa"/>
    <w:next w:val="afffa"/>
    <w:pPr>
      <w:keepNext/>
      <w:keepLines/>
      <w:adjustRightInd w:val="0"/>
      <w:spacing w:before="160" w:after="160" w:line="160" w:lineRule="atLeast"/>
      <w:textAlignment w:val="baseline"/>
      <w:outlineLvl w:val="1"/>
    </w:pPr>
    <w:rPr>
      <w:rFonts w:ascii="黑体" w:eastAsia="黑体" w:hAnsi="Tahoma" w:cs="Tahoma"/>
      <w:b/>
      <w:sz w:val="28"/>
      <w:szCs w:val="24"/>
    </w:rPr>
  </w:style>
  <w:style w:type="paragraph" w:customStyle="1" w:styleId="prop1">
    <w:name w:val="prop1"/>
    <w:basedOn w:val="40"/>
    <w:uiPriority w:val="99"/>
    <w:qFormat/>
    <w:pPr>
      <w:numPr>
        <w:ilvl w:val="0"/>
        <w:numId w:val="0"/>
      </w:numPr>
      <w:tabs>
        <w:tab w:val="left" w:pos="540"/>
      </w:tabs>
      <w:spacing w:line="360" w:lineRule="auto"/>
      <w:ind w:left="540" w:hanging="540"/>
    </w:pPr>
    <w:rPr>
      <w:rFonts w:ascii="Arial" w:eastAsia="黑体" w:hAnsi="Arial" w:cs="Times New Roman"/>
      <w:bCs w:val="0"/>
      <w:sz w:val="36"/>
      <w:szCs w:val="20"/>
    </w:rPr>
  </w:style>
  <w:style w:type="paragraph" w:customStyle="1" w:styleId="P8">
    <w:name w:val="P8"/>
    <w:basedOn w:val="P6"/>
    <w:uiPriority w:val="99"/>
    <w:qFormat/>
    <w:pPr>
      <w:ind w:left="4032"/>
    </w:pPr>
  </w:style>
  <w:style w:type="paragraph" w:customStyle="1" w:styleId="affffffffffffffffff4">
    <w:name w:val="插图题注"/>
    <w:next w:val="afffa"/>
    <w:uiPriority w:val="99"/>
    <w:qFormat/>
    <w:pPr>
      <w:spacing w:afterLines="100" w:after="312"/>
      <w:ind w:left="3778" w:hanging="420"/>
      <w:jc w:val="center"/>
    </w:pPr>
    <w:rPr>
      <w:rFonts w:ascii="Arial" w:eastAsia="宋体" w:hAnsi="Arial" w:cs="Times New Roman"/>
      <w:sz w:val="18"/>
      <w:szCs w:val="18"/>
    </w:rPr>
  </w:style>
  <w:style w:type="paragraph" w:customStyle="1" w:styleId="ParaCharCharChar1CharCharCharCharCharCharChar">
    <w:name w:val="默认段落字体 Para Char Char Char1 Char Char Char Char Char Char Char"/>
    <w:basedOn w:val="afffa"/>
    <w:uiPriority w:val="99"/>
    <w:qFormat/>
    <w:pPr>
      <w:adjustRightInd w:val="0"/>
    </w:pPr>
    <w:rPr>
      <w:rFonts w:ascii="Times New Roman" w:eastAsia="宋体" w:hAnsi="Times New Roman" w:cs="Times New Roman"/>
      <w:kern w:val="0"/>
      <w:szCs w:val="20"/>
    </w:rPr>
  </w:style>
  <w:style w:type="paragraph" w:customStyle="1" w:styleId="1ffffe">
    <w:name w:val="修订1"/>
    <w:uiPriority w:val="99"/>
    <w:qFormat/>
    <w:rPr>
      <w:rFonts w:ascii="Times New Roman" w:eastAsia="宋体" w:hAnsi="Times New Roman" w:cs="Times New Roman"/>
      <w:kern w:val="2"/>
      <w:sz w:val="21"/>
      <w:szCs w:val="24"/>
    </w:rPr>
  </w:style>
  <w:style w:type="paragraph" w:customStyle="1" w:styleId="1fffff">
    <w:name w:val="并列项1"/>
    <w:basedOn w:val="afffa"/>
    <w:qFormat/>
    <w:pPr>
      <w:tabs>
        <w:tab w:val="left" w:pos="540"/>
      </w:tabs>
      <w:spacing w:after="60" w:line="440" w:lineRule="exact"/>
      <w:ind w:left="1320" w:hanging="420"/>
    </w:pPr>
    <w:rPr>
      <w:rFonts w:ascii="Times New Roman" w:eastAsia="宋体" w:hAnsi="Times New Roman" w:cs="Times New Roman"/>
      <w:sz w:val="28"/>
      <w:szCs w:val="20"/>
    </w:rPr>
  </w:style>
  <w:style w:type="paragraph" w:customStyle="1" w:styleId="11c">
    <w:name w:val="招标文件1.1"/>
    <w:uiPriority w:val="99"/>
    <w:qFormat/>
    <w:pPr>
      <w:tabs>
        <w:tab w:val="left" w:pos="630"/>
      </w:tabs>
      <w:spacing w:before="120" w:after="120" w:line="480" w:lineRule="exact"/>
      <w:ind w:left="200"/>
      <w:outlineLvl w:val="2"/>
    </w:pPr>
    <w:rPr>
      <w:rFonts w:ascii="宋体" w:eastAsia="宋体" w:hAnsi="Times New Roman" w:cs="Times New Roman"/>
      <w:b/>
      <w:spacing w:val="10"/>
      <w:w w:val="95"/>
      <w:sz w:val="24"/>
    </w:rPr>
  </w:style>
  <w:style w:type="paragraph" w:customStyle="1" w:styleId="1fffff0">
    <w:name w:val="招标文件1）"/>
    <w:uiPriority w:val="99"/>
    <w:qFormat/>
    <w:pPr>
      <w:spacing w:before="120" w:after="120" w:line="300" w:lineRule="auto"/>
      <w:outlineLvl w:val="5"/>
    </w:pPr>
    <w:rPr>
      <w:rFonts w:ascii="宋体" w:eastAsia="宋体" w:hAnsi="Times New Roman" w:cs="Times New Roman"/>
      <w:spacing w:val="10"/>
      <w:w w:val="95"/>
      <w:sz w:val="21"/>
    </w:rPr>
  </w:style>
  <w:style w:type="paragraph" w:customStyle="1" w:styleId="affffffffffffffffff5">
    <w:name w:val="黑正文次级"/>
    <w:basedOn w:val="afffa"/>
    <w:uiPriority w:val="99"/>
    <w:qFormat/>
    <w:pPr>
      <w:widowControl/>
      <w:overflowPunct w:val="0"/>
      <w:autoSpaceDE w:val="0"/>
      <w:autoSpaceDN w:val="0"/>
      <w:adjustRightInd w:val="0"/>
      <w:spacing w:line="300" w:lineRule="auto"/>
      <w:ind w:leftChars="300" w:left="400" w:hangingChars="100" w:hanging="100"/>
      <w:jc w:val="left"/>
      <w:textAlignment w:val="baseline"/>
    </w:pPr>
    <w:rPr>
      <w:rFonts w:ascii="Times New Roman" w:eastAsia="宋体" w:hAnsi="Times New Roman" w:cs="Times New Roman"/>
      <w:kern w:val="0"/>
      <w:szCs w:val="20"/>
    </w:rPr>
  </w:style>
  <w:style w:type="paragraph" w:customStyle="1" w:styleId="3ff8">
    <w:name w:val="正文3"/>
    <w:uiPriority w:val="99"/>
    <w:pPr>
      <w:widowControl w:val="0"/>
      <w:jc w:val="both"/>
    </w:pPr>
    <w:rPr>
      <w:rFonts w:ascii="Times New Roman" w:eastAsia="宋体" w:hAnsi="Times New Roman" w:cs="Times New Roman" w:hint="eastAsia"/>
      <w:kern w:val="2"/>
      <w:sz w:val="21"/>
    </w:rPr>
  </w:style>
  <w:style w:type="paragraph" w:customStyle="1" w:styleId="CNTitle">
    <w:name w:val="CN Title"/>
    <w:basedOn w:val="afffa"/>
    <w:uiPriority w:val="99"/>
    <w:qFormat/>
    <w:pPr>
      <w:widowControl/>
      <w:tabs>
        <w:tab w:val="left" w:pos="720"/>
      </w:tabs>
      <w:spacing w:before="144" w:after="72" w:line="240" w:lineRule="auto"/>
      <w:ind w:left="720" w:hanging="360"/>
      <w:jc w:val="center"/>
    </w:pPr>
    <w:rPr>
      <w:rFonts w:ascii="Times New Roman" w:eastAsia="宋体" w:hAnsi="Times New Roman" w:cs="Times New Roman"/>
      <w:b/>
      <w:bCs/>
      <w:kern w:val="0"/>
      <w:sz w:val="28"/>
      <w:szCs w:val="28"/>
    </w:rPr>
  </w:style>
  <w:style w:type="paragraph" w:customStyle="1" w:styleId="affffffffffffffffff6">
    <w:name w:val="编号正文"/>
    <w:basedOn w:val="affffffffa"/>
    <w:uiPriority w:val="99"/>
    <w:qFormat/>
    <w:pPr>
      <w:tabs>
        <w:tab w:val="left" w:pos="1407"/>
      </w:tabs>
      <w:spacing w:before="0" w:after="0" w:line="440" w:lineRule="exact"/>
      <w:ind w:left="1407" w:hanging="420"/>
      <w:jc w:val="left"/>
    </w:pPr>
    <w:rPr>
      <w:rFonts w:ascii="Arial Narrow" w:eastAsia="仿宋_GB2312" w:hAnsi="Arial Narrow"/>
      <w:sz w:val="24"/>
      <w:szCs w:val="24"/>
    </w:rPr>
  </w:style>
  <w:style w:type="paragraph" w:customStyle="1" w:styleId="affffffffffffffffff7">
    <w:name w:val="强调列表"/>
    <w:basedOn w:val="afffa"/>
    <w:uiPriority w:val="99"/>
    <w:qFormat/>
    <w:pPr>
      <w:tabs>
        <w:tab w:val="left" w:pos="1742"/>
      </w:tabs>
      <w:spacing w:line="240" w:lineRule="auto"/>
      <w:ind w:left="1742" w:hanging="420"/>
    </w:pPr>
    <w:rPr>
      <w:rFonts w:ascii="Times New Roman" w:eastAsia="宋体" w:hAnsi="Times New Roman" w:cs="Times New Roman"/>
      <w:szCs w:val="20"/>
    </w:rPr>
  </w:style>
  <w:style w:type="paragraph" w:customStyle="1" w:styleId="xl63">
    <w:name w:val="xl63"/>
    <w:basedOn w:val="afffa"/>
    <w:uiPriority w:val="99"/>
    <w:qFormat/>
    <w:pPr>
      <w:widowControl/>
      <w:spacing w:before="100" w:beforeAutospacing="1" w:after="100" w:afterAutospacing="1" w:line="240" w:lineRule="auto"/>
      <w:jc w:val="center"/>
      <w:textAlignment w:val="bottom"/>
    </w:pPr>
    <w:rPr>
      <w:rFonts w:ascii="宋体" w:eastAsia="宋体" w:hAnsi="宋体" w:cs="宋体"/>
      <w:color w:val="000000"/>
      <w:kern w:val="0"/>
      <w:sz w:val="20"/>
      <w:szCs w:val="20"/>
    </w:rPr>
  </w:style>
  <w:style w:type="paragraph" w:customStyle="1" w:styleId="1fffff1">
    <w:name w:val="招标文件1"/>
    <w:basedOn w:val="afffa"/>
    <w:uiPriority w:val="99"/>
    <w:qFormat/>
    <w:pPr>
      <w:tabs>
        <w:tab w:val="left" w:pos="420"/>
      </w:tabs>
      <w:spacing w:before="120" w:after="120" w:line="480" w:lineRule="exact"/>
      <w:ind w:left="200"/>
      <w:jc w:val="left"/>
      <w:outlineLvl w:val="1"/>
    </w:pPr>
    <w:rPr>
      <w:rFonts w:ascii="宋体" w:eastAsia="宋体" w:hAnsi="Times New Roman" w:cs="Times New Roman"/>
      <w:b/>
      <w:spacing w:val="10"/>
      <w:w w:val="95"/>
      <w:kern w:val="0"/>
      <w:sz w:val="28"/>
      <w:szCs w:val="24"/>
    </w:rPr>
  </w:style>
  <w:style w:type="paragraph" w:customStyle="1" w:styleId="affffffffffffffffff8">
    <w:name w:val="空项目内容"/>
    <w:basedOn w:val="afffa"/>
    <w:uiPriority w:val="99"/>
    <w:qFormat/>
    <w:pPr>
      <w:tabs>
        <w:tab w:val="left" w:pos="720"/>
      </w:tabs>
      <w:ind w:left="720" w:hanging="720"/>
    </w:pPr>
    <w:rPr>
      <w:rFonts w:ascii="Times New Roman" w:eastAsia="宋体" w:hAnsi="Times New Roman" w:cs="Times New Roman"/>
      <w:szCs w:val="24"/>
    </w:rPr>
  </w:style>
  <w:style w:type="paragraph" w:customStyle="1" w:styleId="5f1">
    <w:name w:val="标题5"/>
    <w:basedOn w:val="afffa"/>
    <w:uiPriority w:val="99"/>
    <w:qFormat/>
    <w:pPr>
      <w:tabs>
        <w:tab w:val="left" w:pos="0"/>
      </w:tabs>
      <w:autoSpaceDE w:val="0"/>
      <w:autoSpaceDN w:val="0"/>
      <w:adjustRightInd w:val="0"/>
      <w:snapToGrid w:val="0"/>
      <w:spacing w:line="320" w:lineRule="atLeast"/>
    </w:pPr>
    <w:rPr>
      <w:rFonts w:ascii="宋体" w:eastAsia="宋体" w:hAnsi="Times New Roman" w:cs="Times New Roman"/>
      <w:kern w:val="0"/>
      <w:sz w:val="21"/>
      <w:szCs w:val="21"/>
    </w:rPr>
  </w:style>
  <w:style w:type="paragraph" w:customStyle="1" w:styleId="CharChar1CharCharCharChar1CharCharCharCharCharCharCharCharCharCharCharChar">
    <w:name w:val="Char Char1 Char Char Char Char1 Char Char Char Char Char Char Char Char Char Char Char Char"/>
    <w:basedOn w:val="afffa"/>
    <w:uiPriority w:val="99"/>
    <w:qFormat/>
    <w:pPr>
      <w:spacing w:line="240" w:lineRule="auto"/>
    </w:pPr>
    <w:rPr>
      <w:rFonts w:ascii="Tahoma" w:eastAsia="宋体" w:hAnsi="Tahoma" w:cs="Times New Roman"/>
      <w:szCs w:val="20"/>
    </w:rPr>
  </w:style>
  <w:style w:type="paragraph" w:customStyle="1" w:styleId="4120">
    <w:name w:val="样式 正文缩进正文（首行缩进两字）表正文正文非缩进特点标题4段1 + 首行缩进:  2 字符"/>
    <w:basedOn w:val="affff3"/>
    <w:uiPriority w:val="99"/>
    <w:qFormat/>
    <w:pPr>
      <w:autoSpaceDE/>
      <w:autoSpaceDN/>
      <w:snapToGrid w:val="0"/>
      <w:spacing w:line="360" w:lineRule="auto"/>
      <w:ind w:firstLineChars="200" w:firstLine="480"/>
      <w:jc w:val="both"/>
    </w:pPr>
    <w:rPr>
      <w:rFonts w:ascii="Times New Roman" w:eastAsia="宋体" w:hAnsi="Times New Roman" w:cs="Times New Roman"/>
      <w:szCs w:val="20"/>
    </w:rPr>
  </w:style>
  <w:style w:type="paragraph" w:customStyle="1" w:styleId="affffffffffffffffff9">
    <w:name w:val="表格文字（大）"/>
    <w:basedOn w:val="afffa"/>
    <w:uiPriority w:val="99"/>
    <w:pPr>
      <w:spacing w:before="20" w:after="20" w:line="240" w:lineRule="auto"/>
    </w:pPr>
    <w:rPr>
      <w:rFonts w:ascii="Century Gothic" w:eastAsia="宋体" w:hAnsi="Century Gothic" w:cs="Times New Roman"/>
      <w:szCs w:val="20"/>
    </w:rPr>
  </w:style>
  <w:style w:type="paragraph" w:customStyle="1" w:styleId="affffffffffffffffffa">
    <w:name w:val="编号列表"/>
    <w:basedOn w:val="afffa"/>
    <w:uiPriority w:val="99"/>
    <w:pPr>
      <w:tabs>
        <w:tab w:val="left" w:pos="992"/>
      </w:tabs>
      <w:adjustRightInd w:val="0"/>
      <w:snapToGrid w:val="0"/>
      <w:spacing w:beforeLines="50" w:before="156" w:afterLines="50" w:after="156"/>
      <w:ind w:left="992" w:hanging="572"/>
    </w:pPr>
    <w:rPr>
      <w:rFonts w:ascii="Verdana" w:eastAsia="宋体" w:hAnsi="Verdana" w:cs="Times New Roman"/>
      <w:szCs w:val="24"/>
    </w:rPr>
  </w:style>
  <w:style w:type="paragraph" w:customStyle="1" w:styleId="NormalCenered">
    <w:name w:val="Normal Cenered"/>
    <w:basedOn w:val="afffa"/>
    <w:uiPriority w:val="99"/>
    <w:qFormat/>
    <w:pPr>
      <w:widowControl/>
      <w:tabs>
        <w:tab w:val="left" w:pos="6660"/>
      </w:tabs>
      <w:spacing w:before="240" w:after="120" w:line="288" w:lineRule="auto"/>
      <w:jc w:val="center"/>
    </w:pPr>
    <w:rPr>
      <w:rFonts w:ascii="Times New Roman" w:eastAsia="宋体" w:hAnsi="Times New Roman" w:cs="Times New Roman"/>
      <w:kern w:val="0"/>
      <w:sz w:val="21"/>
      <w:szCs w:val="24"/>
    </w:rPr>
  </w:style>
  <w:style w:type="paragraph" w:customStyle="1" w:styleId="Comment">
    <w:name w:val="Comment"/>
    <w:basedOn w:val="afffa"/>
    <w:uiPriority w:val="99"/>
    <w:qFormat/>
    <w:pPr>
      <w:widowControl/>
      <w:overflowPunct w:val="0"/>
      <w:autoSpaceDE w:val="0"/>
      <w:autoSpaceDN w:val="0"/>
      <w:adjustRightInd w:val="0"/>
      <w:spacing w:after="100" w:line="240" w:lineRule="auto"/>
      <w:jc w:val="left"/>
      <w:textAlignment w:val="baseline"/>
    </w:pPr>
    <w:rPr>
      <w:rFonts w:ascii="Arial" w:eastAsia="宋体" w:hAnsi="Arial" w:cs="Arial"/>
      <w:color w:val="0000FF"/>
      <w:kern w:val="0"/>
      <w:sz w:val="20"/>
      <w:szCs w:val="20"/>
    </w:rPr>
  </w:style>
  <w:style w:type="paragraph" w:customStyle="1" w:styleId="font9">
    <w:name w:val="font9"/>
    <w:basedOn w:val="afffa"/>
    <w:qFormat/>
    <w:pPr>
      <w:widowControl/>
      <w:spacing w:before="100" w:beforeAutospacing="1" w:after="100" w:afterAutospacing="1" w:line="240" w:lineRule="auto"/>
      <w:jc w:val="left"/>
    </w:pPr>
    <w:rPr>
      <w:rFonts w:ascii="宋体" w:eastAsia="宋体" w:hAnsi="宋体" w:cs="宋体"/>
      <w:color w:val="000000"/>
      <w:kern w:val="0"/>
      <w:sz w:val="18"/>
      <w:szCs w:val="18"/>
    </w:rPr>
  </w:style>
  <w:style w:type="paragraph" w:customStyle="1" w:styleId="3ff9">
    <w:name w:val="公司文档标题3"/>
    <w:basedOn w:val="31"/>
    <w:qFormat/>
    <w:pPr>
      <w:keepNext w:val="0"/>
      <w:keepLines w:val="0"/>
      <w:numPr>
        <w:numId w:val="0"/>
      </w:numPr>
      <w:tabs>
        <w:tab w:val="left" w:pos="720"/>
      </w:tabs>
      <w:spacing w:before="120" w:after="120" w:line="300" w:lineRule="auto"/>
      <w:ind w:left="720" w:hanging="720"/>
    </w:pPr>
    <w:rPr>
      <w:rFonts w:ascii="宋体" w:eastAsia="宋体" w:hAnsi="宋体" w:cs="Times New Roman"/>
      <w:bCs w:val="0"/>
      <w:kern w:val="44"/>
      <w:szCs w:val="21"/>
    </w:rPr>
  </w:style>
  <w:style w:type="paragraph" w:customStyle="1" w:styleId="1fffff2">
    <w:name w:val="文本框样式1"/>
    <w:basedOn w:val="afffa"/>
    <w:uiPriority w:val="99"/>
    <w:qFormat/>
    <w:pPr>
      <w:adjustRightInd w:val="0"/>
      <w:snapToGrid w:val="0"/>
      <w:spacing w:before="60" w:line="180" w:lineRule="exact"/>
      <w:jc w:val="center"/>
    </w:pPr>
    <w:rPr>
      <w:rFonts w:ascii="Times New Roman" w:eastAsia="宋体" w:hAnsi="Times New Roman" w:cs="Times New Roman"/>
      <w:sz w:val="21"/>
      <w:szCs w:val="21"/>
    </w:rPr>
  </w:style>
  <w:style w:type="paragraph" w:customStyle="1" w:styleId="gczx">
    <w:name w:val="gczx正文"/>
    <w:basedOn w:val="afffa"/>
    <w:uiPriority w:val="99"/>
    <w:qFormat/>
    <w:pPr>
      <w:spacing w:beforeLines="25" w:before="78" w:afterLines="25" w:after="78" w:line="440" w:lineRule="exact"/>
      <w:ind w:firstLineChars="200" w:firstLine="200"/>
    </w:pPr>
    <w:rPr>
      <w:rFonts w:ascii="Times New Roman" w:eastAsia="宋体" w:hAnsi="Times New Roman" w:cs="Times New Roman"/>
      <w:szCs w:val="20"/>
    </w:rPr>
  </w:style>
  <w:style w:type="paragraph" w:customStyle="1" w:styleId="2ffff1">
    <w:name w:val="正文文字（缩进2字）"/>
    <w:basedOn w:val="affffc"/>
    <w:uiPriority w:val="99"/>
    <w:qFormat/>
    <w:pPr>
      <w:spacing w:beforeLines="50" w:before="156" w:afterLines="50" w:after="156" w:line="240" w:lineRule="auto"/>
      <w:ind w:firstLineChars="200" w:firstLine="200"/>
    </w:pPr>
    <w:rPr>
      <w:rFonts w:ascii="Times New Roman" w:eastAsia="宋体" w:hAnsi="Times New Roman" w:cs="Times New Roman"/>
      <w:sz w:val="21"/>
      <w:szCs w:val="20"/>
    </w:rPr>
  </w:style>
  <w:style w:type="paragraph" w:customStyle="1" w:styleId="affffffffffffffffffb">
    <w:name w:val="图片"/>
    <w:basedOn w:val="afffa"/>
    <w:next w:val="8"/>
    <w:uiPriority w:val="99"/>
    <w:qFormat/>
    <w:pPr>
      <w:spacing w:beforeLines="50" w:before="156" w:afterLines="50" w:after="156" w:line="240" w:lineRule="auto"/>
      <w:jc w:val="center"/>
    </w:pPr>
    <w:rPr>
      <w:rFonts w:ascii="Times New Roman" w:eastAsia="宋体" w:hAnsi="Times New Roman" w:cs="Times New Roman"/>
      <w:sz w:val="21"/>
      <w:szCs w:val="24"/>
    </w:rPr>
  </w:style>
  <w:style w:type="paragraph" w:customStyle="1" w:styleId="affffffffffffffffffc">
    <w:name w:val="正文带点"/>
    <w:basedOn w:val="afffa"/>
    <w:uiPriority w:val="99"/>
    <w:qFormat/>
    <w:pPr>
      <w:tabs>
        <w:tab w:val="left" w:pos="927"/>
      </w:tabs>
      <w:ind w:left="567"/>
      <w:jc w:val="left"/>
    </w:pPr>
    <w:rPr>
      <w:rFonts w:ascii="楷体_GB2312" w:eastAsia="楷体_GB2312" w:hAnsi="Times New Roman" w:cs="Times New Roman"/>
      <w:bCs/>
      <w:sz w:val="28"/>
      <w:szCs w:val="24"/>
    </w:rPr>
  </w:style>
  <w:style w:type="paragraph" w:customStyle="1" w:styleId="c0">
    <w:name w:val="c"/>
    <w:uiPriority w:val="99"/>
    <w:qFormat/>
    <w:pPr>
      <w:widowControl w:val="0"/>
      <w:autoSpaceDE w:val="0"/>
      <w:autoSpaceDN w:val="0"/>
      <w:adjustRightInd w:val="0"/>
      <w:jc w:val="both"/>
    </w:pPr>
    <w:rPr>
      <w:rFonts w:ascii="Arial" w:eastAsia="宋体" w:hAnsi="Arial" w:cs="Times New Roman"/>
      <w:sz w:val="24"/>
    </w:rPr>
  </w:style>
  <w:style w:type="paragraph" w:customStyle="1" w:styleId="Bullet1">
    <w:name w:val="Bullet 1"/>
    <w:basedOn w:val="afffa"/>
    <w:uiPriority w:val="99"/>
    <w:qFormat/>
    <w:pPr>
      <w:widowControl/>
      <w:tabs>
        <w:tab w:val="left" w:pos="420"/>
      </w:tabs>
      <w:autoSpaceDE w:val="0"/>
      <w:autoSpaceDN w:val="0"/>
      <w:spacing w:after="72" w:line="240" w:lineRule="auto"/>
      <w:ind w:left="420" w:hanging="420"/>
    </w:pPr>
    <w:rPr>
      <w:rFonts w:ascii="Times New Roman" w:eastAsia="宋体" w:hAnsi="Times New Roman" w:cs="Times New Roman"/>
      <w:kern w:val="0"/>
      <w:szCs w:val="20"/>
    </w:rPr>
  </w:style>
  <w:style w:type="paragraph" w:customStyle="1" w:styleId="1fffff3">
    <w:name w:val="日期1"/>
    <w:basedOn w:val="afffa"/>
    <w:next w:val="afffa"/>
    <w:uiPriority w:val="99"/>
    <w:qFormat/>
    <w:pPr>
      <w:tabs>
        <w:tab w:val="left" w:pos="425"/>
      </w:tabs>
      <w:autoSpaceDE w:val="0"/>
      <w:autoSpaceDN w:val="0"/>
      <w:adjustRightInd w:val="0"/>
      <w:spacing w:before="60" w:after="60" w:line="312" w:lineRule="atLeast"/>
      <w:ind w:left="425" w:hanging="425"/>
      <w:jc w:val="right"/>
      <w:textAlignment w:val="baseline"/>
    </w:pPr>
    <w:rPr>
      <w:rFonts w:ascii="Times New Roman" w:eastAsia="宋体" w:hAnsi="Times New Roman" w:cs="Times New Roman"/>
      <w:kern w:val="0"/>
      <w:sz w:val="44"/>
      <w:szCs w:val="20"/>
    </w:rPr>
  </w:style>
  <w:style w:type="paragraph" w:customStyle="1" w:styleId="1111">
    <w:name w:val="招标文件1.1.1.1"/>
    <w:basedOn w:val="afffa"/>
    <w:uiPriority w:val="99"/>
    <w:qFormat/>
    <w:pPr>
      <w:spacing w:before="120" w:after="120" w:line="480" w:lineRule="exact"/>
      <w:ind w:left="200"/>
      <w:jc w:val="left"/>
      <w:outlineLvl w:val="4"/>
    </w:pPr>
    <w:rPr>
      <w:rFonts w:ascii="宋体" w:eastAsia="宋体" w:hAnsi="Times New Roman" w:cs="Times New Roman"/>
      <w:b/>
      <w:spacing w:val="10"/>
      <w:w w:val="95"/>
      <w:sz w:val="21"/>
      <w:szCs w:val="24"/>
    </w:rPr>
  </w:style>
  <w:style w:type="paragraph" w:customStyle="1" w:styleId="P3">
    <w:name w:val="P3"/>
    <w:uiPriority w:val="99"/>
    <w:qFormat/>
    <w:pPr>
      <w:widowControl w:val="0"/>
      <w:adjustRightInd w:val="0"/>
      <w:spacing w:after="240" w:line="240" w:lineRule="atLeast"/>
      <w:ind w:left="2880" w:hanging="576"/>
      <w:jc w:val="both"/>
      <w:textAlignment w:val="baseline"/>
    </w:pPr>
    <w:rPr>
      <w:rFonts w:ascii="Times New Roman" w:eastAsia="全真中明體" w:hAnsi="Times New Roman" w:cs="Times New Roman"/>
      <w:spacing w:val="30"/>
      <w:sz w:val="24"/>
      <w:lang w:val="en-GB" w:eastAsia="zh-TW"/>
    </w:rPr>
  </w:style>
  <w:style w:type="paragraph" w:customStyle="1" w:styleId="GB2312151">
    <w:name w:val="样式 普通(网站) + 仿宋_GB2312 段前: 自动 段后: 自动 行距: 1.5 倍行距1"/>
    <w:basedOn w:val="afffa"/>
    <w:uiPriority w:val="99"/>
    <w:qFormat/>
    <w:pPr>
      <w:widowControl/>
      <w:tabs>
        <w:tab w:val="left" w:pos="780"/>
        <w:tab w:val="left" w:pos="1134"/>
      </w:tabs>
      <w:spacing w:after="120" w:line="240" w:lineRule="auto"/>
      <w:ind w:leftChars="200" w:left="780" w:hangingChars="200" w:hanging="360"/>
      <w:jc w:val="left"/>
    </w:pPr>
    <w:rPr>
      <w:rFonts w:ascii="Arial" w:eastAsia="宋体" w:hAnsi="Arial" w:cs="Times New Roman"/>
      <w:kern w:val="0"/>
      <w:sz w:val="20"/>
      <w:szCs w:val="20"/>
      <w:lang w:val="en-GB"/>
    </w:rPr>
  </w:style>
  <w:style w:type="paragraph" w:customStyle="1" w:styleId="P1">
    <w:name w:val="P1"/>
    <w:uiPriority w:val="99"/>
    <w:qFormat/>
    <w:pPr>
      <w:widowControl w:val="0"/>
      <w:adjustRightInd w:val="0"/>
      <w:spacing w:after="240" w:line="240" w:lineRule="atLeast"/>
      <w:ind w:left="2304" w:hanging="576"/>
      <w:jc w:val="both"/>
      <w:textAlignment w:val="baseline"/>
    </w:pPr>
    <w:rPr>
      <w:rFonts w:ascii="Times New Roman" w:eastAsia="全真中明體" w:hAnsi="Times New Roman" w:cs="Times New Roman"/>
      <w:spacing w:val="30"/>
      <w:sz w:val="24"/>
      <w:lang w:val="en-GB" w:eastAsia="zh-TW"/>
    </w:rPr>
  </w:style>
  <w:style w:type="paragraph" w:customStyle="1" w:styleId="affffffffffffffffffd">
    <w:name w:val="黑正体次次级"/>
    <w:basedOn w:val="affffffffffffffffff5"/>
    <w:uiPriority w:val="99"/>
    <w:qFormat/>
    <w:pPr>
      <w:tabs>
        <w:tab w:val="left" w:pos="425"/>
      </w:tabs>
      <w:ind w:left="1417" w:hanging="425"/>
    </w:pPr>
    <w:rPr>
      <w:i/>
      <w:sz w:val="20"/>
    </w:rPr>
  </w:style>
  <w:style w:type="paragraph" w:customStyle="1" w:styleId="w">
    <w:name w:val="w正文"/>
    <w:basedOn w:val="afffa"/>
    <w:qFormat/>
    <w:pPr>
      <w:ind w:firstLineChars="200" w:firstLine="480"/>
    </w:pPr>
    <w:rPr>
      <w:rFonts w:ascii="宋体" w:eastAsia="宋体" w:hAnsi="宋体" w:cs="Times New Roman"/>
      <w:bCs/>
      <w:szCs w:val="24"/>
    </w:rPr>
  </w:style>
  <w:style w:type="paragraph" w:customStyle="1" w:styleId="affffffffffffffffffe">
    <w:name w:val="图中文字"/>
    <w:basedOn w:val="afffa"/>
    <w:uiPriority w:val="99"/>
    <w:qFormat/>
    <w:pPr>
      <w:adjustRightInd w:val="0"/>
      <w:snapToGrid w:val="0"/>
      <w:spacing w:line="240" w:lineRule="atLeast"/>
      <w:jc w:val="center"/>
    </w:pPr>
    <w:rPr>
      <w:rFonts w:ascii="Times New Roman" w:eastAsia="宋体" w:hAnsi="Times New Roman" w:cs="Times New Roman"/>
      <w:sz w:val="21"/>
      <w:szCs w:val="20"/>
    </w:rPr>
  </w:style>
  <w:style w:type="paragraph" w:customStyle="1" w:styleId="font12">
    <w:name w:val="font12"/>
    <w:basedOn w:val="afffa"/>
    <w:uiPriority w:val="99"/>
    <w:qFormat/>
    <w:pPr>
      <w:widowControl/>
      <w:spacing w:before="100" w:beforeAutospacing="1" w:after="100" w:afterAutospacing="1" w:line="240" w:lineRule="auto"/>
      <w:jc w:val="left"/>
    </w:pPr>
    <w:rPr>
      <w:rFonts w:ascii="宋体" w:eastAsia="宋体" w:hAnsi="宋体" w:cs="宋体"/>
      <w:kern w:val="0"/>
      <w:sz w:val="18"/>
      <w:szCs w:val="18"/>
    </w:rPr>
  </w:style>
  <w:style w:type="paragraph" w:customStyle="1" w:styleId="aria">
    <w:name w:val="aria"/>
    <w:basedOn w:val="afffa"/>
    <w:uiPriority w:val="99"/>
    <w:qFormat/>
    <w:rPr>
      <w:rFonts w:ascii="Times New Roman" w:eastAsia="宋体" w:hAnsi="Times New Roman" w:cs="Times New Roman"/>
      <w:b/>
      <w:szCs w:val="24"/>
    </w:rPr>
  </w:style>
  <w:style w:type="paragraph" w:customStyle="1" w:styleId="afffffffffffffffffff">
    <w:name w:val="我的正文下级"/>
    <w:basedOn w:val="afffa"/>
    <w:uiPriority w:val="99"/>
    <w:qFormat/>
    <w:pPr>
      <w:spacing w:line="240" w:lineRule="auto"/>
    </w:pPr>
    <w:rPr>
      <w:rFonts w:ascii="仿宋_GB2312" w:eastAsia="仿宋_GB2312" w:hAnsi="宋体" w:cs="Times New Roman"/>
      <w:kern w:val="0"/>
      <w:sz w:val="28"/>
      <w:szCs w:val="24"/>
    </w:rPr>
  </w:style>
  <w:style w:type="paragraph" w:customStyle="1" w:styleId="afffffffffffffffffff0">
    <w:name w:val="正文（首行缩进）"/>
    <w:basedOn w:val="afffa"/>
    <w:link w:val="Charffff4"/>
    <w:qFormat/>
    <w:pPr>
      <w:ind w:firstLine="420"/>
    </w:pPr>
    <w:rPr>
      <w:rFonts w:ascii="Times New Roman" w:eastAsia="宋体" w:hAnsi="Times New Roman" w:cs="Times New Roman"/>
      <w:szCs w:val="20"/>
    </w:rPr>
  </w:style>
  <w:style w:type="paragraph" w:customStyle="1" w:styleId="1CharChar1">
    <w:name w:val="项目 1 Char Char"/>
    <w:basedOn w:val="afffa"/>
    <w:uiPriority w:val="99"/>
    <w:qFormat/>
    <w:pPr>
      <w:tabs>
        <w:tab w:val="left" w:pos="907"/>
      </w:tabs>
      <w:adjustRightInd w:val="0"/>
      <w:snapToGrid w:val="0"/>
      <w:spacing w:afterLines="50" w:after="156" w:line="240" w:lineRule="auto"/>
      <w:ind w:left="902" w:hanging="420"/>
    </w:pPr>
    <w:rPr>
      <w:rFonts w:ascii="Tahoma" w:eastAsia="宋体" w:hAnsi="Tahoma" w:cs="Times New Roman"/>
      <w:szCs w:val="24"/>
    </w:rPr>
  </w:style>
  <w:style w:type="paragraph" w:customStyle="1" w:styleId="NormalNew">
    <w:name w:val="Normal New"/>
    <w:qFormat/>
    <w:pPr>
      <w:widowControl w:val="0"/>
      <w:jc w:val="both"/>
    </w:pPr>
    <w:rPr>
      <w:rFonts w:ascii="Times New Roman" w:eastAsia="宋体" w:hAnsi="Times New Roman" w:cs="Times New Roman" w:hint="eastAsia"/>
      <w:kern w:val="2"/>
      <w:sz w:val="21"/>
    </w:rPr>
  </w:style>
  <w:style w:type="paragraph" w:customStyle="1" w:styleId="CharCharCharCharCharChar1CharCharCharCharCharChar">
    <w:name w:val="Char Char Char Char Char Char1 Char Char Char Char Char Char"/>
    <w:basedOn w:val="afffa"/>
    <w:uiPriority w:val="99"/>
    <w:qFormat/>
    <w:pPr>
      <w:spacing w:line="240" w:lineRule="auto"/>
    </w:pPr>
    <w:rPr>
      <w:rFonts w:ascii="Tahoma" w:eastAsia="宋体" w:hAnsi="Tahoma" w:cs="Times New Roman"/>
      <w:szCs w:val="20"/>
    </w:rPr>
  </w:style>
  <w:style w:type="paragraph" w:customStyle="1" w:styleId="-0">
    <w:name w:val="公司标准-说明性文字"/>
    <w:basedOn w:val="afffa"/>
    <w:qFormat/>
    <w:pPr>
      <w:widowControl/>
      <w:ind w:firstLine="420"/>
      <w:jc w:val="left"/>
    </w:pPr>
    <w:rPr>
      <w:rFonts w:ascii="宋体" w:eastAsia="宋体" w:hAnsi="宋体" w:cs="宋体"/>
      <w:i/>
      <w:color w:val="0070C0"/>
      <w:kern w:val="0"/>
      <w:szCs w:val="24"/>
    </w:rPr>
  </w:style>
  <w:style w:type="paragraph" w:customStyle="1" w:styleId="HeadingA">
    <w:name w:val="Heading A"/>
    <w:basedOn w:val="11"/>
    <w:next w:val="affffc"/>
    <w:uiPriority w:val="99"/>
    <w:qFormat/>
    <w:pPr>
      <w:widowControl/>
      <w:numPr>
        <w:numId w:val="0"/>
      </w:numPr>
      <w:tabs>
        <w:tab w:val="left" w:pos="435"/>
      </w:tabs>
      <w:overflowPunct w:val="0"/>
      <w:autoSpaceDE w:val="0"/>
      <w:autoSpaceDN w:val="0"/>
      <w:adjustRightInd w:val="0"/>
      <w:spacing w:before="142" w:after="113"/>
      <w:jc w:val="left"/>
      <w:textAlignment w:val="baseline"/>
      <w:outlineLvl w:val="9"/>
    </w:pPr>
    <w:rPr>
      <w:rFonts w:ascii="Arial" w:eastAsia="仿宋_GB2312" w:hAnsi="Arial" w:cs="Arial"/>
      <w:bCs w:val="0"/>
      <w:kern w:val="28"/>
      <w:szCs w:val="20"/>
    </w:rPr>
  </w:style>
  <w:style w:type="paragraph" w:customStyle="1" w:styleId="font15">
    <w:name w:val="font15"/>
    <w:basedOn w:val="afffa"/>
    <w:uiPriority w:val="99"/>
    <w:qFormat/>
    <w:pPr>
      <w:widowControl/>
      <w:spacing w:before="100" w:beforeAutospacing="1" w:after="100" w:afterAutospacing="1" w:line="240" w:lineRule="auto"/>
      <w:jc w:val="left"/>
    </w:pPr>
    <w:rPr>
      <w:rFonts w:ascii="宋体" w:eastAsia="宋体" w:hAnsi="宋体" w:cs="宋体"/>
      <w:b/>
      <w:bCs/>
      <w:kern w:val="0"/>
      <w:sz w:val="20"/>
      <w:szCs w:val="20"/>
    </w:rPr>
  </w:style>
  <w:style w:type="paragraph" w:customStyle="1" w:styleId="Heading20">
    <w:name w:val="附录 Heading 2"/>
    <w:basedOn w:val="24"/>
    <w:uiPriority w:val="99"/>
    <w:qFormat/>
    <w:pPr>
      <w:keepLines w:val="0"/>
      <w:widowControl/>
      <w:numPr>
        <w:numId w:val="0"/>
      </w:numPr>
      <w:tabs>
        <w:tab w:val="left" w:pos="0"/>
        <w:tab w:val="left" w:pos="420"/>
      </w:tabs>
      <w:spacing w:before="480" w:after="120" w:line="288" w:lineRule="auto"/>
      <w:ind w:left="420" w:hanging="420"/>
      <w:jc w:val="left"/>
    </w:pPr>
    <w:rPr>
      <w:rFonts w:ascii="Microsoft Sans Serif" w:eastAsia="仿宋_GB2312" w:hAnsi="Microsoft Sans Serif" w:cs="Microsoft Sans Serif"/>
      <w:iCs/>
      <w:kern w:val="0"/>
      <w:sz w:val="36"/>
      <w:szCs w:val="28"/>
    </w:rPr>
  </w:style>
  <w:style w:type="paragraph" w:customStyle="1" w:styleId="afffffffffffffffffff1">
    <w:name w:val="文章标题"/>
    <w:basedOn w:val="afffa"/>
    <w:uiPriority w:val="99"/>
    <w:qFormat/>
    <w:pPr>
      <w:spacing w:beforeLines="200" w:before="624" w:afterLines="200" w:after="624" w:line="240" w:lineRule="auto"/>
      <w:jc w:val="center"/>
    </w:pPr>
    <w:rPr>
      <w:rFonts w:ascii="Times New Roman" w:eastAsia="宋体" w:hAnsi="Times New Roman" w:cs="Times New Roman"/>
      <w:b/>
      <w:sz w:val="44"/>
      <w:szCs w:val="24"/>
    </w:rPr>
  </w:style>
  <w:style w:type="paragraph" w:customStyle="1" w:styleId="2ffff2">
    <w:name w:val="项目2"/>
    <w:uiPriority w:val="99"/>
    <w:qFormat/>
    <w:pPr>
      <w:tabs>
        <w:tab w:val="left" w:pos="425"/>
      </w:tabs>
      <w:spacing w:before="120" w:after="120" w:line="360" w:lineRule="auto"/>
      <w:ind w:left="425" w:hanging="425"/>
    </w:pPr>
    <w:rPr>
      <w:rFonts w:ascii="Times New Roman" w:eastAsia="仿宋_GB2312" w:hAnsi="Times New Roman" w:cs="Times New Roman"/>
      <w:sz w:val="24"/>
    </w:rPr>
  </w:style>
  <w:style w:type="paragraph" w:customStyle="1" w:styleId="afffffffffffffffffff2">
    <w:name w:val="项目"/>
    <w:basedOn w:val="affffd"/>
    <w:uiPriority w:val="99"/>
    <w:qFormat/>
    <w:pPr>
      <w:spacing w:after="120" w:line="240" w:lineRule="auto"/>
      <w:ind w:firstLine="0"/>
      <w:jc w:val="center"/>
    </w:pPr>
    <w:rPr>
      <w:rFonts w:ascii="楷体_GB2312" w:eastAsia="楷体_GB2312" w:hAnsi="Times New Roman" w:cs="Times New Roman"/>
      <w:b/>
      <w:szCs w:val="20"/>
    </w:rPr>
  </w:style>
  <w:style w:type="paragraph" w:customStyle="1" w:styleId="HeadingB">
    <w:name w:val="Heading B"/>
    <w:basedOn w:val="24"/>
    <w:next w:val="affffc"/>
    <w:uiPriority w:val="99"/>
    <w:qFormat/>
    <w:pPr>
      <w:keepLines w:val="0"/>
      <w:widowControl/>
      <w:numPr>
        <w:numId w:val="0"/>
      </w:numPr>
      <w:pBdr>
        <w:top w:val="single" w:sz="6" w:space="1" w:color="auto"/>
      </w:pBdr>
      <w:tabs>
        <w:tab w:val="left" w:pos="435"/>
      </w:tabs>
      <w:overflowPunct w:val="0"/>
      <w:autoSpaceDE w:val="0"/>
      <w:autoSpaceDN w:val="0"/>
      <w:adjustRightInd w:val="0"/>
      <w:spacing w:before="425" w:after="113" w:line="240" w:lineRule="auto"/>
      <w:jc w:val="left"/>
      <w:textAlignment w:val="baseline"/>
      <w:outlineLvl w:val="9"/>
    </w:pPr>
    <w:rPr>
      <w:rFonts w:ascii="Arial" w:eastAsia="仿宋_GB2312" w:hAnsi="Arial" w:cs="Arial"/>
      <w:bCs w:val="0"/>
      <w:kern w:val="0"/>
      <w:sz w:val="24"/>
      <w:szCs w:val="20"/>
    </w:rPr>
  </w:style>
  <w:style w:type="paragraph" w:customStyle="1" w:styleId="1fffff4">
    <w:name w:val="项目 1"/>
    <w:basedOn w:val="afffa"/>
    <w:uiPriority w:val="99"/>
    <w:qFormat/>
    <w:pPr>
      <w:tabs>
        <w:tab w:val="left" w:pos="1446"/>
      </w:tabs>
      <w:adjustRightInd w:val="0"/>
      <w:snapToGrid w:val="0"/>
      <w:spacing w:afterLines="50" w:after="156" w:line="240" w:lineRule="auto"/>
      <w:ind w:left="1446" w:hanging="488"/>
    </w:pPr>
    <w:rPr>
      <w:rFonts w:ascii="Tahoma" w:eastAsia="宋体" w:hAnsi="Tahoma" w:cs="Times New Roman"/>
      <w:szCs w:val="24"/>
    </w:rPr>
  </w:style>
  <w:style w:type="paragraph" w:customStyle="1" w:styleId="4f7">
    <w:name w:val="序4"/>
    <w:basedOn w:val="afffa"/>
    <w:uiPriority w:val="99"/>
    <w:qFormat/>
    <w:pPr>
      <w:tabs>
        <w:tab w:val="left" w:pos="1680"/>
      </w:tabs>
      <w:spacing w:before="120" w:line="240" w:lineRule="auto"/>
      <w:ind w:left="1680" w:hanging="420"/>
      <w:jc w:val="left"/>
    </w:pPr>
    <w:rPr>
      <w:rFonts w:ascii="Times New Roman" w:eastAsia="黑体" w:hAnsi="Times New Roman" w:cs="Times New Roman"/>
      <w:b/>
      <w:bCs/>
      <w:caps/>
      <w:szCs w:val="24"/>
    </w:rPr>
  </w:style>
  <w:style w:type="paragraph" w:customStyle="1" w:styleId="font10">
    <w:name w:val="font10"/>
    <w:basedOn w:val="afffa"/>
    <w:qFormat/>
    <w:pPr>
      <w:widowControl/>
      <w:spacing w:before="100" w:beforeAutospacing="1" w:after="100" w:afterAutospacing="1" w:line="240" w:lineRule="auto"/>
      <w:jc w:val="left"/>
    </w:pPr>
    <w:rPr>
      <w:rFonts w:ascii="宋体" w:eastAsia="宋体" w:hAnsi="宋体" w:cs="宋体"/>
      <w:kern w:val="0"/>
      <w:sz w:val="18"/>
      <w:szCs w:val="18"/>
    </w:rPr>
  </w:style>
  <w:style w:type="paragraph" w:customStyle="1" w:styleId="1fffff5">
    <w:name w:val="正文样式1"/>
    <w:basedOn w:val="afffa"/>
    <w:uiPriority w:val="99"/>
    <w:qFormat/>
    <w:pPr>
      <w:spacing w:line="300" w:lineRule="auto"/>
      <w:ind w:firstLineChars="200" w:firstLine="560"/>
    </w:pPr>
    <w:rPr>
      <w:rFonts w:ascii="楷体_GB2312" w:eastAsia="楷体_GB2312" w:hAnsi="Times New Roman" w:cs="Times New Roman"/>
      <w:kern w:val="0"/>
      <w:sz w:val="28"/>
      <w:szCs w:val="24"/>
    </w:rPr>
  </w:style>
  <w:style w:type="paragraph" w:customStyle="1" w:styleId="afffffffffffffffffff3">
    <w:name w:val="图样式"/>
    <w:basedOn w:val="afffa"/>
    <w:uiPriority w:val="99"/>
    <w:qFormat/>
    <w:pPr>
      <w:keepNext/>
      <w:widowControl/>
      <w:spacing w:before="80" w:after="80" w:line="240" w:lineRule="auto"/>
      <w:jc w:val="center"/>
    </w:pPr>
    <w:rPr>
      <w:rFonts w:ascii="Times New Roman" w:eastAsia="宋体" w:hAnsi="Times New Roman" w:cs="Times New Roman"/>
      <w:szCs w:val="24"/>
    </w:rPr>
  </w:style>
  <w:style w:type="paragraph" w:customStyle="1" w:styleId="afffffffffffffffffff4">
    <w:name w:val="标题下列示顺序"/>
    <w:basedOn w:val="affffffffffffffffff"/>
    <w:uiPriority w:val="99"/>
    <w:qFormat/>
    <w:pPr>
      <w:tabs>
        <w:tab w:val="left" w:pos="1680"/>
      </w:tabs>
      <w:ind w:leftChars="0" w:left="1680" w:hanging="420"/>
    </w:pPr>
  </w:style>
  <w:style w:type="paragraph" w:customStyle="1" w:styleId="Char1CharCharCharCharCharCharCharCharCharCharCharCharChar">
    <w:name w:val="Char1 Char Char Char Char Char Char Char Char Char Char Char Char Char"/>
    <w:basedOn w:val="afffa"/>
    <w:uiPriority w:val="99"/>
    <w:qFormat/>
    <w:pPr>
      <w:adjustRightInd w:val="0"/>
    </w:pPr>
    <w:rPr>
      <w:rFonts w:ascii="Times New Roman" w:eastAsia="宋体" w:hAnsi="Times New Roman" w:cs="Times New Roman"/>
      <w:kern w:val="0"/>
      <w:szCs w:val="20"/>
    </w:rPr>
  </w:style>
  <w:style w:type="paragraph" w:customStyle="1" w:styleId="1fffff6">
    <w:name w:val="首行缩进 1"/>
    <w:basedOn w:val="afffa"/>
    <w:uiPriority w:val="99"/>
    <w:qFormat/>
    <w:pPr>
      <w:spacing w:after="120"/>
      <w:ind w:firstLineChars="200" w:firstLine="200"/>
    </w:pPr>
    <w:rPr>
      <w:rFonts w:ascii="Times New Roman" w:eastAsia="宋体" w:hAnsi="Times New Roman" w:cs="Times New Roman"/>
      <w:szCs w:val="24"/>
    </w:rPr>
  </w:style>
  <w:style w:type="paragraph" w:customStyle="1" w:styleId="font13">
    <w:name w:val="font13"/>
    <w:basedOn w:val="afffa"/>
    <w:uiPriority w:val="99"/>
    <w:qFormat/>
    <w:pPr>
      <w:widowControl/>
      <w:spacing w:before="100" w:beforeAutospacing="1" w:after="100" w:afterAutospacing="1" w:line="240" w:lineRule="auto"/>
      <w:jc w:val="left"/>
    </w:pPr>
    <w:rPr>
      <w:rFonts w:ascii="宋体" w:eastAsia="宋体" w:hAnsi="宋体" w:cs="宋体"/>
      <w:kern w:val="0"/>
      <w:sz w:val="18"/>
      <w:szCs w:val="18"/>
    </w:rPr>
  </w:style>
  <w:style w:type="paragraph" w:customStyle="1" w:styleId="4Head1">
    <w:name w:val="*4. Head 1"/>
    <w:basedOn w:val="Default"/>
    <w:next w:val="Default"/>
    <w:uiPriority w:val="99"/>
    <w:qFormat/>
    <w:pPr>
      <w:spacing w:before="180" w:after="60"/>
    </w:pPr>
    <w:rPr>
      <w:rFonts w:ascii="Arial" w:hAnsi="Arial"/>
      <w:color w:val="auto"/>
    </w:rPr>
  </w:style>
  <w:style w:type="paragraph" w:customStyle="1" w:styleId="P4">
    <w:name w:val="P4"/>
    <w:uiPriority w:val="99"/>
    <w:qFormat/>
    <w:pPr>
      <w:widowControl w:val="0"/>
      <w:adjustRightInd w:val="0"/>
      <w:spacing w:after="240" w:line="240" w:lineRule="atLeast"/>
      <w:ind w:left="2880"/>
      <w:jc w:val="both"/>
      <w:textAlignment w:val="baseline"/>
    </w:pPr>
    <w:rPr>
      <w:rFonts w:ascii="Times New Roman" w:eastAsia="全真中明體" w:hAnsi="Times New Roman" w:cs="Times New Roman"/>
      <w:spacing w:val="30"/>
      <w:sz w:val="24"/>
      <w:lang w:val="en-GB" w:eastAsia="zh-TW"/>
    </w:rPr>
  </w:style>
  <w:style w:type="paragraph" w:customStyle="1" w:styleId="afffffffffffffffffff5">
    <w:name w:val="正文表格"/>
    <w:basedOn w:val="afffa"/>
    <w:link w:val="Charffff5"/>
    <w:qFormat/>
    <w:pPr>
      <w:spacing w:line="240" w:lineRule="auto"/>
      <w:ind w:leftChars="10" w:left="10" w:rightChars="10" w:right="10"/>
    </w:pPr>
    <w:rPr>
      <w:rFonts w:ascii="Times New Roman" w:eastAsia="宋体" w:hAnsi="Times New Roman" w:cs="Times New Roman"/>
      <w:bCs/>
      <w:sz w:val="21"/>
      <w:szCs w:val="24"/>
    </w:rPr>
  </w:style>
  <w:style w:type="paragraph" w:customStyle="1" w:styleId="8GeneralText">
    <w:name w:val="*8. General Text"/>
    <w:basedOn w:val="Default"/>
    <w:next w:val="Default"/>
    <w:uiPriority w:val="99"/>
    <w:qFormat/>
    <w:pPr>
      <w:spacing w:after="120"/>
    </w:pPr>
    <w:rPr>
      <w:color w:val="auto"/>
    </w:rPr>
  </w:style>
  <w:style w:type="paragraph" w:customStyle="1" w:styleId="ListBullet1">
    <w:name w:val="List Bullet1"/>
    <w:basedOn w:val="afffa"/>
    <w:uiPriority w:val="99"/>
    <w:qFormat/>
    <w:pPr>
      <w:widowControl/>
      <w:tabs>
        <w:tab w:val="left" w:pos="987"/>
      </w:tabs>
      <w:adjustRightInd w:val="0"/>
      <w:snapToGrid w:val="0"/>
      <w:ind w:left="987" w:right="57" w:hanging="420"/>
      <w:jc w:val="left"/>
    </w:pPr>
    <w:rPr>
      <w:rFonts w:ascii="Times New Roman" w:eastAsia="宋体" w:hAnsi="Times New Roman" w:cs="Times New Roman"/>
      <w:kern w:val="0"/>
      <w:szCs w:val="24"/>
    </w:rPr>
  </w:style>
  <w:style w:type="paragraph" w:customStyle="1" w:styleId="ALTW">
    <w:name w:val="正文文字(ALT+W)"/>
    <w:basedOn w:val="afffa"/>
    <w:next w:val="affff3"/>
    <w:uiPriority w:val="99"/>
    <w:qFormat/>
    <w:pPr>
      <w:adjustRightInd w:val="0"/>
      <w:snapToGrid w:val="0"/>
      <w:ind w:firstLine="420"/>
    </w:pPr>
    <w:rPr>
      <w:rFonts w:ascii="Times New Roman" w:eastAsia="宋体" w:hAnsi="Times New Roman" w:cs="Times New Roman"/>
      <w:szCs w:val="20"/>
    </w:rPr>
  </w:style>
  <w:style w:type="paragraph" w:customStyle="1" w:styleId="Char1CharCharCharCharCharCharCharCharCharCharCharCharCharCharChar">
    <w:name w:val="Char1 Char Char Char Char Char Char Char Char Char Char Char Char Char Char Char"/>
    <w:basedOn w:val="afffa"/>
    <w:uiPriority w:val="99"/>
    <w:qFormat/>
    <w:pPr>
      <w:adjustRightInd w:val="0"/>
    </w:pPr>
    <w:rPr>
      <w:rFonts w:ascii="Times New Roman" w:eastAsia="宋体" w:hAnsi="Times New Roman" w:cs="Times New Roman"/>
      <w:kern w:val="0"/>
      <w:szCs w:val="20"/>
    </w:rPr>
  </w:style>
  <w:style w:type="paragraph" w:customStyle="1" w:styleId="afffffffffffffffffff6">
    <w:name w:val="黑正文"/>
    <w:basedOn w:val="afffa"/>
    <w:uiPriority w:val="99"/>
    <w:qFormat/>
    <w:pPr>
      <w:widowControl/>
      <w:tabs>
        <w:tab w:val="left" w:pos="625"/>
      </w:tabs>
      <w:overflowPunct w:val="0"/>
      <w:adjustRightInd w:val="0"/>
      <w:spacing w:line="300" w:lineRule="auto"/>
      <w:ind w:left="625" w:hanging="425"/>
      <w:jc w:val="left"/>
    </w:pPr>
    <w:rPr>
      <w:rFonts w:ascii="Times New Roman" w:eastAsia="宋体" w:hAnsi="Times New Roman" w:cs="Times New Roman"/>
      <w:b/>
      <w:kern w:val="0"/>
      <w:szCs w:val="20"/>
    </w:rPr>
  </w:style>
  <w:style w:type="paragraph" w:customStyle="1" w:styleId="Style50">
    <w:name w:val="_Style 5"/>
    <w:basedOn w:val="11"/>
    <w:next w:val="afffa"/>
    <w:unhideWhenUsed/>
    <w:qFormat/>
    <w:pPr>
      <w:widowControl/>
      <w:numPr>
        <w:numId w:val="0"/>
      </w:numPr>
      <w:spacing w:before="480" w:after="0" w:line="276" w:lineRule="auto"/>
      <w:jc w:val="left"/>
      <w:outlineLvl w:val="9"/>
    </w:pPr>
    <w:rPr>
      <w:rFonts w:ascii="Cambria" w:hAnsi="Cambria" w:cs="Times New Roman"/>
      <w:color w:val="365F91"/>
      <w:kern w:val="0"/>
      <w:sz w:val="28"/>
      <w:szCs w:val="28"/>
    </w:rPr>
  </w:style>
  <w:style w:type="paragraph" w:customStyle="1" w:styleId="p">
    <w:name w:val="p"/>
    <w:basedOn w:val="afffa"/>
    <w:qFormat/>
    <w:pPr>
      <w:widowControl/>
      <w:spacing w:before="100" w:beforeAutospacing="1" w:after="100" w:afterAutospacing="1" w:line="240" w:lineRule="auto"/>
      <w:jc w:val="left"/>
    </w:pPr>
    <w:rPr>
      <w:rFonts w:ascii="宋体" w:eastAsia="宋体" w:hAnsi="宋体" w:cs="宋体"/>
      <w:kern w:val="0"/>
      <w:szCs w:val="24"/>
    </w:rPr>
  </w:style>
  <w:style w:type="character" w:customStyle="1" w:styleId="keyword">
    <w:name w:val="keyword"/>
    <w:qFormat/>
  </w:style>
  <w:style w:type="paragraph" w:customStyle="1" w:styleId="4f8">
    <w:name w:val="正文4"/>
    <w:uiPriority w:val="99"/>
    <w:qFormat/>
    <w:pPr>
      <w:jc w:val="both"/>
    </w:pPr>
    <w:rPr>
      <w:rFonts w:ascii="Calibri" w:eastAsia="宋体" w:hAnsi="Calibri" w:cs="Calibri"/>
      <w:kern w:val="2"/>
      <w:sz w:val="21"/>
      <w:szCs w:val="21"/>
    </w:rPr>
  </w:style>
  <w:style w:type="table" w:customStyle="1" w:styleId="21f">
    <w:name w:val="网格型21"/>
    <w:basedOn w:val="afffc"/>
    <w:qFormat/>
    <w:locked/>
    <w:pPr>
      <w:jc w:val="both"/>
    </w:pPr>
    <w:rPr>
      <w:rFonts w:ascii="Arial" w:eastAsia="宋体" w:hAnsi="Arial" w:cs="Times New Roman"/>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fffffffff7">
    <w:name w:val="文档属性（通用）"/>
    <w:basedOn w:val="afffa"/>
    <w:qFormat/>
    <w:pPr>
      <w:widowControl/>
      <w:spacing w:line="300" w:lineRule="auto"/>
      <w:ind w:leftChars="50" w:left="50"/>
      <w:jc w:val="left"/>
    </w:pPr>
    <w:rPr>
      <w:rFonts w:ascii="Arial" w:eastAsia="宋体" w:hAnsi="Arial" w:cs="Times New Roman"/>
      <w:kern w:val="0"/>
      <w:sz w:val="18"/>
      <w:szCs w:val="18"/>
    </w:rPr>
  </w:style>
  <w:style w:type="paragraph" w:customStyle="1" w:styleId="msolistparagraph0">
    <w:name w:val="msolistparagraph"/>
    <w:basedOn w:val="afffa"/>
    <w:qFormat/>
    <w:pPr>
      <w:widowControl/>
      <w:spacing w:line="240" w:lineRule="auto"/>
      <w:ind w:firstLineChars="200" w:firstLine="420"/>
      <w:jc w:val="left"/>
    </w:pPr>
    <w:rPr>
      <w:rFonts w:ascii="Times New Roman" w:eastAsia="宋体" w:hAnsi="Times New Roman" w:cs="Times New Roman"/>
      <w:kern w:val="0"/>
      <w:szCs w:val="24"/>
    </w:rPr>
  </w:style>
  <w:style w:type="paragraph" w:customStyle="1" w:styleId="5f2">
    <w:name w:val="浙商著书5级标题"/>
    <w:basedOn w:val="51"/>
    <w:next w:val="afffa"/>
    <w:qFormat/>
    <w:pPr>
      <w:numPr>
        <w:ilvl w:val="0"/>
        <w:numId w:val="0"/>
      </w:numPr>
      <w:spacing w:before="0" w:after="0" w:line="374" w:lineRule="auto"/>
      <w:jc w:val="left"/>
    </w:pPr>
    <w:rPr>
      <w:rFonts w:ascii="Arial" w:eastAsia="黑体" w:hAnsi="Arial" w:cs="Times New Roman"/>
      <w:kern w:val="0"/>
      <w:sz w:val="24"/>
      <w:szCs w:val="24"/>
    </w:rPr>
  </w:style>
  <w:style w:type="paragraph" w:customStyle="1" w:styleId="afffffffffffffffffff8">
    <w:name w:val="正文（绿盟科技）"/>
    <w:link w:val="Charffff6"/>
    <w:qFormat/>
    <w:pPr>
      <w:spacing w:line="300" w:lineRule="auto"/>
    </w:pPr>
    <w:rPr>
      <w:rFonts w:ascii="Arial" w:eastAsia="宋体" w:hAnsi="Arial" w:cs="Times New Roman"/>
      <w:sz w:val="21"/>
      <w:szCs w:val="21"/>
    </w:rPr>
  </w:style>
  <w:style w:type="character" w:customStyle="1" w:styleId="Charffff6">
    <w:name w:val="正文（绿盟科技） Char"/>
    <w:link w:val="afffffffffffffffffff8"/>
    <w:qFormat/>
    <w:rPr>
      <w:rFonts w:ascii="Arial" w:eastAsia="宋体" w:hAnsi="Arial" w:cs="Times New Roman"/>
      <w:kern w:val="0"/>
      <w:szCs w:val="21"/>
    </w:rPr>
  </w:style>
  <w:style w:type="character" w:customStyle="1" w:styleId="Charffff7">
    <w:name w:val="*正文 Char"/>
    <w:link w:val="afffffffffffffffffff9"/>
    <w:qFormat/>
    <w:locked/>
    <w:rPr>
      <w:rFonts w:ascii="宋体" w:hAnsi="宋体"/>
      <w:sz w:val="24"/>
      <w:szCs w:val="24"/>
    </w:rPr>
  </w:style>
  <w:style w:type="paragraph" w:customStyle="1" w:styleId="afffffffffffffffffff9">
    <w:name w:val="*正文"/>
    <w:basedOn w:val="afffa"/>
    <w:link w:val="Charffff7"/>
    <w:qFormat/>
    <w:rPr>
      <w:rFonts w:ascii="宋体" w:hAnsi="宋体"/>
      <w:szCs w:val="24"/>
    </w:rPr>
  </w:style>
  <w:style w:type="paragraph" w:customStyle="1" w:styleId="afffffffffffffffffffa">
    <w:name w:val="图表标题"/>
    <w:basedOn w:val="afffa"/>
    <w:qFormat/>
    <w:pPr>
      <w:autoSpaceDE w:val="0"/>
      <w:autoSpaceDN w:val="0"/>
      <w:adjustRightInd w:val="0"/>
      <w:snapToGrid w:val="0"/>
      <w:spacing w:before="80" w:after="40" w:line="288" w:lineRule="auto"/>
      <w:jc w:val="center"/>
    </w:pPr>
    <w:rPr>
      <w:rFonts w:ascii="Times New Roman" w:eastAsia="宋体" w:hAnsi="Times New Roman" w:cs="Times New Roman"/>
      <w:spacing w:val="10"/>
      <w:kern w:val="0"/>
      <w:szCs w:val="20"/>
    </w:rPr>
  </w:style>
  <w:style w:type="character" w:customStyle="1" w:styleId="10pt">
    <w:name w:val="正文文本 + 10 pt"/>
    <w:basedOn w:val="afffb"/>
    <w:uiPriority w:val="99"/>
    <w:qFormat/>
    <w:rPr>
      <w:rFonts w:ascii="宋体" w:eastAsia="宋体" w:cs="宋体"/>
      <w:b/>
      <w:bCs/>
      <w:sz w:val="20"/>
      <w:szCs w:val="20"/>
      <w:u w:val="none"/>
    </w:rPr>
  </w:style>
  <w:style w:type="character" w:customStyle="1" w:styleId="10pt5">
    <w:name w:val="正文文本 + 10 pt5"/>
    <w:basedOn w:val="afffb"/>
    <w:uiPriority w:val="99"/>
    <w:qFormat/>
    <w:rPr>
      <w:rFonts w:ascii="宋体" w:eastAsia="宋体" w:cs="宋体"/>
      <w:spacing w:val="-20"/>
      <w:sz w:val="20"/>
      <w:szCs w:val="20"/>
      <w:u w:val="none"/>
      <w:lang w:val="en-US" w:eastAsia="en-US"/>
    </w:rPr>
  </w:style>
  <w:style w:type="paragraph" w:customStyle="1" w:styleId="1fffff7">
    <w:name w:val="（1）正文"/>
    <w:basedOn w:val="afffffff0"/>
    <w:link w:val="1fffff8"/>
    <w:qFormat/>
    <w:pPr>
      <w:topLinePunct/>
      <w:adjustRightInd w:val="0"/>
      <w:snapToGrid w:val="0"/>
      <w:spacing w:line="560" w:lineRule="exact"/>
      <w:ind w:firstLineChars="0" w:firstLine="0"/>
    </w:pPr>
    <w:rPr>
      <w:rFonts w:ascii="仿宋" w:eastAsia="仿宋" w:hAnsi="仿宋" w:cs="Times New Roman"/>
      <w:sz w:val="32"/>
      <w:szCs w:val="32"/>
    </w:rPr>
  </w:style>
  <w:style w:type="character" w:customStyle="1" w:styleId="1fffff8">
    <w:name w:val="（1）正文 字符"/>
    <w:basedOn w:val="afffb"/>
    <w:link w:val="1fffff7"/>
    <w:qFormat/>
    <w:rPr>
      <w:rFonts w:ascii="仿宋" w:eastAsia="仿宋" w:hAnsi="仿宋" w:cs="Times New Roman"/>
      <w:sz w:val="32"/>
      <w:szCs w:val="32"/>
    </w:rPr>
  </w:style>
  <w:style w:type="paragraph" w:customStyle="1" w:styleId="afffffffffffffffffffb">
    <w:name w:val="列表（符号一级）（绿盟科技）"/>
    <w:basedOn w:val="afffa"/>
    <w:link w:val="Charffff8"/>
    <w:qFormat/>
    <w:pPr>
      <w:widowControl/>
      <w:spacing w:line="300" w:lineRule="auto"/>
      <w:ind w:left="420" w:hanging="420"/>
      <w:jc w:val="left"/>
    </w:pPr>
    <w:rPr>
      <w:rFonts w:ascii="Arial" w:eastAsia="宋体" w:hAnsi="Arial" w:cs="Times New Roman"/>
      <w:kern w:val="0"/>
      <w:szCs w:val="21"/>
    </w:rPr>
  </w:style>
  <w:style w:type="paragraph" w:customStyle="1" w:styleId="afffffffffffffffffffc">
    <w:name w:val="列表（符号二级）（绿盟科技）"/>
    <w:basedOn w:val="afffffffffffffffffffb"/>
    <w:link w:val="Charffff9"/>
    <w:uiPriority w:val="99"/>
    <w:qFormat/>
    <w:pPr>
      <w:ind w:left="840"/>
    </w:pPr>
  </w:style>
  <w:style w:type="character" w:customStyle="1" w:styleId="7Char2">
    <w:name w:val="标题 7 Char2"/>
    <w:qFormat/>
    <w:rPr>
      <w:rFonts w:eastAsia="黑体"/>
      <w:b/>
      <w:color w:val="000000" w:themeColor="text1"/>
      <w:kern w:val="2"/>
      <w:sz w:val="24"/>
      <w:szCs w:val="24"/>
    </w:rPr>
  </w:style>
  <w:style w:type="paragraph" w:customStyle="1" w:styleId="1fffff9">
    <w:name w:val="标题 1（绿盟科技）"/>
    <w:basedOn w:val="11"/>
    <w:next w:val="afffffffffffffffffff8"/>
    <w:link w:val="1Char8"/>
    <w:uiPriority w:val="99"/>
    <w:qFormat/>
    <w:pPr>
      <w:numPr>
        <w:numId w:val="0"/>
      </w:numPr>
      <w:pBdr>
        <w:bottom w:val="single" w:sz="48" w:space="1" w:color="auto"/>
      </w:pBdr>
      <w:tabs>
        <w:tab w:val="left" w:pos="360"/>
      </w:tabs>
      <w:spacing w:before="600" w:after="120" w:line="576" w:lineRule="auto"/>
      <w:jc w:val="left"/>
    </w:pPr>
    <w:rPr>
      <w:rFonts w:ascii="Arial" w:eastAsia="黑体" w:hAnsi="Arial" w:cs="Times New Roman"/>
      <w:sz w:val="44"/>
    </w:rPr>
  </w:style>
  <w:style w:type="paragraph" w:customStyle="1" w:styleId="2ffff3">
    <w:name w:val="标题 2（绿盟科技）"/>
    <w:basedOn w:val="24"/>
    <w:next w:val="afffffffffffffffffff8"/>
    <w:link w:val="2Charc"/>
    <w:uiPriority w:val="99"/>
    <w:qFormat/>
    <w:pPr>
      <w:numPr>
        <w:ilvl w:val="0"/>
        <w:numId w:val="0"/>
      </w:numPr>
      <w:tabs>
        <w:tab w:val="left" w:pos="360"/>
      </w:tabs>
      <w:spacing w:line="415" w:lineRule="auto"/>
      <w:jc w:val="left"/>
    </w:pPr>
    <w:rPr>
      <w:rFonts w:ascii="Arial" w:eastAsia="黑体" w:hAnsi="Arial" w:cs="Times New Roman"/>
      <w:bCs w:val="0"/>
      <w:sz w:val="36"/>
    </w:rPr>
  </w:style>
  <w:style w:type="paragraph" w:customStyle="1" w:styleId="3ffa">
    <w:name w:val="标题 3（绿盟科技）"/>
    <w:basedOn w:val="31"/>
    <w:next w:val="afffffffffffffffffff8"/>
    <w:link w:val="3Char5"/>
    <w:uiPriority w:val="99"/>
    <w:qFormat/>
    <w:pPr>
      <w:numPr>
        <w:ilvl w:val="0"/>
        <w:numId w:val="0"/>
      </w:numPr>
      <w:tabs>
        <w:tab w:val="left" w:pos="960"/>
      </w:tabs>
      <w:spacing w:before="120" w:after="120" w:line="415" w:lineRule="auto"/>
      <w:ind w:left="1191" w:hanging="907"/>
      <w:jc w:val="left"/>
    </w:pPr>
    <w:rPr>
      <w:rFonts w:ascii="Arial" w:eastAsia="黑体" w:hAnsi="Arial" w:cs="Times New Roman"/>
      <w:bCs w:val="0"/>
      <w:kern w:val="0"/>
      <w:sz w:val="30"/>
      <w:szCs w:val="30"/>
      <w:lang w:val="zh-CN"/>
    </w:rPr>
  </w:style>
  <w:style w:type="paragraph" w:customStyle="1" w:styleId="4f9">
    <w:name w:val="标题 4（绿盟科技）"/>
    <w:basedOn w:val="40"/>
    <w:next w:val="afffffffffffffffffff8"/>
    <w:uiPriority w:val="99"/>
    <w:qFormat/>
    <w:pPr>
      <w:widowControl/>
      <w:numPr>
        <w:ilvl w:val="0"/>
        <w:numId w:val="0"/>
      </w:numPr>
      <w:tabs>
        <w:tab w:val="left" w:pos="360"/>
      </w:tabs>
      <w:spacing w:before="120" w:after="156" w:line="377" w:lineRule="auto"/>
      <w:jc w:val="left"/>
    </w:pPr>
    <w:rPr>
      <w:rFonts w:ascii="Arial" w:eastAsia="黑体" w:hAnsi="Arial" w:cs="Times New Roman"/>
      <w:bCs w:val="0"/>
      <w:kern w:val="0"/>
      <w:sz w:val="36"/>
      <w:szCs w:val="24"/>
    </w:rPr>
  </w:style>
  <w:style w:type="paragraph" w:customStyle="1" w:styleId="afffffffffffffffffffd">
    <w:name w:val="插图标注（绿盟科技）"/>
    <w:next w:val="afffffffffffffffffff8"/>
    <w:link w:val="Charffffa"/>
    <w:uiPriority w:val="99"/>
    <w:qFormat/>
    <w:pPr>
      <w:spacing w:after="156"/>
      <w:jc w:val="center"/>
    </w:pPr>
    <w:rPr>
      <w:rFonts w:ascii="Arial" w:eastAsia="宋体" w:hAnsi="Arial" w:cs="Times New Roman"/>
      <w:sz w:val="21"/>
      <w:szCs w:val="21"/>
    </w:rPr>
  </w:style>
  <w:style w:type="paragraph" w:customStyle="1" w:styleId="afffffffffffffffffffe">
    <w:name w:val="表格标注（绿盟科技）"/>
    <w:basedOn w:val="afffffffffffffffffffd"/>
    <w:next w:val="afffffffffffffffffff8"/>
    <w:uiPriority w:val="99"/>
    <w:qFormat/>
    <w:pPr>
      <w:tabs>
        <w:tab w:val="left" w:pos="3360"/>
      </w:tabs>
      <w:ind w:left="3778" w:hanging="420"/>
    </w:pPr>
  </w:style>
  <w:style w:type="character" w:customStyle="1" w:styleId="3Char5">
    <w:name w:val="标题 3（绿盟科技） Char"/>
    <w:link w:val="3ffa"/>
    <w:uiPriority w:val="99"/>
    <w:qFormat/>
    <w:locked/>
    <w:rPr>
      <w:rFonts w:ascii="Arial" w:eastAsia="黑体" w:hAnsi="Arial" w:cs="Times New Roman"/>
      <w:b/>
      <w:kern w:val="0"/>
      <w:sz w:val="30"/>
      <w:szCs w:val="30"/>
      <w:lang w:val="zh-CN" w:eastAsia="zh-CN"/>
    </w:rPr>
  </w:style>
  <w:style w:type="character" w:customStyle="1" w:styleId="DefaultChar">
    <w:name w:val="Default Char"/>
    <w:link w:val="Default"/>
    <w:qFormat/>
    <w:rPr>
      <w:rFonts w:ascii="Times New Roman" w:eastAsia="宋体" w:hAnsi="Times New Roman" w:cs="Times New Roman"/>
      <w:color w:val="000000"/>
      <w:kern w:val="0"/>
      <w:sz w:val="24"/>
      <w:szCs w:val="24"/>
    </w:rPr>
  </w:style>
  <w:style w:type="table" w:customStyle="1" w:styleId="affffffffffffffffffff">
    <w:name w:val="表格（版本变更记录）（绿盟科技）"/>
    <w:basedOn w:val="afffc"/>
    <w:qFormat/>
    <w:pPr>
      <w:ind w:leftChars="50" w:left="50" w:rightChars="50" w:right="50"/>
    </w:pPr>
    <w:rPr>
      <w:rFonts w:ascii="Arial" w:eastAsia="宋体" w:hAnsi="Arial" w:cs="Times New Roman"/>
      <w:sz w:val="18"/>
    </w:rPr>
    <w:tblPr>
      <w:tblInd w:w="0" w:type="dxa"/>
      <w:tblBorders>
        <w:top w:val="single" w:sz="12" w:space="0" w:color="000000"/>
        <w:bottom w:val="single" w:sz="12" w:space="0" w:color="000000"/>
        <w:insideH w:val="single" w:sz="6" w:space="0" w:color="000000"/>
      </w:tblBorders>
      <w:tblCellMar>
        <w:top w:w="0" w:type="dxa"/>
        <w:left w:w="0" w:type="dxa"/>
        <w:bottom w:w="0" w:type="dxa"/>
        <w:right w:w="0" w:type="dxa"/>
      </w:tblCellMar>
    </w:tblPr>
  </w:style>
  <w:style w:type="paragraph" w:customStyle="1" w:styleId="affffffffffffffffffff0">
    <w:name w:val="变更与声明加粗（绿盟科技）"/>
    <w:basedOn w:val="afffffffffffffffffff8"/>
    <w:link w:val="CharCharf0"/>
    <w:qFormat/>
    <w:pPr>
      <w:ind w:leftChars="50" w:left="50" w:rightChars="50" w:right="50"/>
    </w:pPr>
    <w:rPr>
      <w:b/>
      <w:sz w:val="18"/>
    </w:rPr>
  </w:style>
  <w:style w:type="table" w:customStyle="1" w:styleId="affffffffffffffffffff1">
    <w:name w:val="表格（适用性声明）（绿盟科技）"/>
    <w:basedOn w:val="affffffffffffffffffff"/>
    <w:qFormat/>
    <w:tblPr>
      <w:tblInd w:w="0" w:type="dxa"/>
      <w:tblBorders>
        <w:top w:val="single" w:sz="12" w:space="0" w:color="000000"/>
        <w:bottom w:val="single" w:sz="12" w:space="0" w:color="000000"/>
        <w:insideH w:val="single" w:sz="6" w:space="0" w:color="000000"/>
      </w:tblBorders>
      <w:tblCellMar>
        <w:top w:w="0" w:type="dxa"/>
        <w:left w:w="0" w:type="dxa"/>
        <w:bottom w:w="0" w:type="dxa"/>
        <w:right w:w="0" w:type="dxa"/>
      </w:tblCellMar>
    </w:tblPr>
  </w:style>
  <w:style w:type="character" w:customStyle="1" w:styleId="CharCharf0">
    <w:name w:val="变更与声明加粗（绿盟科技） Char Char"/>
    <w:link w:val="affffffffffffffffffff0"/>
    <w:qFormat/>
    <w:rPr>
      <w:rFonts w:ascii="Arial" w:eastAsia="宋体" w:hAnsi="Arial" w:cs="Times New Roman"/>
      <w:b/>
      <w:kern w:val="0"/>
      <w:sz w:val="18"/>
      <w:szCs w:val="21"/>
    </w:rPr>
  </w:style>
  <w:style w:type="paragraph" w:customStyle="1" w:styleId="affffffffffffffffffff2">
    <w:name w:val="变更与声明内容（绿盟科技）"/>
    <w:basedOn w:val="affffffffffffffffffff0"/>
    <w:qFormat/>
    <w:rPr>
      <w:b w:val="0"/>
    </w:rPr>
  </w:style>
  <w:style w:type="table" w:customStyle="1" w:styleId="affffffffffffffffffff3">
    <w:name w:val="文档表格标题行列型（绿盟科技）"/>
    <w:basedOn w:val="affffff2"/>
    <w:qFormat/>
    <w:pPr>
      <w:spacing w:line="300" w:lineRule="auto"/>
    </w:pPr>
    <w:rPr>
      <w:rFonts w:ascii="Arial" w:eastAsia="宋体" w:hAnsi="Arial" w:cs="Times New Roman"/>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b/>
      </w:rPr>
      <w:tblPr/>
      <w:tcPr>
        <w:shd w:val="clear" w:color="auto" w:fill="E6E6E6"/>
      </w:tcPr>
    </w:tblStylePr>
  </w:style>
  <w:style w:type="paragraph" w:customStyle="1" w:styleId="affffffffffffffffffff4">
    <w:name w:val="文档属性标题（绿盟科技）"/>
    <w:basedOn w:val="afffffffffffffffffff8"/>
    <w:qFormat/>
    <w:pPr>
      <w:framePr w:hSpace="180" w:wrap="around" w:vAnchor="text" w:hAnchor="margin" w:xAlign="inside" w:y="121"/>
      <w:suppressOverlap/>
    </w:pPr>
    <w:rPr>
      <w:b/>
      <w:sz w:val="18"/>
    </w:rPr>
  </w:style>
  <w:style w:type="paragraph" w:customStyle="1" w:styleId="2ffff4">
    <w:name w:val="目录 2（绿盟科技）"/>
    <w:basedOn w:val="2d"/>
    <w:qFormat/>
    <w:pPr>
      <w:widowControl/>
      <w:tabs>
        <w:tab w:val="left" w:pos="840"/>
        <w:tab w:val="right" w:leader="dot" w:pos="8494"/>
      </w:tabs>
      <w:spacing w:after="156" w:line="240" w:lineRule="atLeast"/>
      <w:ind w:left="210"/>
    </w:pPr>
    <w:rPr>
      <w:rFonts w:ascii="Calibri" w:eastAsia="宋体" w:hAnsi="Calibri" w:cs="Times New Roman"/>
      <w:kern w:val="0"/>
    </w:rPr>
  </w:style>
  <w:style w:type="paragraph" w:customStyle="1" w:styleId="affffffffffffffffffff5">
    <w:name w:val="文档属性（绿盟科技）"/>
    <w:basedOn w:val="affffffffffffffffffff4"/>
    <w:qFormat/>
    <w:pPr>
      <w:framePr w:wrap="around"/>
      <w:ind w:leftChars="50" w:left="50"/>
    </w:pPr>
    <w:rPr>
      <w:b w:val="0"/>
    </w:rPr>
  </w:style>
  <w:style w:type="paragraph" w:customStyle="1" w:styleId="04">
    <w:name w:val="标题 0（绿盟科技）"/>
    <w:basedOn w:val="affffff"/>
    <w:qFormat/>
    <w:pPr>
      <w:keepNext/>
      <w:keepLines/>
      <w:spacing w:before="0" w:after="0" w:line="300" w:lineRule="auto"/>
    </w:pPr>
    <w:rPr>
      <w:rFonts w:ascii="Arial" w:eastAsia="黑体" w:hAnsi="Arial" w:cs="Arial"/>
      <w:kern w:val="0"/>
      <w:sz w:val="52"/>
      <w:szCs w:val="32"/>
    </w:rPr>
  </w:style>
  <w:style w:type="paragraph" w:customStyle="1" w:styleId="affffffffffffffffffff6">
    <w:name w:val="封面版权声明（绿盟科技）"/>
    <w:basedOn w:val="affffffffffffffffffff4"/>
    <w:qFormat/>
    <w:pPr>
      <w:framePr w:wrap="around"/>
      <w:jc w:val="right"/>
    </w:pPr>
  </w:style>
  <w:style w:type="paragraph" w:customStyle="1" w:styleId="1fffffa">
    <w:name w:val="目录 1（绿盟科技）"/>
    <w:basedOn w:val="1d"/>
    <w:qFormat/>
    <w:pPr>
      <w:widowControl/>
      <w:tabs>
        <w:tab w:val="left" w:pos="630"/>
        <w:tab w:val="right" w:leader="dot" w:pos="8494"/>
      </w:tabs>
      <w:spacing w:after="156" w:line="240" w:lineRule="atLeast"/>
    </w:pPr>
    <w:rPr>
      <w:rFonts w:ascii="Calibri" w:eastAsia="宋体" w:hAnsi="Calibri" w:cs="Times New Roman"/>
      <w:b w:val="0"/>
      <w:kern w:val="0"/>
    </w:rPr>
  </w:style>
  <w:style w:type="paragraph" w:customStyle="1" w:styleId="a">
    <w:name w:val="列表（编号一级）（绿盟科技）"/>
    <w:basedOn w:val="afffffffffffffffffff8"/>
    <w:link w:val="Charffffb"/>
    <w:uiPriority w:val="99"/>
    <w:qFormat/>
    <w:pPr>
      <w:numPr>
        <w:numId w:val="53"/>
      </w:numPr>
    </w:pPr>
  </w:style>
  <w:style w:type="character" w:customStyle="1" w:styleId="affffffffffffffffffff7">
    <w:name w:val="文本字符强调（绿盟科技）"/>
    <w:qFormat/>
    <w:rPr>
      <w:rFonts w:ascii="Arial" w:eastAsia="宋体" w:hAnsi="Arial"/>
      <w:b/>
      <w:color w:val="auto"/>
      <w:sz w:val="21"/>
      <w:u w:val="single"/>
    </w:rPr>
  </w:style>
  <w:style w:type="character" w:customStyle="1" w:styleId="Charffffc">
    <w:name w:val="页眉右端（绿盟科技） Char"/>
    <w:link w:val="affffffffffffffffffff8"/>
    <w:qFormat/>
    <w:rPr>
      <w:b/>
      <w:color w:val="FFFFFF"/>
      <w:sz w:val="18"/>
      <w:szCs w:val="18"/>
    </w:rPr>
  </w:style>
  <w:style w:type="paragraph" w:customStyle="1" w:styleId="affffffffffffffffffff8">
    <w:name w:val="页眉右端（绿盟科技）"/>
    <w:basedOn w:val="afffff6"/>
    <w:link w:val="Charffffc"/>
    <w:qFormat/>
    <w:pPr>
      <w:widowControl/>
      <w:pBdr>
        <w:bottom w:val="single" w:sz="4" w:space="9" w:color="auto"/>
      </w:pBdr>
      <w:spacing w:before="160" w:line="240" w:lineRule="auto"/>
      <w:jc w:val="right"/>
    </w:pPr>
    <w:rPr>
      <w:b/>
      <w:color w:val="FFFFFF"/>
    </w:rPr>
  </w:style>
  <w:style w:type="paragraph" w:customStyle="1" w:styleId="affffffffffffffffffff9">
    <w:name w:val="页脚左端（绿盟科技）"/>
    <w:basedOn w:val="afffa"/>
    <w:link w:val="Charffffd"/>
    <w:qFormat/>
    <w:pPr>
      <w:widowControl/>
      <w:pBdr>
        <w:top w:val="single" w:sz="4" w:space="4" w:color="auto"/>
      </w:pBdr>
      <w:tabs>
        <w:tab w:val="center" w:pos="4153"/>
        <w:tab w:val="right" w:pos="8306"/>
      </w:tabs>
      <w:snapToGrid w:val="0"/>
      <w:spacing w:before="100" w:beforeAutospacing="1" w:line="240" w:lineRule="auto"/>
      <w:jc w:val="left"/>
    </w:pPr>
    <w:rPr>
      <w:rFonts w:ascii="Arial" w:eastAsia="宋体" w:hAnsi="Arial" w:cs="Times New Roman"/>
      <w:b/>
      <w:kern w:val="0"/>
      <w:sz w:val="18"/>
      <w:szCs w:val="18"/>
    </w:rPr>
  </w:style>
  <w:style w:type="paragraph" w:customStyle="1" w:styleId="affffffffffffffffffffa">
    <w:name w:val="正文左侧缩进（绿盟科技）"/>
    <w:basedOn w:val="afffffffffffffffffff8"/>
    <w:qFormat/>
    <w:pPr>
      <w:spacing w:after="50"/>
      <w:ind w:leftChars="200" w:left="200"/>
    </w:pPr>
  </w:style>
  <w:style w:type="paragraph" w:customStyle="1" w:styleId="affffffffffffffffffffb">
    <w:name w:val="正文两侧缩进（绿盟科技）"/>
    <w:basedOn w:val="afffffffffffffffffff8"/>
    <w:link w:val="Charffffe"/>
    <w:qFormat/>
    <w:pPr>
      <w:spacing w:after="50"/>
      <w:ind w:leftChars="200" w:left="200" w:rightChars="200" w:right="200"/>
    </w:pPr>
  </w:style>
  <w:style w:type="paragraph" w:customStyle="1" w:styleId="affffffffffffffffffffc">
    <w:name w:val="页脚密级（绿盟科技）"/>
    <w:basedOn w:val="affffffffffffffffffffd"/>
    <w:link w:val="Charfffff"/>
    <w:qFormat/>
    <w:rPr>
      <w:color w:val="FF0000"/>
    </w:rPr>
  </w:style>
  <w:style w:type="paragraph" w:customStyle="1" w:styleId="affffffffffffffffffffd">
    <w:name w:val="页脚右端（绿盟科技）"/>
    <w:basedOn w:val="affffffffffffffffffff9"/>
    <w:link w:val="Charfffff0"/>
    <w:qFormat/>
    <w:pPr>
      <w:jc w:val="right"/>
    </w:pPr>
    <w:rPr>
      <w:lang w:val="zh-CN"/>
    </w:rPr>
  </w:style>
  <w:style w:type="character" w:customStyle="1" w:styleId="Charfffff">
    <w:name w:val="页脚密级（绿盟科技） Char"/>
    <w:link w:val="affffffffffffffffffffc"/>
    <w:qFormat/>
    <w:rPr>
      <w:rFonts w:ascii="Arial" w:eastAsia="宋体" w:hAnsi="Arial" w:cs="Times New Roman"/>
      <w:b/>
      <w:color w:val="FF0000"/>
      <w:kern w:val="0"/>
      <w:sz w:val="18"/>
      <w:szCs w:val="18"/>
      <w:lang w:val="zh-CN" w:eastAsia="zh-CN"/>
    </w:rPr>
  </w:style>
  <w:style w:type="paragraph" w:customStyle="1" w:styleId="affffffffffffffffffffe">
    <w:name w:val="目录（绿盟科技）"/>
    <w:basedOn w:val="afffffffffffffffffff8"/>
    <w:qFormat/>
    <w:pPr>
      <w:spacing w:after="156"/>
      <w:jc w:val="center"/>
    </w:pPr>
    <w:rPr>
      <w:rFonts w:eastAsia="黑体"/>
      <w:b/>
      <w:sz w:val="44"/>
    </w:rPr>
  </w:style>
  <w:style w:type="paragraph" w:customStyle="1" w:styleId="5f3">
    <w:name w:val="标题 5（无编号）（绿盟科技）"/>
    <w:basedOn w:val="51"/>
    <w:next w:val="afffffffffffffffffff8"/>
    <w:qFormat/>
    <w:pPr>
      <w:numPr>
        <w:ilvl w:val="0"/>
        <w:numId w:val="0"/>
      </w:numPr>
      <w:spacing w:before="120" w:after="156" w:line="377" w:lineRule="auto"/>
      <w:jc w:val="left"/>
    </w:pPr>
    <w:rPr>
      <w:rFonts w:ascii="Arial" w:eastAsia="黑体" w:hAnsi="Arial" w:cs="Times New Roman"/>
      <w:bCs w:val="0"/>
      <w:kern w:val="0"/>
      <w:sz w:val="24"/>
    </w:rPr>
  </w:style>
  <w:style w:type="paragraph" w:customStyle="1" w:styleId="6c">
    <w:name w:val="标题 6（无编号）（绿盟科技）"/>
    <w:basedOn w:val="6"/>
    <w:next w:val="afffffffffffffffffff8"/>
    <w:qFormat/>
    <w:pPr>
      <w:numPr>
        <w:ilvl w:val="0"/>
        <w:numId w:val="0"/>
      </w:numPr>
      <w:spacing w:before="120" w:after="120" w:line="319" w:lineRule="auto"/>
      <w:jc w:val="left"/>
    </w:pPr>
    <w:rPr>
      <w:rFonts w:ascii="Arial" w:eastAsia="黑体" w:hAnsi="Arial" w:cs="Times New Roman"/>
      <w:bCs w:val="0"/>
      <w:kern w:val="0"/>
      <w:sz w:val="21"/>
    </w:rPr>
  </w:style>
  <w:style w:type="paragraph" w:customStyle="1" w:styleId="3ffb">
    <w:name w:val="目录 3（绿盟科技）"/>
    <w:basedOn w:val="39"/>
    <w:qFormat/>
    <w:pPr>
      <w:widowControl/>
      <w:tabs>
        <w:tab w:val="left" w:pos="1260"/>
        <w:tab w:val="right" w:leader="dot" w:pos="8494"/>
      </w:tabs>
      <w:spacing w:after="156" w:line="240" w:lineRule="atLeast"/>
      <w:ind w:left="420"/>
    </w:pPr>
    <w:rPr>
      <w:rFonts w:ascii="Calibri" w:eastAsia="宋体" w:hAnsi="Calibri" w:cs="Times New Roman"/>
      <w:i w:val="0"/>
      <w:kern w:val="0"/>
    </w:rPr>
  </w:style>
  <w:style w:type="paragraph" w:customStyle="1" w:styleId="a0">
    <w:name w:val="列表（编号二级）（绿盟科技）"/>
    <w:basedOn w:val="a"/>
    <w:uiPriority w:val="99"/>
    <w:qFormat/>
    <w:pPr>
      <w:numPr>
        <w:ilvl w:val="1"/>
      </w:numPr>
      <w:tabs>
        <w:tab w:val="left" w:pos="575"/>
        <w:tab w:val="left" w:pos="840"/>
      </w:tabs>
      <w:ind w:left="1320" w:hanging="575"/>
    </w:pPr>
  </w:style>
  <w:style w:type="paragraph" w:customStyle="1" w:styleId="afffffffffffffffffffff">
    <w:name w:val="文本段落引用（绿盟科技）"/>
    <w:basedOn w:val="afffffffffffffff9"/>
    <w:next w:val="afffffffffffffff9"/>
    <w:qFormat/>
    <w:pPr>
      <w:pBdr>
        <w:top w:val="single" w:sz="4" w:space="1" w:color="auto"/>
        <w:bottom w:val="single" w:sz="4" w:space="1" w:color="auto"/>
      </w:pBdr>
      <w:shd w:val="clear" w:color="auto" w:fill="E6E6E6"/>
      <w:ind w:firstLine="420"/>
    </w:pPr>
  </w:style>
  <w:style w:type="paragraph" w:customStyle="1" w:styleId="afffffffffffffffffffff0">
    <w:name w:val="文本段落强调（绿盟科技）"/>
    <w:basedOn w:val="afffffffffffffff9"/>
    <w:next w:val="afffffffffffffff9"/>
    <w:qFormat/>
    <w:rPr>
      <w:b/>
      <w:u w:val="single"/>
    </w:rPr>
  </w:style>
  <w:style w:type="paragraph" w:customStyle="1" w:styleId="--78">
    <w:name w:val="样式 绿盟科技--列表（符号一级） + 段后: 7.8 磅"/>
    <w:basedOn w:val="afffffffffffffffffffb"/>
    <w:qFormat/>
    <w:pPr>
      <w:tabs>
        <w:tab w:val="left" w:pos="432"/>
      </w:tabs>
      <w:spacing w:beforeLines="25" w:before="25" w:line="360" w:lineRule="auto"/>
      <w:ind w:left="432" w:hanging="432"/>
    </w:pPr>
    <w:rPr>
      <w:rFonts w:cs="宋体"/>
      <w:sz w:val="21"/>
      <w:szCs w:val="20"/>
    </w:rPr>
  </w:style>
  <w:style w:type="paragraph" w:customStyle="1" w:styleId="--60">
    <w:name w:val="样式 绿盟科技--列表（符号二级） + 段后: 6 磅"/>
    <w:basedOn w:val="afffffffffffffffffffc"/>
    <w:qFormat/>
    <w:pPr>
      <w:spacing w:line="360" w:lineRule="auto"/>
      <w:ind w:left="1001" w:hanging="575"/>
    </w:pPr>
    <w:rPr>
      <w:rFonts w:cs="宋体"/>
      <w:sz w:val="21"/>
      <w:szCs w:val="20"/>
    </w:rPr>
  </w:style>
  <w:style w:type="paragraph" w:customStyle="1" w:styleId="--05">
    <w:name w:val="样式 绿盟科技--列表（编号二级） + 段后: 0.5 行"/>
    <w:basedOn w:val="a0"/>
    <w:qFormat/>
    <w:rPr>
      <w:rFonts w:cs="宋体"/>
      <w:szCs w:val="20"/>
    </w:rPr>
  </w:style>
  <w:style w:type="paragraph" w:customStyle="1" w:styleId="--050">
    <w:name w:val="样式 绿盟科技--列表（编号一级） + 段后: 0.5 行"/>
    <w:basedOn w:val="a"/>
    <w:qFormat/>
    <w:pPr>
      <w:spacing w:before="25"/>
    </w:pPr>
    <w:rPr>
      <w:rFonts w:cs="宋体"/>
      <w:szCs w:val="20"/>
    </w:rPr>
  </w:style>
  <w:style w:type="table" w:customStyle="1" w:styleId="afffffffffffffffffffff1">
    <w:name w:val="文档表格无标题行型（绿盟科技）"/>
    <w:basedOn w:val="affffff2"/>
    <w:qFormat/>
    <w:pPr>
      <w:jc w:val="both"/>
    </w:pPr>
    <w:rPr>
      <w:rFonts w:ascii="Arial" w:eastAsia="宋体" w:hAnsi="Arial" w:cs="Times New Roman"/>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wordWrap/>
        <w:jc w:val="left"/>
      </w:pPr>
      <w:rPr>
        <w:rFonts w:ascii="Arial" w:eastAsia="宋体" w:hAnsi="Arial"/>
        <w:b w:val="0"/>
        <w:i w:val="0"/>
      </w:rPr>
    </w:tblStylePr>
    <w:tblStylePr w:type="firstCol">
      <w:rPr>
        <w:b/>
      </w:rPr>
      <w:tblPr/>
      <w:tcPr>
        <w:shd w:val="clear" w:color="auto" w:fill="E6E6E6"/>
      </w:tcPr>
    </w:tblStylePr>
    <w:tblStylePr w:type="nwCell">
      <w:rPr>
        <w:b/>
      </w:rPr>
    </w:tblStylePr>
  </w:style>
  <w:style w:type="table" w:customStyle="1" w:styleId="afffffffffffffffffffff2">
    <w:name w:val="文档表格无标题列型（绿盟科技）"/>
    <w:basedOn w:val="affffff2"/>
    <w:qFormat/>
    <w:pPr>
      <w:jc w:val="both"/>
    </w:pPr>
    <w:rPr>
      <w:rFonts w:ascii="Arial" w:eastAsia="宋体" w:hAnsi="Arial" w:cs="Times New Roman"/>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rFonts w:ascii="Arial" w:eastAsia="宋体" w:hAnsi="Arial"/>
        <w:b w:val="0"/>
        <w:i w:val="0"/>
        <w:sz w:val="21"/>
      </w:rPr>
    </w:tblStylePr>
  </w:style>
  <w:style w:type="character" w:customStyle="1" w:styleId="Charfffff0">
    <w:name w:val="页脚右端（绿盟科技） Char"/>
    <w:link w:val="affffffffffffffffffffd"/>
    <w:qFormat/>
    <w:rPr>
      <w:rFonts w:ascii="Arial" w:eastAsia="宋体" w:hAnsi="Arial" w:cs="Times New Roman"/>
      <w:b/>
      <w:kern w:val="0"/>
      <w:sz w:val="18"/>
      <w:szCs w:val="18"/>
      <w:lang w:val="zh-CN" w:eastAsia="zh-CN"/>
    </w:rPr>
  </w:style>
  <w:style w:type="paragraph" w:customStyle="1" w:styleId="afffffffffffffffffffff3">
    <w:name w:val="页脚页码（绿盟科技）"/>
    <w:basedOn w:val="afffff4"/>
    <w:qFormat/>
    <w:pPr>
      <w:framePr w:w="703" w:wrap="around" w:vAnchor="text" w:hAnchor="page" w:x="5598" w:y="247"/>
      <w:widowControl/>
      <w:spacing w:line="240" w:lineRule="auto"/>
      <w:jc w:val="center"/>
    </w:pPr>
    <w:rPr>
      <w:rFonts w:ascii="Arial" w:eastAsia="宋体" w:hAnsi="Arial" w:cs="Times New Roman"/>
      <w:kern w:val="0"/>
      <w:lang w:val="zh-CN"/>
    </w:rPr>
  </w:style>
  <w:style w:type="character" w:customStyle="1" w:styleId="Charffff8">
    <w:name w:val="列表（符号一级）（绿盟科技） Char"/>
    <w:link w:val="afffffffffffffffffffb"/>
    <w:qFormat/>
    <w:rPr>
      <w:rFonts w:ascii="Arial" w:eastAsia="宋体" w:hAnsi="Arial" w:cs="Times New Roman"/>
      <w:kern w:val="0"/>
      <w:sz w:val="24"/>
      <w:szCs w:val="21"/>
    </w:rPr>
  </w:style>
  <w:style w:type="paragraph" w:customStyle="1" w:styleId="--7">
    <w:name w:val="绿盟科技--正文首行缩进"/>
    <w:basedOn w:val="afffa"/>
    <w:link w:val="--Char0"/>
    <w:qFormat/>
    <w:pPr>
      <w:widowControl/>
      <w:spacing w:after="50" w:line="300" w:lineRule="auto"/>
      <w:ind w:firstLineChars="200" w:firstLine="200"/>
      <w:jc w:val="left"/>
    </w:pPr>
    <w:rPr>
      <w:rFonts w:ascii="Arial" w:eastAsia="宋体" w:hAnsi="Arial" w:cs="Times New Roman"/>
      <w:kern w:val="0"/>
      <w:sz w:val="21"/>
      <w:szCs w:val="21"/>
    </w:rPr>
  </w:style>
  <w:style w:type="character" w:customStyle="1" w:styleId="Charffc">
    <w:name w:val="表格正文 Char"/>
    <w:link w:val="afffffffffff"/>
    <w:uiPriority w:val="1"/>
    <w:qFormat/>
    <w:rPr>
      <w:rFonts w:asciiTheme="minorEastAsia" w:hAnsiTheme="minorEastAsia"/>
      <w:kern w:val="0"/>
      <w:sz w:val="24"/>
    </w:rPr>
  </w:style>
  <w:style w:type="paragraph" w:customStyle="1" w:styleId="2ffff5">
    <w:name w:val="样式 正文（绿盟科技） + 首行缩进:  2 字符"/>
    <w:basedOn w:val="afffffffffffffffffff8"/>
    <w:qFormat/>
    <w:pPr>
      <w:spacing w:line="360" w:lineRule="auto"/>
      <w:ind w:firstLineChars="200" w:firstLine="200"/>
    </w:pPr>
    <w:rPr>
      <w:rFonts w:cs="宋体"/>
      <w:sz w:val="24"/>
      <w:szCs w:val="20"/>
    </w:rPr>
  </w:style>
  <w:style w:type="paragraph" w:customStyle="1" w:styleId="afffffffffffffffffffff4">
    <w:name w:val="正文（宋体，首缩二）"/>
    <w:basedOn w:val="afffa"/>
    <w:qFormat/>
    <w:pPr>
      <w:widowControl/>
      <w:spacing w:before="100" w:beforeAutospacing="1" w:after="100" w:afterAutospacing="1" w:line="300" w:lineRule="auto"/>
      <w:ind w:firstLineChars="200" w:firstLine="480"/>
    </w:pPr>
    <w:rPr>
      <w:rFonts w:ascii="Times New Roman" w:eastAsia="宋体" w:hAnsi="Times New Roman" w:cs="Times New Roman"/>
      <w:szCs w:val="24"/>
    </w:rPr>
  </w:style>
  <w:style w:type="paragraph" w:customStyle="1" w:styleId="220">
    <w:name w:val="正文文本 22"/>
    <w:basedOn w:val="afffa"/>
    <w:qFormat/>
    <w:pPr>
      <w:widowControl/>
      <w:overflowPunct w:val="0"/>
      <w:autoSpaceDE w:val="0"/>
      <w:autoSpaceDN w:val="0"/>
      <w:adjustRightInd w:val="0"/>
      <w:spacing w:line="240" w:lineRule="auto"/>
      <w:textAlignment w:val="baseline"/>
    </w:pPr>
    <w:rPr>
      <w:rFonts w:ascii="Arial" w:eastAsia="宋体" w:hAnsi="Arial" w:cs="Times New Roman"/>
      <w:kern w:val="0"/>
      <w:szCs w:val="20"/>
      <w:lang w:val="en-AU"/>
    </w:rPr>
  </w:style>
  <w:style w:type="paragraph" w:customStyle="1" w:styleId="5new">
    <w:name w:val="标题 5（有编号）（new）"/>
    <w:basedOn w:val="afffa"/>
    <w:next w:val="afffa"/>
    <w:qFormat/>
    <w:pPr>
      <w:keepNext/>
      <w:keepLines/>
      <w:widowControl/>
      <w:tabs>
        <w:tab w:val="left" w:pos="1008"/>
      </w:tabs>
      <w:spacing w:before="280" w:after="156" w:line="377" w:lineRule="auto"/>
      <w:jc w:val="left"/>
      <w:outlineLvl w:val="4"/>
    </w:pPr>
    <w:rPr>
      <w:rFonts w:ascii="Arial" w:eastAsia="黑体" w:hAnsi="Arial" w:cs="Times New Roman"/>
      <w:b/>
      <w:kern w:val="0"/>
      <w:szCs w:val="28"/>
    </w:rPr>
  </w:style>
  <w:style w:type="paragraph" w:customStyle="1" w:styleId="2-peter">
    <w:name w:val="正文首行缩进2-peter"/>
    <w:basedOn w:val="affffff1"/>
    <w:qFormat/>
    <w:pPr>
      <w:spacing w:line="360" w:lineRule="auto"/>
      <w:ind w:firstLineChars="200" w:firstLine="200"/>
      <w:jc w:val="left"/>
      <w:outlineLvl w:val="9"/>
    </w:pPr>
    <w:rPr>
      <w:rFonts w:ascii="Arial" w:hAnsi="Arial" w:cs="Times New Roman"/>
      <w:sz w:val="21"/>
      <w:szCs w:val="21"/>
      <w:lang w:val="zh-CN"/>
    </w:rPr>
  </w:style>
  <w:style w:type="paragraph" w:customStyle="1" w:styleId="ty">
    <w:name w:val="正文标准样式ty"/>
    <w:basedOn w:val="afffa"/>
    <w:link w:val="tyChar2"/>
    <w:qFormat/>
    <w:pPr>
      <w:ind w:firstLineChars="200" w:firstLine="480"/>
    </w:pPr>
    <w:rPr>
      <w:rFonts w:ascii="Arial" w:eastAsia="宋体" w:hAnsi="Arial" w:cs="宋体"/>
      <w:szCs w:val="20"/>
    </w:rPr>
  </w:style>
  <w:style w:type="character" w:customStyle="1" w:styleId="tyChar2">
    <w:name w:val="正文标准样式ty Char2"/>
    <w:link w:val="ty"/>
    <w:qFormat/>
    <w:rPr>
      <w:rFonts w:ascii="Arial" w:eastAsia="宋体" w:hAnsi="Arial" w:cs="宋体"/>
      <w:sz w:val="24"/>
      <w:szCs w:val="20"/>
    </w:rPr>
  </w:style>
  <w:style w:type="character" w:customStyle="1" w:styleId="Charffffa">
    <w:name w:val="插图标注（绿盟科技） Char"/>
    <w:link w:val="afffffffffffffffffffd"/>
    <w:uiPriority w:val="99"/>
    <w:qFormat/>
    <w:rPr>
      <w:rFonts w:ascii="Arial" w:eastAsia="宋体" w:hAnsi="Arial" w:cs="Times New Roman"/>
      <w:kern w:val="0"/>
      <w:szCs w:val="21"/>
    </w:rPr>
  </w:style>
  <w:style w:type="paragraph" w:customStyle="1" w:styleId="4fa">
    <w:name w:val="标题 4（新疆移动）"/>
    <w:basedOn w:val="40"/>
    <w:next w:val="afffa"/>
    <w:qFormat/>
    <w:pPr>
      <w:widowControl/>
      <w:numPr>
        <w:ilvl w:val="0"/>
        <w:numId w:val="0"/>
      </w:numPr>
      <w:spacing w:before="120" w:after="156" w:line="377" w:lineRule="auto"/>
      <w:ind w:left="1021" w:hanging="1021"/>
      <w:jc w:val="left"/>
    </w:pPr>
    <w:rPr>
      <w:rFonts w:ascii="Arial" w:eastAsia="黑体" w:hAnsi="Arial" w:cs="Times New Roman"/>
      <w:bCs w:val="0"/>
      <w:kern w:val="0"/>
      <w:sz w:val="36"/>
      <w:szCs w:val="24"/>
    </w:rPr>
  </w:style>
  <w:style w:type="paragraph" w:customStyle="1" w:styleId="5f4">
    <w:name w:val="标题 5（有编号）（新疆移动）"/>
    <w:basedOn w:val="afffa"/>
    <w:next w:val="afffa"/>
    <w:qFormat/>
    <w:pPr>
      <w:keepNext/>
      <w:keepLines/>
      <w:spacing w:before="280" w:after="156" w:line="377" w:lineRule="auto"/>
      <w:ind w:left="1134" w:hanging="1134"/>
      <w:jc w:val="left"/>
      <w:outlineLvl w:val="4"/>
    </w:pPr>
    <w:rPr>
      <w:rFonts w:ascii="Arial" w:eastAsia="黑体" w:hAnsi="Arial" w:cs="Times New Roman"/>
      <w:b/>
      <w:kern w:val="0"/>
      <w:szCs w:val="28"/>
    </w:rPr>
  </w:style>
  <w:style w:type="paragraph" w:customStyle="1" w:styleId="6d">
    <w:name w:val="标题 6（有编号）（新疆移动）"/>
    <w:basedOn w:val="afffa"/>
    <w:next w:val="afffa"/>
    <w:qFormat/>
    <w:pPr>
      <w:keepNext/>
      <w:keepLines/>
      <w:spacing w:before="240" w:after="64" w:line="319" w:lineRule="auto"/>
      <w:ind w:left="1247" w:hanging="1247"/>
      <w:jc w:val="left"/>
      <w:outlineLvl w:val="5"/>
    </w:pPr>
    <w:rPr>
      <w:rFonts w:ascii="Arial" w:eastAsia="黑体" w:hAnsi="Arial" w:cs="Times New Roman"/>
      <w:b/>
      <w:kern w:val="0"/>
      <w:sz w:val="21"/>
      <w:szCs w:val="24"/>
    </w:rPr>
  </w:style>
  <w:style w:type="paragraph" w:customStyle="1" w:styleId="afffffffffffffffffffff5">
    <w:name w:val="表格标注（新疆移动）"/>
    <w:basedOn w:val="afffa"/>
    <w:next w:val="afffa"/>
    <w:qFormat/>
    <w:pPr>
      <w:widowControl/>
      <w:spacing w:after="156" w:line="240" w:lineRule="auto"/>
      <w:jc w:val="center"/>
    </w:pPr>
    <w:rPr>
      <w:rFonts w:ascii="Arial" w:eastAsia="宋体" w:hAnsi="Arial" w:cs="Arial"/>
      <w:kern w:val="0"/>
      <w:sz w:val="21"/>
      <w:szCs w:val="21"/>
    </w:rPr>
  </w:style>
  <w:style w:type="paragraph" w:customStyle="1" w:styleId="BEBodytable">
    <w:name w:val="BE Body table"/>
    <w:basedOn w:val="afffa"/>
    <w:qFormat/>
    <w:pPr>
      <w:widowControl/>
      <w:snapToGrid w:val="0"/>
      <w:spacing w:before="60" w:after="60" w:line="240" w:lineRule="auto"/>
    </w:pPr>
    <w:rPr>
      <w:rFonts w:ascii="Arial" w:eastAsia="方正仿宋简体" w:hAnsi="Arial" w:cs="Times New Roman"/>
      <w:kern w:val="0"/>
      <w:szCs w:val="24"/>
    </w:rPr>
  </w:style>
  <w:style w:type="paragraph" w:customStyle="1" w:styleId="--8">
    <w:name w:val="绿盟科技--正文"/>
    <w:link w:val="--Char1"/>
    <w:qFormat/>
    <w:pPr>
      <w:spacing w:line="300" w:lineRule="auto"/>
    </w:pPr>
    <w:rPr>
      <w:rFonts w:ascii="Arial" w:eastAsia="宋体" w:hAnsi="Arial" w:cs="Times New Roman"/>
      <w:sz w:val="21"/>
      <w:szCs w:val="21"/>
    </w:rPr>
  </w:style>
  <w:style w:type="character" w:customStyle="1" w:styleId="2Charc">
    <w:name w:val="标题 2（绿盟科技） Char"/>
    <w:link w:val="2ffff3"/>
    <w:uiPriority w:val="99"/>
    <w:qFormat/>
    <w:rPr>
      <w:rFonts w:ascii="Arial" w:eastAsia="黑体" w:hAnsi="Arial" w:cs="Times New Roman"/>
      <w:b/>
      <w:sz w:val="36"/>
      <w:szCs w:val="32"/>
    </w:rPr>
  </w:style>
  <w:style w:type="character" w:customStyle="1" w:styleId="1Char8">
    <w:name w:val="标题 1（绿盟科技） Char"/>
    <w:link w:val="1fffff9"/>
    <w:uiPriority w:val="99"/>
    <w:qFormat/>
    <w:rPr>
      <w:rFonts w:ascii="Arial" w:eastAsia="黑体" w:hAnsi="Arial" w:cs="Times New Roman"/>
      <w:b/>
      <w:bCs/>
      <w:kern w:val="44"/>
      <w:sz w:val="44"/>
      <w:szCs w:val="44"/>
    </w:rPr>
  </w:style>
  <w:style w:type="character" w:customStyle="1" w:styleId="Charffff9">
    <w:name w:val="列表（符号二级）（绿盟科技） Char"/>
    <w:link w:val="afffffffffffffffffffc"/>
    <w:uiPriority w:val="99"/>
    <w:qFormat/>
    <w:rPr>
      <w:rFonts w:ascii="Arial" w:eastAsia="宋体" w:hAnsi="Arial" w:cs="Times New Roman"/>
      <w:kern w:val="0"/>
      <w:sz w:val="24"/>
      <w:szCs w:val="21"/>
    </w:rPr>
  </w:style>
  <w:style w:type="paragraph" w:customStyle="1" w:styleId="ParaCharCharCharCharCharCharCharCharCharCharCharCharChar">
    <w:name w:val="默认段落字体 Para Char Char Char Char Char Char Char Char Char Char Char Char Char"/>
    <w:basedOn w:val="affff7"/>
    <w:qFormat/>
    <w:pPr>
      <w:shd w:val="clear" w:color="auto" w:fill="auto"/>
    </w:pPr>
    <w:rPr>
      <w:rFonts w:ascii="Times New Roman" w:eastAsia="宋体" w:hAnsi="Times New Roman" w:cs="Times New Roman"/>
      <w:sz w:val="21"/>
      <w:szCs w:val="24"/>
      <w:shd w:val="clear" w:color="auto" w:fill="auto"/>
    </w:rPr>
  </w:style>
  <w:style w:type="paragraph" w:customStyle="1" w:styleId="afffffffffffffffffffff6">
    <w:name w:val="插图（绿盟科技）"/>
    <w:next w:val="afffffffffffffffffff8"/>
    <w:qFormat/>
    <w:pPr>
      <w:spacing w:beforeLines="25" w:afterLines="25"/>
      <w:jc w:val="center"/>
    </w:pPr>
    <w:rPr>
      <w:rFonts w:ascii="Arial" w:eastAsia="宋体" w:hAnsi="Arial" w:cs="Times New Roman"/>
      <w:sz w:val="21"/>
      <w:szCs w:val="21"/>
    </w:rPr>
  </w:style>
  <w:style w:type="paragraph" w:customStyle="1" w:styleId="--10">
    <w:name w:val="绿盟科技--标题 1"/>
    <w:basedOn w:val="11"/>
    <w:qFormat/>
    <w:pPr>
      <w:numPr>
        <w:numId w:val="0"/>
      </w:numPr>
      <w:pBdr>
        <w:bottom w:val="single" w:sz="48" w:space="1" w:color="auto"/>
      </w:pBdr>
      <w:tabs>
        <w:tab w:val="left" w:pos="907"/>
      </w:tabs>
      <w:spacing w:before="600" w:after="120" w:line="576" w:lineRule="auto"/>
      <w:ind w:left="907" w:hanging="907"/>
      <w:jc w:val="left"/>
    </w:pPr>
    <w:rPr>
      <w:rFonts w:ascii="Arial" w:eastAsia="黑体" w:hAnsi="Arial" w:cs="Times New Roman"/>
      <w:sz w:val="44"/>
    </w:rPr>
  </w:style>
  <w:style w:type="paragraph" w:customStyle="1" w:styleId="--20">
    <w:name w:val="绿盟科技--标题 2"/>
    <w:basedOn w:val="24"/>
    <w:next w:val="--8"/>
    <w:qFormat/>
    <w:pPr>
      <w:numPr>
        <w:ilvl w:val="0"/>
        <w:numId w:val="0"/>
      </w:numPr>
      <w:tabs>
        <w:tab w:val="left" w:pos="794"/>
      </w:tabs>
      <w:spacing w:line="415" w:lineRule="auto"/>
      <w:ind w:left="794" w:hanging="794"/>
      <w:jc w:val="left"/>
    </w:pPr>
    <w:rPr>
      <w:rFonts w:ascii="Arial" w:eastAsia="黑体" w:hAnsi="Arial" w:cs="Times New Roman"/>
      <w:bCs w:val="0"/>
      <w:sz w:val="36"/>
    </w:rPr>
  </w:style>
  <w:style w:type="paragraph" w:customStyle="1" w:styleId="afffffffffffffffffffff7">
    <w:name w:val="说明"/>
    <w:basedOn w:val="afffffffffffffff9"/>
    <w:link w:val="Charfffff1"/>
    <w:uiPriority w:val="99"/>
    <w:qFormat/>
    <w:pPr>
      <w:pBdr>
        <w:top w:val="single" w:sz="4" w:space="1" w:color="auto"/>
        <w:bottom w:val="single" w:sz="4" w:space="1" w:color="auto"/>
      </w:pBdr>
      <w:spacing w:line="360" w:lineRule="auto"/>
      <w:ind w:leftChars="200" w:left="200" w:firstLineChars="0" w:firstLine="0"/>
    </w:pPr>
    <w:rPr>
      <w:rFonts w:ascii="楷体_GB2312" w:eastAsia="楷体_GB2312" w:hAnsi="宋体"/>
    </w:rPr>
  </w:style>
  <w:style w:type="paragraph" w:customStyle="1" w:styleId="afffffffffffffffffffff8">
    <w:name w:val="警告"/>
    <w:basedOn w:val="afffa"/>
    <w:qFormat/>
    <w:pPr>
      <w:widowControl/>
      <w:pBdr>
        <w:top w:val="single" w:sz="4" w:space="1" w:color="auto"/>
        <w:bottom w:val="single" w:sz="4" w:space="1" w:color="auto"/>
      </w:pBdr>
      <w:spacing w:line="240" w:lineRule="atLeast"/>
      <w:ind w:left="420"/>
    </w:pPr>
    <w:rPr>
      <w:rFonts w:ascii="宋体" w:eastAsia="宋体" w:hAnsi="宋体" w:cs="Times New Roman"/>
      <w:b/>
      <w:color w:val="FF0000"/>
      <w:kern w:val="0"/>
      <w:sz w:val="21"/>
      <w:szCs w:val="21"/>
    </w:rPr>
  </w:style>
  <w:style w:type="character" w:customStyle="1" w:styleId="Charfffff1">
    <w:name w:val="说明 Char"/>
    <w:link w:val="afffffffffffffffffffff7"/>
    <w:uiPriority w:val="99"/>
    <w:qFormat/>
    <w:rPr>
      <w:rFonts w:ascii="楷体_GB2312" w:eastAsia="楷体_GB2312" w:hAnsi="宋体" w:cs="Times New Roman"/>
      <w:kern w:val="0"/>
      <w:szCs w:val="21"/>
    </w:rPr>
  </w:style>
  <w:style w:type="paragraph" w:customStyle="1" w:styleId="--9">
    <w:name w:val="绿盟科技--文档表格标题行"/>
    <w:basedOn w:val="--a"/>
    <w:next w:val="--a"/>
    <w:qFormat/>
    <w:pPr>
      <w:jc w:val="center"/>
    </w:pPr>
    <w:rPr>
      <w:b/>
    </w:rPr>
  </w:style>
  <w:style w:type="paragraph" w:customStyle="1" w:styleId="--a">
    <w:name w:val="绿盟科技--文档表格内容"/>
    <w:basedOn w:val="afffa"/>
    <w:qFormat/>
    <w:pPr>
      <w:widowControl/>
      <w:spacing w:line="300" w:lineRule="auto"/>
      <w:jc w:val="left"/>
    </w:pPr>
    <w:rPr>
      <w:rFonts w:ascii="Arial" w:eastAsia="宋体" w:hAnsi="Arial" w:cs="Times New Roman"/>
      <w:kern w:val="0"/>
      <w:sz w:val="21"/>
      <w:szCs w:val="21"/>
    </w:rPr>
  </w:style>
  <w:style w:type="paragraph" w:customStyle="1" w:styleId="1fffffb">
    <w:name w:val="正文文本首行缩进1"/>
    <w:basedOn w:val="afffa"/>
    <w:link w:val="Charfffff2"/>
    <w:qFormat/>
    <w:pPr>
      <w:ind w:firstLineChars="200" w:firstLine="200"/>
    </w:pPr>
    <w:rPr>
      <w:rFonts w:ascii="Times New Roman" w:eastAsia="宋体" w:hAnsi="Times New Roman" w:cs="Times New Roman"/>
      <w:szCs w:val="20"/>
      <w:lang w:val="zh-CN"/>
    </w:rPr>
  </w:style>
  <w:style w:type="paragraph" w:customStyle="1" w:styleId="Body2">
    <w:name w:val="Body2"/>
    <w:basedOn w:val="afffa"/>
    <w:qFormat/>
    <w:pPr>
      <w:suppressAutoHyphens/>
      <w:overflowPunct w:val="0"/>
      <w:autoSpaceDE w:val="0"/>
      <w:autoSpaceDN w:val="0"/>
      <w:adjustRightInd w:val="0"/>
      <w:spacing w:line="240" w:lineRule="auto"/>
      <w:ind w:left="864"/>
      <w:textAlignment w:val="baseline"/>
    </w:pPr>
    <w:rPr>
      <w:rFonts w:ascii="Arial" w:eastAsia="宋体" w:hAnsi="Arial" w:cs="Arial"/>
      <w:spacing w:val="-3"/>
      <w:kern w:val="0"/>
      <w:sz w:val="20"/>
      <w:szCs w:val="20"/>
      <w:lang w:val="en-GB" w:eastAsia="en-US"/>
    </w:rPr>
  </w:style>
  <w:style w:type="paragraph" w:customStyle="1" w:styleId="--b">
    <w:name w:val="绿盟科技--文档属性标题"/>
    <w:basedOn w:val="--8"/>
    <w:qFormat/>
    <w:pPr>
      <w:framePr w:hSpace="180" w:wrap="around" w:vAnchor="text" w:hAnchor="margin" w:xAlign="inside" w:y="121"/>
      <w:suppressOverlap/>
    </w:pPr>
    <w:rPr>
      <w:b/>
      <w:sz w:val="18"/>
    </w:rPr>
  </w:style>
  <w:style w:type="paragraph" w:customStyle="1" w:styleId="--30">
    <w:name w:val="绿盟科技--标题 3"/>
    <w:basedOn w:val="31"/>
    <w:next w:val="--8"/>
    <w:qFormat/>
    <w:pPr>
      <w:numPr>
        <w:ilvl w:val="0"/>
        <w:numId w:val="0"/>
      </w:numPr>
      <w:tabs>
        <w:tab w:val="left" w:pos="907"/>
        <w:tab w:val="left" w:pos="960"/>
      </w:tabs>
      <w:spacing w:before="120" w:after="120" w:line="415" w:lineRule="auto"/>
      <w:ind w:left="907" w:hanging="907"/>
      <w:jc w:val="left"/>
    </w:pPr>
    <w:rPr>
      <w:rFonts w:ascii="Arial" w:eastAsia="黑体" w:hAnsi="Arial" w:cs="Times New Roman"/>
      <w:bCs w:val="0"/>
      <w:kern w:val="0"/>
      <w:sz w:val="30"/>
      <w:szCs w:val="30"/>
    </w:rPr>
  </w:style>
  <w:style w:type="paragraph" w:customStyle="1" w:styleId="--40">
    <w:name w:val="绿盟科技--标题 4"/>
    <w:basedOn w:val="40"/>
    <w:next w:val="--8"/>
    <w:qFormat/>
    <w:pPr>
      <w:widowControl/>
      <w:numPr>
        <w:ilvl w:val="0"/>
        <w:numId w:val="0"/>
      </w:numPr>
      <w:tabs>
        <w:tab w:val="left" w:pos="1021"/>
      </w:tabs>
      <w:spacing w:before="120" w:after="156" w:line="377" w:lineRule="auto"/>
      <w:ind w:left="1021" w:hanging="1021"/>
      <w:jc w:val="left"/>
    </w:pPr>
    <w:rPr>
      <w:rFonts w:ascii="Arial" w:eastAsia="黑体" w:hAnsi="Arial" w:cs="Times New Roman"/>
      <w:bCs w:val="0"/>
      <w:kern w:val="0"/>
      <w:sz w:val="36"/>
      <w:szCs w:val="24"/>
    </w:rPr>
  </w:style>
  <w:style w:type="paragraph" w:customStyle="1" w:styleId="--50">
    <w:name w:val="绿盟科技--标题 5（有编号）"/>
    <w:basedOn w:val="afffa"/>
    <w:qFormat/>
    <w:pPr>
      <w:keepNext/>
      <w:keepLines/>
      <w:tabs>
        <w:tab w:val="left" w:pos="1134"/>
      </w:tabs>
      <w:spacing w:before="280" w:after="156" w:line="377" w:lineRule="auto"/>
      <w:ind w:left="1134" w:hanging="1134"/>
      <w:jc w:val="left"/>
      <w:outlineLvl w:val="4"/>
    </w:pPr>
    <w:rPr>
      <w:rFonts w:ascii="Arial" w:eastAsia="黑体" w:hAnsi="Arial" w:cs="Times New Roman"/>
      <w:b/>
      <w:kern w:val="0"/>
      <w:szCs w:val="28"/>
    </w:rPr>
  </w:style>
  <w:style w:type="paragraph" w:customStyle="1" w:styleId="--61">
    <w:name w:val="绿盟科技--标题 6（有编号）"/>
    <w:basedOn w:val="afffa"/>
    <w:qFormat/>
    <w:pPr>
      <w:keepNext/>
      <w:keepLines/>
      <w:tabs>
        <w:tab w:val="left" w:pos="1247"/>
      </w:tabs>
      <w:spacing w:before="240" w:after="64" w:line="319" w:lineRule="auto"/>
      <w:ind w:left="1247" w:hanging="1247"/>
      <w:jc w:val="left"/>
      <w:outlineLvl w:val="5"/>
    </w:pPr>
    <w:rPr>
      <w:rFonts w:ascii="Arial" w:eastAsia="黑体" w:hAnsi="Arial" w:cs="Times New Roman"/>
      <w:b/>
      <w:kern w:val="0"/>
      <w:sz w:val="21"/>
      <w:szCs w:val="24"/>
    </w:rPr>
  </w:style>
  <w:style w:type="character" w:customStyle="1" w:styleId="Charfffff3">
    <w:name w:val="考察要求 Char"/>
    <w:link w:val="afffffffffffffffffffff9"/>
    <w:qFormat/>
    <w:locked/>
    <w:rPr>
      <w:rFonts w:ascii="仿宋_GB2312" w:eastAsia="仿宋_GB2312"/>
      <w:b/>
      <w:sz w:val="24"/>
      <w:szCs w:val="24"/>
    </w:rPr>
  </w:style>
  <w:style w:type="paragraph" w:customStyle="1" w:styleId="afffffffffffffffffffff9">
    <w:name w:val="考察要求"/>
    <w:basedOn w:val="afffa"/>
    <w:link w:val="Charfffff3"/>
    <w:qFormat/>
    <w:pPr>
      <w:spacing w:line="240" w:lineRule="auto"/>
      <w:ind w:leftChars="200" w:left="200"/>
    </w:pPr>
    <w:rPr>
      <w:rFonts w:ascii="仿宋_GB2312" w:eastAsia="仿宋_GB2312"/>
      <w:b/>
      <w:szCs w:val="24"/>
    </w:rPr>
  </w:style>
  <w:style w:type="paragraph" w:customStyle="1" w:styleId="1GB2312">
    <w:name w:val="样式 标题 1 + 仿宋_GB2312 三号"/>
    <w:basedOn w:val="11"/>
    <w:qFormat/>
    <w:pPr>
      <w:numPr>
        <w:numId w:val="0"/>
      </w:numPr>
      <w:tabs>
        <w:tab w:val="left" w:pos="432"/>
      </w:tabs>
      <w:spacing w:before="120" w:after="120" w:line="576" w:lineRule="auto"/>
      <w:ind w:left="432" w:hanging="432"/>
    </w:pPr>
    <w:rPr>
      <w:rFonts w:ascii="仿宋_GB2312" w:eastAsia="仿宋_GB2312" w:hAnsi="仿宋_GB2312" w:cs="Times New Roman"/>
      <w:sz w:val="32"/>
    </w:rPr>
  </w:style>
  <w:style w:type="paragraph" w:customStyle="1" w:styleId="Numberedlist21">
    <w:name w:val="Numbered list 2.1"/>
    <w:basedOn w:val="11"/>
    <w:next w:val="afffa"/>
    <w:qFormat/>
    <w:pPr>
      <w:keepLines w:val="0"/>
      <w:widowControl/>
      <w:numPr>
        <w:numId w:val="54"/>
      </w:numPr>
      <w:tabs>
        <w:tab w:val="left" w:pos="720"/>
      </w:tabs>
      <w:spacing w:before="240" w:after="60" w:line="240" w:lineRule="auto"/>
      <w:ind w:firstLine="0"/>
      <w:jc w:val="left"/>
    </w:pPr>
    <w:rPr>
      <w:rFonts w:ascii="Arial" w:eastAsia="Times New Roman" w:hAnsi="Arial" w:cs="Times New Roman"/>
      <w:bCs w:val="0"/>
      <w:kern w:val="28"/>
      <w:sz w:val="28"/>
      <w:szCs w:val="20"/>
      <w:lang w:eastAsia="en-US"/>
    </w:rPr>
  </w:style>
  <w:style w:type="paragraph" w:customStyle="1" w:styleId="Numberedlist22">
    <w:name w:val="Numbered list 2.2"/>
    <w:basedOn w:val="24"/>
    <w:next w:val="afffa"/>
    <w:qFormat/>
    <w:pPr>
      <w:keepLines w:val="0"/>
      <w:widowControl/>
      <w:numPr>
        <w:numId w:val="54"/>
      </w:numPr>
      <w:tabs>
        <w:tab w:val="left" w:pos="720"/>
      </w:tabs>
      <w:spacing w:before="240" w:after="60" w:line="240" w:lineRule="auto"/>
      <w:ind w:firstLine="0"/>
      <w:jc w:val="left"/>
    </w:pPr>
    <w:rPr>
      <w:rFonts w:ascii="Arial" w:eastAsia="Times New Roman" w:hAnsi="Arial" w:cs="Times New Roman"/>
      <w:bCs w:val="0"/>
      <w:kern w:val="0"/>
      <w:sz w:val="24"/>
      <w:szCs w:val="20"/>
      <w:lang w:eastAsia="en-US"/>
    </w:rPr>
  </w:style>
  <w:style w:type="paragraph" w:customStyle="1" w:styleId="NumberedHeadingStyleA3">
    <w:name w:val="Numbered Heading Style A.3"/>
    <w:basedOn w:val="31"/>
    <w:next w:val="afffa"/>
    <w:qFormat/>
    <w:pPr>
      <w:keepLines w:val="0"/>
      <w:widowControl/>
      <w:numPr>
        <w:numId w:val="54"/>
      </w:numPr>
      <w:tabs>
        <w:tab w:val="left" w:pos="1080"/>
      </w:tabs>
      <w:spacing w:before="240" w:after="60" w:line="240" w:lineRule="auto"/>
      <w:ind w:firstLine="0"/>
      <w:jc w:val="left"/>
    </w:pPr>
    <w:rPr>
      <w:rFonts w:ascii="Arial" w:eastAsia="Times New Roman" w:hAnsi="Arial" w:cs="Times New Roman"/>
      <w:bCs w:val="0"/>
      <w:kern w:val="0"/>
      <w:sz w:val="22"/>
      <w:szCs w:val="20"/>
      <w:lang w:eastAsia="en-US"/>
    </w:rPr>
  </w:style>
  <w:style w:type="paragraph" w:customStyle="1" w:styleId="NumberedHeadingStyleA4">
    <w:name w:val="Numbered Heading Style A.4"/>
    <w:basedOn w:val="40"/>
    <w:next w:val="afffa"/>
    <w:qFormat/>
    <w:pPr>
      <w:keepLines w:val="0"/>
      <w:widowControl/>
      <w:numPr>
        <w:numId w:val="54"/>
      </w:numPr>
      <w:tabs>
        <w:tab w:val="left" w:pos="1080"/>
        <w:tab w:val="left" w:pos="1440"/>
        <w:tab w:val="left" w:pos="1800"/>
      </w:tabs>
      <w:spacing w:before="240" w:after="60" w:line="240" w:lineRule="auto"/>
      <w:ind w:firstLine="0"/>
      <w:jc w:val="left"/>
    </w:pPr>
    <w:rPr>
      <w:rFonts w:ascii="Arial" w:eastAsia="Times New Roman" w:hAnsi="Arial" w:cs="Times New Roman"/>
      <w:bCs w:val="0"/>
      <w:kern w:val="0"/>
      <w:sz w:val="20"/>
      <w:szCs w:val="20"/>
      <w:lang w:eastAsia="en-US"/>
    </w:rPr>
  </w:style>
  <w:style w:type="character" w:customStyle="1" w:styleId="--Char1">
    <w:name w:val="绿盟科技--正文 Char"/>
    <w:link w:val="--8"/>
    <w:qFormat/>
    <w:rPr>
      <w:rFonts w:ascii="Arial" w:eastAsia="宋体" w:hAnsi="Arial" w:cs="Times New Roman"/>
      <w:kern w:val="0"/>
      <w:szCs w:val="21"/>
    </w:rPr>
  </w:style>
  <w:style w:type="character" w:customStyle="1" w:styleId="--Char0">
    <w:name w:val="绿盟科技--正文首行缩进 Char"/>
    <w:link w:val="--7"/>
    <w:qFormat/>
    <w:locked/>
    <w:rPr>
      <w:rFonts w:ascii="Arial" w:eastAsia="宋体" w:hAnsi="Arial" w:cs="Times New Roman"/>
      <w:kern w:val="0"/>
      <w:szCs w:val="21"/>
    </w:rPr>
  </w:style>
  <w:style w:type="character" w:customStyle="1" w:styleId="Charfffff2">
    <w:name w:val="正文文本首行缩进 Char"/>
    <w:link w:val="1fffffb"/>
    <w:qFormat/>
    <w:locked/>
    <w:rPr>
      <w:rFonts w:ascii="Times New Roman" w:eastAsia="宋体" w:hAnsi="Times New Roman" w:cs="Times New Roman"/>
      <w:sz w:val="24"/>
      <w:szCs w:val="20"/>
      <w:lang w:val="zh-CN" w:eastAsia="zh-CN"/>
    </w:rPr>
  </w:style>
  <w:style w:type="paragraph" w:customStyle="1" w:styleId="afffffffffffffffffffffa">
    <w:name w:val="文本引用（绿盟科技）"/>
    <w:basedOn w:val="afffffffffffffff9"/>
    <w:next w:val="afffffffffffffffffff8"/>
    <w:qFormat/>
    <w:pPr>
      <w:pBdr>
        <w:top w:val="single" w:sz="4" w:space="1" w:color="auto"/>
        <w:bottom w:val="single" w:sz="4" w:space="1" w:color="auto"/>
      </w:pBdr>
      <w:shd w:val="clear" w:color="auto" w:fill="E6E6E6"/>
      <w:ind w:firstLine="420"/>
    </w:pPr>
    <w:rPr>
      <w:rFonts w:ascii="Times New Roman" w:hAnsi="Times New Roman"/>
    </w:rPr>
  </w:style>
  <w:style w:type="paragraph" w:customStyle="1" w:styleId="afffffffffffffffffffffb">
    <w:name w:val="文本强调（绿盟科技）"/>
    <w:basedOn w:val="afffffffffffffffffff8"/>
    <w:next w:val="afffffffffffffffffff8"/>
    <w:qFormat/>
    <w:rPr>
      <w:rFonts w:ascii="Times New Roman" w:hAnsi="Times New Roman"/>
      <w:b/>
      <w:u w:val="single"/>
    </w:rPr>
  </w:style>
  <w:style w:type="paragraph" w:customStyle="1" w:styleId="--c">
    <w:name w:val="绿盟科技--列表（符号型）"/>
    <w:basedOn w:val="afffa"/>
    <w:qFormat/>
    <w:pPr>
      <w:widowControl/>
      <w:spacing w:line="300" w:lineRule="auto"/>
      <w:ind w:left="420" w:hanging="420"/>
    </w:pPr>
    <w:rPr>
      <w:rFonts w:ascii="Arial" w:eastAsia="宋体" w:hAnsi="Arial" w:cs="Times New Roman"/>
      <w:kern w:val="0"/>
      <w:sz w:val="21"/>
      <w:szCs w:val="21"/>
    </w:rPr>
  </w:style>
  <w:style w:type="paragraph" w:customStyle="1" w:styleId="af5">
    <w:name w:val="项目符号二"/>
    <w:basedOn w:val="1fffffb"/>
    <w:qFormat/>
    <w:pPr>
      <w:numPr>
        <w:numId w:val="55"/>
      </w:numPr>
      <w:tabs>
        <w:tab w:val="clear" w:pos="900"/>
        <w:tab w:val="left" w:pos="360"/>
        <w:tab w:val="left" w:pos="1140"/>
        <w:tab w:val="left" w:pos="1259"/>
        <w:tab w:val="left" w:pos="1304"/>
      </w:tabs>
      <w:ind w:left="0" w:firstLineChars="0" w:firstLine="200"/>
    </w:pPr>
    <w:rPr>
      <w:rFonts w:ascii="Arial" w:hAnsi="Arial"/>
    </w:rPr>
  </w:style>
  <w:style w:type="paragraph" w:customStyle="1" w:styleId="afff0">
    <w:name w:val="项目编号三"/>
    <w:basedOn w:val="afffa"/>
    <w:qFormat/>
    <w:pPr>
      <w:numPr>
        <w:numId w:val="56"/>
      </w:numPr>
    </w:pPr>
    <w:rPr>
      <w:rFonts w:ascii="Arial" w:eastAsia="宋体" w:hAnsi="Arial" w:cs="宋体"/>
      <w:b/>
      <w:szCs w:val="20"/>
    </w:rPr>
  </w:style>
  <w:style w:type="paragraph" w:customStyle="1" w:styleId="--51">
    <w:name w:val="绿盟科技--标题 5（无编号）"/>
    <w:basedOn w:val="51"/>
    <w:qFormat/>
    <w:pPr>
      <w:widowControl/>
      <w:numPr>
        <w:ilvl w:val="0"/>
        <w:numId w:val="0"/>
      </w:numPr>
      <w:spacing w:before="120" w:afterLines="50" w:after="156" w:line="377" w:lineRule="auto"/>
    </w:pPr>
    <w:rPr>
      <w:rFonts w:ascii="Arial" w:eastAsia="黑体" w:hAnsi="Arial" w:cs="Times New Roman"/>
      <w:kern w:val="0"/>
      <w:sz w:val="24"/>
    </w:rPr>
  </w:style>
  <w:style w:type="paragraph" w:customStyle="1" w:styleId="2ffff6">
    <w:name w:val="列表符号项目级别2"/>
    <w:basedOn w:val="afffa"/>
    <w:qFormat/>
    <w:pPr>
      <w:widowControl/>
      <w:tabs>
        <w:tab w:val="left" w:pos="1520"/>
      </w:tabs>
      <w:spacing w:line="288" w:lineRule="auto"/>
      <w:ind w:left="1520" w:hanging="420"/>
    </w:pPr>
    <w:rPr>
      <w:rFonts w:ascii="Arial" w:eastAsia="宋体" w:hAnsi="Arial" w:cs="Times New Roman"/>
      <w:kern w:val="0"/>
      <w:szCs w:val="24"/>
    </w:rPr>
  </w:style>
  <w:style w:type="paragraph" w:customStyle="1" w:styleId="3ffc">
    <w:name w:val="列表符号项目级别3"/>
    <w:basedOn w:val="afffa"/>
    <w:qFormat/>
    <w:pPr>
      <w:widowControl/>
      <w:tabs>
        <w:tab w:val="left" w:pos="1940"/>
      </w:tabs>
      <w:spacing w:line="288" w:lineRule="auto"/>
      <w:ind w:left="1940" w:hanging="420"/>
    </w:pPr>
    <w:rPr>
      <w:rFonts w:ascii="Arial" w:eastAsia="宋体" w:hAnsi="Arial" w:cs="Times New Roman"/>
      <w:kern w:val="0"/>
      <w:szCs w:val="24"/>
    </w:rPr>
  </w:style>
  <w:style w:type="character" w:customStyle="1" w:styleId="--Char2">
    <w:name w:val="绿盟科技--变更与声明加粗 Char"/>
    <w:link w:val="--d"/>
    <w:qFormat/>
    <w:locked/>
    <w:rPr>
      <w:b/>
      <w:sz w:val="18"/>
      <w:szCs w:val="21"/>
    </w:rPr>
  </w:style>
  <w:style w:type="paragraph" w:customStyle="1" w:styleId="--d">
    <w:name w:val="绿盟科技--变更与声明加粗"/>
    <w:basedOn w:val="--8"/>
    <w:link w:val="--Char2"/>
    <w:qFormat/>
    <w:pPr>
      <w:ind w:leftChars="50" w:left="50" w:rightChars="50" w:right="50"/>
      <w:jc w:val="both"/>
    </w:pPr>
    <w:rPr>
      <w:rFonts w:asciiTheme="minorHAnsi" w:eastAsiaTheme="minorEastAsia" w:hAnsiTheme="minorHAnsi" w:cstheme="minorBidi"/>
      <w:b/>
      <w:kern w:val="2"/>
      <w:sz w:val="18"/>
    </w:rPr>
  </w:style>
  <w:style w:type="paragraph" w:customStyle="1" w:styleId="--e">
    <w:name w:val="绿盟科技--变更与声明内容"/>
    <w:basedOn w:val="--d"/>
    <w:qFormat/>
    <w:rPr>
      <w:rFonts w:ascii="等线" w:eastAsia="等线" w:hAnsi="等线"/>
      <w:b w:val="0"/>
    </w:rPr>
  </w:style>
  <w:style w:type="paragraph" w:customStyle="1" w:styleId="--21">
    <w:name w:val="绿盟科技--目录 2"/>
    <w:basedOn w:val="2d"/>
    <w:qFormat/>
    <w:pPr>
      <w:widowControl/>
      <w:tabs>
        <w:tab w:val="left" w:pos="840"/>
        <w:tab w:val="right" w:leader="dot" w:pos="8494"/>
      </w:tabs>
      <w:spacing w:line="300" w:lineRule="auto"/>
      <w:ind w:left="210"/>
    </w:pPr>
    <w:rPr>
      <w:rFonts w:ascii="Calibri" w:eastAsia="宋体" w:hAnsi="Calibri" w:cs="Times New Roman"/>
      <w:kern w:val="0"/>
    </w:rPr>
  </w:style>
  <w:style w:type="paragraph" w:customStyle="1" w:styleId="--f">
    <w:name w:val="绿盟科技--文档属性"/>
    <w:basedOn w:val="--b"/>
    <w:qFormat/>
    <w:pPr>
      <w:framePr w:wrap="around"/>
      <w:ind w:leftChars="50" w:left="50"/>
      <w:suppressOverlap w:val="0"/>
      <w:jc w:val="both"/>
    </w:pPr>
    <w:rPr>
      <w:rFonts w:ascii="Times New Roman" w:hAnsi="Times New Roman"/>
      <w:b w:val="0"/>
    </w:rPr>
  </w:style>
  <w:style w:type="paragraph" w:customStyle="1" w:styleId="--f0">
    <w:name w:val="绿盟科技--标题"/>
    <w:basedOn w:val="affffff"/>
    <w:qFormat/>
    <w:pPr>
      <w:widowControl/>
      <w:spacing w:before="0" w:after="0" w:line="300" w:lineRule="auto"/>
    </w:pPr>
    <w:rPr>
      <w:rFonts w:ascii="Arial" w:eastAsia="黑体" w:hAnsi="Arial" w:cs="Times New Roman"/>
      <w:bCs/>
      <w:kern w:val="0"/>
      <w:sz w:val="52"/>
      <w:szCs w:val="32"/>
    </w:rPr>
  </w:style>
  <w:style w:type="paragraph" w:customStyle="1" w:styleId="--f1">
    <w:name w:val="绿盟科技--封面版权声明"/>
    <w:basedOn w:val="--b"/>
    <w:qFormat/>
    <w:pPr>
      <w:framePr w:wrap="around"/>
      <w:suppressOverlap w:val="0"/>
      <w:jc w:val="right"/>
    </w:pPr>
    <w:rPr>
      <w:rFonts w:ascii="Times New Roman" w:hAnsi="Times New Roman"/>
    </w:rPr>
  </w:style>
  <w:style w:type="paragraph" w:customStyle="1" w:styleId="--11">
    <w:name w:val="绿盟科技--目录 1"/>
    <w:basedOn w:val="1d"/>
    <w:qFormat/>
    <w:pPr>
      <w:widowControl/>
      <w:tabs>
        <w:tab w:val="left" w:pos="630"/>
        <w:tab w:val="right" w:leader="dot" w:pos="8494"/>
      </w:tabs>
      <w:spacing w:afterLines="50" w:line="300" w:lineRule="auto"/>
    </w:pPr>
    <w:rPr>
      <w:rFonts w:ascii="Calibri" w:eastAsia="宋体" w:hAnsi="Calibri" w:cs="Times New Roman"/>
      <w:kern w:val="0"/>
      <w:lang w:val="zh-CN"/>
    </w:rPr>
  </w:style>
  <w:style w:type="paragraph" w:customStyle="1" w:styleId="--f2">
    <w:name w:val="绿盟科技--列表（编号型）"/>
    <w:basedOn w:val="--8"/>
    <w:qFormat/>
    <w:pPr>
      <w:ind w:left="420" w:hanging="420"/>
      <w:jc w:val="both"/>
    </w:pPr>
    <w:rPr>
      <w:rFonts w:ascii="Times New Roman" w:hAnsi="Times New Roman"/>
    </w:rPr>
  </w:style>
  <w:style w:type="paragraph" w:customStyle="1" w:styleId="--f3">
    <w:name w:val="绿盟科技--页眉右端"/>
    <w:basedOn w:val="afffff6"/>
    <w:qFormat/>
    <w:pPr>
      <w:widowControl/>
      <w:pBdr>
        <w:bottom w:val="none" w:sz="0" w:space="0" w:color="auto"/>
      </w:pBdr>
      <w:spacing w:line="300" w:lineRule="auto"/>
      <w:jc w:val="right"/>
    </w:pPr>
    <w:rPr>
      <w:rFonts w:ascii="Arial" w:eastAsia="宋体" w:hAnsi="Arial" w:cs="Times New Roman"/>
      <w:color w:val="FFFFFF"/>
      <w:kern w:val="0"/>
      <w:sz w:val="15"/>
    </w:rPr>
  </w:style>
  <w:style w:type="paragraph" w:customStyle="1" w:styleId="--f4">
    <w:name w:val="绿盟科技--正文左侧缩进"/>
    <w:basedOn w:val="--8"/>
    <w:qFormat/>
    <w:pPr>
      <w:ind w:leftChars="200" w:left="200"/>
      <w:jc w:val="both"/>
    </w:pPr>
    <w:rPr>
      <w:rFonts w:ascii="Times New Roman" w:hAnsi="Times New Roman"/>
    </w:rPr>
  </w:style>
  <w:style w:type="paragraph" w:customStyle="1" w:styleId="--f5">
    <w:name w:val="绿盟科技--正文两侧缩进"/>
    <w:basedOn w:val="--8"/>
    <w:qFormat/>
    <w:pPr>
      <w:ind w:leftChars="200" w:left="200" w:rightChars="200" w:right="200"/>
      <w:jc w:val="both"/>
    </w:pPr>
    <w:rPr>
      <w:rFonts w:ascii="Times New Roman" w:hAnsi="Times New Roman"/>
    </w:rPr>
  </w:style>
  <w:style w:type="paragraph" w:customStyle="1" w:styleId="--f6">
    <w:name w:val="绿盟科技--页脚右端"/>
    <w:basedOn w:val="--f3"/>
    <w:qFormat/>
    <w:rPr>
      <w:color w:val="auto"/>
    </w:rPr>
  </w:style>
  <w:style w:type="paragraph" w:customStyle="1" w:styleId="--f7">
    <w:name w:val="绿盟科技--页脚左端"/>
    <w:basedOn w:val="--f6"/>
    <w:qFormat/>
    <w:pPr>
      <w:jc w:val="left"/>
    </w:pPr>
  </w:style>
  <w:style w:type="paragraph" w:customStyle="1" w:styleId="--12">
    <w:name w:val="绿盟科技--附录1"/>
    <w:basedOn w:val="1fff6"/>
    <w:qFormat/>
    <w:pPr>
      <w:tabs>
        <w:tab w:val="left" w:pos="1304"/>
      </w:tabs>
      <w:ind w:left="425" w:hanging="425"/>
    </w:pPr>
    <w:rPr>
      <w:color w:val="auto"/>
      <w:lang w:val="zh-CN"/>
    </w:rPr>
  </w:style>
  <w:style w:type="paragraph" w:customStyle="1" w:styleId="--22">
    <w:name w:val="绿盟科技--附录2"/>
    <w:basedOn w:val="2ffa"/>
    <w:qFormat/>
    <w:pPr>
      <w:tabs>
        <w:tab w:val="left" w:pos="624"/>
      </w:tabs>
      <w:ind w:left="425" w:hanging="425"/>
    </w:pPr>
    <w:rPr>
      <w:color w:val="auto"/>
    </w:rPr>
  </w:style>
  <w:style w:type="paragraph" w:customStyle="1" w:styleId="--31">
    <w:name w:val="绿盟科技--附录3"/>
    <w:basedOn w:val="3ff0"/>
    <w:qFormat/>
    <w:pPr>
      <w:tabs>
        <w:tab w:val="left" w:pos="851"/>
      </w:tabs>
      <w:ind w:left="425" w:hanging="425"/>
    </w:pPr>
    <w:rPr>
      <w:color w:val="auto"/>
    </w:rPr>
  </w:style>
  <w:style w:type="paragraph" w:customStyle="1" w:styleId="--41">
    <w:name w:val="绿盟科技--附录4"/>
    <w:basedOn w:val="4f4"/>
    <w:qFormat/>
    <w:pPr>
      <w:widowControl/>
      <w:tabs>
        <w:tab w:val="left" w:pos="1134"/>
      </w:tabs>
      <w:spacing w:line="300" w:lineRule="auto"/>
      <w:ind w:left="1361" w:hanging="1361"/>
    </w:pPr>
    <w:rPr>
      <w:color w:val="auto"/>
      <w:szCs w:val="28"/>
    </w:rPr>
  </w:style>
  <w:style w:type="paragraph" w:customStyle="1" w:styleId="--f8">
    <w:name w:val="绿盟科技--目录"/>
    <w:basedOn w:val="--8"/>
    <w:qFormat/>
    <w:pPr>
      <w:jc w:val="center"/>
    </w:pPr>
    <w:rPr>
      <w:rFonts w:ascii="Times New Roman" w:eastAsia="黑体" w:hAnsi="Times New Roman"/>
      <w:b/>
      <w:sz w:val="44"/>
    </w:rPr>
  </w:style>
  <w:style w:type="paragraph" w:customStyle="1" w:styleId="af6">
    <w:name w:val="项目编号一"/>
    <w:basedOn w:val="afffa"/>
    <w:qFormat/>
    <w:pPr>
      <w:numPr>
        <w:numId w:val="57"/>
      </w:numPr>
      <w:tabs>
        <w:tab w:val="left" w:pos="432"/>
      </w:tabs>
      <w:ind w:left="432" w:hanging="432"/>
    </w:pPr>
    <w:rPr>
      <w:rFonts w:ascii="Arial" w:eastAsia="宋体" w:hAnsi="Arial" w:cs="宋体"/>
      <w:szCs w:val="20"/>
    </w:rPr>
  </w:style>
  <w:style w:type="paragraph" w:customStyle="1" w:styleId="--62">
    <w:name w:val="绿盟科技--标题 6（无编号）"/>
    <w:basedOn w:val="6"/>
    <w:qFormat/>
    <w:pPr>
      <w:widowControl/>
      <w:numPr>
        <w:ilvl w:val="0"/>
        <w:numId w:val="0"/>
      </w:numPr>
      <w:spacing w:before="120" w:afterLines="50" w:after="120" w:line="319" w:lineRule="auto"/>
    </w:pPr>
    <w:rPr>
      <w:rFonts w:ascii="Arial" w:eastAsia="黑体" w:hAnsi="Arial" w:cs="Times New Roman"/>
      <w:kern w:val="0"/>
      <w:sz w:val="21"/>
    </w:rPr>
  </w:style>
  <w:style w:type="paragraph" w:customStyle="1" w:styleId="--32">
    <w:name w:val="绿盟科技--目录 3"/>
    <w:basedOn w:val="39"/>
    <w:qFormat/>
    <w:pPr>
      <w:widowControl/>
      <w:tabs>
        <w:tab w:val="left" w:pos="1260"/>
        <w:tab w:val="right" w:leader="dot" w:pos="8494"/>
      </w:tabs>
      <w:spacing w:line="300" w:lineRule="auto"/>
      <w:ind w:left="420"/>
    </w:pPr>
    <w:rPr>
      <w:rFonts w:ascii="Calibri" w:eastAsia="宋体" w:hAnsi="Calibri" w:cs="Times New Roman"/>
      <w:kern w:val="0"/>
    </w:rPr>
  </w:style>
  <w:style w:type="paragraph" w:customStyle="1" w:styleId="afffffffffffffffffffffc">
    <w:name w:val="脚注后续"/>
    <w:qFormat/>
    <w:pPr>
      <w:tabs>
        <w:tab w:val="left" w:pos="1140"/>
      </w:tabs>
      <w:ind w:left="567"/>
      <w:jc w:val="both"/>
    </w:pPr>
    <w:rPr>
      <w:rFonts w:ascii="宋体" w:eastAsia="宋体" w:hAnsi="Times New Roman" w:cs="Times New Roman"/>
      <w:sz w:val="18"/>
    </w:rPr>
  </w:style>
  <w:style w:type="paragraph" w:customStyle="1" w:styleId="NormalJustified">
    <w:name w:val="Normal (Justified)"/>
    <w:basedOn w:val="afffa"/>
    <w:qFormat/>
    <w:pPr>
      <w:widowControl/>
      <w:snapToGrid w:val="0"/>
      <w:spacing w:line="240" w:lineRule="auto"/>
    </w:pPr>
    <w:rPr>
      <w:rFonts w:ascii="Times New Roman" w:eastAsia="宋体" w:hAnsi="Times New Roman" w:cs="Times New Roman"/>
      <w:kern w:val="28"/>
      <w:szCs w:val="20"/>
    </w:rPr>
  </w:style>
  <w:style w:type="paragraph" w:customStyle="1" w:styleId="05">
    <w:name w:val="0"/>
    <w:basedOn w:val="afffa"/>
    <w:qFormat/>
    <w:pPr>
      <w:widowControl/>
      <w:spacing w:before="100" w:beforeAutospacing="1" w:after="100" w:afterAutospacing="1" w:line="240" w:lineRule="auto"/>
      <w:jc w:val="left"/>
    </w:pPr>
    <w:rPr>
      <w:rFonts w:ascii="宋体" w:eastAsia="宋体" w:hAnsi="宋体" w:cs="宋体"/>
      <w:kern w:val="0"/>
      <w:szCs w:val="24"/>
    </w:rPr>
  </w:style>
  <w:style w:type="paragraph" w:customStyle="1" w:styleId="afffffffffffffffffffffd">
    <w:name w:val="文档表格标题列（绿盟科技）"/>
    <w:basedOn w:val="afffa"/>
    <w:qFormat/>
    <w:pPr>
      <w:widowControl/>
      <w:spacing w:after="50" w:line="300" w:lineRule="auto"/>
      <w:jc w:val="left"/>
    </w:pPr>
    <w:rPr>
      <w:rFonts w:ascii="Arial" w:eastAsia="宋体" w:hAnsi="Arial" w:cs="Times New Roman"/>
      <w:b/>
      <w:kern w:val="0"/>
      <w:sz w:val="21"/>
      <w:szCs w:val="21"/>
    </w:rPr>
  </w:style>
  <w:style w:type="paragraph" w:customStyle="1" w:styleId="ckText">
    <w:name w:val="ckText"/>
    <w:basedOn w:val="afffa"/>
    <w:qFormat/>
    <w:pPr>
      <w:spacing w:beforeLines="30" w:line="240" w:lineRule="auto"/>
      <w:jc w:val="center"/>
    </w:pPr>
    <w:rPr>
      <w:rFonts w:ascii="Times" w:eastAsia="宋体" w:hAnsi="Times" w:cs="Times New Roman"/>
      <w:szCs w:val="24"/>
    </w:rPr>
  </w:style>
  <w:style w:type="paragraph" w:customStyle="1" w:styleId="--f9">
    <w:name w:val="绿盟科技--列表（符号一级）"/>
    <w:basedOn w:val="--8"/>
    <w:qFormat/>
    <w:pPr>
      <w:ind w:left="420" w:hanging="420"/>
    </w:pPr>
    <w:rPr>
      <w:rFonts w:ascii="Times New Roman" w:hAnsi="Times New Roman"/>
    </w:rPr>
  </w:style>
  <w:style w:type="paragraph" w:customStyle="1" w:styleId="--fa">
    <w:name w:val="绿盟科技--列表（符号二级）"/>
    <w:basedOn w:val="--f9"/>
    <w:qFormat/>
    <w:pPr>
      <w:ind w:left="840"/>
    </w:pPr>
  </w:style>
  <w:style w:type="paragraph" w:customStyle="1" w:styleId="--fb">
    <w:name w:val="绿盟科技--图片"/>
    <w:qFormat/>
    <w:pPr>
      <w:spacing w:beforeLines="25"/>
      <w:jc w:val="center"/>
    </w:pPr>
    <w:rPr>
      <w:rFonts w:ascii="Arial" w:eastAsia="宋体" w:hAnsi="Arial" w:cs="Times New Roman"/>
      <w:sz w:val="21"/>
      <w:szCs w:val="21"/>
    </w:rPr>
  </w:style>
  <w:style w:type="paragraph" w:customStyle="1" w:styleId="--fc">
    <w:name w:val="绿盟科技--题注"/>
    <w:qFormat/>
    <w:pPr>
      <w:spacing w:after="156"/>
      <w:jc w:val="center"/>
    </w:pPr>
    <w:rPr>
      <w:rFonts w:ascii="Arial" w:eastAsia="黑体" w:hAnsi="Arial" w:cs="Arial"/>
      <w:sz w:val="21"/>
      <w:szCs w:val="21"/>
    </w:rPr>
  </w:style>
  <w:style w:type="paragraph" w:customStyle="1" w:styleId="21f0">
    <w:name w:val="标题 21"/>
    <w:basedOn w:val="afffa"/>
    <w:next w:val="afffa"/>
    <w:qFormat/>
    <w:pPr>
      <w:autoSpaceDE w:val="0"/>
      <w:autoSpaceDN w:val="0"/>
      <w:adjustRightInd w:val="0"/>
      <w:spacing w:before="240" w:after="60" w:line="240" w:lineRule="auto"/>
      <w:jc w:val="left"/>
    </w:pPr>
    <w:rPr>
      <w:rFonts w:ascii="Arial" w:eastAsia="宋体" w:hAnsi="Arial" w:cs="Arial"/>
      <w:kern w:val="0"/>
      <w:szCs w:val="24"/>
    </w:rPr>
  </w:style>
  <w:style w:type="paragraph" w:customStyle="1" w:styleId="My">
    <w:name w:val="My 正文"/>
    <w:basedOn w:val="afffa"/>
    <w:qFormat/>
    <w:pPr>
      <w:spacing w:line="520" w:lineRule="atLeast"/>
      <w:ind w:firstLineChars="200" w:firstLine="480"/>
    </w:pPr>
    <w:rPr>
      <w:rFonts w:ascii="Times New Roman" w:eastAsia="宋体" w:hAnsi="Times New Roman" w:cs="宋体"/>
      <w:szCs w:val="20"/>
    </w:rPr>
  </w:style>
  <w:style w:type="paragraph" w:customStyle="1" w:styleId="Numberedlist23">
    <w:name w:val="Numbered list 2.3"/>
    <w:basedOn w:val="31"/>
    <w:next w:val="afffa"/>
    <w:qFormat/>
    <w:pPr>
      <w:keepLines w:val="0"/>
      <w:widowControl/>
      <w:numPr>
        <w:ilvl w:val="0"/>
        <w:numId w:val="0"/>
      </w:numPr>
      <w:tabs>
        <w:tab w:val="left" w:pos="1080"/>
      </w:tabs>
      <w:spacing w:before="240" w:after="60" w:line="240" w:lineRule="auto"/>
      <w:ind w:left="720" w:hanging="720"/>
      <w:jc w:val="left"/>
    </w:pPr>
    <w:rPr>
      <w:rFonts w:ascii="Arial" w:eastAsia="宋体" w:hAnsi="Arial" w:cs="Times New Roman"/>
      <w:bCs w:val="0"/>
      <w:kern w:val="0"/>
      <w:sz w:val="22"/>
      <w:szCs w:val="20"/>
      <w:lang w:val="en-GB" w:eastAsia="en-US"/>
    </w:rPr>
  </w:style>
  <w:style w:type="paragraph" w:customStyle="1" w:styleId="Numberedlist24">
    <w:name w:val="Numbered list 2.4"/>
    <w:basedOn w:val="40"/>
    <w:next w:val="afffa"/>
    <w:qFormat/>
    <w:pPr>
      <w:keepLines w:val="0"/>
      <w:widowControl/>
      <w:numPr>
        <w:ilvl w:val="0"/>
        <w:numId w:val="0"/>
      </w:numPr>
      <w:tabs>
        <w:tab w:val="left" w:pos="1080"/>
        <w:tab w:val="left" w:pos="1440"/>
        <w:tab w:val="left" w:pos="1800"/>
      </w:tabs>
      <w:spacing w:before="240" w:after="60" w:line="240" w:lineRule="auto"/>
      <w:ind w:left="864" w:hanging="864"/>
      <w:jc w:val="left"/>
    </w:pPr>
    <w:rPr>
      <w:rFonts w:ascii="Arial" w:eastAsia="宋体" w:hAnsi="Arial" w:cs="Times New Roman"/>
      <w:bCs w:val="0"/>
      <w:kern w:val="0"/>
      <w:sz w:val="20"/>
      <w:szCs w:val="20"/>
      <w:lang w:val="en-GB" w:eastAsia="en-US"/>
    </w:rPr>
  </w:style>
  <w:style w:type="paragraph" w:customStyle="1" w:styleId="221">
    <w:name w:val="样式 正文首行缩进 2 + 首行缩进:  2 字符"/>
    <w:basedOn w:val="2f1"/>
    <w:qFormat/>
    <w:pPr>
      <w:spacing w:line="360" w:lineRule="auto"/>
      <w:ind w:leftChars="0" w:left="0" w:firstLine="200"/>
    </w:pPr>
    <w:rPr>
      <w:rFonts w:ascii="Times New Roman" w:hAnsi="Times New Roman" w:cs="宋体"/>
      <w:color w:val="auto"/>
      <w:kern w:val="2"/>
      <w:szCs w:val="20"/>
    </w:rPr>
  </w:style>
  <w:style w:type="paragraph" w:customStyle="1" w:styleId="B1">
    <w:name w:val="首页B1"/>
    <w:basedOn w:val="afffa"/>
    <w:qFormat/>
    <w:pPr>
      <w:numPr>
        <w:numId w:val="58"/>
      </w:numPr>
      <w:spacing w:before="120" w:after="120" w:line="288" w:lineRule="auto"/>
    </w:pPr>
    <w:rPr>
      <w:rFonts w:ascii="Times New Roman" w:eastAsia="宋体" w:hAnsi="Times New Roman" w:cs="Times New Roman"/>
      <w:b/>
      <w:sz w:val="28"/>
      <w:szCs w:val="24"/>
    </w:rPr>
  </w:style>
  <w:style w:type="character" w:customStyle="1" w:styleId="2Chard">
    <w:name w:val="正文缩进2 Char"/>
    <w:link w:val="2ffff7"/>
    <w:qFormat/>
    <w:locked/>
    <w:rPr>
      <w:szCs w:val="24"/>
    </w:rPr>
  </w:style>
  <w:style w:type="paragraph" w:customStyle="1" w:styleId="2ffff7">
    <w:name w:val="正文缩进2"/>
    <w:basedOn w:val="afffa"/>
    <w:link w:val="2Chard"/>
    <w:qFormat/>
    <w:pPr>
      <w:spacing w:before="120" w:after="120" w:line="288" w:lineRule="auto"/>
      <w:ind w:firstLine="420"/>
    </w:pPr>
    <w:rPr>
      <w:sz w:val="21"/>
      <w:szCs w:val="24"/>
    </w:rPr>
  </w:style>
  <w:style w:type="character" w:customStyle="1" w:styleId="Charfffff4">
    <w:name w:val="正文加粗 Char"/>
    <w:link w:val="afffffffffffffffffffffe"/>
    <w:qFormat/>
    <w:locked/>
    <w:rPr>
      <w:b/>
      <w:sz w:val="24"/>
    </w:rPr>
  </w:style>
  <w:style w:type="paragraph" w:customStyle="1" w:styleId="afffffffffffffffffffffe">
    <w:name w:val="正文加粗"/>
    <w:basedOn w:val="afffa"/>
    <w:link w:val="Charfffff4"/>
    <w:qFormat/>
    <w:pPr>
      <w:widowControl/>
      <w:ind w:firstLineChars="200" w:firstLine="200"/>
      <w:jc w:val="left"/>
    </w:pPr>
    <w:rPr>
      <w:b/>
    </w:rPr>
  </w:style>
  <w:style w:type="paragraph" w:customStyle="1" w:styleId="222">
    <w:name w:val="标题 22"/>
    <w:basedOn w:val="afffa"/>
    <w:next w:val="afffa"/>
    <w:qFormat/>
    <w:pPr>
      <w:autoSpaceDE w:val="0"/>
      <w:autoSpaceDN w:val="0"/>
      <w:adjustRightInd w:val="0"/>
      <w:spacing w:before="240" w:after="60" w:line="240" w:lineRule="auto"/>
      <w:jc w:val="left"/>
    </w:pPr>
    <w:rPr>
      <w:rFonts w:ascii="Arial" w:eastAsia="宋体" w:hAnsi="Arial" w:cs="Arial"/>
      <w:kern w:val="0"/>
      <w:szCs w:val="24"/>
    </w:rPr>
  </w:style>
  <w:style w:type="paragraph" w:customStyle="1" w:styleId="ExplanatoryText">
    <w:name w:val="Explanatory Text"/>
    <w:basedOn w:val="afffa"/>
    <w:qFormat/>
    <w:pPr>
      <w:widowControl/>
      <w:spacing w:line="240" w:lineRule="auto"/>
      <w:jc w:val="left"/>
    </w:pPr>
    <w:rPr>
      <w:rFonts w:ascii="Helvetica" w:eastAsia="宋体" w:hAnsi="Helvetica" w:cs="Arial"/>
      <w:color w:val="0000FF"/>
      <w:kern w:val="0"/>
      <w:sz w:val="18"/>
      <w:szCs w:val="20"/>
      <w:lang w:val="en-GB" w:eastAsia="en-US"/>
    </w:rPr>
  </w:style>
  <w:style w:type="character" w:customStyle="1" w:styleId="CharCharCharCharCharCharCharCharCharCharChar">
    <w:name w:val="正文（首行缩进两字） Char Char Char Char Char Char Char Char Char Char Char"/>
    <w:uiPriority w:val="99"/>
    <w:qFormat/>
    <w:rPr>
      <w:kern w:val="2"/>
      <w:sz w:val="24"/>
      <w:szCs w:val="24"/>
    </w:rPr>
  </w:style>
  <w:style w:type="character" w:customStyle="1" w:styleId="Charffffb">
    <w:name w:val="列表（编号一级）（绿盟科技） Char"/>
    <w:link w:val="a"/>
    <w:uiPriority w:val="99"/>
    <w:qFormat/>
    <w:locked/>
    <w:rPr>
      <w:rFonts w:ascii="Arial" w:eastAsia="宋体" w:hAnsi="Arial" w:cs="Times New Roman"/>
      <w:kern w:val="0"/>
      <w:szCs w:val="21"/>
    </w:rPr>
  </w:style>
  <w:style w:type="table" w:customStyle="1" w:styleId="--fd">
    <w:name w:val="绿盟科技--表格（版本变更记录）"/>
    <w:basedOn w:val="afffc"/>
    <w:qFormat/>
    <w:pPr>
      <w:ind w:leftChars="50" w:left="50" w:rightChars="50" w:right="50"/>
    </w:pPr>
    <w:rPr>
      <w:rFonts w:ascii="Arial" w:eastAsia="宋体" w:hAnsi="Arial" w:cs="Times New Roman"/>
      <w:sz w:val="18"/>
    </w:rPr>
    <w:tblPr>
      <w:tblInd w:w="0" w:type="dxa"/>
      <w:tblBorders>
        <w:top w:val="single" w:sz="12" w:space="0" w:color="000000"/>
        <w:bottom w:val="single" w:sz="12" w:space="0" w:color="000000"/>
        <w:insideH w:val="single" w:sz="6" w:space="0" w:color="000000"/>
      </w:tblBorders>
      <w:tblCellMar>
        <w:top w:w="0" w:type="dxa"/>
        <w:left w:w="0" w:type="dxa"/>
        <w:bottom w:w="0" w:type="dxa"/>
        <w:right w:w="0" w:type="dxa"/>
      </w:tblCellMar>
    </w:tblPr>
  </w:style>
  <w:style w:type="table" w:customStyle="1" w:styleId="--fe">
    <w:name w:val="绿盟科技--表格（适用性声明）"/>
    <w:basedOn w:val="--fd"/>
    <w:qFormat/>
    <w:tblPr>
      <w:tblInd w:w="0" w:type="dxa"/>
      <w:tblBorders>
        <w:top w:val="single" w:sz="12" w:space="0" w:color="000000"/>
        <w:bottom w:val="single" w:sz="12" w:space="0" w:color="000000"/>
        <w:insideH w:val="single" w:sz="6" w:space="0" w:color="000000"/>
      </w:tblBorders>
      <w:tblCellMar>
        <w:top w:w="0" w:type="dxa"/>
        <w:left w:w="0" w:type="dxa"/>
        <w:bottom w:w="0" w:type="dxa"/>
        <w:right w:w="0" w:type="dxa"/>
      </w:tblCellMar>
    </w:tblPr>
  </w:style>
  <w:style w:type="table" w:customStyle="1" w:styleId="--ff">
    <w:name w:val="绿盟科技--文档表格"/>
    <w:basedOn w:val="affffff2"/>
    <w:qFormat/>
    <w:rPr>
      <w:rFonts w:ascii="Arial" w:eastAsia="宋体" w:hAnsi="Arial" w:cs="Times New Roman"/>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b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tcPr>
    </w:tblStylePr>
  </w:style>
  <w:style w:type="table" w:customStyle="1" w:styleId="nsfocus">
    <w:name w:val="nsfocus"/>
    <w:basedOn w:val="afffc"/>
    <w:qFormat/>
    <w:rPr>
      <w:rFonts w:ascii="Times New Roman" w:eastAsia="宋体" w:hAnsi="Times New Roman" w:cs="Times New Roman"/>
    </w:rPr>
    <w:tblPr>
      <w:tblInd w:w="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0" w:type="dxa"/>
        <w:left w:w="108" w:type="dxa"/>
        <w:bottom w:w="0" w:type="dxa"/>
        <w:right w:w="108" w:type="dxa"/>
      </w:tblCellMar>
    </w:tblPr>
  </w:style>
  <w:style w:type="table" w:customStyle="1" w:styleId="affffffffffffffffffffff">
    <w:name w:val="绿盟双线形"/>
    <w:basedOn w:val="afffc"/>
    <w:qFormat/>
    <w:rPr>
      <w:rFonts w:ascii="Times New Roman" w:eastAsia="宋体" w:hAnsi="Times New Roman" w:cs="Times New Roma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Arial" w:eastAsia="宋体" w:hAnsi="Arial" w:cs="Arial" w:hint="default"/>
        <w:b/>
        <w:i w:val="0"/>
        <w:sz w:val="21"/>
        <w:szCs w:val="21"/>
      </w:rPr>
      <w:tblPr/>
      <w:tcPr>
        <w:shd w:val="clear" w:color="auto" w:fill="E6E6E6"/>
      </w:tcPr>
    </w:tblStylePr>
  </w:style>
  <w:style w:type="table" w:customStyle="1" w:styleId="1fffffc">
    <w:name w:val="表格（版本变更记录）（绿盟科技）1"/>
    <w:basedOn w:val="afffc"/>
    <w:qFormat/>
    <w:pPr>
      <w:ind w:leftChars="50" w:left="50" w:rightChars="50" w:right="50"/>
    </w:pPr>
    <w:rPr>
      <w:rFonts w:ascii="Arial" w:eastAsia="宋体" w:hAnsi="Arial" w:cs="Times New Roman"/>
      <w:sz w:val="18"/>
    </w:rPr>
    <w:tblPr>
      <w:tblInd w:w="0" w:type="dxa"/>
      <w:tblBorders>
        <w:top w:val="single" w:sz="12" w:space="0" w:color="000000"/>
        <w:bottom w:val="single" w:sz="12" w:space="0" w:color="000000"/>
        <w:insideH w:val="single" w:sz="6" w:space="0" w:color="000000"/>
      </w:tblBorders>
      <w:tblCellMar>
        <w:top w:w="0" w:type="dxa"/>
        <w:left w:w="0" w:type="dxa"/>
        <w:bottom w:w="0" w:type="dxa"/>
        <w:right w:w="0" w:type="dxa"/>
      </w:tblCellMar>
    </w:tblPr>
  </w:style>
  <w:style w:type="table" w:customStyle="1" w:styleId="1fffffd">
    <w:name w:val="表格（适用性声明）（绿盟科技）1"/>
    <w:basedOn w:val="affffffffffffffffffff"/>
    <w:qFormat/>
    <w:pPr>
      <w:ind w:left="0" w:right="0"/>
    </w:pPr>
    <w:tblPr>
      <w:tblInd w:w="0" w:type="dxa"/>
      <w:tblBorders>
        <w:top w:val="single" w:sz="12" w:space="0" w:color="000000"/>
        <w:bottom w:val="single" w:sz="12" w:space="0" w:color="000000"/>
        <w:insideH w:val="single" w:sz="6" w:space="0" w:color="000000"/>
      </w:tblBorders>
      <w:tblCellMar>
        <w:top w:w="0" w:type="dxa"/>
        <w:left w:w="0" w:type="dxa"/>
        <w:bottom w:w="0" w:type="dxa"/>
        <w:right w:w="0" w:type="dxa"/>
      </w:tblCellMar>
    </w:tblPr>
  </w:style>
  <w:style w:type="table" w:customStyle="1" w:styleId="1fffffe">
    <w:name w:val="文档表格标题行列型（绿盟科技）1"/>
    <w:basedOn w:val="affffff2"/>
    <w:qFormat/>
    <w:pPr>
      <w:spacing w:line="300" w:lineRule="auto"/>
    </w:pPr>
    <w:rPr>
      <w:rFonts w:ascii="Arial" w:eastAsia="宋体" w:hAnsi="Arial" w:cs="Times New Roman"/>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cs="Arial" w:hint="default"/>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b/>
      </w:rPr>
      <w:tblPr/>
      <w:tcPr>
        <w:shd w:val="clear" w:color="auto" w:fill="E6E6E6"/>
      </w:tcPr>
    </w:tblStylePr>
  </w:style>
  <w:style w:type="table" w:customStyle="1" w:styleId="1ffffff">
    <w:name w:val="表格主题1"/>
    <w:basedOn w:val="afffc"/>
    <w:semiHidden/>
    <w:qFormat/>
    <w:locked/>
    <w:pPr>
      <w:spacing w:line="300" w:lineRule="auto"/>
      <w:jc w:val="both"/>
    </w:pPr>
    <w:rPr>
      <w:rFonts w:ascii="Arial" w:eastAsia="宋体" w:hAnsi="Arial"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ffffff0">
    <w:name w:val="文档表格无标题行型（绿盟科技）1"/>
    <w:basedOn w:val="affffff2"/>
    <w:qFormat/>
    <w:pPr>
      <w:jc w:val="both"/>
    </w:pPr>
    <w:rPr>
      <w:rFonts w:ascii="Arial" w:eastAsia="宋体" w:hAnsi="Arial" w:cs="Times New Roman"/>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wordWrap/>
        <w:jc w:val="left"/>
      </w:pPr>
      <w:rPr>
        <w:rFonts w:ascii="Arial" w:eastAsia="宋体" w:hAnsi="Arial" w:cs="Arial" w:hint="default"/>
        <w:b w:val="0"/>
        <w:i w:val="0"/>
      </w:rPr>
    </w:tblStylePr>
    <w:tblStylePr w:type="firstCol">
      <w:rPr>
        <w:b/>
      </w:rPr>
      <w:tblPr/>
      <w:tcPr>
        <w:shd w:val="clear" w:color="auto" w:fill="E6E6E6"/>
      </w:tcPr>
    </w:tblStylePr>
    <w:tblStylePr w:type="nwCell">
      <w:rPr>
        <w:b/>
      </w:rPr>
    </w:tblStylePr>
  </w:style>
  <w:style w:type="table" w:customStyle="1" w:styleId="1ffffff1">
    <w:name w:val="文档表格无标题列型（绿盟科技）1"/>
    <w:basedOn w:val="affffff2"/>
    <w:qFormat/>
    <w:pPr>
      <w:jc w:val="both"/>
    </w:pPr>
    <w:rPr>
      <w:rFonts w:ascii="Arial" w:eastAsia="宋体" w:hAnsi="Arial" w:cs="Times New Roman"/>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cs="Arial" w:hint="default"/>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rFonts w:ascii="Arial" w:eastAsia="宋体" w:hAnsi="Arial" w:cs="Arial" w:hint="default"/>
        <w:b w:val="0"/>
        <w:i w:val="0"/>
        <w:sz w:val="21"/>
        <w:szCs w:val="21"/>
      </w:rPr>
    </w:tblStylePr>
  </w:style>
  <w:style w:type="table" w:customStyle="1" w:styleId="2ffff8">
    <w:name w:val="网格型2"/>
    <w:basedOn w:val="afffc"/>
    <w:qFormat/>
    <w:pPr>
      <w:jc w:val="both"/>
    </w:pPr>
    <w:rPr>
      <w:rFonts w:ascii="Arial" w:eastAsia="宋体" w:hAnsi="Arial" w:cs="Times New Roman"/>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f0">
    <w:name w:val="绿盟科技--文档表格标题列"/>
    <w:basedOn w:val="--a"/>
    <w:qFormat/>
    <w:rPr>
      <w:rFonts w:ascii="Times New Roman" w:hAnsi="Times New Roman"/>
      <w:b/>
    </w:rPr>
  </w:style>
  <w:style w:type="paragraph" w:customStyle="1" w:styleId="1ffffff2">
    <w:name w:val="标题 1（华文楷体）"/>
    <w:basedOn w:val="11"/>
    <w:next w:val="afffffffffffffffffff8"/>
    <w:qFormat/>
    <w:pPr>
      <w:numPr>
        <w:numId w:val="0"/>
      </w:numPr>
      <w:spacing w:before="600" w:after="120" w:line="576" w:lineRule="auto"/>
      <w:ind w:left="907" w:hanging="907"/>
      <w:jc w:val="left"/>
    </w:pPr>
    <w:rPr>
      <w:rFonts w:ascii="华文楷体" w:eastAsia="华文楷体" w:hAnsi="华文楷体" w:cs="Times New Roman"/>
      <w:sz w:val="44"/>
    </w:rPr>
  </w:style>
  <w:style w:type="paragraph" w:customStyle="1" w:styleId="affffffffffffffffffffff0">
    <w:name w:val="a"/>
    <w:basedOn w:val="afffa"/>
    <w:qFormat/>
    <w:pPr>
      <w:widowControl/>
      <w:spacing w:before="100" w:beforeAutospacing="1" w:after="100" w:afterAutospacing="1" w:line="240" w:lineRule="auto"/>
      <w:jc w:val="left"/>
    </w:pPr>
    <w:rPr>
      <w:rFonts w:ascii="宋体" w:eastAsia="宋体" w:hAnsi="宋体" w:cs="宋体"/>
      <w:kern w:val="0"/>
      <w:szCs w:val="24"/>
    </w:rPr>
  </w:style>
  <w:style w:type="character" w:customStyle="1" w:styleId="detail1">
    <w:name w:val="detail1"/>
    <w:qFormat/>
    <w:rPr>
      <w:rFonts w:ascii="ˎ̥" w:eastAsia="宋体" w:hAnsi="ˎ̥" w:hint="default"/>
      <w:kern w:val="2"/>
      <w:sz w:val="21"/>
      <w:szCs w:val="21"/>
      <w:u w:val="none"/>
      <w:lang w:val="en-US" w:eastAsia="zh-CN"/>
    </w:rPr>
  </w:style>
  <w:style w:type="character" w:customStyle="1" w:styleId="label1">
    <w:name w:val="label1"/>
    <w:qFormat/>
    <w:rPr>
      <w:rFonts w:ascii="Verdana" w:hAnsi="Verdana" w:hint="default"/>
      <w:b/>
      <w:bCs/>
      <w:sz w:val="17"/>
      <w:szCs w:val="17"/>
    </w:rPr>
  </w:style>
  <w:style w:type="paragraph" w:customStyle="1" w:styleId="1ffffff3">
    <w:name w:val="样式 标题 1 + 两端对齐"/>
    <w:basedOn w:val="11"/>
    <w:qFormat/>
    <w:pPr>
      <w:keepLines w:val="0"/>
      <w:numPr>
        <w:numId w:val="0"/>
      </w:numPr>
      <w:spacing w:before="360" w:after="60" w:line="360" w:lineRule="auto"/>
    </w:pPr>
    <w:rPr>
      <w:rFonts w:ascii="Arial" w:hAnsi="Arial" w:cs="Arial"/>
      <w:kern w:val="0"/>
      <w:sz w:val="44"/>
    </w:rPr>
  </w:style>
  <w:style w:type="paragraph" w:customStyle="1" w:styleId="affffffffffffffffffffff1">
    <w:name w:val="周友禄"/>
    <w:basedOn w:val="afffffffffffffff9"/>
    <w:link w:val="Charfffff5"/>
    <w:qFormat/>
    <w:pPr>
      <w:spacing w:after="0" w:line="360" w:lineRule="auto"/>
      <w:ind w:firstLine="420"/>
    </w:pPr>
  </w:style>
  <w:style w:type="character" w:customStyle="1" w:styleId="Charfffff5">
    <w:name w:val="周友禄 Char"/>
    <w:link w:val="affffffffffffffffffffff1"/>
    <w:qFormat/>
    <w:rPr>
      <w:rFonts w:ascii="Arial" w:eastAsia="宋体" w:hAnsi="Arial" w:cs="Times New Roman"/>
      <w:kern w:val="0"/>
      <w:szCs w:val="21"/>
    </w:rPr>
  </w:style>
  <w:style w:type="paragraph" w:customStyle="1" w:styleId="KL">
    <w:name w:val="KL正文"/>
    <w:basedOn w:val="afffa"/>
    <w:link w:val="KLChar"/>
    <w:qFormat/>
    <w:pPr>
      <w:topLinePunct/>
      <w:spacing w:line="480" w:lineRule="exact"/>
      <w:ind w:firstLineChars="200" w:firstLine="560"/>
      <w:textAlignment w:val="center"/>
    </w:pPr>
    <w:rPr>
      <w:rFonts w:ascii="仿宋_GB2312" w:eastAsia="仿宋_GB2312" w:hAnsi="Times New Roman" w:cs="Times New Roman"/>
      <w:sz w:val="28"/>
      <w:szCs w:val="28"/>
      <w:lang w:val="zh-CN"/>
    </w:rPr>
  </w:style>
  <w:style w:type="character" w:customStyle="1" w:styleId="KLChar">
    <w:name w:val="KL正文 Char"/>
    <w:link w:val="KL"/>
    <w:qFormat/>
    <w:rPr>
      <w:rFonts w:ascii="仿宋_GB2312" w:eastAsia="仿宋_GB2312" w:hAnsi="Times New Roman" w:cs="Times New Roman"/>
      <w:sz w:val="28"/>
      <w:szCs w:val="28"/>
      <w:lang w:val="zh-CN" w:eastAsia="zh-CN"/>
    </w:rPr>
  </w:style>
  <w:style w:type="paragraph" w:customStyle="1" w:styleId="affffffffffffffffffffff2">
    <w:name w:val="表内容（绿盟科技）"/>
    <w:basedOn w:val="afffa"/>
    <w:qFormat/>
    <w:pPr>
      <w:widowControl/>
      <w:spacing w:line="240" w:lineRule="atLeast"/>
      <w:jc w:val="left"/>
    </w:pPr>
    <w:rPr>
      <w:rFonts w:ascii="MyriadSetPro-Ultralight" w:eastAsia="Ping Hei" w:hAnsi="MyriadSetPro-Ultralight" w:cs="Times New Roman"/>
      <w:kern w:val="0"/>
      <w:sz w:val="18"/>
      <w:szCs w:val="21"/>
    </w:rPr>
  </w:style>
  <w:style w:type="paragraph" w:customStyle="1" w:styleId="affffffffffffffffffffff3">
    <w:name w:val="标注"/>
    <w:basedOn w:val="afffa"/>
    <w:qFormat/>
    <w:pPr>
      <w:widowControl/>
      <w:spacing w:line="240" w:lineRule="auto"/>
      <w:jc w:val="center"/>
    </w:pPr>
    <w:rPr>
      <w:rFonts w:ascii="Arial" w:eastAsia="宋体" w:hAnsi="Arial" w:cs="Times New Roman"/>
      <w:b/>
      <w:color w:val="800000"/>
      <w:kern w:val="0"/>
      <w:sz w:val="18"/>
      <w:szCs w:val="18"/>
    </w:rPr>
  </w:style>
  <w:style w:type="table" w:customStyle="1" w:styleId="-11">
    <w:name w:val="浅色底纹 - 强调文字颜色 11"/>
    <w:basedOn w:val="afffc"/>
    <w:uiPriority w:val="60"/>
    <w:qFormat/>
    <w:rPr>
      <w:rFonts w:ascii="Arial" w:eastAsia="宋体" w:hAnsi="Arial" w:cs="Times New Roman"/>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Style6">
    <w:name w:val="Style6"/>
    <w:basedOn w:val="afffa"/>
    <w:qFormat/>
    <w:pPr>
      <w:numPr>
        <w:ilvl w:val="2"/>
        <w:numId w:val="59"/>
      </w:numPr>
      <w:spacing w:beforeLines="50" w:afterLines="50" w:line="276" w:lineRule="auto"/>
    </w:pPr>
    <w:rPr>
      <w:rFonts w:ascii="Arial" w:eastAsia="宋体" w:hAnsi="Arial" w:cs="Times New Roman"/>
      <w:szCs w:val="24"/>
    </w:rPr>
  </w:style>
  <w:style w:type="paragraph" w:customStyle="1" w:styleId="CharChar1CharCharCharCharCharCharCharCharCharCharCharCharCharCharCharCharCharCharCharCharCharCharChar">
    <w:name w:val="Char Char1 Char Char Char Char Char Char Char Char Char Char Char Char Char Char Char Char Char Char Char Char Char Char Char"/>
    <w:basedOn w:val="afffa"/>
    <w:qFormat/>
    <w:pPr>
      <w:spacing w:line="240" w:lineRule="auto"/>
    </w:pPr>
    <w:rPr>
      <w:rFonts w:ascii="Tahoma" w:eastAsia="宋体" w:hAnsi="Tahoma" w:cs="Times New Roman"/>
      <w:szCs w:val="24"/>
    </w:rPr>
  </w:style>
  <w:style w:type="paragraph" w:customStyle="1" w:styleId="affffffffffffffffffffff4">
    <w:name w:val="普通正文"/>
    <w:basedOn w:val="afffa"/>
    <w:link w:val="Charfffff6"/>
    <w:qFormat/>
    <w:pPr>
      <w:widowControl/>
      <w:spacing w:after="120" w:line="300" w:lineRule="auto"/>
      <w:ind w:firstLineChars="177" w:firstLine="425"/>
      <w:jc w:val="left"/>
    </w:pPr>
    <w:rPr>
      <w:rFonts w:ascii="宋体" w:eastAsia="宋体" w:hAnsi="宋体" w:cs="宋体"/>
      <w:kern w:val="0"/>
      <w:szCs w:val="24"/>
    </w:rPr>
  </w:style>
  <w:style w:type="paragraph" w:customStyle="1" w:styleId="20">
    <w:name w:val="样式 正文文本缩进 + 左侧:  2 字符"/>
    <w:basedOn w:val="affffd"/>
    <w:qFormat/>
    <w:pPr>
      <w:numPr>
        <w:numId w:val="60"/>
      </w:numPr>
      <w:ind w:left="0"/>
    </w:pPr>
    <w:rPr>
      <w:rFonts w:ascii="宋体" w:eastAsia="宋体" w:hAnsi="宋体" w:cs="宋体"/>
      <w:szCs w:val="24"/>
    </w:rPr>
  </w:style>
  <w:style w:type="table" w:customStyle="1" w:styleId="1ffffff4">
    <w:name w:val="浅色底纹1"/>
    <w:basedOn w:val="afffc"/>
    <w:uiPriority w:val="60"/>
    <w:qFormat/>
    <w:rPr>
      <w:rFonts w:ascii="Arial" w:eastAsia="宋体" w:hAnsi="Arial" w:cs="Times New Roman"/>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84">
    <w:name w:val="样式8"/>
    <w:basedOn w:val="afffa"/>
    <w:link w:val="8Char0"/>
    <w:pPr>
      <w:widowControl/>
      <w:spacing w:before="78" w:after="78" w:line="240" w:lineRule="auto"/>
      <w:jc w:val="center"/>
    </w:pPr>
    <w:rPr>
      <w:rFonts w:ascii="Arial" w:eastAsia="宋体" w:hAnsi="Arial" w:cs="Times New Roman"/>
      <w:kern w:val="0"/>
      <w:sz w:val="21"/>
      <w:szCs w:val="21"/>
      <w:lang w:val="zh-CN"/>
    </w:rPr>
  </w:style>
  <w:style w:type="character" w:customStyle="1" w:styleId="8Char0">
    <w:name w:val="样式8 Char"/>
    <w:link w:val="84"/>
    <w:rPr>
      <w:rFonts w:ascii="Arial" w:eastAsia="宋体" w:hAnsi="Arial" w:cs="Times New Roman"/>
      <w:kern w:val="0"/>
      <w:szCs w:val="21"/>
      <w:lang w:val="zh-CN" w:eastAsia="zh-CN"/>
    </w:rPr>
  </w:style>
  <w:style w:type="paragraph" w:customStyle="1" w:styleId="101">
    <w:name w:val="样式10"/>
    <w:basedOn w:val="afffa"/>
    <w:link w:val="10Char"/>
    <w:pPr>
      <w:widowControl/>
      <w:spacing w:before="78" w:after="78" w:line="240" w:lineRule="auto"/>
      <w:ind w:left="2608"/>
    </w:pPr>
    <w:rPr>
      <w:rFonts w:ascii="Arial" w:eastAsia="宋体" w:hAnsi="Arial" w:cs="Times New Roman"/>
      <w:kern w:val="0"/>
      <w:sz w:val="21"/>
      <w:szCs w:val="21"/>
      <w:lang w:val="zh-CN"/>
    </w:rPr>
  </w:style>
  <w:style w:type="character" w:customStyle="1" w:styleId="10Char">
    <w:name w:val="样式10 Char"/>
    <w:link w:val="101"/>
    <w:rPr>
      <w:rFonts w:ascii="Arial" w:eastAsia="宋体" w:hAnsi="Arial" w:cs="Times New Roman"/>
      <w:kern w:val="0"/>
      <w:szCs w:val="21"/>
      <w:lang w:val="zh-CN" w:eastAsia="zh-CN"/>
    </w:rPr>
  </w:style>
  <w:style w:type="paragraph" w:customStyle="1" w:styleId="4fb">
    <w:name w:val="表4"/>
    <w:basedOn w:val="afffa"/>
    <w:pPr>
      <w:spacing w:line="240" w:lineRule="auto"/>
      <w:ind w:firstLineChars="192" w:firstLine="434"/>
      <w:jc w:val="center"/>
    </w:pPr>
    <w:rPr>
      <w:rFonts w:ascii="宋体" w:eastAsia="仿宋_GB2312" w:hAnsi="宋体" w:cs="Times New Roman"/>
      <w:b/>
      <w:bCs/>
      <w:szCs w:val="21"/>
    </w:rPr>
  </w:style>
  <w:style w:type="paragraph" w:customStyle="1" w:styleId="H2Text">
    <w:name w:val="H2 Text"/>
    <w:basedOn w:val="affffc"/>
    <w:pPr>
      <w:widowControl/>
      <w:numPr>
        <w:numId w:val="61"/>
      </w:numPr>
      <w:spacing w:before="120" w:after="0" w:line="240" w:lineRule="auto"/>
      <w:ind w:right="220"/>
    </w:pPr>
    <w:rPr>
      <w:rFonts w:ascii="宋体" w:eastAsia="宋体" w:hAnsi="宋体" w:cs="Times New Roman"/>
      <w:sz w:val="18"/>
      <w:szCs w:val="24"/>
    </w:rPr>
  </w:style>
  <w:style w:type="paragraph" w:customStyle="1" w:styleId="2ffff9">
    <w:name w:val="正文（缩进2汉字）"/>
    <w:basedOn w:val="afffa"/>
    <w:link w:val="2Chare"/>
    <w:pPr>
      <w:tabs>
        <w:tab w:val="left" w:pos="525"/>
      </w:tabs>
      <w:spacing w:before="100" w:beforeAutospacing="1" w:after="100" w:afterAutospacing="1" w:line="240" w:lineRule="auto"/>
      <w:ind w:leftChars="50" w:left="120" w:firstLineChars="206" w:firstLine="494"/>
    </w:pPr>
    <w:rPr>
      <w:rFonts w:ascii="宋体" w:eastAsia="宋体" w:hAnsi="Times New Roman" w:cs="Times New Roman"/>
      <w:sz w:val="21"/>
      <w:szCs w:val="24"/>
      <w:lang w:val="zh-CN"/>
    </w:rPr>
  </w:style>
  <w:style w:type="character" w:customStyle="1" w:styleId="2Chare">
    <w:name w:val="正文（缩进2汉字） Char"/>
    <w:link w:val="2ffff9"/>
    <w:rPr>
      <w:rFonts w:ascii="宋体" w:eastAsia="宋体" w:hAnsi="Times New Roman" w:cs="Times New Roman"/>
      <w:szCs w:val="24"/>
      <w:lang w:val="zh-CN" w:eastAsia="zh-CN"/>
    </w:rPr>
  </w:style>
  <w:style w:type="paragraph" w:customStyle="1" w:styleId="ad">
    <w:name w:val="样式"/>
    <w:basedOn w:val="afffa"/>
    <w:pPr>
      <w:numPr>
        <w:numId w:val="62"/>
      </w:numPr>
      <w:tabs>
        <w:tab w:val="left" w:pos="567"/>
      </w:tabs>
      <w:snapToGrid w:val="0"/>
      <w:spacing w:line="460" w:lineRule="atLeast"/>
    </w:pPr>
    <w:rPr>
      <w:rFonts w:ascii="Arial" w:eastAsia="宋体" w:hAnsi="Arial" w:cs="Times New Roman"/>
      <w:spacing w:val="6"/>
      <w:szCs w:val="20"/>
    </w:rPr>
  </w:style>
  <w:style w:type="paragraph" w:customStyle="1" w:styleId="6Char0">
    <w:name w:val="6 Char"/>
    <w:basedOn w:val="afffa"/>
    <w:pPr>
      <w:widowControl/>
      <w:spacing w:beforeLines="100" w:after="160" w:line="240" w:lineRule="exact"/>
      <w:jc w:val="left"/>
    </w:pPr>
    <w:rPr>
      <w:rFonts w:ascii="Verdana" w:eastAsia="宋体" w:hAnsi="Verdana" w:cs="Times New Roman"/>
      <w:kern w:val="0"/>
      <w:sz w:val="20"/>
      <w:szCs w:val="20"/>
      <w:lang w:eastAsia="en-US"/>
    </w:rPr>
  </w:style>
  <w:style w:type="paragraph" w:customStyle="1" w:styleId="affffffffffffffffffffff5">
    <w:name w:val="标注》"/>
    <w:basedOn w:val="afffa"/>
    <w:pPr>
      <w:spacing w:after="60" w:line="240" w:lineRule="auto"/>
      <w:ind w:left="907" w:hanging="283"/>
      <w:jc w:val="center"/>
    </w:pPr>
    <w:rPr>
      <w:rFonts w:ascii="Times New Roman" w:eastAsia="黑体" w:hAnsi="Times New Roman" w:cs="Times New Roman"/>
      <w:szCs w:val="20"/>
    </w:rPr>
  </w:style>
  <w:style w:type="paragraph" w:customStyle="1" w:styleId="WW-">
    <w:name w:val="WW-正文缩进"/>
    <w:basedOn w:val="afffa"/>
    <w:pPr>
      <w:suppressAutoHyphens/>
      <w:spacing w:after="60" w:line="240" w:lineRule="auto"/>
      <w:ind w:firstLine="420"/>
    </w:pPr>
    <w:rPr>
      <w:rFonts w:ascii="Times New Roman" w:eastAsia="楷体_GB2312" w:hAnsi="Times New Roman" w:cs="Times New Roman"/>
      <w:kern w:val="1"/>
      <w:szCs w:val="20"/>
      <w:lang w:eastAsia="ar-SA"/>
    </w:rPr>
  </w:style>
  <w:style w:type="paragraph" w:customStyle="1" w:styleId="1">
    <w:name w:val="列表项目符号 1"/>
    <w:basedOn w:val="affff5"/>
    <w:pPr>
      <w:widowControl/>
      <w:numPr>
        <w:numId w:val="63"/>
      </w:numPr>
      <w:spacing w:line="360" w:lineRule="exact"/>
      <w:ind w:firstLine="0"/>
    </w:pPr>
    <w:rPr>
      <w:rFonts w:ascii="Garamond" w:eastAsia="楷体_GB2312" w:hAnsi="Garamond"/>
      <w:sz w:val="24"/>
      <w:szCs w:val="20"/>
    </w:rPr>
  </w:style>
  <w:style w:type="paragraph" w:customStyle="1" w:styleId="affffffffffffffffffffff6">
    <w:name w:val="双列文本"/>
    <w:basedOn w:val="affffff1"/>
    <w:pPr>
      <w:autoSpaceDE w:val="0"/>
      <w:autoSpaceDN w:val="0"/>
      <w:adjustRightInd w:val="0"/>
      <w:spacing w:after="0" w:line="360" w:lineRule="auto"/>
      <w:ind w:left="544" w:firstLineChars="0" w:firstLine="567"/>
      <w:outlineLvl w:val="9"/>
    </w:pPr>
    <w:rPr>
      <w:rFonts w:ascii="Times New Roman" w:hAnsi="Times New Roman" w:cs="Times New Roman"/>
      <w:kern w:val="0"/>
      <w:szCs w:val="20"/>
    </w:rPr>
  </w:style>
  <w:style w:type="paragraph" w:customStyle="1" w:styleId="InfoBlue">
    <w:name w:val="InfoBlue"/>
    <w:basedOn w:val="afffa"/>
    <w:next w:val="affffc"/>
    <w:pPr>
      <w:ind w:firstLineChars="182" w:firstLine="437"/>
    </w:pPr>
    <w:rPr>
      <w:rFonts w:ascii="Times New Roman" w:eastAsia="仿宋_GB2312" w:hAnsi="Times New Roman" w:cs="Times New Roman"/>
      <w:snapToGrid w:val="0"/>
      <w:kern w:val="0"/>
      <w:szCs w:val="24"/>
    </w:rPr>
  </w:style>
  <w:style w:type="paragraph" w:customStyle="1" w:styleId="CharCharf1">
    <w:name w:val="正文首行缩进两字符 Char Char"/>
    <w:basedOn w:val="afffa"/>
    <w:link w:val="CharCharChar4"/>
    <w:pPr>
      <w:ind w:firstLineChars="200" w:firstLine="200"/>
    </w:pPr>
    <w:rPr>
      <w:rFonts w:ascii="Times New Roman" w:eastAsia="宋体" w:hAnsi="Times New Roman" w:cs="Times New Roman"/>
      <w:szCs w:val="24"/>
      <w:lang w:val="zh-CN"/>
    </w:rPr>
  </w:style>
  <w:style w:type="character" w:customStyle="1" w:styleId="CharCharChar4">
    <w:name w:val="正文首行缩进两字符 Char Char Char"/>
    <w:link w:val="CharCharf1"/>
    <w:rPr>
      <w:rFonts w:ascii="Times New Roman" w:eastAsia="宋体" w:hAnsi="Times New Roman" w:cs="Times New Roman"/>
      <w:sz w:val="24"/>
      <w:szCs w:val="24"/>
      <w:lang w:val="zh-CN" w:eastAsia="zh-CN"/>
    </w:rPr>
  </w:style>
  <w:style w:type="paragraph" w:customStyle="1" w:styleId="127152">
    <w:name w:val="样式 样式 首行缩进:  1.27 厘米 行距: 1.5 倍行距 + 首行缩进:  2 字符"/>
    <w:basedOn w:val="afffa"/>
    <w:pPr>
      <w:widowControl/>
      <w:ind w:left="480" w:firstLine="480"/>
      <w:jc w:val="left"/>
    </w:pPr>
    <w:rPr>
      <w:rFonts w:ascii="Arial" w:eastAsia="宋体" w:hAnsi="Arial" w:cs="宋体"/>
      <w:kern w:val="0"/>
      <w:szCs w:val="20"/>
    </w:rPr>
  </w:style>
  <w:style w:type="paragraph" w:customStyle="1" w:styleId="12715CharCharCharCharChar">
    <w:name w:val="样式 首行缩进:  1.27 厘米 行距: 1.5 倍行距 Char Char Char Char Char"/>
    <w:basedOn w:val="afffa"/>
    <w:link w:val="12715CharCharCharCharCharChar"/>
    <w:pPr>
      <w:widowControl/>
      <w:tabs>
        <w:tab w:val="left" w:pos="1735"/>
      </w:tabs>
      <w:ind w:leftChars="-59" w:left="-142" w:right="-108"/>
      <w:jc w:val="center"/>
    </w:pPr>
    <w:rPr>
      <w:rFonts w:ascii="Arial" w:eastAsia="宋体" w:hAnsi="Arial" w:cs="Times New Roman"/>
      <w:szCs w:val="24"/>
      <w:lang w:val="zh-CN"/>
    </w:rPr>
  </w:style>
  <w:style w:type="character" w:customStyle="1" w:styleId="12715CharCharCharCharCharChar">
    <w:name w:val="样式 首行缩进:  1.27 厘米 行距: 1.5 倍行距 Char Char Char Char Char Char"/>
    <w:link w:val="12715CharCharCharCharChar"/>
    <w:rPr>
      <w:rFonts w:ascii="Arial" w:eastAsia="宋体" w:hAnsi="Arial" w:cs="Times New Roman"/>
      <w:sz w:val="24"/>
      <w:szCs w:val="24"/>
      <w:lang w:val="zh-CN" w:eastAsia="zh-CN"/>
    </w:rPr>
  </w:style>
  <w:style w:type="paragraph" w:customStyle="1" w:styleId="2GB23121">
    <w:name w:val="样式 标题 2 + 仿宋_GB2312 小三1"/>
    <w:basedOn w:val="24"/>
    <w:pPr>
      <w:numPr>
        <w:ilvl w:val="0"/>
        <w:numId w:val="0"/>
      </w:numPr>
      <w:tabs>
        <w:tab w:val="left" w:pos="540"/>
        <w:tab w:val="left" w:pos="1116"/>
        <w:tab w:val="left" w:pos="1200"/>
      </w:tabs>
      <w:spacing w:line="415" w:lineRule="auto"/>
      <w:ind w:leftChars="400" w:left="1116" w:hangingChars="200" w:hanging="576"/>
      <w:jc w:val="left"/>
    </w:pPr>
    <w:rPr>
      <w:rFonts w:ascii="仿宋_GB2312" w:eastAsia="仿宋_GB2312" w:hAnsi="仿宋_GB2312" w:cs="Times New Roman"/>
      <w:sz w:val="36"/>
    </w:rPr>
  </w:style>
  <w:style w:type="character" w:customStyle="1" w:styleId="1Char0">
    <w:name w:val="目录 1 Char"/>
    <w:link w:val="1d"/>
    <w:uiPriority w:val="39"/>
    <w:rPr>
      <w:rFonts w:cstheme="minorHAnsi"/>
      <w:b/>
      <w:bCs/>
      <w:caps/>
      <w:sz w:val="20"/>
      <w:szCs w:val="20"/>
    </w:rPr>
  </w:style>
  <w:style w:type="character" w:customStyle="1" w:styleId="Charfc">
    <w:name w:val="目录 Char"/>
    <w:link w:val="afffffffe"/>
    <w:rPr>
      <w:rFonts w:ascii="宋体" w:eastAsia="宋体" w:hAnsi="Times New Roman" w:cs="Times New Roman"/>
      <w:b/>
      <w:kern w:val="0"/>
      <w:sz w:val="36"/>
      <w:szCs w:val="20"/>
    </w:rPr>
  </w:style>
  <w:style w:type="paragraph" w:customStyle="1" w:styleId="ll66125">
    <w:name w:val="样式 ll + 小四 段前: 6 磅 段后: 6 磅 行距: 多倍行距 1.25 字行"/>
    <w:basedOn w:val="affffc"/>
    <w:pPr>
      <w:spacing w:before="120" w:line="300" w:lineRule="auto"/>
    </w:pPr>
    <w:rPr>
      <w:rFonts w:ascii="Times New Roman" w:eastAsia="宋体" w:hAnsi="Times New Roman" w:cs="Times New Roman"/>
      <w:szCs w:val="20"/>
    </w:rPr>
  </w:style>
  <w:style w:type="paragraph" w:customStyle="1" w:styleId="241">
    <w:name w:val="24"/>
    <w:basedOn w:val="afffa"/>
    <w:pPr>
      <w:widowControl/>
      <w:spacing w:before="120"/>
      <w:ind w:firstLine="480"/>
    </w:pPr>
    <w:rPr>
      <w:rFonts w:ascii="Times New Roman" w:eastAsia="宋体" w:hAnsi="Times New Roman" w:cs="Times New Roman"/>
      <w:kern w:val="0"/>
      <w:szCs w:val="24"/>
    </w:rPr>
  </w:style>
  <w:style w:type="paragraph" w:customStyle="1" w:styleId="125074">
    <w:name w:val="样式 五号 行距: 1.25 + 首行缩进:  0.74 厘米"/>
    <w:basedOn w:val="afffa"/>
    <w:pPr>
      <w:ind w:firstLine="420"/>
    </w:pPr>
    <w:rPr>
      <w:rFonts w:ascii="Times New Roman" w:eastAsia="宋体" w:hAnsi="Times New Roman" w:cs="Times New Roman"/>
      <w:sz w:val="21"/>
      <w:szCs w:val="20"/>
    </w:rPr>
  </w:style>
  <w:style w:type="paragraph" w:customStyle="1" w:styleId="affffffffffffffffffffff7">
    <w:name w:val="手册首行缩进"/>
    <w:basedOn w:val="afffa"/>
    <w:pPr>
      <w:spacing w:beforeLines="50" w:afterLines="50" w:line="240" w:lineRule="auto"/>
      <w:ind w:firstLineChars="200" w:firstLine="420"/>
    </w:pPr>
    <w:rPr>
      <w:rFonts w:ascii="Tahoma" w:eastAsia="宋体" w:hAnsi="Tahoma" w:cs="Times New Roman"/>
      <w:kern w:val="0"/>
      <w:sz w:val="21"/>
      <w:szCs w:val="20"/>
    </w:rPr>
  </w:style>
  <w:style w:type="paragraph" w:customStyle="1" w:styleId="156">
    <w:name w:val="样式 五号 行距: 1.5"/>
    <w:basedOn w:val="afffa"/>
    <w:pPr>
      <w:ind w:firstLine="420"/>
    </w:pPr>
    <w:rPr>
      <w:rFonts w:ascii="Times New Roman" w:eastAsia="宋体" w:hAnsi="Times New Roman" w:cs="Times New Roman"/>
      <w:sz w:val="21"/>
      <w:szCs w:val="20"/>
    </w:rPr>
  </w:style>
  <w:style w:type="character" w:customStyle="1" w:styleId="0KLChar">
    <w:name w:val="0KL正文 Char"/>
    <w:link w:val="0KL"/>
    <w:locked/>
    <w:rPr>
      <w:rFonts w:ascii="宋体" w:hAnsi="宋体"/>
      <w:sz w:val="24"/>
      <w:szCs w:val="30"/>
    </w:rPr>
  </w:style>
  <w:style w:type="paragraph" w:customStyle="1" w:styleId="0KL">
    <w:name w:val="0KL正文"/>
    <w:basedOn w:val="affffd"/>
    <w:link w:val="0KLChar"/>
    <w:pPr>
      <w:topLinePunct/>
      <w:ind w:firstLineChars="200" w:firstLine="480"/>
    </w:pPr>
    <w:rPr>
      <w:rFonts w:ascii="宋体" w:hAnsi="宋体"/>
      <w:szCs w:val="30"/>
    </w:rPr>
  </w:style>
  <w:style w:type="paragraph" w:customStyle="1" w:styleId="12715CharChar">
    <w:name w:val="样式 首行缩进:  1.27 厘米 行距: 1.5 倍行距 Char Char"/>
    <w:basedOn w:val="afffa"/>
    <w:next w:val="2f1"/>
    <w:pPr>
      <w:widowControl/>
      <w:ind w:firstLine="720"/>
      <w:jc w:val="left"/>
    </w:pPr>
    <w:rPr>
      <w:rFonts w:ascii="Arial" w:eastAsia="宋体" w:hAnsi="Arial" w:cs="宋体"/>
      <w:szCs w:val="24"/>
    </w:rPr>
  </w:style>
  <w:style w:type="character" w:customStyle="1" w:styleId="Charffff2">
    <w:name w:val="正文首行缩进两字符 Char"/>
    <w:link w:val="afffffffffffffffff5"/>
    <w:rPr>
      <w:rFonts w:ascii="Times New Roman" w:eastAsia="宋体" w:hAnsi="Times New Roman" w:cs="Times New Roman"/>
      <w:sz w:val="24"/>
      <w:szCs w:val="24"/>
    </w:rPr>
  </w:style>
  <w:style w:type="paragraph" w:customStyle="1" w:styleId="NSFOCUS0">
    <w:name w:val="NSFOCUS文本+首行缩进"/>
    <w:basedOn w:val="afffa"/>
    <w:pPr>
      <w:widowControl/>
      <w:ind w:firstLineChars="200" w:firstLine="200"/>
      <w:jc w:val="left"/>
    </w:pPr>
    <w:rPr>
      <w:rFonts w:ascii="Arial" w:eastAsia="宋体" w:hAnsi="Arial" w:cs="Times New Roman"/>
      <w:kern w:val="0"/>
      <w:szCs w:val="20"/>
    </w:rPr>
  </w:style>
  <w:style w:type="paragraph" w:customStyle="1" w:styleId="cSTtext">
    <w:name w:val="cST text"/>
    <w:basedOn w:val="afffa"/>
    <w:pPr>
      <w:spacing w:beforeLines="50" w:line="240" w:lineRule="auto"/>
    </w:pPr>
    <w:rPr>
      <w:rFonts w:ascii="Tahoma" w:eastAsia="宋体" w:hAnsi="Tahoma" w:cs="Times New Roman"/>
      <w:sz w:val="21"/>
      <w:szCs w:val="21"/>
    </w:rPr>
  </w:style>
  <w:style w:type="paragraph" w:customStyle="1" w:styleId="cSTTitle">
    <w:name w:val="cSTTitle"/>
    <w:basedOn w:val="afffa"/>
    <w:pPr>
      <w:spacing w:line="240" w:lineRule="auto"/>
      <w:jc w:val="center"/>
    </w:pPr>
    <w:rPr>
      <w:rFonts w:ascii="Arial" w:eastAsia="宋体" w:hAnsi="Arial" w:cs="宋体"/>
      <w:b/>
      <w:bCs/>
      <w:sz w:val="28"/>
      <w:szCs w:val="24"/>
    </w:rPr>
  </w:style>
  <w:style w:type="paragraph" w:customStyle="1" w:styleId="affffffffffffffffffffff8">
    <w:name w:val="正文（其它）"/>
    <w:pPr>
      <w:spacing w:line="300" w:lineRule="auto"/>
    </w:pPr>
    <w:rPr>
      <w:rFonts w:ascii="Arial" w:eastAsia="宋体" w:hAnsi="Arial" w:cs="Times New Roman"/>
      <w:sz w:val="21"/>
      <w:szCs w:val="21"/>
    </w:rPr>
  </w:style>
  <w:style w:type="paragraph" w:customStyle="1" w:styleId="xl230">
    <w:name w:val="xl230"/>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kern w:val="0"/>
      <w:sz w:val="18"/>
      <w:szCs w:val="18"/>
    </w:rPr>
  </w:style>
  <w:style w:type="paragraph" w:customStyle="1" w:styleId="xl231">
    <w:name w:val="xl231"/>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kern w:val="0"/>
      <w:sz w:val="18"/>
      <w:szCs w:val="18"/>
    </w:rPr>
  </w:style>
  <w:style w:type="paragraph" w:customStyle="1" w:styleId="xl232">
    <w:name w:val="xl232"/>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kern w:val="0"/>
      <w:sz w:val="18"/>
      <w:szCs w:val="18"/>
    </w:rPr>
  </w:style>
  <w:style w:type="paragraph" w:customStyle="1" w:styleId="xl233">
    <w:name w:val="xl233"/>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kern w:val="0"/>
      <w:sz w:val="18"/>
      <w:szCs w:val="18"/>
    </w:rPr>
  </w:style>
  <w:style w:type="paragraph" w:customStyle="1" w:styleId="xl234">
    <w:name w:val="xl234"/>
    <w:basedOn w:val="afffa"/>
    <w:pPr>
      <w:widowControl/>
      <w:spacing w:before="100" w:beforeAutospacing="1" w:after="100" w:afterAutospacing="1" w:line="240" w:lineRule="auto"/>
      <w:jc w:val="left"/>
    </w:pPr>
    <w:rPr>
      <w:rFonts w:ascii="宋体" w:eastAsia="宋体" w:hAnsi="宋体" w:cs="宋体"/>
      <w:kern w:val="0"/>
      <w:szCs w:val="24"/>
    </w:rPr>
  </w:style>
  <w:style w:type="paragraph" w:customStyle="1" w:styleId="xl235">
    <w:name w:val="xl235"/>
    <w:basedOn w:val="afffa"/>
    <w:pPr>
      <w:widowControl/>
      <w:shd w:val="clear" w:color="000000" w:fill="FFFFFF"/>
      <w:spacing w:before="100" w:beforeAutospacing="1" w:after="100" w:afterAutospacing="1" w:line="240" w:lineRule="auto"/>
      <w:jc w:val="left"/>
    </w:pPr>
    <w:rPr>
      <w:rFonts w:ascii="宋体" w:eastAsia="宋体" w:hAnsi="宋体" w:cs="宋体"/>
      <w:kern w:val="0"/>
      <w:szCs w:val="24"/>
    </w:rPr>
  </w:style>
  <w:style w:type="paragraph" w:customStyle="1" w:styleId="xl236">
    <w:name w:val="xl236"/>
    <w:basedOn w:val="afff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Arial" w:eastAsia="宋体" w:hAnsi="Arial" w:cs="Arial"/>
      <w:kern w:val="0"/>
      <w:sz w:val="18"/>
      <w:szCs w:val="18"/>
    </w:rPr>
  </w:style>
  <w:style w:type="paragraph" w:customStyle="1" w:styleId="xl237">
    <w:name w:val="xl237"/>
    <w:basedOn w:val="afff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Arial" w:eastAsia="宋体" w:hAnsi="Arial" w:cs="Arial"/>
      <w:kern w:val="0"/>
      <w:sz w:val="18"/>
      <w:szCs w:val="18"/>
    </w:rPr>
  </w:style>
  <w:style w:type="paragraph" w:customStyle="1" w:styleId="xl238">
    <w:name w:val="xl238"/>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w:eastAsia="宋体" w:hAnsi="Arial" w:cs="Arial"/>
      <w:kern w:val="0"/>
      <w:sz w:val="18"/>
      <w:szCs w:val="18"/>
    </w:rPr>
  </w:style>
  <w:style w:type="paragraph" w:customStyle="1" w:styleId="xl239">
    <w:name w:val="xl239"/>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kern w:val="0"/>
      <w:sz w:val="18"/>
      <w:szCs w:val="18"/>
    </w:rPr>
  </w:style>
  <w:style w:type="paragraph" w:customStyle="1" w:styleId="xl240">
    <w:name w:val="xl240"/>
    <w:basedOn w:val="afff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宋体" w:eastAsia="宋体" w:hAnsi="宋体" w:cs="宋体"/>
      <w:kern w:val="0"/>
      <w:sz w:val="18"/>
      <w:szCs w:val="18"/>
    </w:rPr>
  </w:style>
  <w:style w:type="paragraph" w:customStyle="1" w:styleId="xl241">
    <w:name w:val="xl241"/>
    <w:basedOn w:val="afffa"/>
    <w:pPr>
      <w:widowControl/>
      <w:spacing w:before="100" w:beforeAutospacing="1" w:after="100" w:afterAutospacing="1" w:line="240" w:lineRule="auto"/>
      <w:jc w:val="center"/>
    </w:pPr>
    <w:rPr>
      <w:rFonts w:ascii="宋体" w:eastAsia="宋体" w:hAnsi="宋体" w:cs="宋体"/>
      <w:kern w:val="0"/>
      <w:szCs w:val="24"/>
    </w:rPr>
  </w:style>
  <w:style w:type="paragraph" w:customStyle="1" w:styleId="xl242">
    <w:name w:val="xl242"/>
    <w:basedOn w:val="afffa"/>
    <w:pPr>
      <w:widowControl/>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pPr>
    <w:rPr>
      <w:rFonts w:ascii="Arial" w:eastAsia="宋体" w:hAnsi="Arial" w:cs="Arial"/>
      <w:b/>
      <w:bCs/>
      <w:kern w:val="0"/>
      <w:sz w:val="18"/>
      <w:szCs w:val="18"/>
    </w:rPr>
  </w:style>
  <w:style w:type="paragraph" w:customStyle="1" w:styleId="xl243">
    <w:name w:val="xl243"/>
    <w:basedOn w:val="afffa"/>
    <w:pPr>
      <w:widowControl/>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pPr>
    <w:rPr>
      <w:rFonts w:ascii="宋体" w:eastAsia="宋体" w:hAnsi="宋体" w:cs="宋体"/>
      <w:b/>
      <w:bCs/>
      <w:kern w:val="0"/>
      <w:sz w:val="18"/>
      <w:szCs w:val="18"/>
    </w:rPr>
  </w:style>
  <w:style w:type="paragraph" w:customStyle="1" w:styleId="xl244">
    <w:name w:val="xl244"/>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kern w:val="0"/>
      <w:szCs w:val="24"/>
    </w:rPr>
  </w:style>
  <w:style w:type="paragraph" w:customStyle="1" w:styleId="xl245">
    <w:name w:val="xl245"/>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w:eastAsia="宋体" w:hAnsi="Arial" w:cs="Arial"/>
      <w:kern w:val="0"/>
      <w:sz w:val="18"/>
      <w:szCs w:val="18"/>
    </w:rPr>
  </w:style>
  <w:style w:type="paragraph" w:customStyle="1" w:styleId="xl246">
    <w:name w:val="xl246"/>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宋体" w:hAnsi="Arial" w:cs="Arial"/>
      <w:kern w:val="0"/>
      <w:sz w:val="18"/>
      <w:szCs w:val="18"/>
    </w:rPr>
  </w:style>
  <w:style w:type="paragraph" w:customStyle="1" w:styleId="xl247">
    <w:name w:val="xl247"/>
    <w:basedOn w:val="afff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宋体" w:eastAsia="宋体" w:hAnsi="宋体" w:cs="宋体"/>
      <w:kern w:val="0"/>
      <w:sz w:val="18"/>
      <w:szCs w:val="18"/>
    </w:rPr>
  </w:style>
  <w:style w:type="paragraph" w:customStyle="1" w:styleId="xl248">
    <w:name w:val="xl248"/>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w:eastAsia="宋体" w:hAnsi="Arial" w:cs="Arial"/>
      <w:kern w:val="0"/>
      <w:sz w:val="18"/>
      <w:szCs w:val="18"/>
    </w:rPr>
  </w:style>
  <w:style w:type="paragraph" w:customStyle="1" w:styleId="xl249">
    <w:name w:val="xl249"/>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宋体" w:hAnsi="Arial" w:cs="Arial"/>
      <w:kern w:val="0"/>
      <w:sz w:val="18"/>
      <w:szCs w:val="18"/>
    </w:rPr>
  </w:style>
  <w:style w:type="paragraph" w:customStyle="1" w:styleId="xl250">
    <w:name w:val="xl250"/>
    <w:basedOn w:val="afff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Arial" w:eastAsia="宋体" w:hAnsi="Arial" w:cs="Arial"/>
      <w:kern w:val="0"/>
      <w:sz w:val="18"/>
      <w:szCs w:val="18"/>
    </w:rPr>
  </w:style>
  <w:style w:type="paragraph" w:customStyle="1" w:styleId="xl251">
    <w:name w:val="xl251"/>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kern w:val="0"/>
      <w:sz w:val="18"/>
      <w:szCs w:val="18"/>
    </w:rPr>
  </w:style>
  <w:style w:type="paragraph" w:customStyle="1" w:styleId="xl252">
    <w:name w:val="xl252"/>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w:eastAsia="宋体" w:hAnsi="Arial" w:cs="Arial"/>
      <w:kern w:val="0"/>
      <w:sz w:val="18"/>
      <w:szCs w:val="18"/>
    </w:rPr>
  </w:style>
  <w:style w:type="paragraph" w:customStyle="1" w:styleId="xl253">
    <w:name w:val="xl253"/>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w:eastAsia="宋体" w:hAnsi="Arial" w:cs="Arial"/>
      <w:kern w:val="0"/>
      <w:sz w:val="18"/>
      <w:szCs w:val="18"/>
    </w:rPr>
  </w:style>
  <w:style w:type="paragraph" w:customStyle="1" w:styleId="xl254">
    <w:name w:val="xl254"/>
    <w:basedOn w:val="afff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w:eastAsia="宋体" w:hAnsi="Arial" w:cs="Arial"/>
      <w:kern w:val="0"/>
      <w:sz w:val="18"/>
      <w:szCs w:val="18"/>
    </w:rPr>
  </w:style>
  <w:style w:type="paragraph" w:customStyle="1" w:styleId="affffffffffffffffffffff9">
    <w:name w:val="图片描述"/>
    <w:basedOn w:val="affffc"/>
    <w:link w:val="Charfffff7"/>
    <w:pPr>
      <w:widowControl/>
      <w:spacing w:line="240" w:lineRule="atLeast"/>
      <w:jc w:val="center"/>
    </w:pPr>
    <w:rPr>
      <w:rFonts w:ascii="黑体" w:eastAsia="黑体" w:hAnsi="黑体" w:cs="Times New Roman"/>
      <w:kern w:val="0"/>
      <w:sz w:val="18"/>
      <w:szCs w:val="18"/>
      <w:lang w:val="zh-CN"/>
    </w:rPr>
  </w:style>
  <w:style w:type="character" w:customStyle="1" w:styleId="Charfffff7">
    <w:name w:val="图片描述 Char"/>
    <w:link w:val="affffffffffffffffffffff9"/>
    <w:rPr>
      <w:rFonts w:ascii="黑体" w:eastAsia="黑体" w:hAnsi="黑体" w:cs="Times New Roman"/>
      <w:kern w:val="0"/>
      <w:sz w:val="18"/>
      <w:szCs w:val="18"/>
      <w:lang w:val="zh-CN" w:eastAsia="zh-CN"/>
    </w:rPr>
  </w:style>
  <w:style w:type="table" w:customStyle="1" w:styleId="-12">
    <w:name w:val="浅色底纹 - 强调文字颜色 12"/>
    <w:basedOn w:val="afffc"/>
    <w:uiPriority w:val="60"/>
    <w:rPr>
      <w:rFonts w:ascii="Arial" w:eastAsia="宋体" w:hAnsi="Arial" w:cs="Times New Roman"/>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ffffa">
    <w:name w:val="浅色底纹2"/>
    <w:basedOn w:val="afffc"/>
    <w:uiPriority w:val="60"/>
    <w:rPr>
      <w:rFonts w:ascii="Arial" w:eastAsia="宋体" w:hAnsi="Arial" w:cs="Times New Roman"/>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1">
    <w:name w:val="s1"/>
    <w:basedOn w:val="affffc"/>
    <w:pPr>
      <w:spacing w:after="0" w:line="240" w:lineRule="auto"/>
      <w:ind w:left="720" w:hanging="720"/>
    </w:pPr>
    <w:rPr>
      <w:rFonts w:ascii="Times New Roman" w:eastAsia="宋体" w:hAnsi="Times New Roman" w:cs="Times New Roman"/>
      <w:kern w:val="0"/>
      <w:sz w:val="22"/>
      <w:szCs w:val="20"/>
      <w:lang w:val="en-GB" w:eastAsia="en-US"/>
    </w:rPr>
  </w:style>
  <w:style w:type="table" w:customStyle="1" w:styleId="11d">
    <w:name w:val="网格表 1 浅色1"/>
    <w:basedOn w:val="afffc"/>
    <w:uiPriority w:val="46"/>
    <w:rPr>
      <w:rFonts w:ascii="Calibri" w:eastAsia="宋体" w:hAnsi="Calibri" w:cs="Times New Roman"/>
    </w:rPr>
    <w:tblP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IBM">
    <w:name w:val="IBM 正文"/>
    <w:basedOn w:val="afffa"/>
    <w:pPr>
      <w:spacing w:line="360" w:lineRule="exact"/>
    </w:pPr>
    <w:rPr>
      <w:rFonts w:ascii="Times New Roman" w:eastAsia="宋体" w:hAnsi="Times New Roman" w:cs="Times New Roman"/>
      <w:szCs w:val="20"/>
    </w:rPr>
  </w:style>
  <w:style w:type="paragraph" w:customStyle="1" w:styleId="123456">
    <w:name w:val="样式123456"/>
    <w:basedOn w:val="1c"/>
    <w:link w:val="123456Char"/>
    <w:pPr>
      <w:numPr>
        <w:numId w:val="0"/>
      </w:numPr>
      <w:tabs>
        <w:tab w:val="clear" w:pos="1304"/>
      </w:tabs>
      <w:spacing w:after="312"/>
      <w:ind w:left="907" w:hanging="907"/>
    </w:pPr>
    <w:rPr>
      <w:lang w:val="zh-CN"/>
    </w:rPr>
  </w:style>
  <w:style w:type="paragraph" w:customStyle="1" w:styleId="tblhd">
    <w:name w:val="tbl_hd"/>
    <w:basedOn w:val="afffa"/>
    <w:pPr>
      <w:widowControl/>
      <w:spacing w:before="60" w:after="60" w:line="240" w:lineRule="auto"/>
      <w:ind w:left="43" w:right="43"/>
      <w:jc w:val="left"/>
    </w:pPr>
    <w:rPr>
      <w:rFonts w:ascii="Times Roman" w:eastAsia="宋体" w:hAnsi="Times Roman" w:cs="Times New Roman"/>
      <w:b/>
      <w:kern w:val="0"/>
      <w:sz w:val="20"/>
      <w:szCs w:val="20"/>
    </w:rPr>
  </w:style>
  <w:style w:type="character" w:customStyle="1" w:styleId="1Char3">
    <w:name w:val="附录1 Char"/>
    <w:link w:val="1fff6"/>
    <w:rPr>
      <w:rFonts w:ascii="黑体" w:eastAsia="黑体" w:hAnsi="黑体" w:cs="Times New Roman"/>
      <w:b/>
      <w:bCs/>
      <w:color w:val="000000" w:themeColor="text1"/>
      <w:sz w:val="44"/>
      <w:szCs w:val="24"/>
    </w:rPr>
  </w:style>
  <w:style w:type="character" w:customStyle="1" w:styleId="1Char7">
    <w:name w:val="附录1（绿盟科技） Char"/>
    <w:link w:val="1c"/>
    <w:rPr>
      <w:rFonts w:ascii="黑体" w:eastAsia="黑体" w:hAnsi="黑体" w:cs="Times New Roman"/>
      <w:b/>
      <w:sz w:val="44"/>
      <w:szCs w:val="24"/>
    </w:rPr>
  </w:style>
  <w:style w:type="character" w:customStyle="1" w:styleId="123456Char">
    <w:name w:val="样式123456 Char"/>
    <w:link w:val="123456"/>
    <w:rPr>
      <w:rFonts w:ascii="黑体" w:eastAsia="黑体" w:hAnsi="黑体" w:cs="Times New Roman"/>
      <w:b/>
      <w:sz w:val="44"/>
      <w:szCs w:val="24"/>
      <w:lang w:val="zh-CN" w:eastAsia="zh-CN"/>
    </w:rPr>
  </w:style>
  <w:style w:type="paragraph" w:customStyle="1" w:styleId="tbltxt">
    <w:name w:val="tbl_txt"/>
    <w:basedOn w:val="afffa"/>
    <w:pPr>
      <w:widowControl/>
      <w:spacing w:before="60" w:after="60" w:line="240" w:lineRule="auto"/>
      <w:ind w:left="43" w:right="43"/>
      <w:jc w:val="left"/>
    </w:pPr>
    <w:rPr>
      <w:rFonts w:ascii="Times Roman" w:eastAsia="宋体" w:hAnsi="Times Roman" w:cs="Times New Roman"/>
      <w:kern w:val="0"/>
      <w:sz w:val="20"/>
      <w:szCs w:val="20"/>
    </w:rPr>
  </w:style>
  <w:style w:type="character" w:customStyle="1" w:styleId="clsliteral">
    <w:name w:val="clsliteral"/>
    <w:rPr>
      <w:rFonts w:ascii="Courier New" w:hAnsi="Courier New" w:cs="Courier New" w:hint="default"/>
    </w:rPr>
  </w:style>
  <w:style w:type="character" w:customStyle="1" w:styleId="wenzhangcon">
    <w:name w:val="wenzhang_con"/>
  </w:style>
  <w:style w:type="table" w:customStyle="1" w:styleId="120">
    <w:name w:val="网格表 1 浅色2"/>
    <w:basedOn w:val="afffc"/>
    <w:uiPriority w:val="46"/>
    <w:rPr>
      <w:rFonts w:ascii="Calibri" w:eastAsia="宋体" w:hAnsi="Calibri" w:cs="Times New Roman"/>
    </w:rPr>
    <w:tblP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TableParagraph">
    <w:name w:val="Table Paragraph"/>
    <w:basedOn w:val="afffa"/>
    <w:uiPriority w:val="1"/>
    <w:pPr>
      <w:spacing w:line="240" w:lineRule="auto"/>
      <w:jc w:val="left"/>
    </w:pPr>
    <w:rPr>
      <w:rFonts w:ascii="Calibri" w:eastAsia="宋体" w:hAnsi="Calibri" w:cs="Times New Roman"/>
      <w:kern w:val="0"/>
      <w:sz w:val="22"/>
      <w:lang w:eastAsia="en-US"/>
    </w:rPr>
  </w:style>
  <w:style w:type="paragraph" w:customStyle="1" w:styleId="2ffffb">
    <w:name w:val="访问过的超链接2"/>
    <w:uiPriority w:val="99"/>
    <w:rPr>
      <w:rFonts w:ascii="等线" w:eastAsia="等线" w:hAnsi="等线" w:cs="Times New Roman"/>
      <w:kern w:val="2"/>
      <w:sz w:val="21"/>
      <w:szCs w:val="22"/>
    </w:rPr>
  </w:style>
  <w:style w:type="paragraph" w:customStyle="1" w:styleId="affffffffffffffffffffffa">
    <w:name w:val="正文首行缩进（其它）"/>
    <w:basedOn w:val="afffa"/>
    <w:pPr>
      <w:widowControl/>
      <w:spacing w:after="50" w:line="300" w:lineRule="auto"/>
      <w:ind w:firstLineChars="200" w:firstLine="200"/>
      <w:jc w:val="left"/>
    </w:pPr>
    <w:rPr>
      <w:rFonts w:ascii="Arial" w:eastAsia="宋体" w:hAnsi="Arial" w:cs="Times New Roman"/>
      <w:kern w:val="0"/>
      <w:sz w:val="21"/>
      <w:szCs w:val="21"/>
    </w:rPr>
  </w:style>
  <w:style w:type="paragraph" w:customStyle="1" w:styleId="5f5">
    <w:name w:val="标题 5（有编号）（其它）"/>
    <w:basedOn w:val="afffa"/>
    <w:next w:val="afffa"/>
    <w:pPr>
      <w:keepNext/>
      <w:keepLines/>
      <w:spacing w:before="280" w:after="156" w:line="377" w:lineRule="auto"/>
      <w:ind w:left="1134" w:hanging="1134"/>
      <w:jc w:val="left"/>
      <w:outlineLvl w:val="4"/>
    </w:pPr>
    <w:rPr>
      <w:rFonts w:ascii="Arial" w:eastAsia="黑体" w:hAnsi="Arial" w:cs="Times New Roman"/>
      <w:b/>
      <w:kern w:val="0"/>
      <w:szCs w:val="28"/>
    </w:rPr>
  </w:style>
  <w:style w:type="paragraph" w:customStyle="1" w:styleId="affffffffffffffffffffffb">
    <w:name w:val="粗体字（绿盟科技）"/>
    <w:basedOn w:val="afffffffffffffff9"/>
    <w:link w:val="Charfffff8"/>
    <w:pPr>
      <w:ind w:firstLineChars="0" w:firstLine="0"/>
    </w:pPr>
    <w:rPr>
      <w:b/>
    </w:rPr>
  </w:style>
  <w:style w:type="character" w:customStyle="1" w:styleId="Charfffff8">
    <w:name w:val="粗体字（绿盟科技） Char"/>
    <w:link w:val="affffffffffffffffffffffb"/>
    <w:rPr>
      <w:rFonts w:ascii="Arial" w:eastAsia="宋体" w:hAnsi="Arial" w:cs="Times New Roman"/>
      <w:b/>
      <w:kern w:val="0"/>
      <w:szCs w:val="21"/>
    </w:rPr>
  </w:style>
  <w:style w:type="character" w:customStyle="1" w:styleId="Charffffe">
    <w:name w:val="正文两侧缩进（绿盟科技） Char"/>
    <w:link w:val="affffffffffffffffffffb"/>
    <w:rPr>
      <w:rFonts w:ascii="Arial" w:eastAsia="宋体" w:hAnsi="Arial" w:cs="Times New Roman"/>
      <w:kern w:val="0"/>
      <w:szCs w:val="21"/>
    </w:rPr>
  </w:style>
  <w:style w:type="character" w:customStyle="1" w:styleId="Charffffd">
    <w:name w:val="页脚左端（绿盟科技） Char"/>
    <w:link w:val="affffffffffffffffffff9"/>
    <w:rPr>
      <w:rFonts w:ascii="Arial" w:eastAsia="宋体" w:hAnsi="Arial" w:cs="Times New Roman"/>
      <w:b/>
      <w:kern w:val="0"/>
      <w:sz w:val="18"/>
      <w:szCs w:val="18"/>
    </w:rPr>
  </w:style>
  <w:style w:type="paragraph" w:customStyle="1" w:styleId="260">
    <w:name w:val="样式 样式 样式 样式 标题 2 + 宋体 五号 非加粗 黑色 + 段前: 6 磅 段后: 0 磅 行距: 单倍行距 + 段前:..."/>
    <w:basedOn w:val="afffa"/>
    <w:pPr>
      <w:keepNext/>
      <w:keepLines/>
      <w:tabs>
        <w:tab w:val="left" w:pos="840"/>
      </w:tabs>
      <w:adjustRightInd w:val="0"/>
      <w:spacing w:before="240" w:line="240" w:lineRule="auto"/>
      <w:ind w:left="1124" w:hanging="420"/>
      <w:jc w:val="left"/>
      <w:textAlignment w:val="baseline"/>
      <w:outlineLvl w:val="1"/>
    </w:pPr>
    <w:rPr>
      <w:rFonts w:ascii="Arial" w:eastAsia="宋体" w:hAnsi="Arial" w:cs="Times New Roman"/>
      <w:b/>
      <w:bCs/>
      <w:kern w:val="0"/>
      <w:sz w:val="20"/>
      <w:szCs w:val="20"/>
    </w:rPr>
  </w:style>
  <w:style w:type="paragraph" w:customStyle="1" w:styleId="06">
    <w:name w:val="样式 正文文本缩进 + 左  0 字符"/>
    <w:basedOn w:val="affffd"/>
    <w:uiPriority w:val="99"/>
    <w:pPr>
      <w:ind w:firstLineChars="250" w:firstLine="250"/>
    </w:pPr>
    <w:rPr>
      <w:rFonts w:ascii="Times New Roman" w:eastAsia="宋体" w:hAnsi="Times New Roman" w:cs="Times New Roman"/>
      <w:szCs w:val="20"/>
    </w:rPr>
  </w:style>
  <w:style w:type="paragraph" w:customStyle="1" w:styleId="1ffffff5">
    <w:name w:val="正文文本1"/>
    <w:basedOn w:val="afffa"/>
    <w:next w:val="affffd"/>
    <w:uiPriority w:val="99"/>
    <w:pPr>
      <w:ind w:leftChars="100" w:left="210" w:firstLineChars="200" w:firstLine="560"/>
    </w:pPr>
    <w:rPr>
      <w:rFonts w:ascii="Times New Roman" w:eastAsia="宋体" w:hAnsi="Times New Roman" w:cs="Times New Roman"/>
      <w:sz w:val="28"/>
      <w:szCs w:val="24"/>
    </w:rPr>
  </w:style>
  <w:style w:type="character" w:customStyle="1" w:styleId="2Char23">
    <w:name w:val="标题 2 Char2"/>
    <w:rPr>
      <w:rFonts w:eastAsia="黑体"/>
      <w:b/>
      <w:kern w:val="2"/>
      <w:sz w:val="32"/>
      <w:szCs w:val="21"/>
      <w:lang w:val="zh-CN" w:eastAsia="zh-CN"/>
    </w:rPr>
  </w:style>
  <w:style w:type="character" w:customStyle="1" w:styleId="3Char12">
    <w:name w:val="标题 3 Char1"/>
    <w:rPr>
      <w:rFonts w:eastAsia="黑体"/>
      <w:b/>
      <w:bCs/>
      <w:sz w:val="30"/>
      <w:szCs w:val="32"/>
      <w:lang w:val="zh-CN" w:eastAsia="zh-CN"/>
    </w:rPr>
  </w:style>
  <w:style w:type="paragraph" w:customStyle="1" w:styleId="affffffffffffffffffffffc">
    <w:name w:val="标准正文"/>
    <w:basedOn w:val="afffa"/>
    <w:next w:val="afffa"/>
    <w:uiPriority w:val="99"/>
    <w:pPr>
      <w:spacing w:before="60" w:after="60"/>
      <w:ind w:firstLine="482"/>
    </w:pPr>
    <w:rPr>
      <w:rFonts w:ascii="Arial" w:eastAsia="宋体" w:hAnsi="Arial" w:cs="Times New Roman"/>
      <w:szCs w:val="20"/>
    </w:rPr>
  </w:style>
  <w:style w:type="paragraph" w:customStyle="1" w:styleId="31d">
    <w:name w:val="正文文本 31"/>
    <w:basedOn w:val="afffa"/>
    <w:pPr>
      <w:adjustRightInd w:val="0"/>
      <w:snapToGrid w:val="0"/>
      <w:spacing w:line="240" w:lineRule="atLeast"/>
    </w:pPr>
    <w:rPr>
      <w:rFonts w:ascii="Times New Roman" w:eastAsia="宋体" w:hAnsi="Times New Roman" w:cs="Times New Roman"/>
      <w:snapToGrid w:val="0"/>
      <w:kern w:val="0"/>
      <w:sz w:val="15"/>
      <w:szCs w:val="20"/>
    </w:rPr>
  </w:style>
  <w:style w:type="paragraph" w:customStyle="1" w:styleId="affffffffffffffffffffffd">
    <w:name w:val="编号正文（首行缩进两字）"/>
    <w:basedOn w:val="affff3"/>
    <w:pPr>
      <w:tabs>
        <w:tab w:val="left" w:pos="360"/>
        <w:tab w:val="left" w:pos="1140"/>
      </w:tabs>
      <w:autoSpaceDE/>
      <w:autoSpaceDN/>
      <w:adjustRightInd/>
      <w:spacing w:line="400" w:lineRule="exact"/>
      <w:jc w:val="both"/>
    </w:pPr>
    <w:rPr>
      <w:rFonts w:ascii="仿宋_GB2312" w:eastAsia="仿宋_GB2312" w:hAnsi="Times New Roman" w:cs="Times New Roman"/>
      <w:color w:val="000080"/>
      <w:szCs w:val="20"/>
    </w:rPr>
  </w:style>
  <w:style w:type="character" w:customStyle="1" w:styleId="Char39">
    <w:name w:val="页脚 Char3"/>
    <w:uiPriority w:val="99"/>
    <w:rPr>
      <w:color w:val="000000"/>
      <w:kern w:val="2"/>
      <w:sz w:val="18"/>
      <w:szCs w:val="18"/>
    </w:rPr>
  </w:style>
  <w:style w:type="character" w:customStyle="1" w:styleId="1CharChar2">
    <w:name w:val="标题 1 Char Char"/>
    <w:rPr>
      <w:rFonts w:ascii="黑体"/>
      <w:b/>
      <w:kern w:val="44"/>
      <w:sz w:val="32"/>
    </w:rPr>
  </w:style>
  <w:style w:type="character" w:customStyle="1" w:styleId="CharCharf2">
    <w:name w:val="标题 Char Char"/>
    <w:rPr>
      <w:rFonts w:ascii="Cambria" w:hAnsi="Cambria" w:cs="Times New Roman"/>
      <w:b/>
      <w:bCs/>
      <w:kern w:val="2"/>
      <w:sz w:val="32"/>
      <w:szCs w:val="32"/>
    </w:rPr>
  </w:style>
  <w:style w:type="paragraph" w:customStyle="1" w:styleId="31e">
    <w:name w:val="网格表 31"/>
    <w:basedOn w:val="11"/>
    <w:next w:val="afffa"/>
    <w:pPr>
      <w:widowControl/>
      <w:numPr>
        <w:numId w:val="0"/>
      </w:numPr>
      <w:spacing w:before="480" w:after="0" w:line="276" w:lineRule="auto"/>
      <w:jc w:val="left"/>
      <w:outlineLvl w:val="9"/>
    </w:pPr>
    <w:rPr>
      <w:rFonts w:ascii="Cambria" w:hAnsi="Cambria" w:cs="Times New Roman"/>
      <w:color w:val="365F91"/>
      <w:kern w:val="0"/>
      <w:sz w:val="28"/>
      <w:szCs w:val="28"/>
      <w:lang w:val="zh-CN"/>
    </w:rPr>
  </w:style>
  <w:style w:type="paragraph" w:customStyle="1" w:styleId="6e">
    <w:name w:val="列出段落6"/>
    <w:basedOn w:val="afffa"/>
    <w:pPr>
      <w:spacing w:line="240" w:lineRule="auto"/>
      <w:ind w:firstLineChars="200" w:firstLine="420"/>
    </w:pPr>
    <w:rPr>
      <w:rFonts w:ascii="Times New Roman" w:eastAsia="宋体" w:hAnsi="Times New Roman" w:cs="Times New Roman"/>
      <w:sz w:val="21"/>
      <w:szCs w:val="24"/>
    </w:rPr>
  </w:style>
  <w:style w:type="paragraph" w:customStyle="1" w:styleId="WW-0">
    <w:name w:val="WW-正文（首行缩进两字）"/>
    <w:basedOn w:val="afffa"/>
    <w:pPr>
      <w:tabs>
        <w:tab w:val="left" w:pos="6440"/>
      </w:tabs>
      <w:suppressAutoHyphens/>
      <w:snapToGrid w:val="0"/>
      <w:spacing w:beforeLines="20" w:before="62" w:afterLines="20" w:after="62" w:line="400" w:lineRule="exact"/>
    </w:pPr>
    <w:rPr>
      <w:rFonts w:ascii="Times New Roman" w:eastAsia="宋体" w:hAnsi="Times New Roman" w:cs="Times New Roman"/>
      <w:spacing w:val="10"/>
      <w:kern w:val="1"/>
      <w:sz w:val="22"/>
    </w:rPr>
  </w:style>
  <w:style w:type="paragraph" w:customStyle="1" w:styleId="affffffffffffffffffffffe">
    <w:name w:val="文档正文文本（中安网脉）"/>
    <w:pPr>
      <w:ind w:firstLineChars="200" w:firstLine="200"/>
    </w:pPr>
    <w:rPr>
      <w:rFonts w:ascii="Times New Roman" w:eastAsia="仿宋_GB2312" w:hAnsi="Times New Roman" w:cs="Times New Roman"/>
      <w:sz w:val="24"/>
      <w:szCs w:val="28"/>
    </w:rPr>
  </w:style>
  <w:style w:type="paragraph" w:customStyle="1" w:styleId="afffffffffffffffffffffff">
    <w:name w:val="正文内容"/>
    <w:basedOn w:val="afffa"/>
    <w:link w:val="Charfffff9"/>
    <w:uiPriority w:val="99"/>
    <w:pPr>
      <w:spacing w:beforeLines="100" w:before="100" w:afterLines="100" w:after="100"/>
      <w:ind w:firstLineChars="200" w:firstLine="200"/>
    </w:pPr>
    <w:rPr>
      <w:rFonts w:ascii="Calibri" w:eastAsia="宋体" w:hAnsi="Calibri" w:cs="Times New Roman"/>
      <w:spacing w:val="6"/>
      <w:lang w:val="zh-CN"/>
    </w:rPr>
  </w:style>
  <w:style w:type="character" w:customStyle="1" w:styleId="Charfffff9">
    <w:name w:val="正文内容 Char"/>
    <w:link w:val="afffffffffffffffffffffff"/>
    <w:uiPriority w:val="99"/>
    <w:rPr>
      <w:rFonts w:ascii="Calibri" w:eastAsia="宋体" w:hAnsi="Calibri" w:cs="Times New Roman"/>
      <w:spacing w:val="6"/>
      <w:sz w:val="24"/>
      <w:lang w:val="zh-CN" w:eastAsia="zh-CN"/>
    </w:rPr>
  </w:style>
  <w:style w:type="character" w:customStyle="1" w:styleId="CharCharf3">
    <w:name w:val="标准文件_标准正文 Char Char"/>
    <w:link w:val="afffffffffffffffffffffff0"/>
    <w:rPr>
      <w:bCs/>
      <w:color w:val="000000"/>
      <w:spacing w:val="2"/>
      <w:sz w:val="24"/>
      <w:szCs w:val="24"/>
    </w:rPr>
  </w:style>
  <w:style w:type="paragraph" w:customStyle="1" w:styleId="afffffffffffffffffffffff0">
    <w:name w:val="标准文件_标准正文"/>
    <w:basedOn w:val="afffa"/>
    <w:link w:val="CharCharf3"/>
    <w:pPr>
      <w:widowControl/>
      <w:adjustRightInd w:val="0"/>
      <w:snapToGrid w:val="0"/>
      <w:spacing w:line="300" w:lineRule="auto"/>
      <w:ind w:firstLineChars="200" w:firstLine="200"/>
      <w:jc w:val="left"/>
    </w:pPr>
    <w:rPr>
      <w:bCs/>
      <w:color w:val="000000"/>
      <w:spacing w:val="2"/>
      <w:szCs w:val="24"/>
    </w:rPr>
  </w:style>
  <w:style w:type="paragraph" w:customStyle="1" w:styleId="1ffffff6">
    <w:name w:val="标题 1（安恒信息）"/>
    <w:basedOn w:val="11"/>
    <w:next w:val="afffa"/>
    <w:pPr>
      <w:numPr>
        <w:numId w:val="0"/>
      </w:numPr>
      <w:pBdr>
        <w:bottom w:val="single" w:sz="48" w:space="1" w:color="auto"/>
      </w:pBdr>
      <w:tabs>
        <w:tab w:val="left" w:pos="360"/>
      </w:tabs>
      <w:spacing w:before="600" w:line="576" w:lineRule="auto"/>
      <w:jc w:val="left"/>
    </w:pPr>
    <w:rPr>
      <w:rFonts w:ascii="Arial" w:eastAsia="黑体" w:hAnsi="Arial" w:cs="Times New Roman"/>
      <w:sz w:val="44"/>
    </w:rPr>
  </w:style>
  <w:style w:type="paragraph" w:customStyle="1" w:styleId="4fc">
    <w:name w:val="标题 4（安恒信息）"/>
    <w:basedOn w:val="40"/>
    <w:next w:val="afffa"/>
    <w:pPr>
      <w:widowControl/>
      <w:numPr>
        <w:ilvl w:val="0"/>
        <w:numId w:val="0"/>
      </w:numPr>
      <w:tabs>
        <w:tab w:val="left" w:pos="360"/>
      </w:tabs>
      <w:spacing w:after="156" w:line="374" w:lineRule="auto"/>
      <w:jc w:val="left"/>
    </w:pPr>
    <w:rPr>
      <w:rFonts w:ascii="Arial" w:eastAsia="宋体" w:hAnsi="Arial" w:cs="Times New Roman"/>
      <w:bCs w:val="0"/>
      <w:kern w:val="0"/>
      <w:sz w:val="36"/>
      <w:szCs w:val="24"/>
    </w:rPr>
  </w:style>
  <w:style w:type="paragraph" w:customStyle="1" w:styleId="5f6">
    <w:name w:val="标题 5（有编号）（安恒信息）"/>
    <w:basedOn w:val="afffa"/>
    <w:next w:val="afffa"/>
    <w:pPr>
      <w:keepNext/>
      <w:keepLines/>
      <w:spacing w:before="280" w:after="156" w:line="376" w:lineRule="auto"/>
      <w:ind w:left="1134" w:hanging="1134"/>
      <w:jc w:val="left"/>
      <w:outlineLvl w:val="4"/>
    </w:pPr>
    <w:rPr>
      <w:rFonts w:ascii="Arial" w:eastAsia="黑体" w:hAnsi="Arial" w:cs="Times New Roman"/>
      <w:b/>
      <w:kern w:val="0"/>
      <w:szCs w:val="28"/>
    </w:rPr>
  </w:style>
  <w:style w:type="paragraph" w:customStyle="1" w:styleId="6f">
    <w:name w:val="标题 6（有编号）（安恒信息）"/>
    <w:basedOn w:val="afffa"/>
    <w:next w:val="afffa"/>
    <w:pPr>
      <w:keepNext/>
      <w:keepLines/>
      <w:spacing w:before="240" w:after="64" w:line="316" w:lineRule="auto"/>
      <w:ind w:left="1247" w:hanging="1247"/>
      <w:jc w:val="left"/>
      <w:outlineLvl w:val="5"/>
    </w:pPr>
    <w:rPr>
      <w:rFonts w:ascii="Arial" w:eastAsia="黑体" w:hAnsi="Arial" w:cs="Times New Roman"/>
      <w:b/>
      <w:kern w:val="0"/>
      <w:sz w:val="21"/>
      <w:szCs w:val="24"/>
    </w:rPr>
  </w:style>
  <w:style w:type="paragraph" w:customStyle="1" w:styleId="afffffffffffffffffffffff1">
    <w:name w:val="插图标注（安恒信息）"/>
    <w:next w:val="afffa"/>
    <w:pPr>
      <w:spacing w:after="156"/>
      <w:jc w:val="center"/>
    </w:pPr>
    <w:rPr>
      <w:rFonts w:ascii="Arial" w:eastAsia="宋体" w:hAnsi="Arial" w:cs="Arial"/>
      <w:sz w:val="21"/>
      <w:szCs w:val="21"/>
    </w:rPr>
  </w:style>
  <w:style w:type="paragraph" w:customStyle="1" w:styleId="afffffffffffffffffffffff2">
    <w:name w:val="表格标注（安恒信息）"/>
    <w:basedOn w:val="afffffffffffffffffffffff1"/>
    <w:next w:val="afffa"/>
  </w:style>
  <w:style w:type="character" w:customStyle="1" w:styleId="afffffffd">
    <w:name w:val="无间距字符"/>
    <w:link w:val="afffffffc"/>
    <w:uiPriority w:val="1"/>
    <w:rPr>
      <w:rFonts w:ascii="Bookman Old Style" w:eastAsia="宋体" w:hAnsi="Bookman Old Style" w:cs="Times New Roman"/>
      <w:spacing w:val="10"/>
      <w:sz w:val="28"/>
      <w:szCs w:val="20"/>
    </w:rPr>
  </w:style>
  <w:style w:type="paragraph" w:customStyle="1" w:styleId="Bulleted">
    <w:name w:val="Bulleted"/>
    <w:basedOn w:val="afffa"/>
    <w:pPr>
      <w:widowControl/>
      <w:numPr>
        <w:numId w:val="64"/>
      </w:numPr>
      <w:tabs>
        <w:tab w:val="left" w:pos="960"/>
      </w:tabs>
      <w:adjustRightInd w:val="0"/>
      <w:snapToGrid w:val="0"/>
      <w:spacing w:after="240" w:line="240" w:lineRule="auto"/>
      <w:ind w:left="960" w:hangingChars="125" w:hanging="300"/>
    </w:pPr>
    <w:rPr>
      <w:rFonts w:ascii="Book Antiqua" w:eastAsia="宋体" w:hAnsi="Book Antiqua" w:cs="Times New Roman"/>
      <w:kern w:val="0"/>
      <w:szCs w:val="24"/>
    </w:rPr>
  </w:style>
  <w:style w:type="paragraph" w:customStyle="1" w:styleId="3ffd">
    <w:name w:val="样式 标题 3 + 加粗"/>
    <w:basedOn w:val="31"/>
    <w:pPr>
      <w:numPr>
        <w:ilvl w:val="0"/>
        <w:numId w:val="0"/>
      </w:numPr>
      <w:tabs>
        <w:tab w:val="left" w:pos="645"/>
        <w:tab w:val="left" w:pos="709"/>
      </w:tabs>
      <w:spacing w:line="415" w:lineRule="auto"/>
      <w:ind w:left="709" w:hanging="645"/>
    </w:pPr>
    <w:rPr>
      <w:rFonts w:ascii="宋体" w:eastAsia="宋体" w:hAnsi="宋体" w:cs="Times New Roman"/>
      <w:bCs w:val="0"/>
      <w:color w:val="000000"/>
      <w:sz w:val="28"/>
      <w:szCs w:val="28"/>
    </w:rPr>
  </w:style>
  <w:style w:type="paragraph" w:customStyle="1" w:styleId="1ffffff7">
    <w:name w:val="标书_标题1"/>
    <w:basedOn w:val="11"/>
    <w:pPr>
      <w:pageBreakBefore/>
      <w:numPr>
        <w:numId w:val="0"/>
      </w:numPr>
      <w:spacing w:before="120" w:after="120"/>
      <w:jc w:val="center"/>
    </w:pPr>
    <w:rPr>
      <w:rFonts w:ascii="黑体" w:eastAsia="黑体" w:hAnsi="黑体" w:cs="Times New Roman"/>
      <w:b w:val="0"/>
      <w:bCs w:val="0"/>
      <w:sz w:val="30"/>
      <w:szCs w:val="20"/>
    </w:rPr>
  </w:style>
  <w:style w:type="paragraph" w:customStyle="1" w:styleId="afffffffffffffffffffffff3">
    <w:name w:val="样式 宋体 五号 两端对齐 行距: 单倍行距"/>
    <w:basedOn w:val="afffa"/>
    <w:uiPriority w:val="99"/>
    <w:pPr>
      <w:adjustRightInd w:val="0"/>
      <w:spacing w:line="240" w:lineRule="auto"/>
      <w:textAlignment w:val="baseline"/>
    </w:pPr>
    <w:rPr>
      <w:rFonts w:ascii="宋体" w:eastAsia="宋体" w:hAnsi="宋体" w:cs="Times New Roman"/>
      <w:kern w:val="0"/>
      <w:position w:val="-6"/>
      <w:sz w:val="32"/>
      <w:szCs w:val="20"/>
    </w:rPr>
  </w:style>
  <w:style w:type="character" w:customStyle="1" w:styleId="icbcChar">
    <w:name w:val="icbc正文 Char"/>
    <w:link w:val="icbc"/>
    <w:locked/>
    <w:rPr>
      <w:rFonts w:ascii="仿宋_GB2312" w:eastAsia="仿宋_GB2312" w:hAnsi="微软雅黑"/>
      <w:sz w:val="32"/>
      <w:szCs w:val="32"/>
    </w:rPr>
  </w:style>
  <w:style w:type="paragraph" w:customStyle="1" w:styleId="icbc">
    <w:name w:val="icbc正文"/>
    <w:basedOn w:val="afffa"/>
    <w:link w:val="icbcChar"/>
    <w:pPr>
      <w:ind w:firstLineChars="200" w:firstLine="640"/>
    </w:pPr>
    <w:rPr>
      <w:rFonts w:ascii="仿宋_GB2312" w:eastAsia="仿宋_GB2312" w:hAnsi="微软雅黑"/>
      <w:sz w:val="32"/>
      <w:szCs w:val="32"/>
    </w:rPr>
  </w:style>
  <w:style w:type="paragraph" w:customStyle="1" w:styleId="320">
    <w:name w:val="网格表 32"/>
    <w:basedOn w:val="11"/>
    <w:next w:val="afffa"/>
    <w:uiPriority w:val="39"/>
    <w:unhideWhenUsed/>
    <w:pPr>
      <w:widowControl/>
      <w:numPr>
        <w:numId w:val="0"/>
      </w:numPr>
      <w:spacing w:before="480" w:after="0" w:line="276" w:lineRule="auto"/>
      <w:jc w:val="left"/>
      <w:outlineLvl w:val="9"/>
    </w:pPr>
    <w:rPr>
      <w:rFonts w:ascii="Cambria" w:hAnsi="Cambria" w:cs="Times New Roman"/>
      <w:color w:val="365F91"/>
      <w:kern w:val="0"/>
      <w:sz w:val="28"/>
      <w:szCs w:val="28"/>
      <w:lang w:val="zh-CN"/>
    </w:rPr>
  </w:style>
  <w:style w:type="paragraph" w:customStyle="1" w:styleId="07">
    <w:name w:val="正文_0"/>
    <w:pPr>
      <w:widowControl w:val="0"/>
      <w:jc w:val="both"/>
    </w:pPr>
    <w:rPr>
      <w:rFonts w:ascii="Calibri" w:eastAsia="宋体" w:hAnsi="Calibri" w:cs="Times New Roman"/>
      <w:kern w:val="2"/>
      <w:sz w:val="21"/>
      <w:szCs w:val="24"/>
    </w:rPr>
  </w:style>
  <w:style w:type="character" w:customStyle="1" w:styleId="1ffffff8">
    <w:name w:val="@他1"/>
    <w:uiPriority w:val="99"/>
    <w:semiHidden/>
    <w:unhideWhenUsed/>
    <w:rPr>
      <w:color w:val="2B579A"/>
      <w:shd w:val="clear" w:color="auto" w:fill="E6E6E6"/>
    </w:rPr>
  </w:style>
  <w:style w:type="character" w:customStyle="1" w:styleId="afffffffffffffffffffffff4">
    <w:name w:val="列出段落 字符"/>
    <w:uiPriority w:val="34"/>
    <w:locked/>
    <w:rPr>
      <w:kern w:val="2"/>
      <w:sz w:val="24"/>
      <w:szCs w:val="24"/>
    </w:rPr>
  </w:style>
  <w:style w:type="character" w:customStyle="1" w:styleId="1ffffff9">
    <w:name w:val="列出段落 字符1"/>
    <w:uiPriority w:val="34"/>
  </w:style>
  <w:style w:type="character" w:customStyle="1" w:styleId="Charfffffa">
    <w:name w:val="正文行 Char"/>
    <w:link w:val="afffffffffffffffffffffff5"/>
    <w:rPr>
      <w:rFonts w:ascii="Tahoma" w:hAnsi="Tahoma"/>
      <w:sz w:val="24"/>
      <w:szCs w:val="24"/>
    </w:rPr>
  </w:style>
  <w:style w:type="paragraph" w:customStyle="1" w:styleId="afffffffffffffffffffffff5">
    <w:name w:val="正文行"/>
    <w:basedOn w:val="afffa"/>
    <w:link w:val="Charfffffa"/>
    <w:rPr>
      <w:rFonts w:ascii="Tahoma" w:hAnsi="Tahoma"/>
      <w:szCs w:val="24"/>
    </w:rPr>
  </w:style>
  <w:style w:type="paragraph" w:customStyle="1" w:styleId="kevin0">
    <w:name w:val="样式 kevin正文 + 首行缩进:  0 厘米"/>
    <w:basedOn w:val="afffa"/>
    <w:pPr>
      <w:spacing w:afterLines="50" w:after="156" w:line="240" w:lineRule="auto"/>
      <w:ind w:left="840"/>
    </w:pPr>
    <w:rPr>
      <w:rFonts w:ascii="Arial" w:eastAsia="幼圆" w:hAnsi="Arial" w:cs="宋体"/>
      <w:color w:val="000000"/>
      <w:sz w:val="21"/>
      <w:szCs w:val="20"/>
    </w:rPr>
  </w:style>
  <w:style w:type="paragraph" w:customStyle="1" w:styleId="332">
    <w:name w:val="网格表 33"/>
    <w:basedOn w:val="11"/>
    <w:next w:val="afffa"/>
    <w:uiPriority w:val="39"/>
    <w:unhideWhenUsed/>
    <w:pPr>
      <w:widowControl/>
      <w:numPr>
        <w:numId w:val="0"/>
      </w:numPr>
      <w:spacing w:before="480" w:after="0" w:line="276" w:lineRule="auto"/>
      <w:jc w:val="left"/>
      <w:outlineLvl w:val="9"/>
    </w:pPr>
    <w:rPr>
      <w:rFonts w:ascii="Cambria" w:eastAsia="黑体" w:hAnsi="Cambria" w:cs="Times New Roman"/>
      <w:color w:val="365F91"/>
      <w:kern w:val="0"/>
      <w:sz w:val="28"/>
      <w:szCs w:val="28"/>
      <w:lang w:val="zh-CN"/>
    </w:rPr>
  </w:style>
  <w:style w:type="character" w:customStyle="1" w:styleId="2-2Char">
    <w:name w:val="中等深浅网格 2 - 强调文字颜色 2 Char"/>
    <w:uiPriority w:val="29"/>
    <w:rPr>
      <w:i/>
      <w:iCs/>
      <w:color w:val="000000"/>
      <w:kern w:val="2"/>
      <w:sz w:val="24"/>
      <w:szCs w:val="24"/>
    </w:rPr>
  </w:style>
  <w:style w:type="paragraph" w:customStyle="1" w:styleId="6360">
    <w:name w:val="标题 6（有编号）（奇虎360）"/>
    <w:basedOn w:val="afffa"/>
    <w:next w:val="afffa"/>
    <w:pPr>
      <w:keepNext/>
      <w:keepLines/>
      <w:spacing w:before="240" w:after="64" w:line="319" w:lineRule="auto"/>
      <w:jc w:val="left"/>
      <w:outlineLvl w:val="5"/>
    </w:pPr>
    <w:rPr>
      <w:rFonts w:ascii="Arial" w:eastAsia="黑体" w:hAnsi="Arial" w:cs="Times New Roman"/>
      <w:b/>
      <w:kern w:val="0"/>
      <w:sz w:val="21"/>
      <w:szCs w:val="24"/>
    </w:rPr>
  </w:style>
  <w:style w:type="paragraph" w:customStyle="1" w:styleId="Afffffffffffffffffffffff6">
    <w:name w:val="正文 A"/>
    <w:pPr>
      <w:widowControl w:val="0"/>
      <w:spacing w:line="360" w:lineRule="auto"/>
      <w:jc w:val="both"/>
    </w:pPr>
    <w:rPr>
      <w:rFonts w:ascii="Arial Unicode MS" w:eastAsia="Times New Roman" w:hAnsi="Arial Unicode MS" w:cs="Arial Unicode MS" w:hint="eastAsia"/>
      <w:color w:val="000000"/>
      <w:kern w:val="2"/>
      <w:sz w:val="21"/>
      <w:szCs w:val="21"/>
      <w:u w:color="000000"/>
    </w:rPr>
  </w:style>
  <w:style w:type="character" w:customStyle="1" w:styleId="afffffffffffffffffffffff7">
    <w:name w:val="无"/>
  </w:style>
  <w:style w:type="character" w:customStyle="1" w:styleId="time">
    <w:name w:val="time"/>
  </w:style>
  <w:style w:type="character" w:customStyle="1" w:styleId="75">
    <w:name w:val="未处理的提及7"/>
    <w:uiPriority w:val="99"/>
    <w:semiHidden/>
    <w:unhideWhenUsed/>
    <w:rPr>
      <w:color w:val="605E5C"/>
      <w:shd w:val="clear" w:color="auto" w:fill="E1DFDD"/>
    </w:rPr>
  </w:style>
  <w:style w:type="character" w:customStyle="1" w:styleId="11e">
    <w:name w:val="标题 1 字符1"/>
    <w:rPr>
      <w:b/>
      <w:bCs/>
      <w:kern w:val="44"/>
      <w:sz w:val="44"/>
      <w:szCs w:val="44"/>
    </w:rPr>
  </w:style>
  <w:style w:type="character" w:customStyle="1" w:styleId="21f1">
    <w:name w:val="标题 2 字符1"/>
    <w:rPr>
      <w:rFonts w:ascii="等线 Light" w:eastAsia="等线 Light" w:hAnsi="等线 Light" w:cs="Times New Roman"/>
      <w:b/>
      <w:bCs/>
      <w:sz w:val="32"/>
      <w:szCs w:val="32"/>
    </w:rPr>
  </w:style>
  <w:style w:type="character" w:customStyle="1" w:styleId="31f">
    <w:name w:val="标题 3 字符1"/>
    <w:rPr>
      <w:b/>
      <w:bCs/>
      <w:sz w:val="32"/>
      <w:szCs w:val="32"/>
    </w:rPr>
  </w:style>
  <w:style w:type="character" w:customStyle="1" w:styleId="afffffffffffffffffffffff8">
    <w:name w:val="列表段落 字符"/>
    <w:uiPriority w:val="34"/>
    <w:qFormat/>
    <w:rPr>
      <w:rFonts w:ascii="Calibri" w:hAnsi="Calibri"/>
      <w:kern w:val="2"/>
      <w:sz w:val="24"/>
      <w:szCs w:val="22"/>
    </w:rPr>
  </w:style>
  <w:style w:type="character" w:customStyle="1" w:styleId="2ffffc">
    <w:name w:val="正文文本 字符2"/>
  </w:style>
  <w:style w:type="character" w:customStyle="1" w:styleId="Charfffffb">
    <w:name w:val="正文（安恒信息） Char"/>
    <w:rPr>
      <w:rFonts w:ascii="Arial" w:hAnsi="Arial"/>
      <w:szCs w:val="21"/>
      <w:lang w:bidi="ar-SA"/>
    </w:rPr>
  </w:style>
  <w:style w:type="character" w:customStyle="1" w:styleId="414">
    <w:name w:val="标题 4 字符1"/>
    <w:uiPriority w:val="9"/>
    <w:qFormat/>
    <w:rPr>
      <w:rFonts w:ascii="等线 Light" w:eastAsia="等线 Light" w:hAnsi="等线 Light" w:cs="Times New Roman"/>
      <w:b/>
      <w:bCs/>
      <w:sz w:val="28"/>
      <w:szCs w:val="28"/>
    </w:rPr>
  </w:style>
  <w:style w:type="character" w:customStyle="1" w:styleId="612">
    <w:name w:val="标题 6 字符1"/>
    <w:rPr>
      <w:rFonts w:ascii="等线 Light" w:eastAsia="等线 Light" w:hAnsi="等线 Light" w:cs="Times New Roman"/>
      <w:b/>
      <w:bCs/>
      <w:sz w:val="24"/>
      <w:szCs w:val="24"/>
    </w:rPr>
  </w:style>
  <w:style w:type="paragraph" w:customStyle="1" w:styleId="444">
    <w:name w:val="444"/>
    <w:basedOn w:val="11"/>
    <w:next w:val="afffffffffffffffffff8"/>
    <w:pPr>
      <w:numPr>
        <w:numId w:val="0"/>
      </w:numPr>
      <w:pBdr>
        <w:bottom w:val="single" w:sz="48" w:space="1" w:color="auto"/>
      </w:pBdr>
      <w:spacing w:before="600" w:line="576" w:lineRule="auto"/>
      <w:ind w:left="907" w:hanging="907"/>
      <w:jc w:val="left"/>
    </w:pPr>
    <w:rPr>
      <w:rFonts w:ascii="Arial" w:eastAsia="黑体" w:hAnsi="Arial" w:cs="Times New Roman"/>
      <w:sz w:val="44"/>
      <w:lang w:val="zh-CN"/>
    </w:rPr>
  </w:style>
  <w:style w:type="paragraph" w:customStyle="1" w:styleId="555">
    <w:name w:val="555"/>
    <w:basedOn w:val="24"/>
    <w:next w:val="afffffffffffffffffff8"/>
    <w:pPr>
      <w:numPr>
        <w:ilvl w:val="0"/>
        <w:numId w:val="0"/>
      </w:numPr>
      <w:spacing w:line="415" w:lineRule="auto"/>
      <w:ind w:left="794" w:hanging="794"/>
      <w:jc w:val="left"/>
    </w:pPr>
    <w:rPr>
      <w:rFonts w:ascii="Arial" w:eastAsia="黑体" w:hAnsi="Arial" w:cs="Times New Roman"/>
      <w:bCs w:val="0"/>
      <w:sz w:val="36"/>
    </w:rPr>
  </w:style>
  <w:style w:type="paragraph" w:customStyle="1" w:styleId="123">
    <w:name w:val="123"/>
    <w:basedOn w:val="31"/>
    <w:next w:val="afffffffffffffffffff8"/>
    <w:pPr>
      <w:numPr>
        <w:ilvl w:val="0"/>
        <w:numId w:val="0"/>
      </w:numPr>
      <w:tabs>
        <w:tab w:val="left" w:pos="960"/>
      </w:tabs>
      <w:spacing w:line="415" w:lineRule="auto"/>
      <w:ind w:left="907" w:hanging="907"/>
      <w:jc w:val="left"/>
    </w:pPr>
    <w:rPr>
      <w:rFonts w:ascii="Arial" w:eastAsia="黑体" w:hAnsi="Arial" w:cs="Times New Roman"/>
      <w:bCs w:val="0"/>
      <w:kern w:val="0"/>
      <w:sz w:val="30"/>
      <w:szCs w:val="30"/>
    </w:rPr>
  </w:style>
  <w:style w:type="paragraph" w:customStyle="1" w:styleId="655">
    <w:name w:val="655"/>
    <w:basedOn w:val="40"/>
    <w:next w:val="afffffffffffffffffff8"/>
    <w:pPr>
      <w:widowControl/>
      <w:numPr>
        <w:ilvl w:val="0"/>
        <w:numId w:val="0"/>
      </w:numPr>
      <w:spacing w:after="156"/>
      <w:ind w:left="1021" w:hanging="1021"/>
      <w:jc w:val="left"/>
    </w:pPr>
    <w:rPr>
      <w:rFonts w:ascii="Arial" w:eastAsia="黑体" w:hAnsi="Arial" w:cs="Times New Roman"/>
      <w:bCs w:val="0"/>
      <w:kern w:val="0"/>
      <w:sz w:val="36"/>
      <w:szCs w:val="24"/>
    </w:rPr>
  </w:style>
  <w:style w:type="paragraph" w:customStyle="1" w:styleId="eee">
    <w:name w:val="eee"/>
    <w:basedOn w:val="afffa"/>
    <w:next w:val="afffffffffffffffffff8"/>
    <w:pPr>
      <w:keepNext/>
      <w:keepLines/>
      <w:spacing w:before="280" w:after="156" w:line="377" w:lineRule="auto"/>
      <w:ind w:left="1134" w:hanging="1134"/>
      <w:jc w:val="left"/>
      <w:outlineLvl w:val="4"/>
    </w:pPr>
    <w:rPr>
      <w:rFonts w:ascii="Arial" w:eastAsia="黑体" w:hAnsi="Arial" w:cs="Times New Roman"/>
      <w:b/>
      <w:kern w:val="0"/>
      <w:szCs w:val="28"/>
    </w:rPr>
  </w:style>
  <w:style w:type="paragraph" w:customStyle="1" w:styleId="poi">
    <w:name w:val="poi"/>
    <w:next w:val="afffffffffffffffffff8"/>
    <w:pPr>
      <w:spacing w:after="156"/>
      <w:jc w:val="center"/>
    </w:pPr>
    <w:rPr>
      <w:rFonts w:ascii="Arial" w:eastAsia="宋体" w:hAnsi="Arial" w:cs="Arial"/>
      <w:sz w:val="21"/>
      <w:szCs w:val="21"/>
    </w:rPr>
  </w:style>
  <w:style w:type="paragraph" w:customStyle="1" w:styleId="da">
    <w:name w:val="da"/>
    <w:basedOn w:val="poi"/>
    <w:next w:val="afffffffffffffffffff8"/>
  </w:style>
  <w:style w:type="character" w:customStyle="1" w:styleId="513">
    <w:name w:val="标题 5 字符1"/>
    <w:rPr>
      <w:b/>
      <w:bCs/>
      <w:sz w:val="28"/>
      <w:szCs w:val="28"/>
    </w:rPr>
  </w:style>
  <w:style w:type="character" w:customStyle="1" w:styleId="712">
    <w:name w:val="标题 7 字符1"/>
    <w:uiPriority w:val="99"/>
    <w:rPr>
      <w:rFonts w:ascii="Arial" w:eastAsia="黑体" w:hAnsi="Arial" w:cs="Times New Roman"/>
      <w:b/>
      <w:bCs/>
      <w:kern w:val="0"/>
      <w:szCs w:val="24"/>
    </w:rPr>
  </w:style>
  <w:style w:type="character" w:customStyle="1" w:styleId="812">
    <w:name w:val="标题 8 字符1"/>
    <w:uiPriority w:val="99"/>
    <w:rPr>
      <w:rFonts w:ascii="Arial" w:eastAsia="黑体" w:hAnsi="Arial" w:cs="Times New Roman"/>
      <w:kern w:val="0"/>
      <w:szCs w:val="24"/>
    </w:rPr>
  </w:style>
  <w:style w:type="character" w:customStyle="1" w:styleId="910">
    <w:name w:val="标题 9 字符1"/>
    <w:uiPriority w:val="99"/>
    <w:rPr>
      <w:rFonts w:ascii="Arial" w:eastAsia="黑体" w:hAnsi="Arial" w:cs="Times New Roman"/>
      <w:kern w:val="0"/>
      <w:sz w:val="15"/>
      <w:szCs w:val="21"/>
    </w:rPr>
  </w:style>
  <w:style w:type="character" w:customStyle="1" w:styleId="affffffffffffffffa">
    <w:name w:val="图示 字符"/>
    <w:link w:val="affffffffffffffff9"/>
    <w:rPr>
      <w:rFonts w:ascii="宋体" w:eastAsia="宋体" w:hAnsi="宋体" w:cs="Times New Roman"/>
      <w:szCs w:val="21"/>
    </w:rPr>
  </w:style>
  <w:style w:type="paragraph" w:customStyle="1" w:styleId="21">
    <w:name w:val="注释级别 21"/>
    <w:basedOn w:val="afffa"/>
    <w:uiPriority w:val="99"/>
    <w:pPr>
      <w:keepNext/>
      <w:numPr>
        <w:ilvl w:val="1"/>
        <w:numId w:val="65"/>
      </w:numPr>
      <w:spacing w:line="240" w:lineRule="auto"/>
      <w:contextualSpacing/>
      <w:outlineLvl w:val="1"/>
    </w:pPr>
    <w:rPr>
      <w:rFonts w:ascii="宋体" w:eastAsia="宋体" w:hAnsi="等线" w:cs="Times New Roman"/>
      <w:sz w:val="21"/>
    </w:rPr>
  </w:style>
  <w:style w:type="character" w:customStyle="1" w:styleId="1ffffffa">
    <w:name w:val="批注框文本 字符1"/>
    <w:semiHidden/>
    <w:rPr>
      <w:rFonts w:ascii="Calibri" w:eastAsia="宋体" w:hAnsi="Calibri" w:cs="Times New Roman"/>
      <w:sz w:val="18"/>
      <w:szCs w:val="18"/>
    </w:rPr>
  </w:style>
  <w:style w:type="paragraph" w:customStyle="1" w:styleId="2ffffd">
    <w:name w:val="正文字缩2字"/>
    <w:basedOn w:val="afffa"/>
    <w:pPr>
      <w:spacing w:before="60" w:after="60"/>
      <w:ind w:leftChars="200" w:left="200" w:firstLineChars="200" w:firstLine="200"/>
    </w:pPr>
    <w:rPr>
      <w:rFonts w:ascii="Times New Roman" w:eastAsia="宋体" w:hAnsi="Times New Roman" w:cs="Times New Roman"/>
      <w:szCs w:val="24"/>
    </w:rPr>
  </w:style>
  <w:style w:type="paragraph" w:customStyle="1" w:styleId="afffffffffffffffffffffff9">
    <w:name w:val="哈哈正文"/>
    <w:basedOn w:val="afffa"/>
    <w:link w:val="Charfffffc"/>
    <w:pPr>
      <w:ind w:firstLineChars="200" w:firstLine="200"/>
    </w:pPr>
    <w:rPr>
      <w:rFonts w:ascii="宋体" w:eastAsia="宋体" w:hAnsi="宋体" w:cs="Times New Roman"/>
      <w:szCs w:val="20"/>
      <w:lang w:val="zh-CN"/>
    </w:rPr>
  </w:style>
  <w:style w:type="character" w:customStyle="1" w:styleId="Charfffffc">
    <w:name w:val="哈哈正文 Char"/>
    <w:link w:val="afffffffffffffffffffffff9"/>
    <w:qFormat/>
    <w:rPr>
      <w:rFonts w:ascii="宋体" w:eastAsia="宋体" w:hAnsi="宋体" w:cs="Times New Roman"/>
      <w:sz w:val="24"/>
      <w:szCs w:val="20"/>
      <w:lang w:val="zh-CN"/>
    </w:rPr>
  </w:style>
  <w:style w:type="character" w:customStyle="1" w:styleId="1ffffffb">
    <w:name w:val="正文缩进 字符1"/>
    <w:qFormat/>
    <w:rPr>
      <w:rFonts w:ascii="Times New Roman" w:eastAsia="宋体" w:hAnsi="Times New Roman" w:cs="Times New Roman"/>
      <w:szCs w:val="20"/>
    </w:rPr>
  </w:style>
  <w:style w:type="paragraph" w:customStyle="1" w:styleId="CharCharCharCharCharCharCharCharCharCharCharCharCharCharCharCharChar">
    <w:name w:val="Char Char Char Char Char Char Char Char Char Char Char Char Char Char Char Char Char"/>
    <w:basedOn w:val="afffa"/>
    <w:qFormat/>
    <w:pPr>
      <w:widowControl/>
      <w:spacing w:after="160" w:line="240" w:lineRule="exact"/>
      <w:jc w:val="left"/>
    </w:pPr>
    <w:rPr>
      <w:rFonts w:ascii="Arial" w:eastAsia="Times New Roman" w:hAnsi="Arial" w:cs="Times New Roman"/>
      <w:kern w:val="0"/>
      <w:sz w:val="20"/>
      <w:szCs w:val="20"/>
      <w:lang w:eastAsia="en-US"/>
    </w:rPr>
  </w:style>
  <w:style w:type="paragraph" w:customStyle="1" w:styleId="Table0">
    <w:name w:val="Table"/>
    <w:basedOn w:val="afffa"/>
    <w:uiPriority w:val="99"/>
    <w:qFormat/>
    <w:pPr>
      <w:widowControl/>
      <w:spacing w:before="40" w:after="40" w:line="240" w:lineRule="auto"/>
      <w:jc w:val="left"/>
    </w:pPr>
    <w:rPr>
      <w:rFonts w:ascii="Arial" w:eastAsia="Times New Roman" w:hAnsi="Arial" w:cs="Times New Roman"/>
      <w:kern w:val="0"/>
      <w:sz w:val="20"/>
      <w:szCs w:val="20"/>
      <w:lang w:eastAsia="en-US"/>
    </w:rPr>
  </w:style>
  <w:style w:type="paragraph" w:customStyle="1" w:styleId="Bulletwithtext1">
    <w:name w:val="Bullet with text 1"/>
    <w:basedOn w:val="afffa"/>
    <w:qFormat/>
    <w:pPr>
      <w:widowControl/>
      <w:numPr>
        <w:numId w:val="66"/>
      </w:numPr>
      <w:spacing w:line="240" w:lineRule="auto"/>
      <w:jc w:val="left"/>
    </w:pPr>
    <w:rPr>
      <w:rFonts w:ascii="Arial" w:eastAsia="Times New Roman" w:hAnsi="Arial" w:cs="Times New Roman"/>
      <w:kern w:val="0"/>
      <w:sz w:val="20"/>
      <w:szCs w:val="20"/>
      <w:lang w:eastAsia="en-US"/>
    </w:rPr>
  </w:style>
  <w:style w:type="paragraph" w:customStyle="1" w:styleId="Header1">
    <w:name w:val="Header 1"/>
    <w:basedOn w:val="afffa"/>
    <w:next w:val="afffa"/>
    <w:qFormat/>
    <w:pPr>
      <w:keepLines/>
      <w:widowControl/>
      <w:spacing w:before="80" w:after="80" w:line="240" w:lineRule="auto"/>
      <w:jc w:val="center"/>
    </w:pPr>
    <w:rPr>
      <w:rFonts w:ascii="Arial" w:eastAsia="Times New Roman" w:hAnsi="Arial" w:cs="Times New Roman"/>
      <w:kern w:val="0"/>
      <w:sz w:val="20"/>
      <w:szCs w:val="20"/>
      <w:lang w:eastAsia="en-US"/>
    </w:rPr>
  </w:style>
  <w:style w:type="paragraph" w:customStyle="1" w:styleId="Header3">
    <w:name w:val="Header 3"/>
    <w:basedOn w:val="Header1"/>
    <w:next w:val="afffa"/>
    <w:qFormat/>
  </w:style>
  <w:style w:type="paragraph" w:customStyle="1" w:styleId="Bulletwithtext3">
    <w:name w:val="Bullet with text 3"/>
    <w:basedOn w:val="afffa"/>
    <w:qFormat/>
    <w:pPr>
      <w:widowControl/>
      <w:numPr>
        <w:numId w:val="67"/>
      </w:numPr>
      <w:spacing w:line="240" w:lineRule="auto"/>
      <w:jc w:val="left"/>
    </w:pPr>
    <w:rPr>
      <w:rFonts w:ascii="Arial" w:eastAsia="Times New Roman" w:hAnsi="Arial" w:cs="Times New Roman"/>
      <w:kern w:val="0"/>
      <w:sz w:val="20"/>
      <w:szCs w:val="20"/>
      <w:lang w:eastAsia="en-US"/>
    </w:rPr>
  </w:style>
  <w:style w:type="paragraph" w:customStyle="1" w:styleId="Numberedlist31">
    <w:name w:val="Numbered list 3.1"/>
    <w:basedOn w:val="11"/>
    <w:next w:val="afffa"/>
    <w:qFormat/>
    <w:pPr>
      <w:keepLines w:val="0"/>
      <w:widowControl/>
      <w:numPr>
        <w:numId w:val="68"/>
      </w:numPr>
      <w:spacing w:before="240" w:after="60" w:line="240" w:lineRule="auto"/>
      <w:ind w:left="0" w:firstLine="0"/>
      <w:jc w:val="left"/>
    </w:pPr>
    <w:rPr>
      <w:rFonts w:ascii="Arial" w:eastAsia="Times New Roman" w:hAnsi="Arial" w:cs="Times New Roman"/>
      <w:bCs w:val="0"/>
      <w:kern w:val="28"/>
      <w:sz w:val="28"/>
      <w:szCs w:val="20"/>
      <w:lang w:eastAsia="en-US"/>
    </w:rPr>
  </w:style>
  <w:style w:type="paragraph" w:customStyle="1" w:styleId="TitlePagebogus">
    <w:name w:val="TitlePage_bogus"/>
    <w:basedOn w:val="afffa"/>
    <w:qFormat/>
    <w:pPr>
      <w:widowControl/>
      <w:spacing w:line="240" w:lineRule="auto"/>
      <w:jc w:val="left"/>
    </w:pPr>
    <w:rPr>
      <w:rFonts w:ascii="Arial" w:eastAsia="Times New Roman" w:hAnsi="Arial" w:cs="Times New Roman"/>
      <w:kern w:val="0"/>
      <w:sz w:val="20"/>
      <w:szCs w:val="20"/>
      <w:lang w:eastAsia="en-US"/>
    </w:rPr>
  </w:style>
  <w:style w:type="paragraph" w:customStyle="1" w:styleId="TitlePageHeadernotused">
    <w:name w:val="TitlePage_Header_not_used"/>
    <w:basedOn w:val="afffa"/>
    <w:qFormat/>
    <w:pPr>
      <w:widowControl/>
      <w:spacing w:line="240" w:lineRule="auto"/>
      <w:jc w:val="left"/>
    </w:pPr>
    <w:rPr>
      <w:rFonts w:ascii="Arial" w:eastAsia="Times New Roman" w:hAnsi="Arial" w:cs="Times New Roman"/>
      <w:kern w:val="0"/>
      <w:sz w:val="20"/>
      <w:szCs w:val="20"/>
      <w:lang w:eastAsia="en-US"/>
    </w:rPr>
  </w:style>
  <w:style w:type="paragraph" w:customStyle="1" w:styleId="Numberedlist32">
    <w:name w:val="Numbered list 3.2"/>
    <w:basedOn w:val="24"/>
    <w:next w:val="afffa"/>
    <w:qFormat/>
    <w:pPr>
      <w:keepLines w:val="0"/>
      <w:widowControl/>
      <w:numPr>
        <w:numId w:val="68"/>
      </w:numPr>
      <w:spacing w:before="240" w:after="60" w:line="240" w:lineRule="auto"/>
      <w:ind w:left="0" w:firstLine="0"/>
      <w:jc w:val="left"/>
    </w:pPr>
    <w:rPr>
      <w:rFonts w:ascii="Arial" w:eastAsia="Times New Roman" w:hAnsi="Arial" w:cs="Times New Roman"/>
      <w:bCs w:val="0"/>
      <w:kern w:val="0"/>
      <w:sz w:val="24"/>
      <w:szCs w:val="20"/>
      <w:lang w:eastAsia="en-US"/>
    </w:rPr>
  </w:style>
  <w:style w:type="paragraph" w:customStyle="1" w:styleId="Bulletwithtext4">
    <w:name w:val="Bullet with text 4"/>
    <w:basedOn w:val="afffa"/>
    <w:qFormat/>
    <w:pPr>
      <w:widowControl/>
      <w:numPr>
        <w:numId w:val="69"/>
      </w:numPr>
      <w:spacing w:line="240" w:lineRule="auto"/>
      <w:jc w:val="left"/>
    </w:pPr>
    <w:rPr>
      <w:rFonts w:ascii="Arial" w:eastAsia="Times New Roman" w:hAnsi="Arial" w:cs="Times New Roman"/>
      <w:kern w:val="0"/>
      <w:sz w:val="20"/>
      <w:szCs w:val="20"/>
      <w:lang w:eastAsia="en-US"/>
    </w:rPr>
  </w:style>
  <w:style w:type="paragraph" w:customStyle="1" w:styleId="Numberedlist33">
    <w:name w:val="Numbered list 3.3"/>
    <w:basedOn w:val="31"/>
    <w:next w:val="afffa"/>
    <w:qFormat/>
    <w:pPr>
      <w:keepLines w:val="0"/>
      <w:widowControl/>
      <w:numPr>
        <w:numId w:val="68"/>
      </w:numPr>
      <w:tabs>
        <w:tab w:val="left" w:pos="360"/>
      </w:tabs>
      <w:spacing w:before="240" w:after="60" w:line="240" w:lineRule="auto"/>
      <w:ind w:left="0" w:firstLine="0"/>
      <w:jc w:val="left"/>
    </w:pPr>
    <w:rPr>
      <w:rFonts w:ascii="Arial" w:eastAsia="Times New Roman" w:hAnsi="Arial" w:cs="Times New Roman"/>
      <w:bCs w:val="0"/>
      <w:kern w:val="0"/>
      <w:sz w:val="22"/>
      <w:szCs w:val="20"/>
      <w:lang w:eastAsia="en-US"/>
    </w:rPr>
  </w:style>
  <w:style w:type="paragraph" w:customStyle="1" w:styleId="TableHeading1">
    <w:name w:val="Table_Heading"/>
    <w:basedOn w:val="afffa"/>
    <w:next w:val="Table0"/>
    <w:qFormat/>
    <w:pPr>
      <w:keepNext/>
      <w:keepLines/>
      <w:widowControl/>
      <w:spacing w:before="40" w:after="40" w:line="240" w:lineRule="auto"/>
      <w:jc w:val="left"/>
    </w:pPr>
    <w:rPr>
      <w:rFonts w:ascii="Arial" w:eastAsia="Times New Roman" w:hAnsi="Arial" w:cs="Times New Roman"/>
      <w:b/>
      <w:kern w:val="0"/>
      <w:sz w:val="20"/>
      <w:szCs w:val="20"/>
      <w:lang w:eastAsia="en-US"/>
    </w:rPr>
  </w:style>
  <w:style w:type="paragraph" w:customStyle="1" w:styleId="TOCHeading">
    <w:name w:val="TOC_Heading"/>
    <w:basedOn w:val="afffa"/>
    <w:next w:val="afffa"/>
    <w:qFormat/>
    <w:pPr>
      <w:keepNext/>
      <w:widowControl/>
      <w:spacing w:before="80" w:after="120" w:line="240" w:lineRule="auto"/>
      <w:jc w:val="left"/>
    </w:pPr>
    <w:rPr>
      <w:rFonts w:ascii="Arial" w:eastAsia="Times New Roman" w:hAnsi="Arial" w:cs="Times New Roman"/>
      <w:b/>
      <w:kern w:val="0"/>
      <w:szCs w:val="20"/>
      <w:lang w:eastAsia="en-US"/>
    </w:rPr>
  </w:style>
  <w:style w:type="paragraph" w:customStyle="1" w:styleId="TableCenter">
    <w:name w:val="Table_Center"/>
    <w:basedOn w:val="Table0"/>
    <w:qFormat/>
    <w:pPr>
      <w:jc w:val="center"/>
    </w:pPr>
  </w:style>
  <w:style w:type="paragraph" w:customStyle="1" w:styleId="TitleCenter">
    <w:name w:val="Title_Center"/>
    <w:basedOn w:val="affffff"/>
    <w:qFormat/>
    <w:pPr>
      <w:keepNext/>
      <w:widowControl/>
      <w:jc w:val="left"/>
      <w:outlineLvl w:val="9"/>
    </w:pPr>
    <w:rPr>
      <w:rFonts w:ascii="Arial" w:eastAsia="Times New Roman" w:hAnsi="Arial" w:cs="Times New Roman"/>
      <w:kern w:val="28"/>
      <w:sz w:val="24"/>
      <w:szCs w:val="20"/>
      <w:lang w:eastAsia="en-US"/>
    </w:rPr>
  </w:style>
  <w:style w:type="paragraph" w:customStyle="1" w:styleId="TableSmall">
    <w:name w:val="Table_Small"/>
    <w:basedOn w:val="Table0"/>
    <w:qFormat/>
    <w:rPr>
      <w:sz w:val="16"/>
    </w:rPr>
  </w:style>
  <w:style w:type="paragraph" w:customStyle="1" w:styleId="TableHeadingCenter">
    <w:name w:val="Table_Heading_Center"/>
    <w:basedOn w:val="TableHeading1"/>
    <w:qFormat/>
    <w:pPr>
      <w:jc w:val="center"/>
    </w:pPr>
  </w:style>
  <w:style w:type="paragraph" w:customStyle="1" w:styleId="TableSmHeadingbogus">
    <w:name w:val="Table_Sm_Heading_bogus"/>
    <w:basedOn w:val="TableSmHeading"/>
    <w:qFormat/>
    <w:pPr>
      <w:jc w:val="center"/>
    </w:pPr>
    <w:rPr>
      <w:rFonts w:eastAsia="Times New Roman"/>
    </w:rPr>
  </w:style>
  <w:style w:type="paragraph" w:customStyle="1" w:styleId="Tablenotused">
    <w:name w:val="Table_not_used"/>
    <w:basedOn w:val="Table0"/>
    <w:qFormat/>
    <w:pPr>
      <w:jc w:val="right"/>
    </w:pPr>
  </w:style>
  <w:style w:type="paragraph" w:customStyle="1" w:styleId="TableSmallRight">
    <w:name w:val="Table_Small_Right"/>
    <w:basedOn w:val="TableSmall"/>
    <w:qFormat/>
  </w:style>
  <w:style w:type="paragraph" w:customStyle="1" w:styleId="TableSmallCenter">
    <w:name w:val="Table_Small_Center"/>
    <w:basedOn w:val="TableSmall"/>
    <w:qFormat/>
  </w:style>
  <w:style w:type="paragraph" w:customStyle="1" w:styleId="RMIndtasBullwtxt2">
    <w:name w:val="RM_Indt as Bull w txt 2"/>
    <w:basedOn w:val="Bulletwithtext2"/>
    <w:next w:val="Bulletwithtext2"/>
    <w:qFormat/>
    <w:pPr>
      <w:tabs>
        <w:tab w:val="clear" w:pos="420"/>
      </w:tabs>
      <w:ind w:hanging="360"/>
    </w:pPr>
    <w:rPr>
      <w:rFonts w:ascii="Arial" w:eastAsia="Times New Roman" w:hAnsi="Arial"/>
      <w:lang w:val="en-US"/>
    </w:rPr>
  </w:style>
  <w:style w:type="paragraph" w:customStyle="1" w:styleId="TableHeadingRight">
    <w:name w:val="Table_Heading_Right"/>
    <w:basedOn w:val="TableHeading1"/>
    <w:next w:val="Table0"/>
    <w:qFormat/>
    <w:pPr>
      <w:jc w:val="right"/>
    </w:pPr>
  </w:style>
  <w:style w:type="paragraph" w:customStyle="1" w:styleId="RMHeading1">
    <w:name w:val="RM_Heading 1"/>
    <w:basedOn w:val="11"/>
    <w:next w:val="afffa"/>
    <w:qFormat/>
    <w:pPr>
      <w:keepLines w:val="0"/>
      <w:pageBreakBefore/>
      <w:widowControl/>
      <w:numPr>
        <w:numId w:val="0"/>
      </w:numPr>
      <w:spacing w:before="240" w:after="60" w:line="240" w:lineRule="auto"/>
      <w:jc w:val="left"/>
    </w:pPr>
    <w:rPr>
      <w:rFonts w:ascii="Arial" w:eastAsia="Times New Roman" w:hAnsi="Arial" w:cs="Times New Roman"/>
      <w:bCs w:val="0"/>
      <w:kern w:val="28"/>
      <w:sz w:val="32"/>
      <w:szCs w:val="20"/>
      <w:lang w:eastAsia="en-US"/>
    </w:rPr>
  </w:style>
  <w:style w:type="paragraph" w:customStyle="1" w:styleId="RMHeading2">
    <w:name w:val="RM_Heading 2"/>
    <w:basedOn w:val="24"/>
    <w:next w:val="afffa"/>
    <w:qFormat/>
    <w:pPr>
      <w:keepLines w:val="0"/>
      <w:pageBreakBefore/>
      <w:widowControl/>
      <w:numPr>
        <w:ilvl w:val="0"/>
        <w:numId w:val="0"/>
      </w:numPr>
      <w:spacing w:before="240" w:after="60" w:line="240" w:lineRule="auto"/>
      <w:jc w:val="left"/>
    </w:pPr>
    <w:rPr>
      <w:rFonts w:ascii="Arial" w:eastAsia="Times New Roman" w:hAnsi="Arial" w:cs="Times New Roman"/>
      <w:bCs w:val="0"/>
      <w:kern w:val="0"/>
      <w:sz w:val="30"/>
      <w:szCs w:val="20"/>
      <w:lang w:eastAsia="en-US"/>
    </w:rPr>
  </w:style>
  <w:style w:type="paragraph" w:customStyle="1" w:styleId="RMHeading3">
    <w:name w:val="RM_Heading 3"/>
    <w:basedOn w:val="31"/>
    <w:next w:val="afffa"/>
    <w:qFormat/>
    <w:pPr>
      <w:keepLines w:val="0"/>
      <w:pageBreakBefore/>
      <w:widowControl/>
      <w:numPr>
        <w:ilvl w:val="0"/>
        <w:numId w:val="0"/>
      </w:numPr>
      <w:spacing w:before="240" w:after="60" w:line="240" w:lineRule="auto"/>
      <w:jc w:val="left"/>
    </w:pPr>
    <w:rPr>
      <w:rFonts w:ascii="Arial" w:eastAsia="Times New Roman" w:hAnsi="Arial" w:cs="Times New Roman"/>
      <w:bCs w:val="0"/>
      <w:kern w:val="0"/>
      <w:sz w:val="28"/>
      <w:szCs w:val="20"/>
      <w:lang w:eastAsia="en-US"/>
    </w:rPr>
  </w:style>
  <w:style w:type="paragraph" w:customStyle="1" w:styleId="RMTableBullet">
    <w:name w:val="RM_Table_Bullet"/>
    <w:basedOn w:val="Bulletwithtext4"/>
    <w:next w:val="afffa"/>
    <w:qFormat/>
  </w:style>
  <w:style w:type="paragraph" w:customStyle="1" w:styleId="TableRight">
    <w:name w:val="Table_Right"/>
    <w:basedOn w:val="Table0"/>
    <w:pPr>
      <w:jc w:val="right"/>
    </w:pPr>
  </w:style>
  <w:style w:type="paragraph" w:customStyle="1" w:styleId="TableSmHeadingCenter">
    <w:name w:val="Table_Sm_Heading_Center"/>
    <w:basedOn w:val="TableSmHeading"/>
    <w:qFormat/>
    <w:pPr>
      <w:jc w:val="center"/>
    </w:pPr>
    <w:rPr>
      <w:rFonts w:eastAsia="Times New Roman"/>
    </w:rPr>
  </w:style>
  <w:style w:type="paragraph" w:customStyle="1" w:styleId="TitlePageHeader">
    <w:name w:val="TitlePage_Header"/>
    <w:basedOn w:val="afffa"/>
    <w:pPr>
      <w:widowControl/>
      <w:spacing w:before="240" w:after="240" w:line="240" w:lineRule="auto"/>
      <w:ind w:left="3240"/>
      <w:jc w:val="left"/>
    </w:pPr>
    <w:rPr>
      <w:rFonts w:ascii="Arial" w:eastAsia="Times New Roman" w:hAnsi="Arial" w:cs="Times New Roman"/>
      <w:b/>
      <w:kern w:val="0"/>
      <w:sz w:val="32"/>
      <w:szCs w:val="32"/>
      <w:lang w:eastAsia="en-US"/>
    </w:rPr>
  </w:style>
  <w:style w:type="paragraph" w:customStyle="1" w:styleId="TitlePageTopBorder">
    <w:name w:val="TitlePage_TopBorder"/>
    <w:basedOn w:val="afffa"/>
    <w:next w:val="afffa"/>
    <w:pPr>
      <w:widowControl/>
      <w:pBdr>
        <w:top w:val="single" w:sz="18" w:space="1" w:color="auto"/>
      </w:pBdr>
      <w:spacing w:before="240" w:after="240" w:line="240" w:lineRule="auto"/>
      <w:ind w:left="3240"/>
      <w:jc w:val="left"/>
    </w:pPr>
    <w:rPr>
      <w:rFonts w:ascii="Futura Hv" w:eastAsia="Times New Roman" w:hAnsi="Futura Hv" w:cs="Times New Roman"/>
      <w:kern w:val="0"/>
      <w:sz w:val="32"/>
      <w:szCs w:val="20"/>
      <w:lang w:eastAsia="en-US"/>
    </w:rPr>
  </w:style>
  <w:style w:type="paragraph" w:customStyle="1" w:styleId="92">
    <w:name w:val="9"/>
    <w:basedOn w:val="afffa"/>
    <w:next w:val="affff3"/>
    <w:pPr>
      <w:autoSpaceDE w:val="0"/>
      <w:autoSpaceDN w:val="0"/>
      <w:spacing w:beforeLines="100" w:before="240"/>
      <w:ind w:firstLine="420"/>
      <w:jc w:val="left"/>
    </w:pPr>
    <w:rPr>
      <w:rFonts w:ascii="宋体" w:eastAsia="Times New Roman" w:hAnsi="Times New Roman" w:cs="Times New Roman"/>
      <w:szCs w:val="20"/>
    </w:rPr>
  </w:style>
  <w:style w:type="paragraph" w:customStyle="1" w:styleId="85">
    <w:name w:val="8"/>
    <w:basedOn w:val="afffa"/>
    <w:next w:val="affff3"/>
    <w:pPr>
      <w:autoSpaceDE w:val="0"/>
      <w:autoSpaceDN w:val="0"/>
      <w:spacing w:beforeLines="100" w:before="240"/>
      <w:ind w:firstLine="420"/>
      <w:jc w:val="left"/>
    </w:pPr>
    <w:rPr>
      <w:rFonts w:ascii="宋体" w:eastAsia="Times New Roman" w:hAnsi="Times New Roman" w:cs="Times New Roman"/>
      <w:szCs w:val="20"/>
    </w:rPr>
  </w:style>
  <w:style w:type="paragraph" w:customStyle="1" w:styleId="MainText">
    <w:name w:val="MainText"/>
    <w:basedOn w:val="afffa"/>
    <w:pPr>
      <w:spacing w:line="240" w:lineRule="auto"/>
      <w:ind w:left="720"/>
    </w:pPr>
    <w:rPr>
      <w:rFonts w:ascii="Times New Roman" w:eastAsia="PMingLiU" w:hAnsi="Times New Roman" w:cs="Times New Roman"/>
      <w:snapToGrid w:val="0"/>
      <w:kern w:val="0"/>
      <w:sz w:val="22"/>
      <w:szCs w:val="20"/>
      <w:lang w:eastAsia="en-US"/>
    </w:rPr>
  </w:style>
  <w:style w:type="paragraph" w:customStyle="1" w:styleId="SubText">
    <w:name w:val="SubText"/>
    <w:pPr>
      <w:widowControl w:val="0"/>
      <w:spacing w:before="180"/>
      <w:ind w:left="1440"/>
      <w:jc w:val="both"/>
    </w:pPr>
    <w:rPr>
      <w:rFonts w:ascii="Times New Roman" w:eastAsia="PMingLiU" w:hAnsi="Times New Roman" w:cs="Times New Roman"/>
      <w:snapToGrid w:val="0"/>
      <w:color w:val="000000"/>
      <w:sz w:val="22"/>
      <w:lang w:eastAsia="en-US"/>
    </w:rPr>
  </w:style>
  <w:style w:type="paragraph" w:customStyle="1" w:styleId="SSubText">
    <w:name w:val="SSubText"/>
    <w:pPr>
      <w:widowControl w:val="0"/>
      <w:spacing w:before="72"/>
      <w:ind w:left="1728"/>
      <w:jc w:val="both"/>
    </w:pPr>
    <w:rPr>
      <w:rFonts w:ascii="Times New Roman" w:eastAsia="PMingLiU" w:hAnsi="Times New Roman" w:cs="Times New Roman"/>
      <w:snapToGrid w:val="0"/>
      <w:color w:val="000000"/>
      <w:sz w:val="22"/>
      <w:lang w:eastAsia="en-US"/>
    </w:rPr>
  </w:style>
  <w:style w:type="paragraph" w:customStyle="1" w:styleId="NormalSingle">
    <w:name w:val="Normal Single"/>
    <w:basedOn w:val="afffa"/>
    <w:pPr>
      <w:widowControl/>
      <w:tabs>
        <w:tab w:val="left" w:pos="7020"/>
      </w:tabs>
      <w:spacing w:line="240" w:lineRule="auto"/>
      <w:ind w:left="3067"/>
      <w:jc w:val="left"/>
    </w:pPr>
    <w:rPr>
      <w:rFonts w:ascii="ITCCenturyBookT" w:eastAsia="PMingLiU" w:hAnsi="ITCCenturyBookT" w:cs="Times New Roman"/>
      <w:kern w:val="0"/>
      <w:sz w:val="20"/>
      <w:szCs w:val="20"/>
      <w:lang w:eastAsia="en-US"/>
    </w:rPr>
  </w:style>
  <w:style w:type="paragraph" w:customStyle="1" w:styleId="PDBNormal10">
    <w:name w:val="PDB_Normal_10"/>
    <w:basedOn w:val="afffa"/>
    <w:pPr>
      <w:widowControl/>
      <w:overflowPunct w:val="0"/>
      <w:autoSpaceDE w:val="0"/>
      <w:autoSpaceDN w:val="0"/>
      <w:adjustRightInd w:val="0"/>
      <w:spacing w:line="240" w:lineRule="auto"/>
      <w:ind w:left="1440"/>
      <w:jc w:val="left"/>
    </w:pPr>
    <w:rPr>
      <w:rFonts w:ascii="Bookman Old Style" w:eastAsia="Times New Roman" w:hAnsi="Bookman Old Style" w:cs="Times New Roman"/>
      <w:kern w:val="0"/>
      <w:sz w:val="20"/>
      <w:szCs w:val="20"/>
      <w:lang w:val="en-GB"/>
    </w:rPr>
  </w:style>
  <w:style w:type="paragraph" w:customStyle="1" w:styleId="BulletSpace">
    <w:name w:val="Bullet Space"/>
    <w:basedOn w:val="40"/>
    <w:pPr>
      <w:keepNext w:val="0"/>
      <w:keepLines w:val="0"/>
      <w:numPr>
        <w:ilvl w:val="0"/>
        <w:numId w:val="0"/>
      </w:numPr>
      <w:spacing w:before="0" w:after="200" w:line="240" w:lineRule="exact"/>
      <w:ind w:left="788" w:hanging="420"/>
      <w:outlineLvl w:val="9"/>
    </w:pPr>
    <w:rPr>
      <w:rFonts w:ascii="Futura Bk" w:eastAsia="Times New Roman" w:hAnsi="Futura Bk" w:cs="Times New Roman"/>
      <w:bCs w:val="0"/>
      <w:sz w:val="24"/>
      <w:szCs w:val="24"/>
      <w:lang w:eastAsia="en-US"/>
    </w:rPr>
  </w:style>
  <w:style w:type="paragraph" w:customStyle="1" w:styleId="BulletListL1">
    <w:name w:val="Bullet List L1"/>
    <w:basedOn w:val="afffa"/>
    <w:pPr>
      <w:widowControl/>
      <w:spacing w:before="60" w:line="240" w:lineRule="auto"/>
      <w:ind w:left="874" w:hanging="420"/>
      <w:jc w:val="left"/>
    </w:pPr>
    <w:rPr>
      <w:rFonts w:ascii="Arial" w:eastAsia="Times New Roman" w:hAnsi="Arial" w:cs="Times New Roman"/>
      <w:kern w:val="0"/>
      <w:sz w:val="22"/>
      <w:szCs w:val="20"/>
    </w:rPr>
  </w:style>
  <w:style w:type="paragraph" w:customStyle="1" w:styleId="Achievement">
    <w:name w:val="Achievement"/>
    <w:basedOn w:val="affffc"/>
    <w:pPr>
      <w:widowControl/>
      <w:spacing w:after="60" w:line="240" w:lineRule="atLeast"/>
      <w:ind w:left="240" w:hanging="240"/>
    </w:pPr>
    <w:rPr>
      <w:rFonts w:ascii="Garamond" w:eastAsia="Times New Roman" w:hAnsi="Garamond" w:cs="Times New Roman"/>
      <w:kern w:val="0"/>
      <w:sz w:val="22"/>
      <w:szCs w:val="20"/>
      <w:lang w:eastAsia="en-US"/>
    </w:rPr>
  </w:style>
  <w:style w:type="paragraph" w:customStyle="1" w:styleId="BulletText1">
    <w:name w:val="Bullet Text 1"/>
    <w:basedOn w:val="afffa"/>
    <w:pPr>
      <w:widowControl/>
      <w:tabs>
        <w:tab w:val="left" w:pos="360"/>
      </w:tabs>
      <w:ind w:left="187" w:hanging="187"/>
      <w:jc w:val="left"/>
    </w:pPr>
    <w:rPr>
      <w:rFonts w:ascii="Times New Roman" w:eastAsia="Times New Roman" w:hAnsi="Times New Roman" w:cs="Times New Roman"/>
      <w:kern w:val="0"/>
      <w:szCs w:val="20"/>
      <w:lang w:eastAsia="en-US"/>
    </w:rPr>
  </w:style>
  <w:style w:type="paragraph" w:customStyle="1" w:styleId="body0">
    <w:name w:val="body"/>
    <w:basedOn w:val="afffa"/>
    <w:pPr>
      <w:widowControl/>
      <w:spacing w:before="120" w:after="120"/>
      <w:ind w:right="26"/>
    </w:pPr>
    <w:rPr>
      <w:rFonts w:ascii="Times New Roman" w:eastAsia="Times New Roman" w:hAnsi="Times New Roman" w:cs="Times New Roman"/>
      <w:spacing w:val="-3"/>
      <w:kern w:val="20"/>
      <w:sz w:val="20"/>
      <w:szCs w:val="24"/>
      <w:lang w:val="en-GB"/>
    </w:rPr>
  </w:style>
  <w:style w:type="paragraph" w:customStyle="1" w:styleId="ym">
    <w:name w:val="ym"/>
    <w:basedOn w:val="afffa"/>
    <w:pPr>
      <w:ind w:firstLine="420"/>
    </w:pPr>
    <w:rPr>
      <w:rFonts w:ascii="Times New Roman" w:eastAsia="Times New Roman" w:hAnsi="Times New Roman" w:cs="Times New Roman"/>
      <w:szCs w:val="20"/>
      <w:lang w:val="en-GB" w:eastAsia="en-US"/>
    </w:rPr>
  </w:style>
  <w:style w:type="paragraph" w:customStyle="1" w:styleId="BodySingle">
    <w:name w:val="Body Single"/>
    <w:pPr>
      <w:widowControl w:val="0"/>
      <w:spacing w:line="240" w:lineRule="atLeast"/>
      <w:ind w:left="3288"/>
    </w:pPr>
    <w:rPr>
      <w:rFonts w:ascii="ITCCentury Book" w:eastAsia="宋体" w:hAnsi="ITCCentury Book" w:cs="Times New Roman"/>
      <w:snapToGrid w:val="0"/>
      <w:color w:val="000000"/>
      <w:lang w:eastAsia="en-US"/>
    </w:rPr>
  </w:style>
  <w:style w:type="paragraph" w:customStyle="1" w:styleId="StyleNumberedlist24Bold">
    <w:name w:val="Style Numbered list 2.4 + Bold"/>
    <w:basedOn w:val="Numberedlist24"/>
    <w:pPr>
      <w:numPr>
        <w:ilvl w:val="3"/>
        <w:numId w:val="70"/>
      </w:numPr>
      <w:tabs>
        <w:tab w:val="left" w:pos="360"/>
      </w:tabs>
      <w:ind w:left="568" w:firstLine="0"/>
    </w:pPr>
    <w:rPr>
      <w:rFonts w:eastAsia="Times New Roman"/>
      <w:b w:val="0"/>
      <w:bCs/>
      <w:lang w:val="en-US"/>
    </w:rPr>
  </w:style>
  <w:style w:type="paragraph" w:customStyle="1" w:styleId="CharCharCharCharChar2">
    <w:name w:val="Char Char Char Char Char2"/>
    <w:basedOn w:val="afffa"/>
    <w:pPr>
      <w:widowControl/>
      <w:spacing w:after="160" w:line="240" w:lineRule="exact"/>
      <w:jc w:val="left"/>
    </w:pPr>
    <w:rPr>
      <w:rFonts w:ascii="Arial" w:eastAsia="Times New Roman" w:hAnsi="Arial" w:cs="Times New Roman"/>
      <w:kern w:val="0"/>
      <w:sz w:val="20"/>
      <w:szCs w:val="20"/>
      <w:lang w:eastAsia="en-US"/>
    </w:rPr>
  </w:style>
  <w:style w:type="paragraph" w:customStyle="1" w:styleId="CharCharCharCharChar2CharChar">
    <w:name w:val="Char Char Char Char Char2 Char Char"/>
    <w:basedOn w:val="afffa"/>
    <w:pPr>
      <w:widowControl/>
      <w:spacing w:after="160" w:line="240" w:lineRule="exact"/>
      <w:jc w:val="left"/>
    </w:pPr>
    <w:rPr>
      <w:rFonts w:ascii="Arial" w:eastAsia="Times New Roman" w:hAnsi="Arial" w:cs="Times New Roman"/>
      <w:kern w:val="0"/>
      <w:sz w:val="20"/>
      <w:szCs w:val="20"/>
      <w:lang w:eastAsia="en-US"/>
    </w:rPr>
  </w:style>
  <w:style w:type="paragraph" w:customStyle="1" w:styleId="CharCharCharCharChar2CharCharCharChar">
    <w:name w:val="Char Char Char Char Char2 Char Char Char Char"/>
    <w:basedOn w:val="afffa"/>
    <w:pPr>
      <w:widowControl/>
      <w:spacing w:after="160" w:line="240" w:lineRule="exact"/>
      <w:jc w:val="left"/>
    </w:pPr>
    <w:rPr>
      <w:rFonts w:ascii="Arial" w:eastAsia="Times New Roman" w:hAnsi="Arial" w:cs="Times New Roman"/>
      <w:kern w:val="0"/>
      <w:sz w:val="20"/>
      <w:szCs w:val="20"/>
      <w:lang w:eastAsia="en-US"/>
    </w:rPr>
  </w:style>
  <w:style w:type="paragraph" w:customStyle="1" w:styleId="CharCharCharCharCharCharCharCharChar">
    <w:name w:val="Char Char Char Char Char Char Char Char Char"/>
    <w:basedOn w:val="afffa"/>
    <w:pPr>
      <w:widowControl/>
      <w:numPr>
        <w:numId w:val="71"/>
      </w:numPr>
      <w:tabs>
        <w:tab w:val="clear" w:pos="360"/>
      </w:tabs>
      <w:spacing w:after="160" w:line="240" w:lineRule="exact"/>
      <w:ind w:left="0" w:firstLine="0"/>
      <w:jc w:val="left"/>
    </w:pPr>
    <w:rPr>
      <w:rFonts w:ascii="Arial" w:eastAsia="Times New Roman" w:hAnsi="Arial" w:cs="Times New Roman"/>
      <w:kern w:val="0"/>
      <w:sz w:val="20"/>
      <w:szCs w:val="20"/>
      <w:lang w:eastAsia="en-US"/>
    </w:rPr>
  </w:style>
  <w:style w:type="paragraph" w:customStyle="1" w:styleId="Liste1">
    <w:name w:val="Liste 1"/>
    <w:basedOn w:val="afffa"/>
    <w:pPr>
      <w:widowControl/>
      <w:tabs>
        <w:tab w:val="left" w:pos="902"/>
      </w:tabs>
      <w:spacing w:before="60" w:after="60" w:line="240" w:lineRule="auto"/>
      <w:ind w:left="902" w:hanging="420"/>
      <w:jc w:val="left"/>
    </w:pPr>
    <w:rPr>
      <w:rFonts w:ascii="Futura Lt" w:eastAsia="Times New Roman" w:hAnsi="Futura Lt" w:cs="Times New Roman"/>
      <w:kern w:val="0"/>
      <w:sz w:val="22"/>
      <w:szCs w:val="20"/>
      <w:lang w:val="fr-BE" w:eastAsia="en-US"/>
    </w:rPr>
  </w:style>
  <w:style w:type="paragraph" w:customStyle="1" w:styleId="BRLastFooter">
    <w:name w:val="BRLastFooter"/>
    <w:basedOn w:val="afffa"/>
    <w:pPr>
      <w:widowControl/>
      <w:numPr>
        <w:numId w:val="72"/>
      </w:numPr>
      <w:tabs>
        <w:tab w:val="clear" w:pos="720"/>
      </w:tabs>
      <w:spacing w:line="240" w:lineRule="auto"/>
      <w:ind w:left="0" w:firstLine="0"/>
      <w:jc w:val="left"/>
    </w:pPr>
    <w:rPr>
      <w:rFonts w:ascii="Times New Roman" w:eastAsia="Times New Roman" w:hAnsi="Times New Roman" w:cs="Times New Roman"/>
      <w:kern w:val="0"/>
      <w:sz w:val="20"/>
      <w:szCs w:val="20"/>
    </w:rPr>
  </w:style>
  <w:style w:type="paragraph" w:customStyle="1" w:styleId="Heading1">
    <w:name w:val="*Heading 1"/>
    <w:basedOn w:val="afffa"/>
    <w:next w:val="afffa"/>
    <w:pPr>
      <w:keepNext/>
      <w:pageBreakBefore/>
      <w:widowControl/>
      <w:numPr>
        <w:ilvl w:val="1"/>
        <w:numId w:val="72"/>
      </w:numPr>
      <w:shd w:val="clear" w:color="auto" w:fill="E6E6E6"/>
      <w:tabs>
        <w:tab w:val="left" w:pos="720"/>
      </w:tabs>
      <w:spacing w:before="240" w:after="120" w:line="240" w:lineRule="atLeast"/>
      <w:ind w:left="360" w:hanging="360"/>
      <w:jc w:val="left"/>
      <w:outlineLvl w:val="1"/>
    </w:pPr>
    <w:rPr>
      <w:rFonts w:ascii="Arial" w:eastAsia="Times New Roman" w:hAnsi="Arial" w:cs="Times New Roman"/>
      <w:b/>
      <w:kern w:val="0"/>
      <w:sz w:val="32"/>
      <w:szCs w:val="32"/>
      <w:lang w:eastAsia="en-US"/>
    </w:rPr>
  </w:style>
  <w:style w:type="paragraph" w:customStyle="1" w:styleId="Heading2">
    <w:name w:val="*Heading 2"/>
    <w:next w:val="afffa"/>
    <w:pPr>
      <w:keepNext/>
      <w:keepLines/>
      <w:numPr>
        <w:ilvl w:val="2"/>
        <w:numId w:val="72"/>
      </w:numPr>
      <w:tabs>
        <w:tab w:val="clear" w:pos="2160"/>
        <w:tab w:val="left" w:pos="1100"/>
      </w:tabs>
      <w:spacing w:before="240" w:after="120"/>
      <w:ind w:left="770" w:hanging="432"/>
      <w:outlineLvl w:val="2"/>
    </w:pPr>
    <w:rPr>
      <w:rFonts w:ascii="Arial" w:eastAsia="宋体" w:hAnsi="Arial" w:cs="Times New Roman"/>
      <w:b/>
      <w:sz w:val="32"/>
      <w:szCs w:val="32"/>
    </w:rPr>
  </w:style>
  <w:style w:type="paragraph" w:customStyle="1" w:styleId="Heading3">
    <w:name w:val="*Heading 3"/>
    <w:next w:val="afffa"/>
    <w:pPr>
      <w:keepNext/>
      <w:keepLines/>
      <w:numPr>
        <w:ilvl w:val="3"/>
        <w:numId w:val="72"/>
      </w:numPr>
      <w:tabs>
        <w:tab w:val="clear" w:pos="3240"/>
        <w:tab w:val="left" w:pos="990"/>
        <w:tab w:val="left" w:pos="1210"/>
      </w:tabs>
      <w:spacing w:before="240" w:after="120" w:line="360" w:lineRule="auto"/>
      <w:ind w:left="1224" w:hanging="894"/>
      <w:outlineLvl w:val="3"/>
    </w:pPr>
    <w:rPr>
      <w:rFonts w:ascii="Arial" w:eastAsia="宋体" w:hAnsi="Arial" w:cs="Times New Roman"/>
      <w:b/>
      <w:sz w:val="24"/>
      <w:szCs w:val="24"/>
    </w:rPr>
  </w:style>
  <w:style w:type="paragraph" w:customStyle="1" w:styleId="Heading4">
    <w:name w:val="*Heading 4"/>
    <w:next w:val="afffa"/>
    <w:pPr>
      <w:keepNext/>
      <w:keepLines/>
      <w:numPr>
        <w:ilvl w:val="3"/>
        <w:numId w:val="73"/>
      </w:numPr>
      <w:tabs>
        <w:tab w:val="left" w:pos="1320"/>
      </w:tabs>
      <w:spacing w:before="240" w:after="120"/>
      <w:ind w:hanging="1398"/>
      <w:outlineLvl w:val="4"/>
    </w:pPr>
    <w:rPr>
      <w:rFonts w:ascii="Arial" w:eastAsia="宋体" w:hAnsi="Arial" w:cs="Times New Roman"/>
      <w:b/>
      <w:sz w:val="24"/>
      <w:szCs w:val="24"/>
    </w:rPr>
  </w:style>
  <w:style w:type="character" w:customStyle="1" w:styleId="InternalNoteTextChar">
    <w:name w:val="Internal Note Text Char"/>
    <w:rPr>
      <w:rFonts w:ascii="宋体常规" w:eastAsia="宋体常规"/>
      <w:b/>
      <w:bCs/>
      <w:color w:val="FF0000"/>
      <w:sz w:val="24"/>
      <w:szCs w:val="24"/>
      <w:lang w:val="en-US" w:eastAsia="en-US"/>
    </w:rPr>
  </w:style>
  <w:style w:type="paragraph" w:customStyle="1" w:styleId="CharCharCharCharCharCharCharCharCharCharCharCharCharCharCharCharCharCharCharCharChar">
    <w:name w:val="Char Char Char Char Char Char Char Char Char Char Char Char Char Char Char Char Char Char Char Char Char"/>
    <w:basedOn w:val="afffa"/>
    <w:pPr>
      <w:widowControl/>
      <w:spacing w:after="160" w:line="240" w:lineRule="exact"/>
      <w:jc w:val="left"/>
    </w:pPr>
    <w:rPr>
      <w:rFonts w:ascii="Arial" w:eastAsia="宋体" w:hAnsi="Arial" w:cs="Times New Roman"/>
      <w:kern w:val="0"/>
      <w:sz w:val="20"/>
      <w:szCs w:val="20"/>
      <w:lang w:eastAsia="en-US"/>
    </w:rPr>
  </w:style>
  <w:style w:type="paragraph" w:customStyle="1" w:styleId="CharCharf4">
    <w:name w:val="论文正文 Char Char"/>
    <w:basedOn w:val="afffa"/>
    <w:next w:val="afffa"/>
    <w:pPr>
      <w:spacing w:line="240" w:lineRule="auto"/>
    </w:pPr>
    <w:rPr>
      <w:rFonts w:ascii="Times New Roman" w:eastAsia="宋体" w:hAnsi="Times New Roman" w:cs="Times New Roman"/>
      <w:szCs w:val="24"/>
    </w:rPr>
  </w:style>
  <w:style w:type="paragraph" w:customStyle="1" w:styleId="Copyright">
    <w:name w:val="Copyright"/>
    <w:basedOn w:val="afffa"/>
    <w:pPr>
      <w:widowControl/>
      <w:spacing w:line="240" w:lineRule="auto"/>
      <w:jc w:val="left"/>
    </w:pPr>
    <w:rPr>
      <w:rFonts w:ascii="Arial" w:eastAsia="宋体" w:hAnsi="Arial" w:cs="Arial"/>
      <w:kern w:val="0"/>
      <w:sz w:val="16"/>
      <w:szCs w:val="17"/>
      <w:lang w:eastAsia="en-US"/>
    </w:rPr>
  </w:style>
  <w:style w:type="paragraph" w:customStyle="1" w:styleId="1ffffffc">
    <w:name w:val="同有赛博咨询正文1"/>
    <w:basedOn w:val="afffa"/>
    <w:rPr>
      <w:rFonts w:ascii="Arial" w:eastAsia="宋体" w:hAnsi="Arial" w:cs="Times New Roman"/>
      <w:sz w:val="21"/>
      <w:szCs w:val="24"/>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fffa"/>
    <w:pPr>
      <w:widowControl/>
      <w:spacing w:after="160" w:line="240" w:lineRule="exact"/>
      <w:jc w:val="left"/>
    </w:pPr>
    <w:rPr>
      <w:rFonts w:ascii="Arial" w:eastAsia="Times New Roman" w:hAnsi="Arial" w:cs="Times New Roman"/>
      <w:kern w:val="0"/>
      <w:sz w:val="20"/>
      <w:szCs w:val="20"/>
      <w:lang w:eastAsia="en-US"/>
    </w:rPr>
  </w:style>
  <w:style w:type="paragraph" w:customStyle="1" w:styleId="tyChar">
    <w:name w:val="正文标准样式ty Char"/>
    <w:basedOn w:val="afffa"/>
    <w:pPr>
      <w:ind w:firstLineChars="200" w:firstLine="480"/>
    </w:pPr>
    <w:rPr>
      <w:rFonts w:ascii="Times New Roman" w:eastAsia="Times New Roman" w:hAnsi="Times New Roman" w:cs="宋体"/>
      <w:szCs w:val="20"/>
    </w:rPr>
  </w:style>
  <w:style w:type="paragraph" w:customStyle="1" w:styleId="NumberedHeadingStyleB1">
    <w:name w:val="Numbered Heading Style B.1"/>
    <w:basedOn w:val="11"/>
    <w:next w:val="afffa"/>
    <w:pPr>
      <w:keepLines w:val="0"/>
      <w:widowControl/>
      <w:numPr>
        <w:numId w:val="0"/>
      </w:numPr>
      <w:spacing w:before="240" w:after="60" w:line="240" w:lineRule="auto"/>
      <w:ind w:firstLine="420"/>
      <w:jc w:val="left"/>
    </w:pPr>
    <w:rPr>
      <w:rFonts w:ascii="Arial" w:eastAsia="Times New Roman" w:hAnsi="Arial" w:cs="Times New Roman"/>
      <w:bCs w:val="0"/>
      <w:kern w:val="28"/>
      <w:sz w:val="28"/>
      <w:szCs w:val="20"/>
      <w:lang w:eastAsia="en-US"/>
    </w:rPr>
  </w:style>
  <w:style w:type="paragraph" w:customStyle="1" w:styleId="NumberedHeadingStyleB2">
    <w:name w:val="Numbered Heading Style B.2"/>
    <w:basedOn w:val="24"/>
    <w:next w:val="afffa"/>
    <w:pPr>
      <w:keepLines w:val="0"/>
      <w:widowControl/>
      <w:numPr>
        <w:ilvl w:val="0"/>
        <w:numId w:val="74"/>
      </w:numPr>
      <w:tabs>
        <w:tab w:val="left" w:pos="360"/>
      </w:tabs>
      <w:spacing w:before="240" w:after="60" w:line="240" w:lineRule="auto"/>
      <w:ind w:firstLine="0"/>
      <w:jc w:val="left"/>
    </w:pPr>
    <w:rPr>
      <w:rFonts w:ascii="Arial" w:eastAsia="Times New Roman" w:hAnsi="Arial" w:cs="Times New Roman"/>
      <w:bCs w:val="0"/>
      <w:kern w:val="0"/>
      <w:sz w:val="24"/>
      <w:szCs w:val="20"/>
      <w:lang w:eastAsia="en-US"/>
    </w:rPr>
  </w:style>
  <w:style w:type="paragraph" w:customStyle="1" w:styleId="NumberedHeadingStyleB3">
    <w:name w:val="Numbered Heading Style B.3"/>
    <w:basedOn w:val="31"/>
    <w:next w:val="afffa"/>
    <w:pPr>
      <w:keepLines w:val="0"/>
      <w:widowControl/>
      <w:numPr>
        <w:ilvl w:val="0"/>
        <w:numId w:val="0"/>
      </w:numPr>
      <w:tabs>
        <w:tab w:val="left" w:pos="720"/>
      </w:tabs>
      <w:spacing w:before="240" w:after="60" w:line="240" w:lineRule="auto"/>
      <w:ind w:left="360" w:hanging="360"/>
      <w:jc w:val="left"/>
    </w:pPr>
    <w:rPr>
      <w:rFonts w:ascii="Arial" w:eastAsia="Times New Roman" w:hAnsi="Arial" w:cs="Times New Roman"/>
      <w:bCs w:val="0"/>
      <w:kern w:val="0"/>
      <w:sz w:val="22"/>
      <w:szCs w:val="20"/>
      <w:lang w:eastAsia="en-US"/>
    </w:rPr>
  </w:style>
  <w:style w:type="paragraph" w:customStyle="1" w:styleId="NumberedHeadingStyleA1">
    <w:name w:val="Numbered Heading Style A.1"/>
    <w:basedOn w:val="11"/>
    <w:next w:val="afffa"/>
    <w:pPr>
      <w:keepLines w:val="0"/>
      <w:widowControl/>
      <w:numPr>
        <w:numId w:val="0"/>
      </w:numPr>
      <w:tabs>
        <w:tab w:val="left" w:pos="360"/>
        <w:tab w:val="left" w:pos="720"/>
      </w:tabs>
      <w:spacing w:before="240" w:after="60" w:line="240" w:lineRule="auto"/>
      <w:jc w:val="left"/>
    </w:pPr>
    <w:rPr>
      <w:rFonts w:ascii="Arial" w:eastAsia="Times New Roman" w:hAnsi="Arial" w:cs="Times New Roman"/>
      <w:bCs w:val="0"/>
      <w:kern w:val="28"/>
      <w:sz w:val="28"/>
      <w:szCs w:val="20"/>
      <w:lang w:eastAsia="en-US"/>
    </w:rPr>
  </w:style>
  <w:style w:type="paragraph" w:customStyle="1" w:styleId="NumberedHeadingStyleA2">
    <w:name w:val="Numbered Heading Style A.2"/>
    <w:basedOn w:val="24"/>
    <w:next w:val="afffa"/>
    <w:pPr>
      <w:keepLines w:val="0"/>
      <w:widowControl/>
      <w:numPr>
        <w:ilvl w:val="0"/>
        <w:numId w:val="0"/>
      </w:numPr>
      <w:tabs>
        <w:tab w:val="left" w:pos="360"/>
      </w:tabs>
      <w:spacing w:before="240" w:after="60" w:line="240" w:lineRule="auto"/>
      <w:jc w:val="left"/>
    </w:pPr>
    <w:rPr>
      <w:rFonts w:ascii="Arial" w:eastAsia="Times New Roman" w:hAnsi="Arial" w:cs="Times New Roman"/>
      <w:bCs w:val="0"/>
      <w:kern w:val="0"/>
      <w:sz w:val="24"/>
      <w:szCs w:val="20"/>
      <w:lang w:eastAsia="en-US"/>
    </w:rPr>
  </w:style>
  <w:style w:type="paragraph" w:customStyle="1" w:styleId="CommandorProgramCode">
    <w:name w:val="Command or Program Code"/>
    <w:basedOn w:val="afffa"/>
    <w:pPr>
      <w:widowControl/>
      <w:numPr>
        <w:numId w:val="75"/>
      </w:numPr>
      <w:spacing w:line="240" w:lineRule="auto"/>
      <w:ind w:left="0" w:firstLine="0"/>
    </w:pPr>
    <w:rPr>
      <w:rFonts w:ascii="Courier New" w:eastAsia="Times New Roman" w:hAnsi="Courier New" w:cs="Times New Roman"/>
      <w:kern w:val="0"/>
      <w:sz w:val="20"/>
      <w:szCs w:val="20"/>
      <w:lang w:eastAsia="en-US"/>
    </w:rPr>
  </w:style>
  <w:style w:type="paragraph" w:customStyle="1" w:styleId="NumberedHeadingStyleA5">
    <w:name w:val="Numbered Heading Style A.5"/>
    <w:basedOn w:val="51"/>
    <w:next w:val="afffa"/>
    <w:pPr>
      <w:keepLines w:val="0"/>
      <w:widowControl/>
      <w:numPr>
        <w:ilvl w:val="0"/>
        <w:numId w:val="0"/>
      </w:numPr>
      <w:tabs>
        <w:tab w:val="left" w:pos="2925"/>
      </w:tabs>
      <w:spacing w:before="240" w:after="60" w:line="240" w:lineRule="auto"/>
      <w:ind w:left="2925" w:hanging="420"/>
      <w:jc w:val="left"/>
    </w:pPr>
    <w:rPr>
      <w:rFonts w:ascii="Arial" w:eastAsia="Times New Roman" w:hAnsi="Arial" w:cs="Times New Roman"/>
      <w:bCs w:val="0"/>
      <w:i/>
      <w:kern w:val="0"/>
      <w:sz w:val="20"/>
      <w:szCs w:val="12"/>
      <w:lang w:eastAsia="en-US"/>
    </w:rPr>
  </w:style>
  <w:style w:type="paragraph" w:customStyle="1" w:styleId="Note">
    <w:name w:val="Note"/>
    <w:basedOn w:val="afffa"/>
    <w:pPr>
      <w:widowControl/>
      <w:pBdr>
        <w:top w:val="single" w:sz="4" w:space="1" w:color="auto"/>
        <w:bottom w:val="single" w:sz="4" w:space="1" w:color="auto"/>
      </w:pBdr>
      <w:spacing w:line="240" w:lineRule="auto"/>
    </w:pPr>
    <w:rPr>
      <w:rFonts w:ascii="Arial" w:eastAsia="Times New Roman" w:hAnsi="Arial" w:cs="Times New Roman"/>
      <w:i/>
      <w:iCs/>
      <w:kern w:val="0"/>
      <w:sz w:val="20"/>
      <w:szCs w:val="20"/>
      <w:lang w:eastAsia="en-US"/>
    </w:rPr>
  </w:style>
  <w:style w:type="paragraph" w:customStyle="1" w:styleId="NumberedHeadingStyleA6">
    <w:name w:val="Numbered Heading Style A.6"/>
    <w:basedOn w:val="6"/>
    <w:next w:val="afffa"/>
    <w:pPr>
      <w:keepLines w:val="0"/>
      <w:widowControl/>
      <w:numPr>
        <w:ilvl w:val="0"/>
        <w:numId w:val="0"/>
      </w:numPr>
      <w:tabs>
        <w:tab w:val="left" w:pos="360"/>
      </w:tabs>
      <w:spacing w:after="60" w:line="240" w:lineRule="auto"/>
      <w:jc w:val="left"/>
    </w:pPr>
    <w:rPr>
      <w:rFonts w:ascii="Arial" w:eastAsia="Times New Roman" w:hAnsi="Arial" w:cs="Times New Roman"/>
      <w:b w:val="0"/>
      <w:bCs w:val="0"/>
      <w:i/>
      <w:kern w:val="0"/>
      <w:sz w:val="20"/>
      <w:szCs w:val="12"/>
      <w:lang w:eastAsia="en-US"/>
    </w:rPr>
  </w:style>
  <w:style w:type="paragraph" w:customStyle="1" w:styleId="NumberedHeadingStyleA7">
    <w:name w:val="Numbered Heading Style A.7"/>
    <w:basedOn w:val="7"/>
    <w:next w:val="afffa"/>
    <w:pPr>
      <w:keepLines w:val="0"/>
      <w:widowControl/>
      <w:numPr>
        <w:ilvl w:val="0"/>
        <w:numId w:val="0"/>
      </w:numPr>
      <w:tabs>
        <w:tab w:val="left" w:pos="360"/>
      </w:tabs>
      <w:spacing w:after="60" w:line="240" w:lineRule="auto"/>
      <w:jc w:val="left"/>
    </w:pPr>
    <w:rPr>
      <w:rFonts w:ascii="Arial" w:eastAsia="Times New Roman" w:hAnsi="Arial" w:cs="Times New Roman"/>
      <w:b w:val="0"/>
      <w:bCs w:val="0"/>
      <w:kern w:val="0"/>
      <w:sz w:val="20"/>
      <w:szCs w:val="12"/>
      <w:lang w:eastAsia="en-US"/>
    </w:rPr>
  </w:style>
  <w:style w:type="paragraph" w:customStyle="1" w:styleId="NumberedHeadingStyleA8">
    <w:name w:val="Numbered Heading Style A.8"/>
    <w:basedOn w:val="8"/>
    <w:next w:val="afffa"/>
    <w:pPr>
      <w:keepLines w:val="0"/>
      <w:widowControl/>
      <w:numPr>
        <w:ilvl w:val="0"/>
        <w:numId w:val="0"/>
      </w:numPr>
      <w:tabs>
        <w:tab w:val="left" w:pos="360"/>
      </w:tabs>
      <w:spacing w:after="60" w:line="240" w:lineRule="auto"/>
      <w:jc w:val="left"/>
    </w:pPr>
    <w:rPr>
      <w:rFonts w:ascii="Arial" w:eastAsia="Times New Roman" w:hAnsi="Arial" w:cs="Times New Roman"/>
      <w:b/>
      <w:kern w:val="0"/>
      <w:sz w:val="18"/>
      <w:szCs w:val="12"/>
      <w:lang w:eastAsia="en-US"/>
    </w:rPr>
  </w:style>
  <w:style w:type="paragraph" w:customStyle="1" w:styleId="NumberedHeadingStyleA9">
    <w:name w:val="Numbered Heading Style A.9"/>
    <w:basedOn w:val="9"/>
    <w:next w:val="afffa"/>
    <w:pPr>
      <w:keepLines w:val="0"/>
      <w:widowControl/>
      <w:numPr>
        <w:ilvl w:val="0"/>
        <w:numId w:val="0"/>
      </w:numPr>
      <w:tabs>
        <w:tab w:val="left" w:pos="360"/>
      </w:tabs>
      <w:spacing w:after="60" w:line="240" w:lineRule="auto"/>
      <w:jc w:val="left"/>
    </w:pPr>
    <w:rPr>
      <w:rFonts w:ascii="Arial" w:eastAsia="Times New Roman" w:hAnsi="Arial" w:cs="Times New Roman"/>
      <w:b/>
      <w:i/>
      <w:kern w:val="0"/>
      <w:sz w:val="18"/>
      <w:szCs w:val="12"/>
      <w:lang w:eastAsia="en-US"/>
    </w:rPr>
  </w:style>
  <w:style w:type="paragraph" w:customStyle="1" w:styleId="afffffffffffffffffffffffa">
    <w:name w:val="È±Ê¡ÎÄ±¾"/>
    <w:basedOn w:val="afffa"/>
    <w:uiPriority w:val="99"/>
    <w:pPr>
      <w:widowControl/>
      <w:overflowPunct w:val="0"/>
      <w:autoSpaceDE w:val="0"/>
      <w:autoSpaceDN w:val="0"/>
      <w:adjustRightInd w:val="0"/>
      <w:spacing w:line="240" w:lineRule="auto"/>
      <w:jc w:val="left"/>
      <w:textAlignment w:val="baseline"/>
    </w:pPr>
    <w:rPr>
      <w:rFonts w:ascii="Times New Roman" w:eastAsia="Times New Roman" w:hAnsi="Times New Roman" w:cs="Times New Roman"/>
      <w:kern w:val="0"/>
      <w:szCs w:val="20"/>
    </w:rPr>
  </w:style>
  <w:style w:type="paragraph" w:customStyle="1" w:styleId="CharCharCharCharCharCharCharCharCharCharCharCharCharCharCharCharCharCharCharCharCharCharCharCharCharCharCharCharChar">
    <w:name w:val="Char Char Char Char Char Char Char Char Char Char Char Char Char Char Char Char Char Char Char Char Char Char Char Char Char Char Char Char Char"/>
    <w:basedOn w:val="afffa"/>
    <w:pPr>
      <w:widowControl/>
      <w:spacing w:after="160" w:line="240" w:lineRule="exact"/>
      <w:jc w:val="left"/>
    </w:pPr>
    <w:rPr>
      <w:rFonts w:ascii="Arial" w:eastAsia="Times New Roman" w:hAnsi="Arial" w:cs="Times New Roman"/>
      <w:kern w:val="0"/>
      <w:sz w:val="20"/>
      <w:szCs w:val="20"/>
      <w:lang w:eastAsia="en-US"/>
    </w:rPr>
  </w:style>
  <w:style w:type="paragraph" w:customStyle="1" w:styleId="5f7">
    <w:name w:val="标题 5（安恒信息）"/>
    <w:basedOn w:val="51"/>
    <w:next w:val="afffffffffff0"/>
    <w:pPr>
      <w:numPr>
        <w:ilvl w:val="0"/>
        <w:numId w:val="0"/>
      </w:numPr>
      <w:spacing w:before="260" w:after="260" w:line="360" w:lineRule="auto"/>
      <w:ind w:left="1134" w:hanging="1134"/>
      <w:jc w:val="left"/>
    </w:pPr>
    <w:rPr>
      <w:rFonts w:ascii="Arial" w:eastAsia="黑体" w:hAnsi="Arial" w:cs="Times New Roman"/>
      <w:sz w:val="24"/>
    </w:rPr>
  </w:style>
  <w:style w:type="paragraph" w:customStyle="1" w:styleId="6f0">
    <w:name w:val="标题 6（安恒信息）"/>
    <w:basedOn w:val="6"/>
    <w:next w:val="afffffffffff0"/>
    <w:pPr>
      <w:numPr>
        <w:ilvl w:val="0"/>
        <w:numId w:val="0"/>
      </w:numPr>
      <w:spacing w:before="260" w:after="260" w:line="360" w:lineRule="auto"/>
      <w:ind w:left="1247" w:hanging="1247"/>
      <w:jc w:val="left"/>
    </w:pPr>
    <w:rPr>
      <w:rFonts w:ascii="Cambria" w:eastAsia="黑体" w:hAnsi="Cambria" w:cs="Times New Roman"/>
    </w:rPr>
  </w:style>
  <w:style w:type="paragraph" w:customStyle="1" w:styleId="afffffffffffffffffffffffb">
    <w:name w:val="插图标注（自定义）"/>
    <w:basedOn w:val="afffa"/>
    <w:next w:val="afffffffffff0"/>
    <w:pPr>
      <w:spacing w:before="156" w:after="312"/>
      <w:jc w:val="center"/>
    </w:pPr>
    <w:rPr>
      <w:rFonts w:ascii="Arial" w:eastAsia="宋体" w:hAnsi="Arial" w:cs="Times New Roman"/>
      <w:sz w:val="21"/>
      <w:szCs w:val="24"/>
    </w:rPr>
  </w:style>
  <w:style w:type="paragraph" w:customStyle="1" w:styleId="afffffffffffffffffffffffc">
    <w:name w:val="表格标注（自定义）"/>
    <w:basedOn w:val="afffa"/>
    <w:next w:val="afffffffffff0"/>
    <w:pPr>
      <w:spacing w:line="480" w:lineRule="auto"/>
      <w:jc w:val="center"/>
    </w:pPr>
    <w:rPr>
      <w:rFonts w:ascii="Arial" w:eastAsia="宋体" w:hAnsi="Arial" w:cs="Times New Roman"/>
      <w:sz w:val="21"/>
      <w:szCs w:val="24"/>
    </w:rPr>
  </w:style>
  <w:style w:type="paragraph" w:customStyle="1" w:styleId="ae">
    <w:name w:val="列表（符号一级）（自定义）"/>
    <w:basedOn w:val="afffa"/>
    <w:pPr>
      <w:numPr>
        <w:numId w:val="76"/>
      </w:numPr>
      <w:jc w:val="left"/>
    </w:pPr>
    <w:rPr>
      <w:rFonts w:ascii="Arial" w:eastAsia="宋体" w:hAnsi="Arial" w:cs="Times New Roman"/>
      <w:sz w:val="21"/>
      <w:szCs w:val="24"/>
    </w:rPr>
  </w:style>
  <w:style w:type="paragraph" w:customStyle="1" w:styleId="1ffffffd">
    <w:name w:val="标题 1（自定义）"/>
    <w:basedOn w:val="11"/>
    <w:next w:val="afffffffffff0"/>
    <w:pPr>
      <w:keepNext w:val="0"/>
      <w:keepLines w:val="0"/>
      <w:widowControl/>
      <w:numPr>
        <w:numId w:val="0"/>
      </w:numPr>
      <w:spacing w:before="260" w:after="260" w:line="480" w:lineRule="auto"/>
      <w:ind w:hanging="420"/>
      <w:jc w:val="left"/>
    </w:pPr>
    <w:rPr>
      <w:rFonts w:ascii="Times New Roman" w:eastAsia="黑体" w:hAnsi="Times New Roman" w:cs="Times New Roman"/>
      <w:bCs w:val="0"/>
      <w:kern w:val="2"/>
      <w:sz w:val="32"/>
      <w:szCs w:val="24"/>
    </w:rPr>
  </w:style>
  <w:style w:type="paragraph" w:customStyle="1" w:styleId="2ffffe">
    <w:name w:val="标题 2（自定义）"/>
    <w:basedOn w:val="24"/>
    <w:next w:val="afffffffffff0"/>
    <w:pPr>
      <w:numPr>
        <w:ilvl w:val="0"/>
        <w:numId w:val="0"/>
      </w:numPr>
      <w:spacing w:line="360" w:lineRule="auto"/>
      <w:ind w:left="794" w:hanging="794"/>
      <w:jc w:val="left"/>
    </w:pPr>
    <w:rPr>
      <w:rFonts w:ascii="Cambria" w:eastAsia="黑体" w:hAnsi="Cambria" w:cs="Times New Roman"/>
      <w:sz w:val="30"/>
    </w:rPr>
  </w:style>
  <w:style w:type="paragraph" w:customStyle="1" w:styleId="3ffe">
    <w:name w:val="标题 3（自定义）"/>
    <w:basedOn w:val="31"/>
    <w:next w:val="afffffffffff0"/>
    <w:pPr>
      <w:numPr>
        <w:ilvl w:val="0"/>
        <w:numId w:val="0"/>
      </w:numPr>
      <w:spacing w:line="360" w:lineRule="auto"/>
      <w:ind w:left="907" w:hanging="907"/>
      <w:jc w:val="left"/>
    </w:pPr>
    <w:rPr>
      <w:rFonts w:ascii="Arial" w:eastAsia="黑体" w:hAnsi="Arial" w:cs="Times New Roman"/>
      <w:sz w:val="28"/>
    </w:rPr>
  </w:style>
  <w:style w:type="paragraph" w:customStyle="1" w:styleId="4fd">
    <w:name w:val="标题 4（自定义）"/>
    <w:basedOn w:val="40"/>
    <w:next w:val="afffffffffff0"/>
    <w:pPr>
      <w:numPr>
        <w:ilvl w:val="0"/>
        <w:numId w:val="0"/>
      </w:numPr>
      <w:spacing w:before="260" w:after="260" w:line="360" w:lineRule="auto"/>
      <w:ind w:left="1021" w:hanging="1021"/>
      <w:jc w:val="left"/>
    </w:pPr>
    <w:rPr>
      <w:rFonts w:ascii="Cambria" w:eastAsia="黑体" w:hAnsi="Cambria" w:cs="Times New Roman"/>
      <w:sz w:val="36"/>
      <w:szCs w:val="24"/>
    </w:rPr>
  </w:style>
  <w:style w:type="paragraph" w:customStyle="1" w:styleId="5f8">
    <w:name w:val="标题 5（自定义）"/>
    <w:basedOn w:val="51"/>
    <w:next w:val="afffffffffff0"/>
    <w:pPr>
      <w:numPr>
        <w:ilvl w:val="0"/>
        <w:numId w:val="0"/>
      </w:numPr>
      <w:spacing w:before="260" w:after="260" w:line="360" w:lineRule="auto"/>
      <w:ind w:left="1134" w:hanging="1134"/>
      <w:jc w:val="left"/>
    </w:pPr>
    <w:rPr>
      <w:rFonts w:ascii="Arial" w:eastAsia="黑体" w:hAnsi="Arial" w:cs="Times New Roman"/>
      <w:sz w:val="24"/>
    </w:rPr>
  </w:style>
  <w:style w:type="paragraph" w:customStyle="1" w:styleId="6f1">
    <w:name w:val="标题 6（自定义）"/>
    <w:basedOn w:val="6"/>
    <w:next w:val="afffffffffff0"/>
    <w:pPr>
      <w:numPr>
        <w:ilvl w:val="0"/>
        <w:numId w:val="0"/>
      </w:numPr>
      <w:spacing w:before="260" w:after="260" w:line="360" w:lineRule="auto"/>
      <w:ind w:left="1247" w:hanging="1247"/>
      <w:jc w:val="left"/>
    </w:pPr>
    <w:rPr>
      <w:rFonts w:ascii="Cambria" w:eastAsia="黑体" w:hAnsi="Cambria" w:cs="Times New Roman"/>
    </w:rPr>
  </w:style>
  <w:style w:type="character" w:customStyle="1" w:styleId="Bodytext10">
    <w:name w:val="Body text|1_"/>
    <w:basedOn w:val="afffb"/>
    <w:link w:val="Bodytext11"/>
    <w:rPr>
      <w:rFonts w:ascii="宋体" w:eastAsia="宋体" w:hAnsi="宋体" w:cs="宋体"/>
      <w:sz w:val="18"/>
      <w:szCs w:val="18"/>
      <w:lang w:val="zh-TW" w:eastAsia="zh-TW" w:bidi="zh-TW"/>
    </w:rPr>
  </w:style>
  <w:style w:type="paragraph" w:customStyle="1" w:styleId="Bodytext11">
    <w:name w:val="Body text|1"/>
    <w:basedOn w:val="afffa"/>
    <w:link w:val="Bodytext10"/>
    <w:pPr>
      <w:spacing w:line="348" w:lineRule="auto"/>
      <w:ind w:firstLine="20"/>
      <w:jc w:val="left"/>
    </w:pPr>
    <w:rPr>
      <w:rFonts w:ascii="宋体" w:eastAsia="宋体" w:hAnsi="宋体" w:cs="宋体"/>
      <w:sz w:val="18"/>
      <w:szCs w:val="18"/>
      <w:lang w:val="zh-TW" w:eastAsia="zh-TW" w:bidi="zh-TW"/>
    </w:rPr>
  </w:style>
  <w:style w:type="table" w:customStyle="1" w:styleId="TableNormal">
    <w:name w:val="Table Normal"/>
    <w:unhideWhenUsed/>
    <w:qFormat/>
    <w:pPr>
      <w:widowControl w:val="0"/>
      <w:autoSpaceDE w:val="0"/>
      <w:autoSpaceDN w:val="0"/>
    </w:pPr>
    <w:rPr>
      <w:sz w:val="22"/>
      <w:lang w:eastAsia="en-US"/>
    </w:rPr>
    <w:tblPr>
      <w:tblCellMar>
        <w:top w:w="0" w:type="dxa"/>
        <w:left w:w="0" w:type="dxa"/>
        <w:bottom w:w="0" w:type="dxa"/>
        <w:right w:w="0" w:type="dxa"/>
      </w:tblCellMar>
    </w:tblPr>
  </w:style>
  <w:style w:type="character" w:customStyle="1" w:styleId="Char3a">
    <w:name w:val="批注文字 Char3"/>
    <w:qFormat/>
    <w:locked/>
    <w:rPr>
      <w:sz w:val="24"/>
    </w:rPr>
  </w:style>
  <w:style w:type="character" w:customStyle="1" w:styleId="Char3b">
    <w:name w:val="批注主题 Char3"/>
    <w:uiPriority w:val="99"/>
    <w:locked/>
    <w:rPr>
      <w:b/>
      <w:sz w:val="24"/>
    </w:rPr>
  </w:style>
  <w:style w:type="character" w:customStyle="1" w:styleId="Char4">
    <w:name w:val="题注 Char"/>
    <w:link w:val="affff4"/>
    <w:rPr>
      <w:rFonts w:asciiTheme="majorHAnsi" w:eastAsia="黑体" w:hAnsiTheme="majorHAnsi" w:cstheme="majorBidi"/>
      <w:sz w:val="20"/>
      <w:szCs w:val="20"/>
    </w:rPr>
  </w:style>
  <w:style w:type="paragraph" w:customStyle="1" w:styleId="Bullet30">
    <w:name w:val="Bullet 3"/>
    <w:basedOn w:val="Bullet2"/>
    <w:pPr>
      <w:tabs>
        <w:tab w:val="clear" w:pos="1031"/>
        <w:tab w:val="left" w:pos="360"/>
        <w:tab w:val="left" w:pos="720"/>
      </w:tabs>
      <w:spacing w:after="0" w:line="240" w:lineRule="auto"/>
      <w:ind w:left="720" w:right="0" w:hanging="360"/>
    </w:pPr>
    <w:rPr>
      <w:rFonts w:ascii="Times New Roman" w:hAnsi="Times New Roman" w:cs="Times New Roman"/>
      <w:sz w:val="18"/>
      <w:szCs w:val="18"/>
      <w:lang w:eastAsia="zh-CN"/>
    </w:rPr>
  </w:style>
  <w:style w:type="paragraph" w:customStyle="1" w:styleId="afffffffffffffffffffffffd">
    <w:name w:val="普通段落"/>
    <w:link w:val="Charfffffd"/>
    <w:pPr>
      <w:widowControl w:val="0"/>
      <w:adjustRightInd w:val="0"/>
      <w:spacing w:line="360" w:lineRule="auto"/>
      <w:ind w:firstLineChars="200" w:firstLine="480"/>
      <w:jc w:val="both"/>
      <w:textAlignment w:val="baseline"/>
    </w:pPr>
    <w:rPr>
      <w:rFonts w:ascii="Times New Roman" w:eastAsia="宋体" w:hAnsi="Times New Roman" w:cs="Times New Roman"/>
      <w:sz w:val="24"/>
    </w:rPr>
  </w:style>
  <w:style w:type="character" w:customStyle="1" w:styleId="30Char">
    <w:name w:val="样式30 Char"/>
    <w:link w:val="300"/>
    <w:rPr>
      <w:rFonts w:ascii="微软雅黑" w:eastAsia="微软雅黑" w:hAnsi="微软雅黑"/>
      <w:bCs/>
      <w:kern w:val="0"/>
      <w:sz w:val="24"/>
      <w:szCs w:val="24"/>
    </w:rPr>
  </w:style>
  <w:style w:type="paragraph" w:customStyle="1" w:styleId="300">
    <w:name w:val="样式30"/>
    <w:basedOn w:val="6"/>
    <w:link w:val="30Char"/>
    <w:pPr>
      <w:widowControl/>
      <w:numPr>
        <w:ilvl w:val="0"/>
        <w:numId w:val="0"/>
      </w:numPr>
      <w:tabs>
        <w:tab w:val="left" w:pos="567"/>
        <w:tab w:val="left" w:pos="4320"/>
      </w:tabs>
      <w:spacing w:line="360" w:lineRule="auto"/>
      <w:ind w:left="4320" w:hanging="360"/>
      <w:jc w:val="left"/>
    </w:pPr>
    <w:rPr>
      <w:rFonts w:ascii="微软雅黑" w:eastAsia="微软雅黑" w:hAnsi="微软雅黑" w:cstheme="minorBidi"/>
      <w:b w:val="0"/>
      <w:kern w:val="0"/>
    </w:rPr>
  </w:style>
  <w:style w:type="character" w:customStyle="1" w:styleId="font121">
    <w:name w:val="font121"/>
    <w:rPr>
      <w:sz w:val="18"/>
      <w:szCs w:val="18"/>
    </w:rPr>
  </w:style>
  <w:style w:type="character" w:customStyle="1" w:styleId="157">
    <w:name w:val="样式15"/>
    <w:uiPriority w:val="1"/>
    <w:rPr>
      <w:rFonts w:eastAsia="微软雅黑"/>
      <w:b/>
      <w:sz w:val="18"/>
    </w:rPr>
  </w:style>
  <w:style w:type="character" w:customStyle="1" w:styleId="CharCharf5">
    <w:name w:val="正文文字缩进 Char Char"/>
    <w:qFormat/>
    <w:rPr>
      <w:rFonts w:eastAsia="宋体"/>
      <w:kern w:val="2"/>
      <w:sz w:val="24"/>
      <w:szCs w:val="24"/>
      <w:lang w:val="en-US" w:eastAsia="zh-CN" w:bidi="ar-SA"/>
    </w:rPr>
  </w:style>
  <w:style w:type="character" w:customStyle="1" w:styleId="31Char">
    <w:name w:val="样式31 Char"/>
    <w:link w:val="31f0"/>
    <w:rPr>
      <w:rFonts w:eastAsia="微软雅黑"/>
      <w:sz w:val="24"/>
    </w:rPr>
  </w:style>
  <w:style w:type="paragraph" w:customStyle="1" w:styleId="31f0">
    <w:name w:val="样式31"/>
    <w:basedOn w:val="afffa"/>
    <w:link w:val="31Char"/>
    <w:pPr>
      <w:widowControl/>
      <w:spacing w:line="240" w:lineRule="auto"/>
      <w:ind w:firstLineChars="200" w:firstLine="200"/>
      <w:jc w:val="left"/>
    </w:pPr>
    <w:rPr>
      <w:rFonts w:eastAsia="微软雅黑"/>
    </w:rPr>
  </w:style>
  <w:style w:type="character" w:customStyle="1" w:styleId="25Char">
    <w:name w:val="样式 首行缩进:  2 字符5 Char"/>
    <w:link w:val="250"/>
    <w:rPr>
      <w:rFonts w:cs="宋体"/>
      <w:sz w:val="24"/>
    </w:rPr>
  </w:style>
  <w:style w:type="paragraph" w:customStyle="1" w:styleId="250">
    <w:name w:val="样式 首行缩进:  2 字符5"/>
    <w:basedOn w:val="afffa"/>
    <w:link w:val="25Char"/>
    <w:pPr>
      <w:widowControl/>
      <w:spacing w:before="120" w:line="240" w:lineRule="auto"/>
      <w:ind w:firstLineChars="200" w:firstLine="480"/>
      <w:jc w:val="left"/>
    </w:pPr>
    <w:rPr>
      <w:rFonts w:cs="宋体"/>
    </w:rPr>
  </w:style>
  <w:style w:type="character" w:customStyle="1" w:styleId="21Char">
    <w:name w:val="样式 首行缩进:  2 字符1 Char"/>
    <w:link w:val="21f2"/>
    <w:rPr>
      <w:rFonts w:ascii="宋体" w:hAnsi="Times New Roman"/>
      <w:sz w:val="24"/>
    </w:rPr>
  </w:style>
  <w:style w:type="paragraph" w:customStyle="1" w:styleId="21f2">
    <w:name w:val="样式 首行缩进:  2 字符1"/>
    <w:basedOn w:val="afffa"/>
    <w:link w:val="21Char"/>
    <w:pPr>
      <w:widowControl/>
      <w:spacing w:line="240" w:lineRule="auto"/>
      <w:ind w:left="420" w:rightChars="100" w:right="210" w:hanging="420"/>
      <w:jc w:val="left"/>
    </w:pPr>
    <w:rPr>
      <w:rFonts w:ascii="宋体" w:hAnsi="Times New Roman"/>
    </w:rPr>
  </w:style>
  <w:style w:type="character" w:customStyle="1" w:styleId="2Char24">
    <w:name w:val="正文首行缩进 2 Char2"/>
    <w:uiPriority w:val="99"/>
    <w:rPr>
      <w:rFonts w:ascii="Times New Roman" w:hAnsi="Times New Roman"/>
      <w:sz w:val="24"/>
      <w:szCs w:val="24"/>
    </w:rPr>
  </w:style>
  <w:style w:type="character" w:customStyle="1" w:styleId="11f">
    <w:name w:val="样式11"/>
    <w:uiPriority w:val="1"/>
    <w:rPr>
      <w:rFonts w:eastAsia="微软雅黑"/>
      <w:b/>
      <w:sz w:val="21"/>
    </w:rPr>
  </w:style>
  <w:style w:type="character" w:customStyle="1" w:styleId="35Char">
    <w:name w:val="样式35 Char"/>
    <w:link w:val="350"/>
    <w:qFormat/>
    <w:rPr>
      <w:rFonts w:ascii="微软雅黑" w:eastAsia="宋体" w:hAnsi="微软雅黑" w:cs="宋体"/>
      <w:bCs/>
      <w:kern w:val="44"/>
      <w:sz w:val="30"/>
      <w:szCs w:val="30"/>
    </w:rPr>
  </w:style>
  <w:style w:type="paragraph" w:customStyle="1" w:styleId="350">
    <w:name w:val="样式35"/>
    <w:basedOn w:val="11"/>
    <w:link w:val="35Char"/>
    <w:qFormat/>
    <w:pPr>
      <w:pageBreakBefore/>
      <w:widowControl/>
      <w:numPr>
        <w:numId w:val="0"/>
      </w:numPr>
      <w:tabs>
        <w:tab w:val="left" w:pos="567"/>
      </w:tabs>
      <w:spacing w:line="360" w:lineRule="auto"/>
      <w:ind w:left="567" w:hanging="567"/>
      <w:jc w:val="left"/>
    </w:pPr>
    <w:rPr>
      <w:rFonts w:ascii="微软雅黑" w:hAnsi="微软雅黑" w:cs="宋体"/>
      <w:b w:val="0"/>
      <w:sz w:val="30"/>
      <w:szCs w:val="30"/>
    </w:rPr>
  </w:style>
  <w:style w:type="character" w:customStyle="1" w:styleId="24Char">
    <w:name w:val="样式24 Char"/>
    <w:link w:val="242"/>
    <w:rPr>
      <w:rFonts w:ascii="微软雅黑" w:hAnsi="微软雅黑"/>
      <w:bCs/>
      <w:kern w:val="0"/>
      <w:sz w:val="24"/>
      <w:szCs w:val="24"/>
    </w:rPr>
  </w:style>
  <w:style w:type="paragraph" w:customStyle="1" w:styleId="242">
    <w:name w:val="样式24"/>
    <w:basedOn w:val="24"/>
    <w:link w:val="24Char"/>
    <w:pPr>
      <w:widowControl/>
      <w:numPr>
        <w:ilvl w:val="0"/>
        <w:numId w:val="0"/>
      </w:numPr>
      <w:tabs>
        <w:tab w:val="left" w:pos="567"/>
      </w:tabs>
      <w:spacing w:line="360" w:lineRule="auto"/>
      <w:ind w:left="718" w:hanging="360"/>
      <w:jc w:val="left"/>
    </w:pPr>
    <w:rPr>
      <w:rFonts w:ascii="微软雅黑" w:eastAsiaTheme="minorEastAsia" w:hAnsi="微软雅黑" w:cstheme="minorBidi"/>
      <w:b w:val="0"/>
      <w:kern w:val="0"/>
      <w:sz w:val="24"/>
      <w:szCs w:val="24"/>
    </w:rPr>
  </w:style>
  <w:style w:type="character" w:customStyle="1" w:styleId="26Char">
    <w:name w:val="样式26 Char"/>
    <w:link w:val="261"/>
    <w:rPr>
      <w:rFonts w:ascii="微软雅黑" w:hAnsi="微软雅黑"/>
      <w:bCs/>
      <w:color w:val="000000" w:themeColor="text1"/>
      <w:kern w:val="0"/>
      <w:sz w:val="24"/>
      <w:szCs w:val="24"/>
    </w:rPr>
  </w:style>
  <w:style w:type="paragraph" w:customStyle="1" w:styleId="261">
    <w:name w:val="样式26"/>
    <w:basedOn w:val="40"/>
    <w:link w:val="26Char"/>
    <w:pPr>
      <w:widowControl/>
      <w:numPr>
        <w:ilvl w:val="0"/>
        <w:numId w:val="0"/>
      </w:numPr>
      <w:tabs>
        <w:tab w:val="left" w:pos="567"/>
        <w:tab w:val="left" w:pos="864"/>
        <w:tab w:val="left" w:pos="1620"/>
      </w:tabs>
      <w:spacing w:before="120" w:after="120" w:line="360" w:lineRule="auto"/>
      <w:ind w:leftChars="600" w:left="864" w:hangingChars="200" w:hanging="864"/>
      <w:jc w:val="left"/>
    </w:pPr>
    <w:rPr>
      <w:rFonts w:ascii="微软雅黑" w:eastAsiaTheme="minorEastAsia" w:hAnsi="微软雅黑" w:cstheme="minorBidi"/>
      <w:b w:val="0"/>
      <w:color w:val="000000" w:themeColor="text1"/>
      <w:kern w:val="0"/>
      <w:sz w:val="24"/>
      <w:szCs w:val="24"/>
    </w:rPr>
  </w:style>
  <w:style w:type="character" w:customStyle="1" w:styleId="Charfffffe">
    <w:name w:val="标准文件_标准正文 Char"/>
    <w:rPr>
      <w:bCs/>
      <w:color w:val="000000"/>
      <w:spacing w:val="2"/>
      <w:sz w:val="24"/>
      <w:szCs w:val="24"/>
    </w:rPr>
  </w:style>
  <w:style w:type="character" w:customStyle="1" w:styleId="1ffffffe">
    <w:name w:val="题注 字符1"/>
    <w:rPr>
      <w:rFonts w:ascii="Arial" w:eastAsia="黑体" w:hAnsi="Arial" w:cs="Arial"/>
      <w:kern w:val="2"/>
      <w:lang w:val="en-US" w:eastAsia="zh-CN" w:bidi="ar-SA"/>
    </w:rPr>
  </w:style>
  <w:style w:type="character" w:customStyle="1" w:styleId="Footer-EvenChar2">
    <w:name w:val="Footer-Even Char2"/>
    <w:rPr>
      <w:kern w:val="2"/>
      <w:sz w:val="18"/>
      <w:szCs w:val="18"/>
    </w:rPr>
  </w:style>
  <w:style w:type="character" w:customStyle="1" w:styleId="MediumGrid11">
    <w:name w:val="Medium Grid 11"/>
    <w:uiPriority w:val="99"/>
    <w:semiHidden/>
    <w:rPr>
      <w:color w:val="808080"/>
    </w:rPr>
  </w:style>
  <w:style w:type="character" w:customStyle="1" w:styleId="25Char0">
    <w:name w:val="样式25 Char"/>
    <w:link w:val="251"/>
    <w:rPr>
      <w:rFonts w:ascii="微软雅黑" w:eastAsia="宋体" w:hAnsi="微软雅黑" w:cs="宋体"/>
      <w:bCs/>
      <w:kern w:val="0"/>
      <w:sz w:val="24"/>
      <w:szCs w:val="24"/>
    </w:rPr>
  </w:style>
  <w:style w:type="paragraph" w:customStyle="1" w:styleId="251">
    <w:name w:val="样式25"/>
    <w:basedOn w:val="31"/>
    <w:link w:val="25Char0"/>
    <w:pPr>
      <w:widowControl/>
      <w:numPr>
        <w:ilvl w:val="0"/>
        <w:numId w:val="0"/>
      </w:numPr>
      <w:tabs>
        <w:tab w:val="left" w:pos="567"/>
      </w:tabs>
      <w:spacing w:line="360" w:lineRule="auto"/>
      <w:ind w:left="567" w:hanging="567"/>
      <w:jc w:val="left"/>
    </w:pPr>
    <w:rPr>
      <w:rFonts w:ascii="微软雅黑" w:eastAsia="宋体" w:hAnsi="微软雅黑" w:cs="宋体"/>
      <w:b w:val="0"/>
      <w:kern w:val="0"/>
      <w:sz w:val="24"/>
      <w:szCs w:val="24"/>
    </w:rPr>
  </w:style>
  <w:style w:type="character" w:customStyle="1" w:styleId="MMTopic2Char">
    <w:name w:val="MM Topic 2 Char"/>
    <w:link w:val="MMTopic2"/>
    <w:rPr>
      <w:rFonts w:ascii="Arial" w:eastAsia="黑体" w:hAnsi="Arial" w:cs="Times New Roman"/>
      <w:b/>
      <w:bCs/>
      <w:sz w:val="36"/>
      <w:szCs w:val="32"/>
    </w:rPr>
  </w:style>
  <w:style w:type="character" w:customStyle="1" w:styleId="IBMCharChar">
    <w:name w:val="IBM正文 Char Char"/>
    <w:link w:val="IBMChar"/>
    <w:rPr>
      <w:rFonts w:ascii="Arial" w:eastAsia="宋体" w:hAnsi="Arial" w:cs="Times New Roman"/>
      <w:kern w:val="1"/>
      <w:sz w:val="24"/>
      <w:szCs w:val="24"/>
      <w:lang w:eastAsia="ar-SA"/>
    </w:rPr>
  </w:style>
  <w:style w:type="paragraph" w:customStyle="1" w:styleId="IBMChar">
    <w:name w:val="IBM正文 Char"/>
    <w:basedOn w:val="afffa"/>
    <w:link w:val="IBMCharChar"/>
    <w:pPr>
      <w:widowControl/>
      <w:suppressAutoHyphens/>
      <w:adjustRightInd w:val="0"/>
      <w:spacing w:line="240" w:lineRule="auto"/>
      <w:ind w:firstLine="475"/>
      <w:jc w:val="left"/>
      <w:textAlignment w:val="baseline"/>
    </w:pPr>
    <w:rPr>
      <w:rFonts w:ascii="Arial" w:eastAsia="宋体" w:hAnsi="Arial" w:cs="Times New Roman"/>
      <w:kern w:val="1"/>
      <w:szCs w:val="24"/>
      <w:lang w:eastAsia="ar-SA"/>
    </w:rPr>
  </w:style>
  <w:style w:type="character" w:customStyle="1" w:styleId="IBM1Char">
    <w:name w:val="IBM编号1 Char"/>
    <w:link w:val="IBM1"/>
    <w:rPr>
      <w:rFonts w:ascii="Arial" w:eastAsia="宋体" w:hAnsi="Arial" w:cs="宋体"/>
      <w:kern w:val="0"/>
      <w:sz w:val="24"/>
      <w:szCs w:val="24"/>
    </w:rPr>
  </w:style>
  <w:style w:type="paragraph" w:customStyle="1" w:styleId="IBM1">
    <w:name w:val="IBM编号1"/>
    <w:basedOn w:val="afffa"/>
    <w:link w:val="IBM1Char"/>
    <w:pPr>
      <w:widowControl/>
      <w:tabs>
        <w:tab w:val="left" w:pos="420"/>
      </w:tabs>
      <w:adjustRightInd w:val="0"/>
      <w:spacing w:line="240" w:lineRule="auto"/>
      <w:jc w:val="left"/>
      <w:textAlignment w:val="baseline"/>
    </w:pPr>
    <w:rPr>
      <w:rFonts w:ascii="Arial" w:eastAsia="宋体" w:hAnsi="Arial" w:cs="宋体"/>
      <w:kern w:val="0"/>
      <w:szCs w:val="24"/>
    </w:rPr>
  </w:style>
  <w:style w:type="character" w:customStyle="1" w:styleId="header10">
    <w:name w:val="header1"/>
    <w:rPr>
      <w:rFonts w:ascii="Arial" w:hAnsi="Arial" w:cs="Arial" w:hint="default"/>
      <w:b/>
      <w:bCs/>
      <w:sz w:val="32"/>
      <w:szCs w:val="32"/>
    </w:rPr>
  </w:style>
  <w:style w:type="character" w:customStyle="1" w:styleId="Charffffff">
    <w:name w:val="投标文件 正文首行缩进 Char"/>
    <w:link w:val="afffffffffffffffffffffffe"/>
    <w:rPr>
      <w:rFonts w:ascii="Arial" w:hAnsi="Arial"/>
      <w:szCs w:val="24"/>
    </w:rPr>
  </w:style>
  <w:style w:type="paragraph" w:customStyle="1" w:styleId="afffffffffffffffffffffffe">
    <w:name w:val="投标文件 正文首行缩进"/>
    <w:basedOn w:val="2f1"/>
    <w:link w:val="Charffffff"/>
    <w:pPr>
      <w:widowControl/>
      <w:spacing w:after="220" w:line="240" w:lineRule="auto"/>
      <w:ind w:leftChars="0" w:left="0" w:firstLine="200"/>
      <w:jc w:val="left"/>
    </w:pPr>
    <w:rPr>
      <w:rFonts w:eastAsiaTheme="minorEastAsia" w:cstheme="minorBidi"/>
      <w:color w:val="auto"/>
      <w:kern w:val="2"/>
      <w:sz w:val="21"/>
      <w:szCs w:val="24"/>
    </w:rPr>
  </w:style>
  <w:style w:type="character" w:customStyle="1" w:styleId="93">
    <w:name w:val="样式9"/>
    <w:uiPriority w:val="1"/>
    <w:rPr>
      <w:rFonts w:eastAsia="微软雅黑"/>
      <w:b/>
      <w:sz w:val="28"/>
    </w:rPr>
  </w:style>
  <w:style w:type="character" w:customStyle="1" w:styleId="121">
    <w:name w:val="样式12"/>
    <w:uiPriority w:val="1"/>
    <w:rPr>
      <w:rFonts w:eastAsia="微软雅黑"/>
      <w:b/>
      <w:sz w:val="18"/>
    </w:rPr>
  </w:style>
  <w:style w:type="character" w:customStyle="1" w:styleId="130">
    <w:name w:val="样式13"/>
    <w:uiPriority w:val="1"/>
    <w:rPr>
      <w:rFonts w:eastAsia="微软雅黑"/>
      <w:b/>
      <w:sz w:val="18"/>
    </w:rPr>
  </w:style>
  <w:style w:type="character" w:customStyle="1" w:styleId="140">
    <w:name w:val="样式14"/>
    <w:uiPriority w:val="1"/>
    <w:qFormat/>
    <w:rPr>
      <w:rFonts w:eastAsia="微软雅黑"/>
      <w:b/>
      <w:sz w:val="18"/>
    </w:rPr>
  </w:style>
  <w:style w:type="character" w:customStyle="1" w:styleId="160">
    <w:name w:val="样式16"/>
    <w:uiPriority w:val="1"/>
    <w:qFormat/>
    <w:rPr>
      <w:rFonts w:eastAsia="微软雅黑"/>
      <w:b/>
      <w:sz w:val="18"/>
    </w:rPr>
  </w:style>
  <w:style w:type="character" w:customStyle="1" w:styleId="170">
    <w:name w:val="样式17"/>
    <w:uiPriority w:val="1"/>
    <w:rPr>
      <w:rFonts w:eastAsia="微软雅黑"/>
      <w:b/>
      <w:sz w:val="18"/>
    </w:rPr>
  </w:style>
  <w:style w:type="character" w:customStyle="1" w:styleId="BodyChar2">
    <w:name w:val="Body Char2"/>
    <w:link w:val="Body"/>
    <w:rPr>
      <w:rFonts w:ascii="ITCCentury BookCond" w:eastAsia="宋体" w:hAnsi="ITCCentury BookCond" w:cs="Times New Roman"/>
      <w:kern w:val="0"/>
      <w:sz w:val="22"/>
      <w:szCs w:val="20"/>
      <w:lang w:val="en-AU" w:eastAsia="en-US"/>
    </w:rPr>
  </w:style>
  <w:style w:type="character" w:customStyle="1" w:styleId="180">
    <w:name w:val="样式18"/>
    <w:uiPriority w:val="1"/>
    <w:rPr>
      <w:rFonts w:eastAsia="微软雅黑"/>
      <w:b/>
      <w:sz w:val="18"/>
    </w:rPr>
  </w:style>
  <w:style w:type="character" w:customStyle="1" w:styleId="2CharCharChar0">
    <w:name w:val="样式 样式 首行缩进:  2 字符 Char + 黑色 Char Char"/>
    <w:rPr>
      <w:rFonts w:ascii="宋体" w:eastAsia="宋体" w:hAnsi="宋体" w:cs="宋体"/>
      <w:color w:val="000000"/>
      <w:kern w:val="2"/>
      <w:sz w:val="21"/>
      <w:szCs w:val="28"/>
      <w:lang w:val="en-US" w:eastAsia="zh-CN" w:bidi="ar-SA"/>
    </w:rPr>
  </w:style>
  <w:style w:type="character" w:customStyle="1" w:styleId="190">
    <w:name w:val="样式19"/>
    <w:uiPriority w:val="1"/>
    <w:rPr>
      <w:rFonts w:eastAsia="微软雅黑"/>
      <w:b/>
      <w:sz w:val="18"/>
    </w:rPr>
  </w:style>
  <w:style w:type="character" w:customStyle="1" w:styleId="201">
    <w:name w:val="样式20"/>
    <w:uiPriority w:val="1"/>
    <w:rPr>
      <w:rFonts w:eastAsia="微软雅黑"/>
      <w:b/>
      <w:sz w:val="18"/>
    </w:rPr>
  </w:style>
  <w:style w:type="character" w:customStyle="1" w:styleId="21f3">
    <w:name w:val="样式21"/>
    <w:uiPriority w:val="1"/>
    <w:rPr>
      <w:rFonts w:eastAsia="微软雅黑"/>
      <w:b/>
      <w:sz w:val="18"/>
    </w:rPr>
  </w:style>
  <w:style w:type="character" w:customStyle="1" w:styleId="Charffffff0">
    <w:name w:val="汗水正文 Char"/>
    <w:link w:val="affffffffffffffffffffffff"/>
    <w:rPr>
      <w:rFonts w:ascii="Arial" w:hAnsi="Arial"/>
      <w:b/>
      <w:sz w:val="24"/>
      <w:szCs w:val="24"/>
    </w:rPr>
  </w:style>
  <w:style w:type="paragraph" w:customStyle="1" w:styleId="affffffffffffffffffffffff">
    <w:name w:val="汗水正文"/>
    <w:basedOn w:val="afffa"/>
    <w:link w:val="Charffffff0"/>
    <w:pPr>
      <w:widowControl/>
      <w:tabs>
        <w:tab w:val="left" w:pos="1080"/>
      </w:tabs>
      <w:snapToGrid w:val="0"/>
      <w:spacing w:before="120" w:after="160" w:line="240" w:lineRule="auto"/>
      <w:ind w:left="1080" w:rightChars="100" w:right="240" w:hanging="420"/>
      <w:jc w:val="left"/>
    </w:pPr>
    <w:rPr>
      <w:rFonts w:ascii="Arial" w:hAnsi="Arial"/>
      <w:b/>
      <w:szCs w:val="24"/>
    </w:rPr>
  </w:style>
  <w:style w:type="character" w:customStyle="1" w:styleId="223">
    <w:name w:val="样式22"/>
    <w:uiPriority w:val="1"/>
    <w:rPr>
      <w:rFonts w:eastAsia="微软雅黑"/>
      <w:b/>
      <w:sz w:val="18"/>
    </w:rPr>
  </w:style>
  <w:style w:type="character" w:customStyle="1" w:styleId="23Char">
    <w:name w:val="样式23 Char"/>
    <w:link w:val="231"/>
    <w:rPr>
      <w:rFonts w:ascii="微软雅黑" w:eastAsia="微软雅黑" w:hAnsi="微软雅黑" w:cs="宋体"/>
      <w:bCs/>
      <w:kern w:val="44"/>
      <w:sz w:val="30"/>
      <w:szCs w:val="30"/>
    </w:rPr>
  </w:style>
  <w:style w:type="paragraph" w:customStyle="1" w:styleId="231">
    <w:name w:val="样式23"/>
    <w:basedOn w:val="11"/>
    <w:link w:val="23Char"/>
    <w:pPr>
      <w:widowControl/>
      <w:numPr>
        <w:numId w:val="0"/>
      </w:numPr>
      <w:tabs>
        <w:tab w:val="left" w:pos="504"/>
        <w:tab w:val="left" w:pos="567"/>
      </w:tabs>
      <w:ind w:left="504" w:hanging="504"/>
      <w:jc w:val="left"/>
    </w:pPr>
    <w:rPr>
      <w:rFonts w:ascii="微软雅黑" w:eastAsia="微软雅黑" w:hAnsi="微软雅黑" w:cs="宋体"/>
      <w:b w:val="0"/>
      <w:sz w:val="30"/>
      <w:szCs w:val="30"/>
    </w:rPr>
  </w:style>
  <w:style w:type="character" w:customStyle="1" w:styleId="2CharCharCharCharChar">
    <w:name w:val="标题 2 Char Char Char Char Char"/>
    <w:qFormat/>
    <w:rPr>
      <w:rFonts w:ascii="黑体" w:eastAsia="黑体" w:hAnsi="宋体"/>
      <w:b/>
      <w:bCs/>
      <w:snapToGrid w:val="0"/>
      <w:spacing w:val="20"/>
      <w:sz w:val="30"/>
      <w:szCs w:val="32"/>
      <w:lang w:val="en-US" w:eastAsia="zh-CN" w:bidi="ar-SA"/>
    </w:rPr>
  </w:style>
  <w:style w:type="character" w:customStyle="1" w:styleId="27Char">
    <w:name w:val="样式27 Char"/>
    <w:link w:val="270"/>
    <w:rPr>
      <w:rFonts w:ascii="微软雅黑" w:eastAsia="微软雅黑" w:hAnsi="微软雅黑"/>
      <w:bCs/>
      <w:sz w:val="24"/>
      <w:szCs w:val="24"/>
    </w:rPr>
  </w:style>
  <w:style w:type="paragraph" w:customStyle="1" w:styleId="270">
    <w:name w:val="样式27"/>
    <w:basedOn w:val="51"/>
    <w:link w:val="27Char"/>
    <w:pPr>
      <w:widowControl/>
      <w:numPr>
        <w:ilvl w:val="0"/>
        <w:numId w:val="0"/>
      </w:numPr>
      <w:tabs>
        <w:tab w:val="left" w:pos="426"/>
        <w:tab w:val="left" w:pos="567"/>
      </w:tabs>
      <w:spacing w:line="360" w:lineRule="auto"/>
      <w:ind w:left="851" w:hanging="851"/>
      <w:jc w:val="left"/>
    </w:pPr>
    <w:rPr>
      <w:rFonts w:ascii="微软雅黑" w:eastAsia="微软雅黑" w:hAnsi="微软雅黑"/>
      <w:b w:val="0"/>
      <w:sz w:val="24"/>
      <w:szCs w:val="24"/>
    </w:rPr>
  </w:style>
  <w:style w:type="character" w:customStyle="1" w:styleId="28Char">
    <w:name w:val="样式28 Char"/>
    <w:link w:val="280"/>
    <w:qFormat/>
  </w:style>
  <w:style w:type="paragraph" w:customStyle="1" w:styleId="280">
    <w:name w:val="样式28"/>
    <w:basedOn w:val="270"/>
    <w:link w:val="28Char"/>
    <w:pPr>
      <w:tabs>
        <w:tab w:val="clear" w:pos="426"/>
      </w:tabs>
      <w:ind w:left="420" w:hanging="420"/>
    </w:pPr>
    <w:rPr>
      <w:rFonts w:asciiTheme="minorHAnsi" w:eastAsiaTheme="minorEastAsia" w:hAnsiTheme="minorHAnsi"/>
      <w:bCs w:val="0"/>
      <w:sz w:val="21"/>
      <w:szCs w:val="22"/>
    </w:rPr>
  </w:style>
  <w:style w:type="character" w:customStyle="1" w:styleId="29Char">
    <w:name w:val="样式29 Char"/>
    <w:link w:val="290"/>
    <w:rPr>
      <w:rFonts w:ascii="微软雅黑" w:hAnsi="微软雅黑"/>
      <w:bCs/>
      <w:sz w:val="24"/>
      <w:szCs w:val="24"/>
    </w:rPr>
  </w:style>
  <w:style w:type="paragraph" w:customStyle="1" w:styleId="290">
    <w:name w:val="样式29"/>
    <w:basedOn w:val="6"/>
    <w:link w:val="29Char"/>
    <w:pPr>
      <w:widowControl/>
      <w:numPr>
        <w:ilvl w:val="0"/>
        <w:numId w:val="0"/>
      </w:numPr>
      <w:tabs>
        <w:tab w:val="left" w:pos="567"/>
      </w:tabs>
      <w:spacing w:line="360" w:lineRule="auto"/>
      <w:ind w:left="420" w:hanging="420"/>
      <w:jc w:val="left"/>
    </w:pPr>
    <w:rPr>
      <w:rFonts w:ascii="微软雅黑" w:eastAsiaTheme="minorEastAsia" w:hAnsi="微软雅黑" w:cstheme="minorBidi"/>
      <w:b w:val="0"/>
    </w:rPr>
  </w:style>
  <w:style w:type="character" w:customStyle="1" w:styleId="NERCIS-Char">
    <w:name w:val="NERCIS-正文 Char"/>
    <w:link w:val="NERCIS-"/>
    <w:rPr>
      <w:rFonts w:ascii="宋体" w:hAnsi="宋体"/>
      <w:sz w:val="24"/>
    </w:rPr>
  </w:style>
  <w:style w:type="paragraph" w:customStyle="1" w:styleId="NERCIS-">
    <w:name w:val="NERCIS-正文"/>
    <w:basedOn w:val="afffa"/>
    <w:link w:val="NERCIS-Char"/>
    <w:pPr>
      <w:widowControl/>
      <w:spacing w:line="240" w:lineRule="auto"/>
      <w:ind w:firstLineChars="200" w:firstLine="480"/>
      <w:jc w:val="left"/>
    </w:pPr>
    <w:rPr>
      <w:rFonts w:ascii="宋体" w:hAnsi="宋体"/>
    </w:rPr>
  </w:style>
  <w:style w:type="character" w:customStyle="1" w:styleId="affffffffffffffffffffffff0">
    <w:name w:val="样式 五号"/>
    <w:rPr>
      <w:sz w:val="21"/>
    </w:rPr>
  </w:style>
  <w:style w:type="character" w:customStyle="1" w:styleId="Charffffff1">
    <w:name w:val="投标文件 表格正文 Char"/>
    <w:link w:val="affffffffffffffffffffffff1"/>
    <w:qFormat/>
    <w:rPr>
      <w:rFonts w:ascii="Arial" w:hAnsi="Arial"/>
      <w:szCs w:val="24"/>
    </w:rPr>
  </w:style>
  <w:style w:type="paragraph" w:customStyle="1" w:styleId="affffffffffffffffffffffff1">
    <w:name w:val="投标文件 表格正文"/>
    <w:basedOn w:val="afffa"/>
    <w:link w:val="Charffffff1"/>
    <w:pPr>
      <w:widowControl/>
      <w:spacing w:line="240" w:lineRule="auto"/>
      <w:jc w:val="left"/>
    </w:pPr>
    <w:rPr>
      <w:rFonts w:ascii="Arial" w:hAnsi="Arial"/>
      <w:sz w:val="21"/>
      <w:szCs w:val="24"/>
    </w:rPr>
  </w:style>
  <w:style w:type="character" w:customStyle="1" w:styleId="21f4">
    <w:name w:val="正文文本首行缩进 2 字符1"/>
    <w:basedOn w:val="afffb"/>
    <w:uiPriority w:val="99"/>
    <w:semiHidden/>
    <w:rPr>
      <w:sz w:val="24"/>
    </w:rPr>
  </w:style>
  <w:style w:type="paragraph" w:customStyle="1" w:styleId="affffffffffffffffffffffff2">
    <w:name w:val="一级项目编号"/>
    <w:basedOn w:val="afffa"/>
    <w:next w:val="afffa"/>
    <w:qFormat/>
    <w:pPr>
      <w:widowControl/>
      <w:tabs>
        <w:tab w:val="left" w:pos="780"/>
        <w:tab w:val="left" w:pos="846"/>
      </w:tabs>
      <w:spacing w:line="240" w:lineRule="auto"/>
      <w:ind w:leftChars="200" w:left="780" w:hangingChars="200" w:hanging="360"/>
      <w:jc w:val="left"/>
    </w:pPr>
    <w:rPr>
      <w:rFonts w:ascii="Times New Roman" w:eastAsia="宋体" w:hAnsi="Times New Roman" w:cs="Times New Roman"/>
      <w:kern w:val="0"/>
      <w:sz w:val="21"/>
      <w:szCs w:val="24"/>
    </w:rPr>
  </w:style>
  <w:style w:type="paragraph" w:customStyle="1" w:styleId="listBullet">
    <w:name w:val="listBullet"/>
    <w:basedOn w:val="afffa"/>
    <w:next w:val="afffa"/>
    <w:uiPriority w:val="99"/>
    <w:pPr>
      <w:widowControl/>
      <w:tabs>
        <w:tab w:val="left" w:pos="432"/>
        <w:tab w:val="left" w:pos="900"/>
      </w:tabs>
      <w:spacing w:before="240" w:after="120" w:line="288" w:lineRule="auto"/>
      <w:ind w:left="900" w:hanging="360"/>
      <w:jc w:val="left"/>
    </w:pPr>
    <w:rPr>
      <w:rFonts w:ascii="Times New Roman" w:eastAsia="宋体" w:hAnsi="Times New Roman" w:cs="Angsana New"/>
      <w:kern w:val="0"/>
      <w:sz w:val="21"/>
      <w:szCs w:val="24"/>
      <w:lang w:bidi="th-TH"/>
    </w:rPr>
  </w:style>
  <w:style w:type="paragraph" w:customStyle="1" w:styleId="affffffffffffffffffffffff3">
    <w:name w:val="二级项目编号"/>
    <w:basedOn w:val="afffa"/>
    <w:next w:val="afffa"/>
    <w:pPr>
      <w:widowControl/>
      <w:tabs>
        <w:tab w:val="left" w:pos="360"/>
        <w:tab w:val="left" w:pos="1271"/>
      </w:tabs>
      <w:spacing w:line="240" w:lineRule="auto"/>
      <w:ind w:left="360" w:hangingChars="200" w:hanging="360"/>
      <w:jc w:val="left"/>
    </w:pPr>
    <w:rPr>
      <w:rFonts w:ascii="Times New Roman" w:eastAsia="宋体" w:hAnsi="Times New Roman" w:cs="Times New Roman"/>
      <w:kern w:val="0"/>
      <w:sz w:val="21"/>
      <w:szCs w:val="24"/>
    </w:rPr>
  </w:style>
  <w:style w:type="paragraph" w:customStyle="1" w:styleId="affffffffffffffffffffffff4">
    <w:name w:val="项目名"/>
    <w:basedOn w:val="affffff"/>
    <w:pPr>
      <w:widowControl/>
      <w:pBdr>
        <w:bottom w:val="single" w:sz="6" w:space="1" w:color="auto"/>
      </w:pBdr>
      <w:jc w:val="right"/>
      <w:outlineLvl w:val="9"/>
    </w:pPr>
    <w:rPr>
      <w:rFonts w:ascii="Arial" w:eastAsia="黑体" w:hAnsi="Arial" w:cs="Arial"/>
      <w:bCs/>
      <w:kern w:val="0"/>
      <w:sz w:val="48"/>
      <w:szCs w:val="24"/>
    </w:rPr>
  </w:style>
  <w:style w:type="paragraph" w:customStyle="1" w:styleId="AChar">
    <w:name w:val="A正文 Char"/>
    <w:basedOn w:val="afffa"/>
    <w:uiPriority w:val="99"/>
    <w:pPr>
      <w:widowControl/>
      <w:suppressAutoHyphens/>
      <w:spacing w:line="240" w:lineRule="auto"/>
      <w:ind w:leftChars="400" w:left="840" w:firstLineChars="200" w:firstLine="480"/>
      <w:jc w:val="left"/>
    </w:pPr>
    <w:rPr>
      <w:rFonts w:ascii="Times New Roman" w:eastAsia="宋体" w:hAnsi="Times New Roman" w:cs="Times New Roman"/>
      <w:kern w:val="1"/>
      <w:szCs w:val="24"/>
      <w:lang w:eastAsia="ar-SA"/>
    </w:rPr>
  </w:style>
  <w:style w:type="paragraph" w:customStyle="1" w:styleId="1fffffff">
    <w:name w:val="文字列表1"/>
    <w:basedOn w:val="afffa"/>
    <w:pPr>
      <w:widowControl/>
      <w:tabs>
        <w:tab w:val="left" w:pos="820"/>
      </w:tabs>
      <w:snapToGrid w:val="0"/>
      <w:spacing w:line="240" w:lineRule="auto"/>
      <w:ind w:left="820" w:hanging="420"/>
      <w:jc w:val="left"/>
    </w:pPr>
    <w:rPr>
      <w:rFonts w:ascii="Times New Roman" w:eastAsia="宋体" w:hAnsi="Times New Roman" w:cs="Times New Roman"/>
      <w:kern w:val="0"/>
      <w:szCs w:val="24"/>
    </w:rPr>
  </w:style>
  <w:style w:type="paragraph" w:customStyle="1" w:styleId="IBM0">
    <w:name w:val="IBM正文"/>
    <w:basedOn w:val="afffa"/>
    <w:pPr>
      <w:widowControl/>
      <w:suppressAutoHyphens/>
      <w:adjustRightInd w:val="0"/>
      <w:spacing w:line="240" w:lineRule="auto"/>
      <w:ind w:firstLine="475"/>
      <w:jc w:val="left"/>
      <w:textAlignment w:val="baseline"/>
    </w:pPr>
    <w:rPr>
      <w:rFonts w:ascii="Arial" w:eastAsia="宋体" w:hAnsi="Arial" w:cs="Times New Roman"/>
      <w:kern w:val="1"/>
      <w:szCs w:val="24"/>
      <w:lang w:eastAsia="ar-SA"/>
    </w:rPr>
  </w:style>
  <w:style w:type="paragraph" w:customStyle="1" w:styleId="LENOVO">
    <w:name w:val="文档属性标题（LENOVO）"/>
    <w:basedOn w:val="afffa"/>
    <w:next w:val="LENOVO0"/>
    <w:pPr>
      <w:framePr w:hSpace="180" w:wrap="around" w:vAnchor="text" w:hAnchor="margin" w:xAlign="inside" w:y="121"/>
      <w:widowControl/>
      <w:spacing w:line="300" w:lineRule="auto"/>
      <w:jc w:val="left"/>
    </w:pPr>
    <w:rPr>
      <w:rFonts w:ascii="Arial" w:eastAsia="宋体" w:hAnsi="Arial" w:cs="Times New Roman"/>
      <w:b/>
      <w:kern w:val="0"/>
      <w:sz w:val="18"/>
      <w:szCs w:val="21"/>
    </w:rPr>
  </w:style>
  <w:style w:type="paragraph" w:customStyle="1" w:styleId="LENOVO0">
    <w:name w:val="文档属性（LENOVO）"/>
    <w:basedOn w:val="LENOVO"/>
    <w:pPr>
      <w:framePr w:wrap="around"/>
      <w:ind w:leftChars="50" w:left="50"/>
    </w:pPr>
    <w:rPr>
      <w:b w:val="0"/>
    </w:rPr>
  </w:style>
  <w:style w:type="paragraph" w:customStyle="1" w:styleId="affffffffffffffffffffffff5">
    <w:name w:val="列表标题"/>
    <w:pPr>
      <w:widowControl w:val="0"/>
      <w:adjustRightInd w:val="0"/>
      <w:spacing w:before="120" w:line="312" w:lineRule="atLeast"/>
      <w:jc w:val="both"/>
      <w:textAlignment w:val="baseline"/>
    </w:pPr>
    <w:rPr>
      <w:rFonts w:ascii="Times New Roman" w:eastAsia="宋体" w:hAnsi="Times New Roman" w:cs="Times New Roman"/>
      <w:b/>
      <w:sz w:val="24"/>
    </w:rPr>
  </w:style>
  <w:style w:type="paragraph" w:customStyle="1" w:styleId="affffffffffffffffffffffff6">
    <w:name w:val="文档属性标题"/>
    <w:basedOn w:val="afffa"/>
    <w:pPr>
      <w:framePr w:hSpace="180" w:wrap="around" w:vAnchor="text" w:hAnchor="margin" w:xAlign="inside" w:y="121"/>
      <w:widowControl/>
      <w:spacing w:line="300" w:lineRule="auto"/>
      <w:jc w:val="left"/>
    </w:pPr>
    <w:rPr>
      <w:rFonts w:ascii="Arial" w:eastAsia="宋体" w:hAnsi="Arial" w:cs="Times New Roman"/>
      <w:b/>
      <w:kern w:val="0"/>
      <w:sz w:val="18"/>
      <w:szCs w:val="21"/>
    </w:rPr>
  </w:style>
  <w:style w:type="paragraph" w:customStyle="1" w:styleId="224">
    <w:name w:val="样式 首行缩进:  2 字符2"/>
    <w:basedOn w:val="afffa"/>
    <w:pPr>
      <w:widowControl/>
      <w:spacing w:before="120" w:line="240" w:lineRule="auto"/>
      <w:ind w:firstLineChars="200" w:firstLine="480"/>
      <w:jc w:val="left"/>
    </w:pPr>
    <w:rPr>
      <w:rFonts w:ascii="Times New Roman" w:eastAsia="宋体" w:hAnsi="Times New Roman" w:cs="宋体"/>
      <w:kern w:val="0"/>
      <w:szCs w:val="20"/>
    </w:rPr>
  </w:style>
  <w:style w:type="paragraph" w:customStyle="1" w:styleId="affffffffffffffffffffffff7">
    <w:name w:val="文档属性"/>
    <w:basedOn w:val="affffffffffffffffffffffff6"/>
    <w:pPr>
      <w:framePr w:wrap="around"/>
      <w:ind w:leftChars="50" w:left="50"/>
    </w:pPr>
    <w:rPr>
      <w:b w:val="0"/>
    </w:rPr>
  </w:style>
  <w:style w:type="paragraph" w:customStyle="1" w:styleId="158">
    <w:name w:val="样式 行距: 1.5 倍行距"/>
    <w:basedOn w:val="afffa"/>
    <w:link w:val="15Char"/>
    <w:pPr>
      <w:widowControl/>
      <w:spacing w:line="240" w:lineRule="auto"/>
      <w:ind w:firstLineChars="200" w:firstLine="200"/>
      <w:jc w:val="left"/>
    </w:pPr>
    <w:rPr>
      <w:rFonts w:ascii="Times New Roman" w:eastAsia="宋体" w:hAnsi="Times New Roman" w:cs="宋体"/>
      <w:kern w:val="0"/>
      <w:sz w:val="21"/>
      <w:szCs w:val="20"/>
    </w:rPr>
  </w:style>
  <w:style w:type="paragraph" w:customStyle="1" w:styleId="a14">
    <w:name w:val="a14"/>
    <w:basedOn w:val="afffa"/>
    <w:uiPriority w:val="99"/>
    <w:pPr>
      <w:widowControl/>
      <w:spacing w:before="100" w:beforeAutospacing="1" w:after="100" w:afterAutospacing="1" w:line="300" w:lineRule="atLeast"/>
      <w:ind w:firstLine="375"/>
      <w:jc w:val="left"/>
    </w:pPr>
    <w:rPr>
      <w:rFonts w:ascii="宋体" w:eastAsia="宋体" w:hAnsi="宋体" w:cs="Times New Roman"/>
      <w:kern w:val="0"/>
      <w:sz w:val="21"/>
      <w:szCs w:val="21"/>
      <w:lang w:eastAsia="en-US"/>
    </w:rPr>
  </w:style>
  <w:style w:type="paragraph" w:customStyle="1" w:styleId="affffffffffffffffffffffff8">
    <w:name w:val="文档名"/>
    <w:basedOn w:val="affffffffffffffffffffffff4"/>
    <w:pPr>
      <w:pBdr>
        <w:bottom w:val="none" w:sz="0" w:space="0" w:color="auto"/>
      </w:pBdr>
    </w:pPr>
    <w:rPr>
      <w:rFonts w:eastAsia="楷体_GB2312"/>
      <w:sz w:val="44"/>
    </w:rPr>
  </w:style>
  <w:style w:type="paragraph" w:customStyle="1" w:styleId="232">
    <w:name w:val="样式 首行缩进:  2 字符3"/>
    <w:basedOn w:val="afffa"/>
    <w:pPr>
      <w:widowControl/>
      <w:spacing w:before="120" w:line="240" w:lineRule="auto"/>
      <w:ind w:firstLineChars="200" w:firstLine="480"/>
      <w:jc w:val="left"/>
    </w:pPr>
    <w:rPr>
      <w:rFonts w:ascii="Times New Roman" w:eastAsia="宋体" w:hAnsi="Times New Roman" w:cs="宋体"/>
      <w:kern w:val="0"/>
      <w:szCs w:val="20"/>
    </w:rPr>
  </w:style>
  <w:style w:type="paragraph" w:customStyle="1" w:styleId="243">
    <w:name w:val="样式 首行缩进:  2 字符4"/>
    <w:basedOn w:val="afffa"/>
    <w:pPr>
      <w:widowControl/>
      <w:spacing w:before="120" w:line="240" w:lineRule="auto"/>
      <w:ind w:firstLineChars="200" w:firstLine="480"/>
      <w:jc w:val="left"/>
    </w:pPr>
    <w:rPr>
      <w:rFonts w:ascii="Times New Roman" w:eastAsia="宋体" w:hAnsi="Times New Roman" w:cs="宋体"/>
      <w:kern w:val="0"/>
      <w:szCs w:val="20"/>
    </w:rPr>
  </w:style>
  <w:style w:type="paragraph" w:customStyle="1" w:styleId="affffffffffffffffffffffff9">
    <w:name w:val="表标题"/>
    <w:basedOn w:val="afffa"/>
    <w:pPr>
      <w:widowControl/>
      <w:spacing w:line="240" w:lineRule="auto"/>
      <w:jc w:val="center"/>
    </w:pPr>
    <w:rPr>
      <w:rFonts w:ascii="宋体" w:eastAsia="宋体" w:hAnsi="宋体" w:cs="Times New Roman"/>
      <w:kern w:val="0"/>
      <w:sz w:val="21"/>
      <w:szCs w:val="24"/>
    </w:rPr>
  </w:style>
  <w:style w:type="paragraph" w:customStyle="1" w:styleId="affffffffffffffffffffffffa">
    <w:name w:val="正文浙江中烟"/>
    <w:basedOn w:val="afffa"/>
    <w:qFormat/>
    <w:pPr>
      <w:widowControl/>
      <w:spacing w:line="240" w:lineRule="auto"/>
      <w:ind w:firstLineChars="200" w:firstLine="200"/>
      <w:jc w:val="left"/>
    </w:pPr>
    <w:rPr>
      <w:rFonts w:ascii="Arial" w:eastAsia="新宋体" w:hAnsi="Arial" w:cs="Times New Roman"/>
      <w:kern w:val="28"/>
      <w:szCs w:val="20"/>
    </w:rPr>
  </w:style>
  <w:style w:type="paragraph" w:customStyle="1" w:styleId="Style4">
    <w:name w:val="Style4"/>
    <w:basedOn w:val="afffa"/>
    <w:pPr>
      <w:widowControl/>
      <w:spacing w:before="50" w:after="50" w:line="276" w:lineRule="auto"/>
      <w:ind w:firstLineChars="200" w:firstLine="200"/>
      <w:jc w:val="left"/>
    </w:pPr>
    <w:rPr>
      <w:rFonts w:ascii="Arial" w:eastAsia="宋体" w:hAnsi="Arial" w:cs="Times New Roman"/>
      <w:kern w:val="0"/>
      <w:szCs w:val="24"/>
      <w:lang w:eastAsia="ko-KR"/>
    </w:rPr>
  </w:style>
  <w:style w:type="paragraph" w:customStyle="1" w:styleId="AltC">
    <w:name w:val="!自定义正文Alt+C"/>
    <w:basedOn w:val="afffa"/>
    <w:qFormat/>
    <w:pPr>
      <w:widowControl/>
      <w:spacing w:before="80" w:after="160" w:line="320" w:lineRule="atLeast"/>
      <w:ind w:firstLineChars="200" w:firstLine="200"/>
      <w:jc w:val="left"/>
      <w:textAlignment w:val="baseline"/>
    </w:pPr>
    <w:rPr>
      <w:rFonts w:ascii="Times New Roman" w:eastAsia="宋体" w:hAnsi="Times New Roman" w:cs="Times New Roman"/>
      <w:kern w:val="0"/>
      <w:sz w:val="21"/>
      <w:szCs w:val="21"/>
    </w:rPr>
  </w:style>
  <w:style w:type="paragraph" w:customStyle="1" w:styleId="ALTP">
    <w:name w:val="!项目ALT+P"/>
    <w:basedOn w:val="afffa"/>
    <w:pPr>
      <w:widowControl/>
      <w:tabs>
        <w:tab w:val="left" w:pos="704"/>
      </w:tabs>
      <w:spacing w:before="80" w:after="160" w:line="320" w:lineRule="atLeast"/>
      <w:ind w:left="704" w:hanging="420"/>
      <w:jc w:val="left"/>
      <w:textAlignment w:val="baseline"/>
    </w:pPr>
    <w:rPr>
      <w:rFonts w:ascii="Times New Roman" w:eastAsia="宋体" w:hAnsi="Times New Roman" w:cs="Times New Roman"/>
      <w:kern w:val="0"/>
      <w:sz w:val="21"/>
      <w:szCs w:val="21"/>
    </w:rPr>
  </w:style>
  <w:style w:type="paragraph" w:customStyle="1" w:styleId="item1">
    <w:name w:val="item 1"/>
    <w:basedOn w:val="afffa"/>
    <w:pPr>
      <w:widowControl/>
      <w:spacing w:beforeLines="50" w:before="180" w:line="240" w:lineRule="auto"/>
      <w:ind w:left="1140" w:hanging="420"/>
      <w:jc w:val="left"/>
    </w:pPr>
    <w:rPr>
      <w:rFonts w:ascii="Times New Roman" w:eastAsia="PMingLiU" w:hAnsi="Times New Roman" w:cs="Times New Roman"/>
      <w:spacing w:val="20"/>
      <w:kern w:val="0"/>
      <w:sz w:val="22"/>
      <w:szCs w:val="24"/>
      <w:lang w:eastAsia="zh-TW"/>
    </w:rPr>
  </w:style>
  <w:style w:type="paragraph" w:customStyle="1" w:styleId="affffffffffffffffffffffffb">
    <w:name w:val="标号"/>
    <w:basedOn w:val="afffa"/>
    <w:qFormat/>
    <w:pPr>
      <w:widowControl/>
      <w:tabs>
        <w:tab w:val="left" w:pos="560"/>
        <w:tab w:val="left" w:pos="1259"/>
      </w:tabs>
      <w:spacing w:line="240" w:lineRule="auto"/>
      <w:ind w:left="1259" w:hanging="420"/>
      <w:jc w:val="left"/>
    </w:pPr>
    <w:rPr>
      <w:rFonts w:ascii="Times New Roman" w:eastAsia="宋体" w:hAnsi="Times New Roman" w:cs="Times New Roman"/>
      <w:kern w:val="0"/>
      <w:sz w:val="28"/>
      <w:szCs w:val="20"/>
    </w:rPr>
  </w:style>
  <w:style w:type="paragraph" w:customStyle="1" w:styleId="416">
    <w:name w:val="列表 41"/>
    <w:basedOn w:val="afffa"/>
    <w:pPr>
      <w:widowControl/>
      <w:spacing w:beforeLines="20" w:before="72" w:line="240" w:lineRule="auto"/>
      <w:ind w:left="420" w:hanging="420"/>
      <w:jc w:val="left"/>
    </w:pPr>
    <w:rPr>
      <w:rFonts w:ascii="DFKai-SB" w:eastAsia="DFKai-SB" w:hAnsi="DFKai-SB" w:cs="Times New Roman"/>
      <w:kern w:val="0"/>
      <w:sz w:val="22"/>
      <w:szCs w:val="24"/>
      <w:lang w:eastAsia="zh-TW"/>
    </w:rPr>
  </w:style>
  <w:style w:type="paragraph" w:customStyle="1" w:styleId="affffffffffffffffffffffffc">
    <w:name w:val="我的正文"/>
    <w:basedOn w:val="afffa"/>
    <w:pPr>
      <w:widowControl/>
      <w:spacing w:line="240" w:lineRule="auto"/>
      <w:ind w:firstLine="435"/>
      <w:jc w:val="left"/>
    </w:pPr>
    <w:rPr>
      <w:rFonts w:ascii="Times New Roman" w:eastAsia="宋体" w:hAnsi="Times New Roman" w:cs="Times New Roman"/>
      <w:kern w:val="0"/>
      <w:szCs w:val="24"/>
    </w:rPr>
  </w:style>
  <w:style w:type="paragraph" w:customStyle="1" w:styleId="CharChar1CharCharCharCharCharCharCharCharCharChar">
    <w:name w:val="Char Char1 Char Char Char Char Char Char Char Char Char Char"/>
    <w:basedOn w:val="afffa"/>
    <w:uiPriority w:val="99"/>
    <w:qFormat/>
    <w:pPr>
      <w:widowControl/>
      <w:snapToGrid w:val="0"/>
      <w:spacing w:before="120" w:after="160" w:line="240" w:lineRule="auto"/>
      <w:ind w:right="-360"/>
      <w:jc w:val="left"/>
    </w:pPr>
    <w:rPr>
      <w:rFonts w:ascii="Arial" w:eastAsia="宋体" w:hAnsi="Arial" w:cs="Times New Roman"/>
      <w:kern w:val="0"/>
      <w:sz w:val="21"/>
      <w:szCs w:val="24"/>
      <w:lang w:eastAsia="en-US"/>
    </w:rPr>
  </w:style>
  <w:style w:type="paragraph" w:customStyle="1" w:styleId="affffffffffffffffffffffffd">
    <w:name w:val="课程表格"/>
    <w:basedOn w:val="afffa"/>
    <w:pPr>
      <w:widowControl/>
      <w:spacing w:line="240" w:lineRule="auto"/>
      <w:jc w:val="left"/>
    </w:pPr>
    <w:rPr>
      <w:rFonts w:ascii="Arial" w:eastAsia="宋体" w:hAnsi="Arial" w:cs="Times New Roman"/>
      <w:kern w:val="0"/>
      <w:sz w:val="21"/>
      <w:szCs w:val="21"/>
    </w:rPr>
  </w:style>
  <w:style w:type="paragraph" w:customStyle="1" w:styleId="affffffffffffffffffffffffe">
    <w:name w:val="版本控制"/>
    <w:basedOn w:val="afffa"/>
    <w:pPr>
      <w:widowControl/>
      <w:spacing w:line="240" w:lineRule="auto"/>
      <w:jc w:val="left"/>
    </w:pPr>
    <w:rPr>
      <w:rFonts w:ascii="Times New Roman" w:eastAsia="黑体" w:hAnsi="Times New Roman" w:cs="Times New Roman"/>
      <w:b/>
      <w:bCs/>
      <w:kern w:val="0"/>
      <w:sz w:val="28"/>
      <w:szCs w:val="24"/>
    </w:rPr>
  </w:style>
  <w:style w:type="paragraph" w:customStyle="1" w:styleId="content-1">
    <w:name w:val="content -1"/>
    <w:basedOn w:val="afffa"/>
    <w:pPr>
      <w:widowControl/>
      <w:tabs>
        <w:tab w:val="left" w:pos="432"/>
      </w:tabs>
      <w:spacing w:beforeLines="50" w:before="180" w:line="400" w:lineRule="exact"/>
      <w:jc w:val="left"/>
    </w:pPr>
    <w:rPr>
      <w:rFonts w:ascii="Times New Roman" w:eastAsia="PMingLiU" w:hAnsi="Times New Roman" w:cs="Times New Roman"/>
      <w:spacing w:val="20"/>
      <w:kern w:val="0"/>
      <w:sz w:val="22"/>
      <w:szCs w:val="24"/>
      <w:lang w:eastAsia="zh-TW"/>
    </w:rPr>
  </w:style>
  <w:style w:type="paragraph" w:customStyle="1" w:styleId="content-2">
    <w:name w:val="content -2"/>
    <w:basedOn w:val="content-1"/>
    <w:pPr>
      <w:spacing w:beforeLines="0" w:before="0"/>
    </w:pPr>
  </w:style>
  <w:style w:type="paragraph" w:customStyle="1" w:styleId="afffffffffffffffffffffffff">
    <w:name w:val="正文 缩进 小四"/>
    <w:basedOn w:val="afffa"/>
    <w:pPr>
      <w:widowControl/>
      <w:spacing w:line="240" w:lineRule="auto"/>
      <w:ind w:firstLineChars="200" w:firstLine="200"/>
      <w:jc w:val="left"/>
    </w:pPr>
    <w:rPr>
      <w:rFonts w:ascii="Times New Roman" w:eastAsia="宋体" w:hAnsi="Times New Roman" w:cs="宋体"/>
      <w:kern w:val="0"/>
      <w:szCs w:val="20"/>
    </w:rPr>
  </w:style>
  <w:style w:type="paragraph" w:customStyle="1" w:styleId="list1">
    <w:name w:val="list 1"/>
    <w:basedOn w:val="afffa"/>
    <w:qFormat/>
    <w:pPr>
      <w:widowControl/>
      <w:tabs>
        <w:tab w:val="left" w:pos="480"/>
      </w:tabs>
      <w:spacing w:beforeLines="20" w:before="72" w:line="240" w:lineRule="auto"/>
      <w:ind w:left="480" w:hanging="480"/>
      <w:jc w:val="left"/>
    </w:pPr>
    <w:rPr>
      <w:rFonts w:ascii="DFKai-SB" w:eastAsia="DFKai-SB" w:hAnsi="DFKai-SB" w:cs="Times New Roman"/>
      <w:b/>
      <w:bCs/>
      <w:spacing w:val="20"/>
      <w:kern w:val="0"/>
      <w:sz w:val="22"/>
      <w:szCs w:val="24"/>
      <w:lang w:eastAsia="zh-TW"/>
    </w:rPr>
  </w:style>
  <w:style w:type="paragraph" w:customStyle="1" w:styleId="CM84">
    <w:name w:val="CM84"/>
    <w:basedOn w:val="afffa"/>
    <w:next w:val="afffa"/>
    <w:pPr>
      <w:widowControl/>
      <w:autoSpaceDE w:val="0"/>
      <w:autoSpaceDN w:val="0"/>
      <w:adjustRightInd w:val="0"/>
      <w:spacing w:line="240" w:lineRule="auto"/>
      <w:jc w:val="left"/>
    </w:pPr>
    <w:rPr>
      <w:rFonts w:ascii="宋体" w:eastAsia="宋体" w:hAnsi="Times New Roman" w:cs="Times New Roman"/>
      <w:kern w:val="0"/>
      <w:szCs w:val="24"/>
    </w:rPr>
  </w:style>
  <w:style w:type="paragraph" w:customStyle="1" w:styleId="ALTO">
    <w:name w:val="!项目后段ALT+O"/>
    <w:basedOn w:val="AltC"/>
    <w:pPr>
      <w:tabs>
        <w:tab w:val="left" w:pos="420"/>
      </w:tabs>
      <w:ind w:left="432" w:firstLineChars="0" w:firstLine="0"/>
    </w:pPr>
  </w:style>
  <w:style w:type="paragraph" w:customStyle="1" w:styleId="afffffffffffffffffffffffff0">
    <w:name w:val="!大标正文"/>
    <w:basedOn w:val="afffa"/>
    <w:pPr>
      <w:widowControl/>
      <w:spacing w:before="80" w:after="160" w:line="320" w:lineRule="atLeast"/>
      <w:jc w:val="left"/>
      <w:textAlignment w:val="baseline"/>
    </w:pPr>
    <w:rPr>
      <w:rFonts w:ascii="Times New Roman" w:eastAsia="方正粗圆简体" w:hAnsi="Times New Roman" w:cs="Times New Roman"/>
      <w:kern w:val="0"/>
      <w:sz w:val="28"/>
      <w:szCs w:val="28"/>
    </w:rPr>
  </w:style>
  <w:style w:type="paragraph" w:customStyle="1" w:styleId="3fff">
    <w:name w:val="编号3"/>
    <w:basedOn w:val="4fe"/>
    <w:qFormat/>
  </w:style>
  <w:style w:type="paragraph" w:customStyle="1" w:styleId="4fe">
    <w:name w:val="编号4"/>
    <w:basedOn w:val="afffa"/>
    <w:pPr>
      <w:widowControl/>
      <w:autoSpaceDE w:val="0"/>
      <w:autoSpaceDN w:val="0"/>
      <w:spacing w:line="240" w:lineRule="auto"/>
      <w:jc w:val="left"/>
      <w:textAlignment w:val="bottom"/>
      <w:outlineLvl w:val="7"/>
    </w:pPr>
    <w:rPr>
      <w:rFonts w:ascii="Times New Roman" w:eastAsia="宋体" w:hAnsi="Times New Roman" w:cs="Times New Roman"/>
      <w:kern w:val="0"/>
      <w:szCs w:val="24"/>
    </w:rPr>
  </w:style>
  <w:style w:type="paragraph" w:customStyle="1" w:styleId="afffffffffffffffffffffffff1">
    <w:name w:val="表注"/>
    <w:basedOn w:val="afffa"/>
    <w:next w:val="afffa"/>
    <w:pPr>
      <w:keepNext/>
      <w:widowControl/>
      <w:tabs>
        <w:tab w:val="left" w:pos="360"/>
      </w:tabs>
      <w:adjustRightInd w:val="0"/>
      <w:spacing w:before="100" w:beforeAutospacing="1" w:after="100" w:afterAutospacing="1" w:line="240" w:lineRule="auto"/>
      <w:jc w:val="left"/>
      <w:textAlignment w:val="baseline"/>
      <w:outlineLvl w:val="5"/>
    </w:pPr>
    <w:rPr>
      <w:rFonts w:ascii="Times New Roman" w:eastAsia="宋体" w:hAnsi="Times New Roman" w:cs="Times New Roman"/>
      <w:kern w:val="0"/>
      <w:sz w:val="21"/>
      <w:szCs w:val="20"/>
    </w:rPr>
  </w:style>
  <w:style w:type="paragraph" w:customStyle="1" w:styleId="CharCharChar1CharCharCharChar">
    <w:name w:val="Char Char Char1 Char Char Char Char"/>
    <w:basedOn w:val="afffa"/>
    <w:qFormat/>
    <w:pPr>
      <w:widowControl/>
      <w:tabs>
        <w:tab w:val="left" w:pos="360"/>
      </w:tabs>
      <w:snapToGrid w:val="0"/>
      <w:spacing w:line="240" w:lineRule="auto"/>
      <w:jc w:val="left"/>
    </w:pPr>
    <w:rPr>
      <w:rFonts w:ascii="Verdana" w:eastAsia="黑体" w:hAnsi="Verdana" w:cs="Times New Roman"/>
      <w:kern w:val="0"/>
      <w:szCs w:val="20"/>
      <w:lang w:eastAsia="en-US"/>
    </w:rPr>
  </w:style>
  <w:style w:type="paragraph" w:customStyle="1" w:styleId="afffffffffffffffffffffffff2">
    <w:name w:val="附录（一级，手动改号）"/>
    <w:basedOn w:val="11"/>
    <w:next w:val="afffa"/>
    <w:pPr>
      <w:widowControl/>
      <w:numPr>
        <w:numId w:val="0"/>
      </w:numPr>
      <w:tabs>
        <w:tab w:val="left" w:pos="0"/>
        <w:tab w:val="left" w:pos="567"/>
      </w:tabs>
      <w:spacing w:before="120" w:after="120" w:line="240" w:lineRule="auto"/>
      <w:jc w:val="left"/>
    </w:pPr>
    <w:rPr>
      <w:rFonts w:ascii="Times New Roman" w:eastAsia="黑体" w:hAnsi="Times New Roman" w:cs="宋体"/>
      <w:sz w:val="32"/>
      <w:szCs w:val="20"/>
    </w:rPr>
  </w:style>
  <w:style w:type="paragraph" w:customStyle="1" w:styleId="5f9">
    <w:name w:val="编号5"/>
    <w:basedOn w:val="afffa"/>
    <w:pPr>
      <w:widowControl/>
      <w:autoSpaceDE w:val="0"/>
      <w:autoSpaceDN w:val="0"/>
      <w:spacing w:line="240" w:lineRule="auto"/>
      <w:jc w:val="left"/>
      <w:textAlignment w:val="bottom"/>
    </w:pPr>
    <w:rPr>
      <w:rFonts w:ascii="Times New Roman" w:eastAsia="宋体" w:hAnsi="Times New Roman" w:cs="Times New Roman"/>
      <w:kern w:val="0"/>
      <w:szCs w:val="24"/>
    </w:rPr>
  </w:style>
  <w:style w:type="paragraph" w:customStyle="1" w:styleId="afffffffffffffffffffffffff3">
    <w:name w:val="设计正文"/>
    <w:basedOn w:val="afffa"/>
    <w:pPr>
      <w:widowControl/>
      <w:spacing w:line="300" w:lineRule="auto"/>
      <w:ind w:firstLine="420"/>
      <w:jc w:val="left"/>
    </w:pPr>
    <w:rPr>
      <w:rFonts w:ascii="Times New Roman" w:eastAsia="仿宋_GB2312" w:hAnsi="Times New Roman" w:cs="Times New Roman"/>
      <w:kern w:val="0"/>
      <w:sz w:val="28"/>
      <w:szCs w:val="20"/>
    </w:rPr>
  </w:style>
  <w:style w:type="paragraph" w:customStyle="1" w:styleId="CM90">
    <w:name w:val="CM90"/>
    <w:basedOn w:val="Default"/>
    <w:next w:val="Default"/>
    <w:rPr>
      <w:rFonts w:ascii="宋体"/>
      <w:color w:val="auto"/>
    </w:rPr>
  </w:style>
  <w:style w:type="paragraph" w:customStyle="1" w:styleId="CM42">
    <w:name w:val="CM42"/>
    <w:basedOn w:val="Default"/>
    <w:next w:val="Default"/>
    <w:pPr>
      <w:spacing w:line="313" w:lineRule="atLeast"/>
    </w:pPr>
    <w:rPr>
      <w:rFonts w:ascii="宋体"/>
      <w:color w:val="auto"/>
    </w:rPr>
  </w:style>
  <w:style w:type="paragraph" w:customStyle="1" w:styleId="afffffffffffffffffffffffff4">
    <w:name w:val="段落标题"/>
    <w:basedOn w:val="afffffffffffffffffffffffd"/>
    <w:next w:val="afffffffffffffffffffffffd"/>
    <w:pPr>
      <w:keepNext/>
      <w:spacing w:before="120"/>
      <w:ind w:firstLineChars="0" w:firstLine="0"/>
      <w:outlineLvl w:val="3"/>
    </w:pPr>
    <w:rPr>
      <w:rFonts w:ascii="Arial" w:hAnsi="Arial" w:cs="Arial"/>
      <w:i/>
      <w:iCs/>
      <w:szCs w:val="24"/>
    </w:rPr>
  </w:style>
  <w:style w:type="paragraph" w:customStyle="1" w:styleId="aa1">
    <w:name w:val="aa1"/>
    <w:basedOn w:val="afffa"/>
    <w:pPr>
      <w:widowControl/>
      <w:snapToGrid w:val="0"/>
      <w:spacing w:line="400" w:lineRule="atLeast"/>
      <w:ind w:leftChars="200" w:left="200" w:hanging="260"/>
      <w:jc w:val="left"/>
    </w:pPr>
    <w:rPr>
      <w:rFonts w:ascii="宋体" w:eastAsia="宋体" w:hAnsi="宋体" w:cs="宋体"/>
      <w:kern w:val="0"/>
      <w:szCs w:val="24"/>
    </w:rPr>
  </w:style>
  <w:style w:type="paragraph" w:customStyle="1" w:styleId="2fffff">
    <w:name w:val="样式 正文缩进特点 + 行距: 2 倍行距"/>
    <w:basedOn w:val="affff3"/>
    <w:pPr>
      <w:widowControl/>
      <w:autoSpaceDE/>
      <w:autoSpaceDN/>
      <w:adjustRightInd/>
      <w:spacing w:line="360" w:lineRule="auto"/>
      <w:ind w:firstLineChars="225" w:firstLine="540"/>
      <w:jc w:val="both"/>
    </w:pPr>
    <w:rPr>
      <w:rFonts w:eastAsia="宋体" w:hAnsi="宋体" w:cs="宋体"/>
      <w:kern w:val="0"/>
      <w:szCs w:val="20"/>
    </w:rPr>
  </w:style>
  <w:style w:type="paragraph" w:customStyle="1" w:styleId="Body12">
    <w:name w:val="样式 Body1! + 首行缩进:  2 字符"/>
    <w:basedOn w:val="afffa"/>
    <w:qFormat/>
    <w:pPr>
      <w:widowControl/>
      <w:tabs>
        <w:tab w:val="left" w:pos="1247"/>
      </w:tabs>
      <w:spacing w:before="120" w:line="288" w:lineRule="auto"/>
      <w:ind w:firstLineChars="200" w:firstLine="420"/>
      <w:jc w:val="left"/>
    </w:pPr>
    <w:rPr>
      <w:rFonts w:ascii="Arial" w:eastAsia="宋体" w:hAnsi="Arial" w:cs="宋体"/>
      <w:kern w:val="0"/>
      <w:sz w:val="21"/>
      <w:szCs w:val="20"/>
    </w:rPr>
  </w:style>
  <w:style w:type="paragraph" w:customStyle="1" w:styleId="514">
    <w:name w:val="51报告正文_章标题"/>
    <w:next w:val="afffa"/>
    <w:qFormat/>
    <w:pPr>
      <w:spacing w:beforeLines="50" w:afterLines="50" w:line="300" w:lineRule="auto"/>
      <w:jc w:val="both"/>
      <w:outlineLvl w:val="1"/>
    </w:pPr>
    <w:rPr>
      <w:rFonts w:ascii="黑体" w:eastAsia="黑体" w:hAnsi="Times New Roman" w:cs="Times New Roman"/>
      <w:spacing w:val="2"/>
      <w:sz w:val="24"/>
    </w:rPr>
  </w:style>
  <w:style w:type="paragraph" w:customStyle="1" w:styleId="afffffffffffffffffffffffff5">
    <w:name w:val="签字"/>
    <w:basedOn w:val="afffa"/>
    <w:uiPriority w:val="99"/>
    <w:pPr>
      <w:widowControl/>
      <w:spacing w:beforeLines="50" w:line="240" w:lineRule="auto"/>
      <w:jc w:val="left"/>
    </w:pPr>
    <w:rPr>
      <w:rFonts w:ascii="宋体" w:eastAsia="宋体" w:hAnsi="宋体" w:cs="Times New Roman"/>
      <w:kern w:val="0"/>
      <w:sz w:val="32"/>
      <w:szCs w:val="24"/>
    </w:rPr>
  </w:style>
  <w:style w:type="paragraph" w:customStyle="1" w:styleId="342">
    <w:name w:val="34"/>
    <w:basedOn w:val="afffa"/>
    <w:pPr>
      <w:widowControl/>
      <w:spacing w:line="240" w:lineRule="auto"/>
      <w:ind w:firstLine="480"/>
      <w:jc w:val="left"/>
    </w:pPr>
    <w:rPr>
      <w:rFonts w:ascii="微软雅黑" w:eastAsia="微软雅黑" w:hAnsi="微软雅黑" w:cs="宋体"/>
      <w:kern w:val="0"/>
      <w:sz w:val="21"/>
      <w:szCs w:val="21"/>
    </w:rPr>
  </w:style>
  <w:style w:type="paragraph" w:customStyle="1" w:styleId="2fffff0">
    <w:name w:val="文字列表2"/>
    <w:basedOn w:val="afffa"/>
    <w:pPr>
      <w:widowControl/>
      <w:tabs>
        <w:tab w:val="left" w:pos="1197"/>
      </w:tabs>
      <w:spacing w:line="240" w:lineRule="auto"/>
      <w:ind w:leftChars="400" w:left="600" w:hangingChars="200" w:hanging="200"/>
      <w:jc w:val="left"/>
    </w:pPr>
    <w:rPr>
      <w:rFonts w:ascii="Times New Roman" w:eastAsia="宋体" w:hAnsi="Times New Roman" w:cs="Times New Roman"/>
      <w:kern w:val="0"/>
      <w:szCs w:val="24"/>
    </w:rPr>
  </w:style>
  <w:style w:type="character" w:customStyle="1" w:styleId="TableTextChar1">
    <w:name w:val="Table Text Char1"/>
    <w:link w:val="TableText"/>
    <w:qFormat/>
    <w:locked/>
    <w:rPr>
      <w:rFonts w:ascii="Times New Roman" w:eastAsia="宋体" w:hAnsi="Times New Roman" w:cs="Times New Roman"/>
      <w:kern w:val="0"/>
      <w:sz w:val="24"/>
      <w:szCs w:val="20"/>
      <w:lang w:eastAsia="en-US"/>
    </w:rPr>
  </w:style>
  <w:style w:type="character" w:customStyle="1" w:styleId="Char2f5">
    <w:name w:val="电子邮件签名 Char2"/>
    <w:basedOn w:val="afffb"/>
    <w:rPr>
      <w:rFonts w:ascii="Arial" w:eastAsia="宋体" w:hAnsi="Arial" w:cs="Times New Roman"/>
      <w:kern w:val="0"/>
      <w:szCs w:val="21"/>
    </w:rPr>
  </w:style>
  <w:style w:type="character" w:customStyle="1" w:styleId="HTMLChar20">
    <w:name w:val="HTML 地址 Char2"/>
    <w:basedOn w:val="afffb"/>
    <w:rPr>
      <w:rFonts w:ascii="Arial" w:eastAsia="宋体" w:hAnsi="Arial" w:cs="Times New Roman"/>
      <w:i/>
      <w:iCs/>
      <w:kern w:val="0"/>
      <w:szCs w:val="21"/>
    </w:rPr>
  </w:style>
  <w:style w:type="character" w:customStyle="1" w:styleId="Char2f6">
    <w:name w:val="签名 Char2"/>
    <w:basedOn w:val="afffb"/>
    <w:rPr>
      <w:rFonts w:ascii="Arial" w:eastAsia="宋体" w:hAnsi="Arial" w:cs="Times New Roman"/>
      <w:kern w:val="0"/>
      <w:szCs w:val="21"/>
    </w:rPr>
  </w:style>
  <w:style w:type="character" w:customStyle="1" w:styleId="Char2f7">
    <w:name w:val="信息标题 Char2"/>
    <w:basedOn w:val="afffb"/>
    <w:rPr>
      <w:rFonts w:ascii="Arial" w:eastAsia="宋体" w:hAnsi="Arial" w:cs="Times New Roman"/>
      <w:kern w:val="0"/>
      <w:sz w:val="24"/>
      <w:szCs w:val="24"/>
      <w:shd w:val="pct20" w:color="auto" w:fill="auto"/>
    </w:rPr>
  </w:style>
  <w:style w:type="paragraph" w:customStyle="1" w:styleId="afffffffffffffffffffffffff6">
    <w:name w:val="正文（通用）"/>
    <w:link w:val="Charffffff2"/>
    <w:pPr>
      <w:spacing w:line="300" w:lineRule="auto"/>
    </w:pPr>
    <w:rPr>
      <w:rFonts w:ascii="Arial" w:eastAsia="宋体" w:hAnsi="Arial" w:cs="Times New Roman"/>
      <w:sz w:val="21"/>
      <w:szCs w:val="21"/>
    </w:rPr>
  </w:style>
  <w:style w:type="character" w:customStyle="1" w:styleId="Charffffff2">
    <w:name w:val="正文（通用） Char"/>
    <w:link w:val="afffffffffffffffffffffffff6"/>
    <w:qFormat/>
    <w:rPr>
      <w:rFonts w:ascii="Arial" w:eastAsia="宋体" w:hAnsi="Arial" w:cs="Times New Roman"/>
      <w:kern w:val="0"/>
      <w:szCs w:val="21"/>
    </w:rPr>
  </w:style>
  <w:style w:type="paragraph" w:customStyle="1" w:styleId="1fffffff0">
    <w:name w:val="正文（安恒信息1）"/>
    <w:link w:val="1Char9"/>
    <w:qFormat/>
    <w:pPr>
      <w:spacing w:line="300" w:lineRule="auto"/>
    </w:pPr>
    <w:rPr>
      <w:rFonts w:ascii="Arial" w:eastAsia="宋体" w:hAnsi="Arial" w:cs="Times New Roman"/>
      <w:bCs/>
      <w:kern w:val="2"/>
      <w:sz w:val="21"/>
      <w:szCs w:val="21"/>
    </w:rPr>
  </w:style>
  <w:style w:type="character" w:customStyle="1" w:styleId="1Char9">
    <w:name w:val="正文（安恒信息1） Char"/>
    <w:link w:val="1fffffff0"/>
    <w:qFormat/>
    <w:locked/>
    <w:rPr>
      <w:rFonts w:ascii="Arial" w:eastAsia="宋体" w:hAnsi="Arial" w:cs="Times New Roman"/>
      <w:bCs/>
      <w:szCs w:val="21"/>
    </w:rPr>
  </w:style>
  <w:style w:type="paragraph" w:customStyle="1" w:styleId="1fffffff1">
    <w:name w:val="浙商著书1级标题"/>
    <w:basedOn w:val="11"/>
    <w:next w:val="afffffffffffffffff8"/>
    <w:qFormat/>
    <w:pPr>
      <w:widowControl/>
      <w:numPr>
        <w:numId w:val="0"/>
      </w:numPr>
      <w:pBdr>
        <w:bottom w:val="single" w:sz="48" w:space="1" w:color="auto"/>
      </w:pBdr>
      <w:spacing w:before="600" w:line="576" w:lineRule="auto"/>
      <w:ind w:left="480" w:hanging="480"/>
      <w:jc w:val="left"/>
    </w:pPr>
    <w:rPr>
      <w:rFonts w:ascii="Arial" w:eastAsia="黑体" w:hAnsi="Arial" w:cs="Times New Roman"/>
      <w:sz w:val="44"/>
    </w:rPr>
  </w:style>
  <w:style w:type="paragraph" w:customStyle="1" w:styleId="2fffff1">
    <w:name w:val="浙商著书2级目录"/>
    <w:basedOn w:val="24"/>
    <w:next w:val="afffffffffffffffff8"/>
    <w:link w:val="2Charf"/>
    <w:pPr>
      <w:widowControl/>
      <w:numPr>
        <w:ilvl w:val="0"/>
        <w:numId w:val="0"/>
      </w:numPr>
      <w:spacing w:line="415" w:lineRule="auto"/>
      <w:ind w:left="794" w:hanging="794"/>
      <w:jc w:val="left"/>
    </w:pPr>
    <w:rPr>
      <w:rFonts w:ascii="Arial" w:eastAsia="黑体" w:hAnsi="Arial" w:cs="Times New Roman"/>
      <w:bCs w:val="0"/>
      <w:kern w:val="0"/>
      <w:sz w:val="36"/>
    </w:rPr>
  </w:style>
  <w:style w:type="character" w:customStyle="1" w:styleId="2Charf">
    <w:name w:val="浙商著书2级目录 Char"/>
    <w:link w:val="2fffff1"/>
    <w:qFormat/>
    <w:locked/>
    <w:rPr>
      <w:rFonts w:ascii="Arial" w:eastAsia="黑体" w:hAnsi="Arial" w:cs="Times New Roman"/>
      <w:b/>
      <w:kern w:val="0"/>
      <w:sz w:val="36"/>
      <w:szCs w:val="32"/>
    </w:rPr>
  </w:style>
  <w:style w:type="paragraph" w:customStyle="1" w:styleId="3fff0">
    <w:name w:val="浙商著书3级目录"/>
    <w:basedOn w:val="31"/>
    <w:next w:val="afffffffffffffffff8"/>
    <w:pPr>
      <w:widowControl/>
      <w:numPr>
        <w:ilvl w:val="0"/>
        <w:numId w:val="0"/>
      </w:numPr>
      <w:tabs>
        <w:tab w:val="left" w:pos="960"/>
      </w:tabs>
      <w:spacing w:line="415" w:lineRule="auto"/>
      <w:ind w:left="1617" w:hanging="907"/>
      <w:jc w:val="left"/>
    </w:pPr>
    <w:rPr>
      <w:rFonts w:ascii="Arial" w:eastAsia="黑体" w:hAnsi="Arial" w:cs="Times New Roman"/>
      <w:bCs w:val="0"/>
      <w:kern w:val="0"/>
      <w:sz w:val="30"/>
      <w:szCs w:val="30"/>
    </w:rPr>
  </w:style>
  <w:style w:type="paragraph" w:customStyle="1" w:styleId="5fa">
    <w:name w:val="标题 5（有编号）（通用）"/>
    <w:basedOn w:val="afffa"/>
    <w:next w:val="afffa"/>
    <w:pPr>
      <w:keepNext/>
      <w:keepLines/>
      <w:widowControl/>
      <w:spacing w:before="280" w:after="156" w:line="377" w:lineRule="auto"/>
      <w:ind w:left="1134" w:hanging="1134"/>
      <w:jc w:val="left"/>
    </w:pPr>
    <w:rPr>
      <w:rFonts w:ascii="Arial" w:eastAsia="黑体" w:hAnsi="Arial" w:cs="Times New Roman"/>
      <w:b/>
      <w:kern w:val="0"/>
      <w:szCs w:val="28"/>
    </w:rPr>
  </w:style>
  <w:style w:type="paragraph" w:customStyle="1" w:styleId="6f2">
    <w:name w:val="标题 6（有编号）（通用）"/>
    <w:basedOn w:val="afffa"/>
    <w:next w:val="afffa"/>
    <w:pPr>
      <w:keepNext/>
      <w:keepLines/>
      <w:widowControl/>
      <w:spacing w:before="240" w:after="64" w:line="319" w:lineRule="auto"/>
      <w:ind w:left="1247" w:hanging="1247"/>
      <w:jc w:val="left"/>
      <w:outlineLvl w:val="5"/>
    </w:pPr>
    <w:rPr>
      <w:rFonts w:ascii="Arial" w:eastAsia="黑体" w:hAnsi="Arial" w:cs="Times New Roman"/>
      <w:b/>
      <w:kern w:val="0"/>
      <w:sz w:val="21"/>
      <w:szCs w:val="24"/>
    </w:rPr>
  </w:style>
  <w:style w:type="paragraph" w:customStyle="1" w:styleId="afffffffffffffffffffffffff7">
    <w:name w:val="插图标注（通用）"/>
    <w:next w:val="afffa"/>
    <w:link w:val="Charffffff3"/>
    <w:pPr>
      <w:spacing w:after="156"/>
      <w:jc w:val="center"/>
    </w:pPr>
    <w:rPr>
      <w:rFonts w:ascii="Arial" w:eastAsia="宋体" w:hAnsi="Arial" w:cs="Times New Roman"/>
      <w:sz w:val="21"/>
      <w:szCs w:val="21"/>
    </w:rPr>
  </w:style>
  <w:style w:type="character" w:customStyle="1" w:styleId="Charffffff3">
    <w:name w:val="插图标注（通用） Char"/>
    <w:link w:val="afffffffffffffffffffffffff7"/>
    <w:qFormat/>
    <w:rPr>
      <w:rFonts w:ascii="Arial" w:eastAsia="宋体" w:hAnsi="Arial" w:cs="Times New Roman"/>
      <w:kern w:val="0"/>
      <w:szCs w:val="21"/>
    </w:rPr>
  </w:style>
  <w:style w:type="paragraph" w:customStyle="1" w:styleId="afffffffffffffffffffffffff8">
    <w:name w:val="表格标注（通用）"/>
    <w:basedOn w:val="afffffffffffffffffffffffff7"/>
    <w:next w:val="afffa"/>
    <w:pPr>
      <w:tabs>
        <w:tab w:val="left" w:pos="3832"/>
      </w:tabs>
      <w:ind w:left="3465" w:hanging="420"/>
    </w:pPr>
  </w:style>
  <w:style w:type="paragraph" w:customStyle="1" w:styleId="4ff">
    <w:name w:val="浙商著书4级目录"/>
    <w:basedOn w:val="40"/>
    <w:next w:val="afffffffffffffffff8"/>
    <w:pPr>
      <w:widowControl/>
      <w:numPr>
        <w:ilvl w:val="0"/>
        <w:numId w:val="0"/>
      </w:numPr>
      <w:spacing w:before="120" w:after="156" w:line="377" w:lineRule="auto"/>
      <w:jc w:val="left"/>
      <w:outlineLvl w:val="9"/>
    </w:pPr>
    <w:rPr>
      <w:rFonts w:ascii="Arial" w:eastAsia="黑体" w:hAnsi="Arial" w:cs="Times New Roman"/>
      <w:bCs w:val="0"/>
      <w:color w:val="000000" w:themeColor="text1"/>
      <w:kern w:val="0"/>
      <w:sz w:val="36"/>
      <w:szCs w:val="24"/>
    </w:rPr>
  </w:style>
  <w:style w:type="paragraph" w:customStyle="1" w:styleId="-1">
    <w:name w:val="变更与声明加粗-1"/>
    <w:basedOn w:val="afffa"/>
    <w:link w:val="-1Char"/>
    <w:pPr>
      <w:widowControl/>
      <w:spacing w:line="240" w:lineRule="auto"/>
      <w:jc w:val="left"/>
    </w:pPr>
    <w:rPr>
      <w:rFonts w:ascii="Times New Roman" w:eastAsia="宋体" w:hAnsi="Times New Roman" w:cs="Times New Roman"/>
      <w:kern w:val="0"/>
      <w:szCs w:val="24"/>
    </w:rPr>
  </w:style>
  <w:style w:type="character" w:customStyle="1" w:styleId="-1Char">
    <w:name w:val="变更与声明加粗-1 Char"/>
    <w:link w:val="-1"/>
    <w:qFormat/>
    <w:rPr>
      <w:rFonts w:ascii="Times New Roman" w:eastAsia="宋体" w:hAnsi="Times New Roman" w:cs="Times New Roman"/>
      <w:kern w:val="0"/>
      <w:sz w:val="24"/>
      <w:szCs w:val="24"/>
    </w:rPr>
  </w:style>
  <w:style w:type="paragraph" w:customStyle="1" w:styleId="-2">
    <w:name w:val="变更与声明内容-2"/>
    <w:basedOn w:val="-1"/>
    <w:rPr>
      <w:b/>
    </w:rPr>
  </w:style>
  <w:style w:type="paragraph" w:customStyle="1" w:styleId="afffffffffffffffffffffffff9">
    <w:name w:val="文档属性标题（通用）"/>
    <w:basedOn w:val="afffffffffffffffffffffffff6"/>
    <w:pPr>
      <w:framePr w:hSpace="180" w:wrap="around" w:vAnchor="text" w:hAnchor="margin" w:xAlign="inside" w:y="121"/>
    </w:pPr>
    <w:rPr>
      <w:b/>
      <w:sz w:val="18"/>
    </w:rPr>
  </w:style>
  <w:style w:type="paragraph" w:customStyle="1" w:styleId="2fffff2">
    <w:name w:val="目录 2（通用）"/>
    <w:basedOn w:val="2d"/>
    <w:pPr>
      <w:widowControl/>
      <w:tabs>
        <w:tab w:val="left" w:pos="840"/>
        <w:tab w:val="right" w:leader="dot" w:pos="8494"/>
      </w:tabs>
      <w:spacing w:before="120" w:after="156" w:line="240" w:lineRule="atLeast"/>
      <w:ind w:left="210"/>
    </w:pPr>
    <w:rPr>
      <w:rFonts w:ascii="Calibri" w:eastAsia="宋体" w:hAnsi="Calibri" w:cs="Times New Roman"/>
      <w:b/>
      <w:bCs/>
      <w:smallCaps w:val="0"/>
      <w:kern w:val="0"/>
      <w:sz w:val="22"/>
      <w:szCs w:val="24"/>
    </w:rPr>
  </w:style>
  <w:style w:type="paragraph" w:customStyle="1" w:styleId="0-1">
    <w:name w:val="标题 0-1"/>
    <w:basedOn w:val="affffff"/>
    <w:pPr>
      <w:keepNext/>
      <w:keepLines/>
      <w:widowControl/>
      <w:spacing w:before="0" w:after="0" w:line="300" w:lineRule="auto"/>
    </w:pPr>
    <w:rPr>
      <w:rFonts w:ascii="Arial" w:eastAsia="黑体" w:hAnsi="Arial" w:cs="Times New Roman"/>
      <w:kern w:val="0"/>
      <w:sz w:val="52"/>
      <w:szCs w:val="32"/>
    </w:rPr>
  </w:style>
  <w:style w:type="paragraph" w:customStyle="1" w:styleId="afffffffffffffffffffffffffa">
    <w:name w:val="封面版权声明（通用）"/>
    <w:basedOn w:val="afffffffffffffffffffffffff9"/>
    <w:pPr>
      <w:framePr w:wrap="around"/>
      <w:jc w:val="right"/>
    </w:pPr>
  </w:style>
  <w:style w:type="paragraph" w:customStyle="1" w:styleId="1fffffff2">
    <w:name w:val="目录 1（通用）"/>
    <w:basedOn w:val="1d"/>
    <w:qFormat/>
    <w:pPr>
      <w:widowControl/>
      <w:tabs>
        <w:tab w:val="left" w:pos="630"/>
        <w:tab w:val="right" w:leader="dot" w:pos="8494"/>
      </w:tabs>
      <w:spacing w:after="156" w:line="240" w:lineRule="atLeast"/>
    </w:pPr>
    <w:rPr>
      <w:rFonts w:ascii="Calibri" w:eastAsia="宋体" w:hAnsi="Calibri" w:cs="Times New Roman"/>
      <w:bCs w:val="0"/>
      <w:kern w:val="0"/>
      <w:sz w:val="24"/>
      <w:szCs w:val="21"/>
    </w:rPr>
  </w:style>
  <w:style w:type="paragraph" w:customStyle="1" w:styleId="afffffffffffffffffffffffffb">
    <w:name w:val="列表（编号一级）（通用）"/>
    <w:basedOn w:val="afffffffffffffffffffffffff6"/>
    <w:qFormat/>
    <w:pPr>
      <w:tabs>
        <w:tab w:val="left" w:pos="420"/>
        <w:tab w:val="left" w:pos="832"/>
      </w:tabs>
      <w:spacing w:beforeLines="25"/>
      <w:ind w:left="840" w:firstLine="420"/>
    </w:pPr>
  </w:style>
  <w:style w:type="character" w:customStyle="1" w:styleId="afffffffffffffffffffffffffc">
    <w:name w:val="文本字符强调（通用）"/>
    <w:rPr>
      <w:rFonts w:ascii="Arial" w:eastAsia="宋体" w:hAnsi="Arial"/>
      <w:b/>
      <w:color w:val="auto"/>
      <w:sz w:val="21"/>
      <w:u w:val="single"/>
    </w:rPr>
  </w:style>
  <w:style w:type="paragraph" w:customStyle="1" w:styleId="afffffffffffffffffffffffffd">
    <w:name w:val="列表（符号一级）（通用）"/>
    <w:basedOn w:val="afffffffffffffffffffffffff6"/>
    <w:link w:val="Charffffff4"/>
    <w:pPr>
      <w:ind w:left="420" w:hanging="420"/>
    </w:pPr>
  </w:style>
  <w:style w:type="character" w:customStyle="1" w:styleId="Charffffff4">
    <w:name w:val="列表（符号一级）（通用） Char"/>
    <w:link w:val="afffffffffffffffffffffffffd"/>
    <w:qFormat/>
    <w:rPr>
      <w:rFonts w:ascii="Arial" w:eastAsia="宋体" w:hAnsi="Arial" w:cs="Times New Roman"/>
      <w:kern w:val="0"/>
      <w:szCs w:val="21"/>
    </w:rPr>
  </w:style>
  <w:style w:type="character" w:customStyle="1" w:styleId="Charffffff5">
    <w:name w:val="页眉右端（通用） Char"/>
    <w:link w:val="afffffffffffffffffffffffffe"/>
    <w:rPr>
      <w:rFonts w:ascii="Arial" w:hAnsi="Arial"/>
      <w:b/>
      <w:color w:val="FFFFFF"/>
      <w:sz w:val="18"/>
      <w:szCs w:val="18"/>
    </w:rPr>
  </w:style>
  <w:style w:type="paragraph" w:customStyle="1" w:styleId="afffffffffffffffffffffffffe">
    <w:name w:val="页眉右端（通用）"/>
    <w:basedOn w:val="afffff6"/>
    <w:link w:val="Charffffff5"/>
    <w:pPr>
      <w:widowControl/>
      <w:pBdr>
        <w:bottom w:val="single" w:sz="4" w:space="9" w:color="auto"/>
      </w:pBdr>
      <w:spacing w:before="160" w:line="240" w:lineRule="auto"/>
      <w:jc w:val="right"/>
    </w:pPr>
    <w:rPr>
      <w:rFonts w:ascii="Arial" w:hAnsi="Arial"/>
      <w:b/>
      <w:color w:val="FFFFFF"/>
    </w:rPr>
  </w:style>
  <w:style w:type="paragraph" w:customStyle="1" w:styleId="affffffffffffffffffffffffff">
    <w:name w:val="页脚左端（通用）"/>
    <w:basedOn w:val="afffa"/>
    <w:link w:val="Charffffff6"/>
    <w:pPr>
      <w:widowControl/>
      <w:pBdr>
        <w:top w:val="single" w:sz="4" w:space="4" w:color="auto"/>
      </w:pBdr>
      <w:tabs>
        <w:tab w:val="center" w:pos="4153"/>
        <w:tab w:val="right" w:pos="8306"/>
      </w:tabs>
      <w:snapToGrid w:val="0"/>
      <w:spacing w:before="100" w:beforeAutospacing="1" w:line="240" w:lineRule="auto"/>
      <w:jc w:val="left"/>
    </w:pPr>
    <w:rPr>
      <w:rFonts w:ascii="Arial" w:eastAsia="宋体" w:hAnsi="Arial" w:cs="Times New Roman"/>
      <w:b/>
      <w:kern w:val="0"/>
      <w:sz w:val="18"/>
      <w:szCs w:val="18"/>
    </w:rPr>
  </w:style>
  <w:style w:type="character" w:customStyle="1" w:styleId="Charffffff6">
    <w:name w:val="页脚左端（通用） Char"/>
    <w:link w:val="affffffffffffffffffffffffff"/>
    <w:qFormat/>
    <w:rPr>
      <w:rFonts w:ascii="Arial" w:eastAsia="宋体" w:hAnsi="Arial" w:cs="Times New Roman"/>
      <w:b/>
      <w:kern w:val="0"/>
      <w:sz w:val="18"/>
      <w:szCs w:val="18"/>
    </w:rPr>
  </w:style>
  <w:style w:type="paragraph" w:customStyle="1" w:styleId="affffffffffffffffffffffffff0">
    <w:name w:val="正文首行缩进（通用）"/>
    <w:basedOn w:val="afffffffffffffffffffffffff6"/>
    <w:link w:val="Charffffff7"/>
    <w:pPr>
      <w:spacing w:after="50"/>
      <w:ind w:firstLineChars="200" w:firstLine="200"/>
    </w:pPr>
  </w:style>
  <w:style w:type="character" w:customStyle="1" w:styleId="Charffffff7">
    <w:name w:val="正文首行缩进（通用） Char"/>
    <w:link w:val="affffffffffffffffffffffffff0"/>
    <w:qFormat/>
    <w:rPr>
      <w:rFonts w:ascii="Arial" w:eastAsia="宋体" w:hAnsi="Arial" w:cs="Times New Roman"/>
      <w:kern w:val="0"/>
      <w:szCs w:val="21"/>
    </w:rPr>
  </w:style>
  <w:style w:type="paragraph" w:customStyle="1" w:styleId="affffffffffffffffffffffffff1">
    <w:name w:val="正文左侧缩进（通用）"/>
    <w:basedOn w:val="afffffffffffffffffffffffff6"/>
    <w:pPr>
      <w:spacing w:after="50"/>
      <w:ind w:leftChars="200" w:left="200"/>
    </w:pPr>
  </w:style>
  <w:style w:type="paragraph" w:customStyle="1" w:styleId="affffffffffffffffffffffffff2">
    <w:name w:val="正文两侧缩进（通用）"/>
    <w:basedOn w:val="afffffffffffffffffffffffff6"/>
    <w:pPr>
      <w:spacing w:after="50"/>
      <w:ind w:leftChars="200" w:left="200" w:rightChars="200" w:right="200"/>
    </w:pPr>
  </w:style>
  <w:style w:type="paragraph" w:customStyle="1" w:styleId="affffffffffffffffffffffffff3">
    <w:name w:val="页脚密级（通用）"/>
    <w:basedOn w:val="affffffffffffffffffffffffff4"/>
    <w:link w:val="Charffffff8"/>
    <w:qFormat/>
    <w:rPr>
      <w:color w:val="FF0000"/>
    </w:rPr>
  </w:style>
  <w:style w:type="paragraph" w:customStyle="1" w:styleId="affffffffffffffffffffffffff4">
    <w:name w:val="页脚右端（通用）"/>
    <w:basedOn w:val="affffffffffffffffffffffffff"/>
    <w:link w:val="Charffffff9"/>
    <w:pPr>
      <w:jc w:val="right"/>
    </w:pPr>
    <w:rPr>
      <w:color w:val="FFFFFF"/>
    </w:rPr>
  </w:style>
  <w:style w:type="character" w:customStyle="1" w:styleId="Charffffff9">
    <w:name w:val="页脚右端（通用） Char"/>
    <w:basedOn w:val="Charffffff5"/>
    <w:link w:val="affffffffffffffffffffffffff4"/>
    <w:qFormat/>
    <w:rPr>
      <w:rFonts w:ascii="Arial" w:eastAsia="宋体" w:hAnsi="Arial" w:cs="Times New Roman"/>
      <w:b/>
      <w:color w:val="FFFFFF"/>
      <w:kern w:val="0"/>
      <w:sz w:val="18"/>
      <w:szCs w:val="18"/>
    </w:rPr>
  </w:style>
  <w:style w:type="character" w:customStyle="1" w:styleId="Charffffff8">
    <w:name w:val="页脚密级（通用） Char"/>
    <w:link w:val="affffffffffffffffffffffffff3"/>
    <w:qFormat/>
    <w:rPr>
      <w:rFonts w:ascii="Arial" w:eastAsia="宋体" w:hAnsi="Arial" w:cs="Times New Roman"/>
      <w:b/>
      <w:color w:val="FF0000"/>
      <w:kern w:val="0"/>
      <w:sz w:val="18"/>
      <w:szCs w:val="18"/>
    </w:rPr>
  </w:style>
  <w:style w:type="paragraph" w:customStyle="1" w:styleId="1fffffff3">
    <w:name w:val="附录1（通用）"/>
    <w:basedOn w:val="1fff6"/>
    <w:next w:val="afffffffffffffffffffffffff6"/>
    <w:pPr>
      <w:keepNext/>
      <w:keepLines/>
      <w:widowControl/>
      <w:tabs>
        <w:tab w:val="left" w:pos="1304"/>
      </w:tabs>
      <w:spacing w:before="480" w:afterLines="100"/>
      <w:ind w:left="425" w:hanging="425"/>
      <w:jc w:val="left"/>
    </w:pPr>
    <w:rPr>
      <w:bCs w:val="0"/>
      <w:color w:val="auto"/>
      <w:kern w:val="0"/>
    </w:rPr>
  </w:style>
  <w:style w:type="paragraph" w:customStyle="1" w:styleId="2fffff3">
    <w:name w:val="附录2（通用）"/>
    <w:basedOn w:val="2ffa"/>
    <w:next w:val="afffffffffffffffffffffffff6"/>
    <w:pPr>
      <w:widowControl/>
      <w:tabs>
        <w:tab w:val="left" w:pos="624"/>
      </w:tabs>
      <w:spacing w:beforeLines="50" w:afterLines="50"/>
      <w:ind w:left="425" w:hanging="425"/>
      <w:jc w:val="left"/>
    </w:pPr>
    <w:rPr>
      <w:bCs w:val="0"/>
      <w:color w:val="auto"/>
      <w:kern w:val="0"/>
    </w:rPr>
  </w:style>
  <w:style w:type="paragraph" w:customStyle="1" w:styleId="3fff1">
    <w:name w:val="附录3（通用）"/>
    <w:basedOn w:val="3ff0"/>
    <w:next w:val="afffffffffffffffffffffffff6"/>
    <w:pPr>
      <w:widowControl/>
      <w:tabs>
        <w:tab w:val="left" w:pos="851"/>
      </w:tabs>
      <w:spacing w:beforeLines="50" w:afterLines="50"/>
      <w:ind w:left="425" w:hanging="425"/>
      <w:jc w:val="left"/>
    </w:pPr>
    <w:rPr>
      <w:bCs w:val="0"/>
      <w:color w:val="auto"/>
      <w:kern w:val="0"/>
    </w:rPr>
  </w:style>
  <w:style w:type="paragraph" w:customStyle="1" w:styleId="4ff0">
    <w:name w:val="附录4（通用）"/>
    <w:basedOn w:val="4f4"/>
    <w:next w:val="afffffffffffffffffffffffff6"/>
    <w:pPr>
      <w:widowControl/>
      <w:tabs>
        <w:tab w:val="left" w:pos="1134"/>
      </w:tabs>
      <w:spacing w:beforeLines="50" w:afterLines="50"/>
      <w:ind w:left="1361" w:hanging="1361"/>
      <w:jc w:val="left"/>
    </w:pPr>
    <w:rPr>
      <w:color w:val="auto"/>
      <w:szCs w:val="28"/>
    </w:rPr>
  </w:style>
  <w:style w:type="paragraph" w:customStyle="1" w:styleId="affffffffffffffffffffffffff5">
    <w:name w:val="目录（通用）"/>
    <w:basedOn w:val="afffffffffffffffffffffffff6"/>
    <w:pPr>
      <w:spacing w:after="156"/>
      <w:jc w:val="center"/>
    </w:pPr>
    <w:rPr>
      <w:rFonts w:eastAsia="黑体"/>
      <w:b/>
      <w:sz w:val="44"/>
    </w:rPr>
  </w:style>
  <w:style w:type="paragraph" w:customStyle="1" w:styleId="6f3">
    <w:name w:val="标题 6（无编号）（通用）"/>
    <w:basedOn w:val="6"/>
    <w:next w:val="afffffffffffffffffffffffff6"/>
    <w:pPr>
      <w:widowControl/>
      <w:numPr>
        <w:ilvl w:val="0"/>
        <w:numId w:val="0"/>
      </w:numPr>
      <w:spacing w:line="319" w:lineRule="auto"/>
      <w:jc w:val="left"/>
    </w:pPr>
    <w:rPr>
      <w:rFonts w:ascii="Arial" w:eastAsia="黑体" w:hAnsi="Arial" w:cs="Times New Roman"/>
      <w:bCs w:val="0"/>
      <w:kern w:val="0"/>
      <w:sz w:val="21"/>
    </w:rPr>
  </w:style>
  <w:style w:type="paragraph" w:customStyle="1" w:styleId="3fff2">
    <w:name w:val="目录 3（通用）"/>
    <w:basedOn w:val="39"/>
    <w:pPr>
      <w:widowControl/>
      <w:tabs>
        <w:tab w:val="left" w:pos="1260"/>
        <w:tab w:val="right" w:leader="dot" w:pos="8494"/>
      </w:tabs>
      <w:spacing w:after="156" w:line="240" w:lineRule="atLeast"/>
      <w:ind w:left="420"/>
    </w:pPr>
    <w:rPr>
      <w:rFonts w:ascii="Calibri" w:eastAsia="宋体" w:hAnsi="Calibri" w:cs="Times New Roman"/>
      <w:iCs w:val="0"/>
      <w:kern w:val="0"/>
    </w:rPr>
  </w:style>
  <w:style w:type="paragraph" w:customStyle="1" w:styleId="affffffffffffffffffffffffff6">
    <w:name w:val="列表（编号二级）（通用）"/>
    <w:basedOn w:val="afffffffffffffffffffffffffb"/>
    <w:qFormat/>
    <w:pPr>
      <w:tabs>
        <w:tab w:val="clear" w:pos="420"/>
        <w:tab w:val="clear" w:pos="832"/>
        <w:tab w:val="left" w:pos="840"/>
        <w:tab w:val="left" w:pos="892"/>
      </w:tabs>
      <w:spacing w:beforeLines="0"/>
      <w:ind w:left="1260"/>
    </w:pPr>
  </w:style>
  <w:style w:type="paragraph" w:customStyle="1" w:styleId="affffffffffffffffffffffffff7">
    <w:name w:val="列表（符号二级）（通用）"/>
    <w:basedOn w:val="afffffffffffffffffffffffffd"/>
    <w:pPr>
      <w:tabs>
        <w:tab w:val="left" w:pos="840"/>
        <w:tab w:val="left" w:pos="892"/>
      </w:tabs>
      <w:ind w:left="0" w:firstLine="420"/>
    </w:pPr>
  </w:style>
  <w:style w:type="paragraph" w:customStyle="1" w:styleId="affffffffffffffffffffffffff8">
    <w:name w:val="文本段落引用（通用）"/>
    <w:basedOn w:val="affffffffffffffffffffffffff0"/>
    <w:next w:val="affffffffffffffffffffffffff0"/>
    <w:pPr>
      <w:pBdr>
        <w:top w:val="single" w:sz="4" w:space="1" w:color="auto"/>
        <w:bottom w:val="single" w:sz="4" w:space="1" w:color="auto"/>
      </w:pBdr>
      <w:shd w:val="clear" w:color="auto" w:fill="E6E6E6"/>
      <w:ind w:firstLine="420"/>
    </w:pPr>
  </w:style>
  <w:style w:type="paragraph" w:customStyle="1" w:styleId="affffffffffffffffffffffffff9">
    <w:name w:val="文本段落强调（通用）"/>
    <w:basedOn w:val="affffffffffffffffffffffffff0"/>
    <w:next w:val="affffffffffffffffffffffffff0"/>
    <w:rPr>
      <w:b/>
      <w:u w:val="single"/>
    </w:rPr>
  </w:style>
  <w:style w:type="paragraph" w:customStyle="1" w:styleId="affffffffffffffffffffffffffa">
    <w:name w:val="插图（通用）"/>
    <w:next w:val="afffffffffffffffffffffffff6"/>
    <w:pPr>
      <w:spacing w:beforeLines="25" w:afterLines="25"/>
      <w:jc w:val="center"/>
    </w:pPr>
    <w:rPr>
      <w:rFonts w:ascii="Arial" w:eastAsia="宋体" w:hAnsi="Arial" w:cs="Times New Roman"/>
      <w:sz w:val="21"/>
      <w:szCs w:val="21"/>
    </w:rPr>
  </w:style>
  <w:style w:type="paragraph" w:customStyle="1" w:styleId="affffffffffffffffffffffffffb">
    <w:name w:val="页脚页码（通用）"/>
    <w:basedOn w:val="afffff4"/>
    <w:pPr>
      <w:framePr w:w="703" w:wrap="around" w:vAnchor="text" w:hAnchor="page" w:x="5598" w:y="247"/>
      <w:widowControl/>
      <w:spacing w:line="240" w:lineRule="auto"/>
      <w:jc w:val="center"/>
    </w:pPr>
    <w:rPr>
      <w:rFonts w:ascii="Arial" w:eastAsia="宋体" w:hAnsi="Arial" w:cs="Times New Roman"/>
      <w:kern w:val="0"/>
    </w:rPr>
  </w:style>
  <w:style w:type="paragraph" w:customStyle="1" w:styleId="--ff1">
    <w:name w:val="通用--正文"/>
    <w:basedOn w:val="afffa"/>
    <w:link w:val="--Char3"/>
    <w:pPr>
      <w:widowControl/>
      <w:spacing w:afterLines="50" w:line="300" w:lineRule="auto"/>
      <w:jc w:val="left"/>
    </w:pPr>
    <w:rPr>
      <w:rFonts w:ascii="Arial" w:eastAsia="宋体" w:hAnsi="Arial" w:cs="Times New Roman"/>
      <w:kern w:val="0"/>
      <w:sz w:val="21"/>
      <w:szCs w:val="21"/>
    </w:rPr>
  </w:style>
  <w:style w:type="character" w:customStyle="1" w:styleId="--Char3">
    <w:name w:val="通用--正文 Char"/>
    <w:basedOn w:val="afffb"/>
    <w:link w:val="--ff1"/>
    <w:qFormat/>
    <w:rPr>
      <w:rFonts w:ascii="Arial" w:eastAsia="宋体" w:hAnsi="Arial" w:cs="Times New Roman"/>
      <w:kern w:val="0"/>
      <w:szCs w:val="21"/>
    </w:rPr>
  </w:style>
  <w:style w:type="character" w:customStyle="1" w:styleId="11f0">
    <w:name w:val="已访问的超链接11"/>
    <w:rPr>
      <w:color w:val="800080"/>
      <w:u w:val="single"/>
    </w:rPr>
  </w:style>
  <w:style w:type="paragraph" w:customStyle="1" w:styleId="191">
    <w:name w:val="样式 19 磅"/>
    <w:pPr>
      <w:kinsoku w:val="0"/>
      <w:overflowPunct w:val="0"/>
      <w:textAlignment w:val="baseline"/>
      <w:outlineLvl w:val="0"/>
    </w:pPr>
    <w:rPr>
      <w:rFonts w:ascii="Verdana" w:eastAsia="宋体" w:hAnsi="Verdana" w:cs="Verdana"/>
      <w:color w:val="284448"/>
      <w:sz w:val="38"/>
      <w:szCs w:val="38"/>
    </w:rPr>
  </w:style>
  <w:style w:type="paragraph" w:customStyle="1" w:styleId="28">
    <w:name w:val="样式 28 磅"/>
    <w:pPr>
      <w:numPr>
        <w:numId w:val="77"/>
      </w:numPr>
      <w:kinsoku w:val="0"/>
      <w:overflowPunct w:val="0"/>
      <w:spacing w:beforeLines="20" w:before="20"/>
      <w:ind w:left="1170" w:hanging="450"/>
      <w:textAlignment w:val="baseline"/>
      <w:outlineLvl w:val="1"/>
    </w:pPr>
    <w:rPr>
      <w:rFonts w:ascii="Verdana" w:eastAsia="微软雅黑" w:hAnsi="Verdana" w:cs="Verdana"/>
      <w:color w:val="284448"/>
      <w:sz w:val="56"/>
      <w:szCs w:val="56"/>
    </w:rPr>
  </w:style>
  <w:style w:type="paragraph" w:customStyle="1" w:styleId="128">
    <w:name w:val="样式 1 28 磅"/>
    <w:pPr>
      <w:numPr>
        <w:numId w:val="78"/>
      </w:numPr>
      <w:kinsoku w:val="0"/>
      <w:overflowPunct w:val="0"/>
      <w:spacing w:beforeLines="20" w:before="20"/>
      <w:ind w:left="1170" w:hanging="450"/>
      <w:textAlignment w:val="baseline"/>
      <w:outlineLvl w:val="1"/>
    </w:pPr>
    <w:rPr>
      <w:rFonts w:ascii="Verdana" w:eastAsia="微软雅黑" w:hAnsi="Verdana" w:cs="Verdana"/>
      <w:color w:val="284448"/>
      <w:sz w:val="56"/>
      <w:szCs w:val="56"/>
    </w:rPr>
  </w:style>
  <w:style w:type="character" w:customStyle="1" w:styleId="code">
    <w:name w:val="code"/>
    <w:basedOn w:val="HTML3"/>
  </w:style>
  <w:style w:type="paragraph" w:customStyle="1" w:styleId="affffffffffffffffffffffffffc">
    <w:name w:val="条目标题"/>
    <w:basedOn w:val="afffa"/>
    <w:link w:val="Charffffffa"/>
    <w:pPr>
      <w:widowControl/>
      <w:spacing w:line="240" w:lineRule="atLeast"/>
      <w:jc w:val="left"/>
    </w:pPr>
    <w:rPr>
      <w:rFonts w:ascii="Arial" w:eastAsia="宋体" w:hAnsi="Arial" w:cs="Times New Roman"/>
      <w:b/>
      <w:kern w:val="0"/>
      <w:szCs w:val="24"/>
    </w:rPr>
  </w:style>
  <w:style w:type="character" w:customStyle="1" w:styleId="Charffffffa">
    <w:name w:val="条目标题 Char"/>
    <w:link w:val="affffffffffffffffffffffffffc"/>
    <w:qFormat/>
    <w:rPr>
      <w:rFonts w:ascii="Arial" w:eastAsia="宋体" w:hAnsi="Arial" w:cs="Times New Roman"/>
      <w:b/>
      <w:kern w:val="0"/>
      <w:sz w:val="24"/>
      <w:szCs w:val="24"/>
    </w:rPr>
  </w:style>
  <w:style w:type="paragraph" w:customStyle="1" w:styleId="--13">
    <w:name w:val="通用--标题 1"/>
    <w:basedOn w:val="11"/>
    <w:pPr>
      <w:widowControl/>
      <w:numPr>
        <w:numId w:val="0"/>
      </w:numPr>
      <w:pBdr>
        <w:bottom w:val="single" w:sz="48" w:space="1" w:color="auto"/>
      </w:pBdr>
      <w:tabs>
        <w:tab w:val="left" w:pos="907"/>
      </w:tabs>
      <w:spacing w:before="600" w:line="576" w:lineRule="auto"/>
      <w:ind w:left="907" w:hanging="907"/>
      <w:jc w:val="left"/>
    </w:pPr>
    <w:rPr>
      <w:rFonts w:ascii="Arial" w:eastAsia="黑体" w:hAnsi="Arial" w:cs="Times New Roman"/>
      <w:sz w:val="44"/>
    </w:rPr>
  </w:style>
  <w:style w:type="paragraph" w:customStyle="1" w:styleId="--23">
    <w:name w:val="通用--标题 2"/>
    <w:basedOn w:val="24"/>
    <w:next w:val="afffa"/>
    <w:link w:val="--2Char"/>
    <w:qFormat/>
    <w:pPr>
      <w:widowControl/>
      <w:numPr>
        <w:ilvl w:val="0"/>
        <w:numId w:val="0"/>
      </w:numPr>
      <w:tabs>
        <w:tab w:val="left" w:pos="794"/>
      </w:tabs>
      <w:spacing w:line="415" w:lineRule="auto"/>
      <w:ind w:left="794" w:hanging="794"/>
      <w:jc w:val="left"/>
    </w:pPr>
    <w:rPr>
      <w:rFonts w:ascii="Arial" w:eastAsia="黑体" w:hAnsi="Arial" w:cs="Times New Roman"/>
      <w:bCs w:val="0"/>
      <w:kern w:val="0"/>
      <w:sz w:val="36"/>
    </w:rPr>
  </w:style>
  <w:style w:type="character" w:customStyle="1" w:styleId="--2Char">
    <w:name w:val="通用--标题 2 Char"/>
    <w:link w:val="--23"/>
    <w:qFormat/>
    <w:rPr>
      <w:rFonts w:ascii="Arial" w:eastAsia="黑体" w:hAnsi="Arial" w:cs="Times New Roman"/>
      <w:b/>
      <w:kern w:val="0"/>
      <w:sz w:val="36"/>
      <w:szCs w:val="32"/>
    </w:rPr>
  </w:style>
  <w:style w:type="paragraph" w:customStyle="1" w:styleId="--33">
    <w:name w:val="通用--标题 3"/>
    <w:basedOn w:val="31"/>
    <w:next w:val="afffa"/>
    <w:link w:val="--3Char"/>
    <w:pPr>
      <w:widowControl/>
      <w:numPr>
        <w:ilvl w:val="0"/>
        <w:numId w:val="0"/>
      </w:numPr>
      <w:tabs>
        <w:tab w:val="left" w:pos="907"/>
        <w:tab w:val="left" w:pos="960"/>
      </w:tabs>
      <w:spacing w:line="415" w:lineRule="auto"/>
      <w:ind w:left="907" w:hanging="907"/>
      <w:jc w:val="left"/>
    </w:pPr>
    <w:rPr>
      <w:rFonts w:ascii="Arial" w:eastAsia="黑体" w:hAnsi="Arial" w:cs="Times New Roman"/>
      <w:bCs w:val="0"/>
      <w:kern w:val="0"/>
      <w:sz w:val="30"/>
      <w:szCs w:val="30"/>
    </w:rPr>
  </w:style>
  <w:style w:type="character" w:customStyle="1" w:styleId="--3Char">
    <w:name w:val="通用--标题 3 Char"/>
    <w:link w:val="--33"/>
    <w:qFormat/>
    <w:rPr>
      <w:rFonts w:ascii="Arial" w:eastAsia="黑体" w:hAnsi="Arial" w:cs="Times New Roman"/>
      <w:b/>
      <w:kern w:val="0"/>
      <w:sz w:val="30"/>
      <w:szCs w:val="30"/>
    </w:rPr>
  </w:style>
  <w:style w:type="paragraph" w:customStyle="1" w:styleId="--42">
    <w:name w:val="通用--标题 4"/>
    <w:basedOn w:val="40"/>
    <w:next w:val="afffa"/>
    <w:pPr>
      <w:widowControl/>
      <w:numPr>
        <w:ilvl w:val="0"/>
        <w:numId w:val="0"/>
      </w:numPr>
      <w:tabs>
        <w:tab w:val="left" w:pos="1021"/>
      </w:tabs>
      <w:spacing w:before="120" w:after="156" w:line="360" w:lineRule="auto"/>
      <w:ind w:left="1021" w:hanging="1021"/>
      <w:jc w:val="left"/>
    </w:pPr>
    <w:rPr>
      <w:rFonts w:ascii="Arial" w:eastAsia="黑体" w:hAnsi="Arial" w:cs="Times New Roman"/>
      <w:bCs w:val="0"/>
      <w:color w:val="000000" w:themeColor="text1"/>
      <w:kern w:val="0"/>
      <w:sz w:val="36"/>
      <w:szCs w:val="24"/>
    </w:rPr>
  </w:style>
  <w:style w:type="paragraph" w:customStyle="1" w:styleId="--52">
    <w:name w:val="通用--标题 5（有编号）"/>
    <w:basedOn w:val="afffa"/>
    <w:qFormat/>
    <w:pPr>
      <w:keepNext/>
      <w:keepLines/>
      <w:widowControl/>
      <w:tabs>
        <w:tab w:val="left" w:pos="1134"/>
      </w:tabs>
      <w:spacing w:before="280" w:after="156" w:line="377" w:lineRule="auto"/>
      <w:ind w:left="1134" w:hanging="1134"/>
      <w:jc w:val="left"/>
      <w:outlineLvl w:val="4"/>
    </w:pPr>
    <w:rPr>
      <w:rFonts w:ascii="Arial" w:eastAsia="黑体" w:hAnsi="Arial" w:cs="Times New Roman"/>
      <w:b/>
      <w:kern w:val="0"/>
      <w:szCs w:val="28"/>
    </w:rPr>
  </w:style>
  <w:style w:type="paragraph" w:customStyle="1" w:styleId="--63">
    <w:name w:val="通用--标题 6（有编号）"/>
    <w:basedOn w:val="afffa"/>
    <w:pPr>
      <w:keepNext/>
      <w:keepLines/>
      <w:widowControl/>
      <w:tabs>
        <w:tab w:val="left" w:pos="1247"/>
      </w:tabs>
      <w:spacing w:before="240" w:after="64" w:line="319" w:lineRule="auto"/>
      <w:ind w:left="1247" w:hanging="1247"/>
      <w:jc w:val="left"/>
      <w:outlineLvl w:val="5"/>
    </w:pPr>
    <w:rPr>
      <w:rFonts w:ascii="Arial" w:eastAsia="黑体" w:hAnsi="Arial" w:cs="Times New Roman"/>
      <w:b/>
      <w:kern w:val="0"/>
      <w:sz w:val="21"/>
      <w:szCs w:val="24"/>
    </w:rPr>
  </w:style>
  <w:style w:type="paragraph" w:customStyle="1" w:styleId="159">
    <w:name w:val="样式 二级条标题 + 行距: 1.5 倍行距"/>
    <w:basedOn w:val="afffa"/>
    <w:pPr>
      <w:widowControl/>
      <w:spacing w:line="240" w:lineRule="auto"/>
      <w:jc w:val="left"/>
      <w:outlineLvl w:val="3"/>
    </w:pPr>
    <w:rPr>
      <w:rFonts w:ascii="Times New Roman" w:eastAsia="黑体" w:hAnsi="Times New Roman" w:cs="宋体"/>
      <w:kern w:val="0"/>
      <w:sz w:val="21"/>
      <w:szCs w:val="20"/>
    </w:rPr>
  </w:style>
  <w:style w:type="character" w:customStyle="1" w:styleId="gray">
    <w:name w:val="gray"/>
    <w:basedOn w:val="afffb"/>
    <w:qFormat/>
  </w:style>
  <w:style w:type="character" w:customStyle="1" w:styleId="Charfffffd">
    <w:name w:val="普通段落 Char"/>
    <w:link w:val="afffffffffffffffffffffffd"/>
    <w:qFormat/>
    <w:rPr>
      <w:rFonts w:ascii="Times New Roman" w:eastAsia="宋体" w:hAnsi="Times New Roman" w:cs="Times New Roman"/>
      <w:kern w:val="0"/>
      <w:sz w:val="24"/>
      <w:szCs w:val="20"/>
    </w:rPr>
  </w:style>
  <w:style w:type="character" w:customStyle="1" w:styleId="Charffffffb">
    <w:name w:val="代码片段 Char"/>
    <w:link w:val="affffffffffffffffffffffffffd"/>
    <w:qFormat/>
    <w:rPr>
      <w:rFonts w:ascii="Consolas" w:hAnsi="Consolas"/>
      <w:szCs w:val="21"/>
      <w:shd w:val="clear" w:color="auto" w:fill="D9D9D9"/>
    </w:rPr>
  </w:style>
  <w:style w:type="paragraph" w:customStyle="1" w:styleId="affffffffffffffffffffffffffd">
    <w:name w:val="代码片段"/>
    <w:basedOn w:val="afffa"/>
    <w:link w:val="Charffffffb"/>
    <w:pPr>
      <w:widowControl/>
      <w:pBdr>
        <w:top w:val="single" w:sz="4" w:space="1" w:color="auto"/>
        <w:left w:val="single" w:sz="4" w:space="4" w:color="auto"/>
        <w:bottom w:val="single" w:sz="4" w:space="1" w:color="auto"/>
        <w:right w:val="single" w:sz="4" w:space="4" w:color="auto"/>
      </w:pBdr>
      <w:shd w:val="clear" w:color="auto" w:fill="D9D9D9"/>
      <w:spacing w:line="300" w:lineRule="auto"/>
      <w:ind w:firstLineChars="200" w:firstLine="200"/>
      <w:jc w:val="left"/>
    </w:pPr>
    <w:rPr>
      <w:rFonts w:ascii="Consolas" w:hAnsi="Consolas"/>
      <w:sz w:val="21"/>
      <w:szCs w:val="21"/>
    </w:rPr>
  </w:style>
  <w:style w:type="paragraph" w:customStyle="1" w:styleId="1-21">
    <w:name w:val="中等深浅网格 1 - 强调文字颜色 21"/>
    <w:basedOn w:val="afffa"/>
    <w:uiPriority w:val="34"/>
    <w:pPr>
      <w:widowControl/>
      <w:spacing w:line="240" w:lineRule="atLeast"/>
      <w:ind w:firstLineChars="200" w:firstLine="420"/>
      <w:jc w:val="left"/>
    </w:pPr>
    <w:rPr>
      <w:rFonts w:ascii="Arial" w:eastAsia="宋体" w:hAnsi="Arial" w:cs="Arial"/>
      <w:kern w:val="0"/>
      <w:sz w:val="21"/>
      <w:szCs w:val="21"/>
    </w:rPr>
  </w:style>
  <w:style w:type="paragraph" w:customStyle="1" w:styleId="--14">
    <w:name w:val="通用--正文1"/>
    <w:link w:val="--1Char"/>
    <w:qFormat/>
    <w:pPr>
      <w:spacing w:line="300" w:lineRule="auto"/>
    </w:pPr>
    <w:rPr>
      <w:rFonts w:ascii="Arial" w:eastAsia="宋体" w:hAnsi="Arial" w:cs="Arial"/>
      <w:sz w:val="21"/>
      <w:szCs w:val="21"/>
    </w:rPr>
  </w:style>
  <w:style w:type="character" w:customStyle="1" w:styleId="--1Char">
    <w:name w:val="通用--正文1 Char"/>
    <w:link w:val="--14"/>
    <w:qFormat/>
    <w:rPr>
      <w:rFonts w:ascii="Arial" w:eastAsia="宋体" w:hAnsi="Arial" w:cs="Arial"/>
      <w:kern w:val="0"/>
      <w:szCs w:val="21"/>
    </w:rPr>
  </w:style>
  <w:style w:type="character" w:customStyle="1" w:styleId="plink1">
    <w:name w:val="plink1"/>
    <w:rPr>
      <w:vanish/>
      <w:sz w:val="20"/>
      <w:szCs w:val="20"/>
    </w:rPr>
  </w:style>
  <w:style w:type="paragraph" w:customStyle="1" w:styleId="list4">
    <w:name w:val="list4"/>
    <w:basedOn w:val="afffa"/>
    <w:qFormat/>
    <w:pPr>
      <w:widowControl/>
      <w:spacing w:before="150" w:after="150" w:line="240" w:lineRule="auto"/>
      <w:ind w:left="75" w:right="75"/>
      <w:jc w:val="left"/>
    </w:pPr>
    <w:rPr>
      <w:rFonts w:ascii="宋体" w:eastAsia="宋体" w:hAnsi="宋体" w:cs="宋体"/>
      <w:kern w:val="0"/>
      <w:szCs w:val="24"/>
    </w:rPr>
  </w:style>
  <w:style w:type="character" w:customStyle="1" w:styleId="tcnt3">
    <w:name w:val="tcnt3"/>
  </w:style>
  <w:style w:type="character" w:customStyle="1" w:styleId="mailinfoexpandedreceiver">
    <w:name w:val="mail_info_expanded_receiver"/>
  </w:style>
  <w:style w:type="character" w:customStyle="1" w:styleId="FigureDescriptionChar">
    <w:name w:val="Figure Description Char"/>
    <w:link w:val="FigureDescription"/>
    <w:qFormat/>
    <w:locked/>
    <w:rPr>
      <w:rFonts w:ascii="Times New Roman" w:eastAsia="黑体" w:hAnsi="Times New Roman" w:cs="Arial"/>
      <w:spacing w:val="-4"/>
      <w:szCs w:val="21"/>
    </w:rPr>
  </w:style>
  <w:style w:type="paragraph" w:customStyle="1" w:styleId="FigureDescription">
    <w:name w:val="Figure Description"/>
    <w:next w:val="9"/>
    <w:link w:val="FigureDescriptionChar"/>
    <w:pPr>
      <w:keepNext/>
      <w:adjustRightInd w:val="0"/>
      <w:snapToGrid w:val="0"/>
      <w:spacing w:before="320" w:after="80" w:line="240" w:lineRule="atLeast"/>
      <w:ind w:left="1701"/>
    </w:pPr>
    <w:rPr>
      <w:rFonts w:ascii="Times New Roman" w:eastAsia="黑体" w:hAnsi="Times New Roman" w:cs="Arial"/>
      <w:spacing w:val="-4"/>
      <w:kern w:val="2"/>
      <w:sz w:val="21"/>
      <w:szCs w:val="21"/>
    </w:rPr>
  </w:style>
  <w:style w:type="paragraph" w:customStyle="1" w:styleId="NotesTextListinTable">
    <w:name w:val="Notes Text List in Table"/>
    <w:pPr>
      <w:numPr>
        <w:numId w:val="79"/>
      </w:numPr>
      <w:spacing w:before="40" w:after="80" w:line="200" w:lineRule="atLeast"/>
      <w:jc w:val="both"/>
    </w:pPr>
    <w:rPr>
      <w:rFonts w:ascii="Times New Roman" w:eastAsia="楷体_GB2312" w:hAnsi="Times New Roman" w:cs="楷体_GB2312"/>
      <w:sz w:val="18"/>
      <w:szCs w:val="18"/>
    </w:rPr>
  </w:style>
  <w:style w:type="paragraph" w:customStyle="1" w:styleId="ItemListinTable">
    <w:name w:val="Item List in Table"/>
    <w:basedOn w:val="afffa"/>
    <w:link w:val="ItemListinTableChar"/>
    <w:pPr>
      <w:widowControl/>
      <w:numPr>
        <w:numId w:val="80"/>
      </w:numPr>
      <w:topLinePunct/>
      <w:adjustRightInd w:val="0"/>
      <w:snapToGrid w:val="0"/>
      <w:spacing w:before="80" w:after="80" w:line="240" w:lineRule="atLeast"/>
      <w:ind w:left="284" w:hanging="284"/>
      <w:jc w:val="left"/>
    </w:pPr>
    <w:rPr>
      <w:rFonts w:ascii="Times New Roman" w:eastAsia="宋体" w:hAnsi="Times New Roman" w:cs="Arial"/>
      <w:kern w:val="0"/>
      <w:sz w:val="18"/>
      <w:szCs w:val="21"/>
    </w:rPr>
  </w:style>
  <w:style w:type="paragraph" w:customStyle="1" w:styleId="SubItemList">
    <w:name w:val="Sub Item List"/>
    <w:basedOn w:val="afffa"/>
    <w:uiPriority w:val="99"/>
    <w:semiHidden/>
    <w:qFormat/>
    <w:pPr>
      <w:widowControl/>
      <w:numPr>
        <w:numId w:val="81"/>
      </w:numPr>
      <w:topLinePunct/>
      <w:adjustRightInd w:val="0"/>
      <w:snapToGrid w:val="0"/>
      <w:spacing w:before="80" w:after="80" w:line="240" w:lineRule="atLeast"/>
      <w:jc w:val="left"/>
    </w:pPr>
    <w:rPr>
      <w:rFonts w:ascii="Times New Roman" w:eastAsia="宋体" w:hAnsi="Times New Roman" w:cs="Arial"/>
      <w:kern w:val="0"/>
      <w:sz w:val="21"/>
      <w:szCs w:val="21"/>
    </w:rPr>
  </w:style>
  <w:style w:type="paragraph" w:customStyle="1" w:styleId="ItemList">
    <w:name w:val="Item List"/>
    <w:link w:val="ItemListChar"/>
    <w:pPr>
      <w:numPr>
        <w:numId w:val="82"/>
      </w:numPr>
      <w:adjustRightInd w:val="0"/>
      <w:snapToGrid w:val="0"/>
      <w:spacing w:before="80" w:after="80" w:line="240" w:lineRule="atLeast"/>
    </w:pPr>
    <w:rPr>
      <w:rFonts w:ascii="Times New Roman" w:eastAsia="宋体" w:hAnsi="Times New Roman" w:cs="Arial"/>
      <w:kern w:val="2"/>
      <w:sz w:val="21"/>
      <w:szCs w:val="21"/>
    </w:rPr>
  </w:style>
  <w:style w:type="paragraph" w:customStyle="1" w:styleId="CautionTextList">
    <w:name w:val="Caution Text List"/>
    <w:basedOn w:val="afffa"/>
    <w:uiPriority w:val="99"/>
    <w:semiHidden/>
    <w:qFormat/>
    <w:pPr>
      <w:keepNext/>
      <w:keepLines/>
      <w:widowControl/>
      <w:numPr>
        <w:numId w:val="83"/>
      </w:numPr>
      <w:topLinePunct/>
      <w:adjustRightInd w:val="0"/>
      <w:snapToGrid w:val="0"/>
      <w:spacing w:before="40" w:after="80" w:line="200" w:lineRule="atLeast"/>
      <w:ind w:left="284" w:hanging="284"/>
      <w:jc w:val="left"/>
    </w:pPr>
    <w:rPr>
      <w:rFonts w:ascii="Times New Roman" w:eastAsia="楷体_GB2312" w:hAnsi="Times New Roman" w:cs="Arial"/>
      <w:iCs/>
      <w:kern w:val="0"/>
      <w:sz w:val="18"/>
      <w:szCs w:val="18"/>
    </w:rPr>
  </w:style>
  <w:style w:type="character" w:customStyle="1" w:styleId="1fffffff4">
    <w:name w:val="超链接1"/>
    <w:uiPriority w:val="1"/>
    <w:rPr>
      <w:color w:val="0000FF"/>
    </w:rPr>
  </w:style>
  <w:style w:type="paragraph" w:customStyle="1" w:styleId="5fb">
    <w:name w:val="临时5级目录"/>
    <w:basedOn w:val="afffa"/>
    <w:link w:val="5Char2"/>
    <w:pPr>
      <w:widowControl/>
      <w:spacing w:line="240" w:lineRule="atLeast"/>
      <w:jc w:val="left"/>
    </w:pPr>
    <w:rPr>
      <w:rFonts w:ascii="黑体" w:eastAsia="黑体" w:hAnsi="黑体" w:cs="Times New Roman"/>
      <w:b/>
      <w:spacing w:val="14"/>
      <w:kern w:val="0"/>
      <w:sz w:val="28"/>
      <w:szCs w:val="28"/>
    </w:rPr>
  </w:style>
  <w:style w:type="character" w:customStyle="1" w:styleId="5Char2">
    <w:name w:val="临时5级目录 Char"/>
    <w:basedOn w:val="afffb"/>
    <w:link w:val="5fb"/>
    <w:qFormat/>
    <w:rPr>
      <w:rFonts w:ascii="黑体" w:eastAsia="黑体" w:hAnsi="黑体" w:cs="Times New Roman"/>
      <w:b/>
      <w:spacing w:val="14"/>
      <w:kern w:val="0"/>
      <w:sz w:val="28"/>
      <w:szCs w:val="28"/>
    </w:rPr>
  </w:style>
  <w:style w:type="paragraph" w:customStyle="1" w:styleId="4ff1">
    <w:name w:val="临时4级目录"/>
    <w:basedOn w:val="afffa"/>
    <w:link w:val="4Char0"/>
    <w:pPr>
      <w:widowControl/>
      <w:spacing w:line="240" w:lineRule="atLeast"/>
      <w:ind w:hangingChars="170" w:hanging="357"/>
      <w:jc w:val="left"/>
    </w:pPr>
    <w:rPr>
      <w:rFonts w:ascii="黑体" w:eastAsia="黑体" w:hAnsi="黑体" w:cs="Times New Roman"/>
      <w:b/>
      <w:kern w:val="0"/>
      <w:sz w:val="28"/>
      <w:szCs w:val="28"/>
    </w:rPr>
  </w:style>
  <w:style w:type="character" w:customStyle="1" w:styleId="4Char0">
    <w:name w:val="临时4级目录 Char"/>
    <w:basedOn w:val="afffb"/>
    <w:link w:val="4ff1"/>
    <w:qFormat/>
    <w:rPr>
      <w:rFonts w:ascii="黑体" w:eastAsia="黑体" w:hAnsi="黑体" w:cs="Times New Roman"/>
      <w:b/>
      <w:kern w:val="0"/>
      <w:sz w:val="28"/>
      <w:szCs w:val="28"/>
    </w:rPr>
  </w:style>
  <w:style w:type="paragraph" w:customStyle="1" w:styleId="temp1">
    <w:name w:val="temp1"/>
    <w:basedOn w:val="afffa"/>
    <w:link w:val="temp1Char"/>
    <w:pPr>
      <w:widowControl/>
      <w:spacing w:line="396" w:lineRule="exact"/>
      <w:ind w:left="1196" w:hanging="720"/>
      <w:jc w:val="left"/>
    </w:pPr>
    <w:rPr>
      <w:rFonts w:ascii="宋体" w:eastAsia="宋体" w:hAnsi="宋体" w:cs="Times New Roman"/>
      <w:b/>
      <w:spacing w:val="14"/>
      <w:kern w:val="0"/>
      <w:sz w:val="21"/>
      <w:szCs w:val="21"/>
    </w:rPr>
  </w:style>
  <w:style w:type="character" w:customStyle="1" w:styleId="temp1Char">
    <w:name w:val="temp1 Char"/>
    <w:basedOn w:val="afffb"/>
    <w:link w:val="temp1"/>
    <w:qFormat/>
    <w:rPr>
      <w:rFonts w:ascii="宋体" w:eastAsia="宋体" w:hAnsi="宋体" w:cs="Times New Roman"/>
      <w:b/>
      <w:spacing w:val="14"/>
      <w:kern w:val="0"/>
      <w:szCs w:val="21"/>
    </w:rPr>
  </w:style>
  <w:style w:type="paragraph" w:customStyle="1" w:styleId="1fffffff5">
    <w:name w:val="标题 1（通用）"/>
    <w:basedOn w:val="11"/>
    <w:next w:val="afffffffffffffffffffffffff6"/>
    <w:pPr>
      <w:widowControl/>
      <w:numPr>
        <w:numId w:val="0"/>
      </w:numPr>
      <w:pBdr>
        <w:bottom w:val="single" w:sz="48" w:space="1" w:color="auto"/>
      </w:pBdr>
      <w:spacing w:before="600" w:line="576" w:lineRule="auto"/>
      <w:ind w:left="907" w:hanging="907"/>
      <w:jc w:val="left"/>
    </w:pPr>
    <w:rPr>
      <w:rFonts w:ascii="Arial" w:eastAsia="黑体" w:hAnsi="Arial" w:cs="Times New Roman"/>
      <w:sz w:val="44"/>
    </w:rPr>
  </w:style>
  <w:style w:type="paragraph" w:customStyle="1" w:styleId="2fffff4">
    <w:name w:val="标题 2（通用）"/>
    <w:basedOn w:val="24"/>
    <w:next w:val="afffffffffffffffffffffffff6"/>
    <w:qFormat/>
    <w:pPr>
      <w:widowControl/>
      <w:numPr>
        <w:ilvl w:val="0"/>
        <w:numId w:val="0"/>
      </w:numPr>
      <w:spacing w:line="415" w:lineRule="auto"/>
      <w:ind w:left="794" w:hanging="794"/>
      <w:jc w:val="left"/>
    </w:pPr>
    <w:rPr>
      <w:rFonts w:ascii="Arial" w:eastAsia="黑体" w:hAnsi="Arial" w:cs="Times New Roman"/>
      <w:bCs w:val="0"/>
      <w:kern w:val="0"/>
      <w:sz w:val="36"/>
    </w:rPr>
  </w:style>
  <w:style w:type="paragraph" w:customStyle="1" w:styleId="3fff3">
    <w:name w:val="标题 3（通用）"/>
    <w:basedOn w:val="31"/>
    <w:next w:val="afffffffffffffffffffffffff6"/>
    <w:link w:val="3Char6"/>
    <w:pPr>
      <w:widowControl/>
      <w:numPr>
        <w:ilvl w:val="0"/>
        <w:numId w:val="0"/>
      </w:numPr>
      <w:tabs>
        <w:tab w:val="left" w:pos="960"/>
      </w:tabs>
      <w:spacing w:line="415" w:lineRule="auto"/>
      <w:ind w:left="907" w:hanging="907"/>
      <w:jc w:val="left"/>
    </w:pPr>
    <w:rPr>
      <w:rFonts w:ascii="Arial" w:eastAsia="黑体" w:hAnsi="Arial" w:cs="Times New Roman"/>
      <w:bCs w:val="0"/>
      <w:kern w:val="0"/>
      <w:sz w:val="30"/>
      <w:szCs w:val="30"/>
    </w:rPr>
  </w:style>
  <w:style w:type="character" w:customStyle="1" w:styleId="3Char6">
    <w:name w:val="标题 3（通用） Char"/>
    <w:link w:val="3fff3"/>
    <w:qFormat/>
    <w:rPr>
      <w:rFonts w:ascii="Arial" w:eastAsia="黑体" w:hAnsi="Arial" w:cs="Times New Roman"/>
      <w:b/>
      <w:kern w:val="0"/>
      <w:sz w:val="30"/>
      <w:szCs w:val="30"/>
    </w:rPr>
  </w:style>
  <w:style w:type="paragraph" w:customStyle="1" w:styleId="4ff2">
    <w:name w:val="标题 4（通用）"/>
    <w:basedOn w:val="40"/>
    <w:next w:val="afffffffffffffffffffffffff6"/>
    <w:qFormat/>
    <w:pPr>
      <w:widowControl/>
      <w:numPr>
        <w:ilvl w:val="0"/>
        <w:numId w:val="0"/>
      </w:numPr>
      <w:spacing w:before="120" w:after="156" w:line="360" w:lineRule="auto"/>
      <w:ind w:left="1021" w:hanging="1021"/>
      <w:jc w:val="left"/>
    </w:pPr>
    <w:rPr>
      <w:rFonts w:ascii="Arial" w:eastAsia="黑体" w:hAnsi="Arial" w:cs="Times New Roman"/>
      <w:bCs w:val="0"/>
      <w:color w:val="000000" w:themeColor="text1"/>
      <w:kern w:val="0"/>
      <w:sz w:val="36"/>
      <w:szCs w:val="24"/>
    </w:rPr>
  </w:style>
  <w:style w:type="table" w:customStyle="1" w:styleId="1312">
    <w:name w:val="网格型 1312"/>
    <w:basedOn w:val="afffc"/>
    <w:semiHidden/>
    <w:qFormat/>
    <w:locked/>
    <w:pPr>
      <w:spacing w:afterLines="50" w:line="300" w:lineRule="auto"/>
      <w:jc w:val="both"/>
    </w:pPr>
    <w:rPr>
      <w:rFonts w:ascii="Arial" w:eastAsia="宋体" w:hAnsi="Arial" w:cs="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1112">
    <w:name w:val="文档表格标题行列型（绿盟科技）1112"/>
    <w:basedOn w:val="affffff2"/>
    <w:qFormat/>
    <w:pPr>
      <w:spacing w:line="300" w:lineRule="auto"/>
    </w:pPr>
    <w:rPr>
      <w:rFonts w:ascii="Arial" w:eastAsia="宋体" w:hAnsi="Arial" w:cs="Times New Roman"/>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b/>
      </w:rPr>
      <w:tblPr/>
      <w:tcPr>
        <w:shd w:val="clear" w:color="auto" w:fill="E6E6E6"/>
      </w:tcPr>
    </w:tblStylePr>
  </w:style>
  <w:style w:type="table" w:customStyle="1" w:styleId="21112">
    <w:name w:val="彩色型 21112"/>
    <w:basedOn w:val="afffc"/>
    <w:semiHidden/>
    <w:qFormat/>
    <w:locked/>
    <w:pPr>
      <w:spacing w:afterLines="50" w:line="300" w:lineRule="auto"/>
      <w:jc w:val="both"/>
    </w:pPr>
    <w:rPr>
      <w:rFonts w:ascii="Arial" w:eastAsia="宋体" w:hAnsi="Arial" w:cs="Times New Roman"/>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paragraph" w:customStyle="1" w:styleId="affffffffffffffffffffffffffe">
    <w:name w:val="正文首行缩进（安恒信息）"/>
    <w:basedOn w:val="afffffffff"/>
    <w:link w:val="afffffffffffffffffffffffffff"/>
    <w:pPr>
      <w:spacing w:after="50"/>
      <w:ind w:firstLineChars="200" w:firstLine="200"/>
    </w:pPr>
    <w:rPr>
      <w:sz w:val="24"/>
    </w:rPr>
  </w:style>
  <w:style w:type="character" w:customStyle="1" w:styleId="afffffffffffffffffffffffffff">
    <w:name w:val="正文首行缩进（安恒信息） 字符"/>
    <w:basedOn w:val="afffffffff0"/>
    <w:link w:val="affffffffffffffffffffffffffe"/>
    <w:qFormat/>
    <w:rPr>
      <w:rFonts w:ascii="Arial" w:eastAsia="宋体" w:hAnsi="Arial" w:cs="Times New Roman"/>
      <w:kern w:val="0"/>
      <w:sz w:val="24"/>
      <w:szCs w:val="21"/>
    </w:rPr>
  </w:style>
  <w:style w:type="character" w:customStyle="1" w:styleId="font41">
    <w:name w:val="font41"/>
    <w:basedOn w:val="afffb"/>
    <w:rPr>
      <w:rFonts w:ascii="仿宋" w:eastAsia="仿宋" w:hAnsi="仿宋" w:cs="仿宋" w:hint="eastAsia"/>
      <w:color w:val="000000"/>
      <w:sz w:val="21"/>
      <w:szCs w:val="21"/>
      <w:u w:val="none"/>
    </w:rPr>
  </w:style>
  <w:style w:type="paragraph" w:customStyle="1" w:styleId="3fff4">
    <w:name w:val="列出段落3"/>
    <w:basedOn w:val="afffa"/>
    <w:uiPriority w:val="34"/>
    <w:pPr>
      <w:widowControl/>
      <w:spacing w:line="240" w:lineRule="auto"/>
      <w:ind w:firstLineChars="200" w:firstLine="420"/>
      <w:jc w:val="left"/>
    </w:pPr>
    <w:rPr>
      <w:rFonts w:ascii="Calibri" w:eastAsia="宋体" w:hAnsi="Calibri" w:cs="Times New Roman"/>
      <w:kern w:val="0"/>
      <w:sz w:val="21"/>
      <w:szCs w:val="24"/>
    </w:rPr>
  </w:style>
  <w:style w:type="character" w:customStyle="1" w:styleId="font31">
    <w:name w:val="font31"/>
    <w:basedOn w:val="afffb"/>
    <w:rPr>
      <w:rFonts w:ascii="微软雅黑" w:eastAsia="微软雅黑" w:hAnsi="微软雅黑" w:cs="微软雅黑" w:hint="default"/>
      <w:color w:val="000000"/>
      <w:sz w:val="20"/>
      <w:szCs w:val="20"/>
      <w:u w:val="none"/>
    </w:rPr>
  </w:style>
  <w:style w:type="character" w:customStyle="1" w:styleId="font21">
    <w:name w:val="font21"/>
    <w:basedOn w:val="afffb"/>
    <w:rPr>
      <w:rFonts w:ascii="微软雅黑" w:eastAsia="微软雅黑" w:hAnsi="微软雅黑" w:cs="微软雅黑" w:hint="default"/>
      <w:b/>
      <w:color w:val="000000"/>
      <w:sz w:val="20"/>
      <w:szCs w:val="20"/>
      <w:u w:val="none"/>
    </w:rPr>
  </w:style>
  <w:style w:type="paragraph" w:customStyle="1" w:styleId="226">
    <w:name w:val="正文首行缩进 2 + 左侧:  2 字符"/>
    <w:basedOn w:val="afffa"/>
    <w:pPr>
      <w:widowControl/>
      <w:spacing w:line="240" w:lineRule="auto"/>
      <w:ind w:firstLine="420"/>
      <w:jc w:val="left"/>
    </w:pPr>
    <w:rPr>
      <w:rFonts w:ascii="Verdana" w:eastAsia="宋体" w:hAnsi="Verdana" w:cs="宋体"/>
      <w:kern w:val="0"/>
      <w:szCs w:val="20"/>
    </w:rPr>
  </w:style>
  <w:style w:type="paragraph" w:customStyle="1" w:styleId="Char1CharCharCharChar">
    <w:name w:val="Char1 Char Char Char Char"/>
    <w:basedOn w:val="affff7"/>
    <w:semiHidden/>
    <w:pPr>
      <w:widowControl/>
      <w:jc w:val="left"/>
    </w:pPr>
    <w:rPr>
      <w:rFonts w:ascii="Tahoma" w:eastAsia="宋体" w:hAnsi="Tahoma" w:cs="Tahoma"/>
      <w:kern w:val="0"/>
      <w:sz w:val="18"/>
      <w:szCs w:val="24"/>
      <w:shd w:val="clear" w:color="auto" w:fill="auto"/>
      <w:lang w:val="zh-CN"/>
    </w:rPr>
  </w:style>
  <w:style w:type="paragraph" w:customStyle="1" w:styleId="afffffffffffffffffffffffffff0">
    <w:name w:val="图标题"/>
    <w:basedOn w:val="affff3"/>
    <w:qFormat/>
    <w:pPr>
      <w:widowControl/>
      <w:autoSpaceDE/>
      <w:autoSpaceDN/>
      <w:adjustRightInd/>
      <w:spacing w:afterLines="50" w:line="360" w:lineRule="auto"/>
      <w:ind w:firstLine="0"/>
      <w:jc w:val="center"/>
    </w:pPr>
    <w:rPr>
      <w:rFonts w:ascii="Calibri" w:eastAsia="楷体_GB2312" w:hAnsi="Calibri" w:cs="Times New Roman"/>
      <w:kern w:val="0"/>
      <w:sz w:val="20"/>
      <w:szCs w:val="24"/>
      <w:lang w:val="zh-CN"/>
    </w:rPr>
  </w:style>
  <w:style w:type="paragraph" w:customStyle="1" w:styleId="NewNew">
    <w:name w:val="正文 New New"/>
    <w:pPr>
      <w:widowControl w:val="0"/>
      <w:jc w:val="both"/>
    </w:pPr>
    <w:rPr>
      <w:rFonts w:ascii="Times New Roman" w:eastAsia="宋体" w:hAnsi="Times New Roman" w:cs="Times New Roman"/>
      <w:kern w:val="2"/>
      <w:sz w:val="21"/>
    </w:rPr>
  </w:style>
  <w:style w:type="paragraph" w:customStyle="1" w:styleId="15a">
    <w:name w:val="小四首行缩进1.5倍行距"/>
    <w:basedOn w:val="afffa"/>
    <w:pPr>
      <w:widowControl/>
      <w:spacing w:line="240" w:lineRule="auto"/>
      <w:jc w:val="left"/>
    </w:pPr>
    <w:rPr>
      <w:rFonts w:ascii="Tahoma" w:eastAsia="宋体" w:hAnsi="Tahoma" w:cs="Times New Roman"/>
      <w:kern w:val="0"/>
      <w:szCs w:val="20"/>
    </w:rPr>
  </w:style>
  <w:style w:type="paragraph" w:customStyle="1" w:styleId="afffffffffffffffffffffffffff1">
    <w:name w:val="样式 正文首行缩进"/>
    <w:basedOn w:val="affffff1"/>
    <w:pPr>
      <w:widowControl/>
      <w:spacing w:after="0" w:line="360" w:lineRule="auto"/>
      <w:ind w:firstLineChars="0" w:firstLine="454"/>
      <w:jc w:val="left"/>
      <w:outlineLvl w:val="9"/>
    </w:pPr>
    <w:rPr>
      <w:rFonts w:hAnsi="Times New Roman" w:cs="Times New Roman"/>
      <w:kern w:val="0"/>
      <w:sz w:val="21"/>
      <w:szCs w:val="21"/>
      <w:lang w:val="zh-CN"/>
    </w:rPr>
  </w:style>
  <w:style w:type="paragraph" w:customStyle="1" w:styleId="CharCharCharCharCharChar1">
    <w:name w:val="文档正文 Char Char Char Char Char Char"/>
    <w:basedOn w:val="afffa"/>
    <w:next w:val="affffffffa"/>
    <w:pPr>
      <w:widowControl/>
      <w:adjustRightInd w:val="0"/>
      <w:spacing w:line="480" w:lineRule="exact"/>
      <w:ind w:firstLineChars="200" w:firstLine="480"/>
      <w:jc w:val="left"/>
      <w:textAlignment w:val="baseline"/>
    </w:pPr>
    <w:rPr>
      <w:rFonts w:ascii="宋体" w:eastAsia="宋体" w:hAnsi="Times New Roman" w:cs="Times New Roman"/>
      <w:kern w:val="0"/>
      <w:szCs w:val="21"/>
    </w:rPr>
  </w:style>
  <w:style w:type="paragraph" w:customStyle="1" w:styleId="1520">
    <w:name w:val="样式 华文中宋 小四 行距: 1.5 倍行距 首行缩进:  2 字符"/>
    <w:basedOn w:val="afffa"/>
    <w:pPr>
      <w:widowControl/>
      <w:adjustRightInd w:val="0"/>
      <w:spacing w:line="480" w:lineRule="exact"/>
      <w:ind w:firstLineChars="200" w:firstLine="200"/>
      <w:jc w:val="left"/>
      <w:textAlignment w:val="baseline"/>
    </w:pPr>
    <w:rPr>
      <w:rFonts w:ascii="仿宋_GB2312" w:eastAsia="仿宋_GB2312" w:hAnsi="华文中宋" w:cs="宋体"/>
      <w:kern w:val="0"/>
      <w:szCs w:val="21"/>
    </w:rPr>
  </w:style>
  <w:style w:type="paragraph" w:customStyle="1" w:styleId="15b">
    <w:name w:val="样式 华文中宋 小四 行距: 1.5 倍行距"/>
    <w:basedOn w:val="afffa"/>
    <w:pPr>
      <w:widowControl/>
      <w:adjustRightInd w:val="0"/>
      <w:spacing w:line="480" w:lineRule="exact"/>
      <w:jc w:val="left"/>
      <w:textAlignment w:val="baseline"/>
    </w:pPr>
    <w:rPr>
      <w:rFonts w:ascii="仿宋_GB2312" w:eastAsia="仿宋_GB2312" w:hAnsi="华文中宋" w:cs="宋体"/>
      <w:kern w:val="0"/>
      <w:szCs w:val="21"/>
    </w:rPr>
  </w:style>
  <w:style w:type="paragraph" w:customStyle="1" w:styleId="afffffffffffffffffffffffffff2">
    <w:name w:val="样式 (中文) 黑体 小初 加粗 居中"/>
    <w:basedOn w:val="afffa"/>
    <w:pPr>
      <w:widowControl/>
      <w:spacing w:line="240" w:lineRule="auto"/>
      <w:jc w:val="center"/>
    </w:pPr>
    <w:rPr>
      <w:rFonts w:ascii="宋体" w:eastAsia="黑体" w:hAnsi="Times New Roman" w:cs="Times New Roman"/>
      <w:b/>
      <w:bCs/>
      <w:kern w:val="0"/>
      <w:sz w:val="52"/>
      <w:szCs w:val="72"/>
    </w:rPr>
  </w:style>
  <w:style w:type="character" w:customStyle="1" w:styleId="2Char0">
    <w:name w:val="列表项目符号 2 Char"/>
    <w:link w:val="2b"/>
    <w:uiPriority w:val="99"/>
    <w:rPr>
      <w:rFonts w:ascii="Times New Roman" w:eastAsia="宋体" w:hAnsi="Times New Roman" w:cs="Times New Roman"/>
      <w:kern w:val="0"/>
      <w:szCs w:val="20"/>
    </w:rPr>
  </w:style>
  <w:style w:type="paragraph" w:customStyle="1" w:styleId="afffffffffffffffffffffffffff3">
    <w:name w:val="哈哈表格"/>
    <w:basedOn w:val="afffa"/>
    <w:qFormat/>
    <w:pPr>
      <w:widowControl/>
      <w:spacing w:line="240" w:lineRule="auto"/>
      <w:jc w:val="left"/>
    </w:pPr>
    <w:rPr>
      <w:rFonts w:ascii="宋体" w:eastAsia="宋体" w:hAnsi="宋体" w:cs="宋体"/>
      <w:kern w:val="0"/>
      <w:szCs w:val="20"/>
    </w:rPr>
  </w:style>
  <w:style w:type="paragraph" w:customStyle="1" w:styleId="afffffffffffffffffffffffffff4">
    <w:name w:val="图片居中"/>
    <w:basedOn w:val="afffffffffffffffffffffff9"/>
    <w:pPr>
      <w:spacing w:line="240" w:lineRule="auto"/>
      <w:ind w:firstLineChars="0" w:firstLine="0"/>
      <w:jc w:val="center"/>
    </w:pPr>
    <w:rPr>
      <w:rFonts w:cs="宋体"/>
      <w:kern w:val="0"/>
    </w:rPr>
  </w:style>
  <w:style w:type="character" w:customStyle="1" w:styleId="2Char4">
    <w:name w:val="样式2 Char"/>
    <w:link w:val="2fe"/>
    <w:rPr>
      <w:rFonts w:ascii="黑体" w:eastAsia="黑体" w:hAnsi="宋体" w:cs="Times New Roman"/>
      <w:bCs/>
      <w:i/>
      <w:sz w:val="28"/>
      <w:szCs w:val="28"/>
    </w:rPr>
  </w:style>
  <w:style w:type="paragraph" w:customStyle="1" w:styleId="Char3CharCharChar">
    <w:name w:val="Char3 Char Char Char"/>
    <w:basedOn w:val="afffa"/>
    <w:pPr>
      <w:widowControl/>
      <w:spacing w:after="160" w:line="240" w:lineRule="exact"/>
      <w:jc w:val="left"/>
    </w:pPr>
    <w:rPr>
      <w:rFonts w:ascii="Times New Roman" w:eastAsia="宋体" w:hAnsi="Times New Roman" w:cs="Times New Roman"/>
      <w:kern w:val="0"/>
      <w:sz w:val="22"/>
      <w:szCs w:val="24"/>
    </w:rPr>
  </w:style>
  <w:style w:type="paragraph" w:customStyle="1" w:styleId="A10">
    <w:name w:val="A.1"/>
    <w:basedOn w:val="afffa"/>
    <w:next w:val="afffa"/>
    <w:pPr>
      <w:keepNext/>
      <w:widowControl/>
      <w:numPr>
        <w:numId w:val="84"/>
      </w:numPr>
      <w:tabs>
        <w:tab w:val="clear" w:pos="425"/>
        <w:tab w:val="left" w:pos="851"/>
      </w:tabs>
      <w:adjustRightInd w:val="0"/>
      <w:snapToGrid w:val="0"/>
      <w:spacing w:beforeLines="100" w:afterLines="50" w:line="240" w:lineRule="auto"/>
      <w:ind w:left="851" w:hanging="567"/>
      <w:jc w:val="left"/>
    </w:pPr>
    <w:rPr>
      <w:rFonts w:ascii="Trebuchet MS" w:eastAsia="黑体" w:hAnsi="Trebuchet MS" w:cs="Times New Roman"/>
      <w:kern w:val="0"/>
      <w:sz w:val="30"/>
      <w:szCs w:val="24"/>
    </w:rPr>
  </w:style>
  <w:style w:type="paragraph" w:customStyle="1" w:styleId="A11">
    <w:name w:val="A.1.1"/>
    <w:basedOn w:val="A10"/>
    <w:next w:val="afffa"/>
    <w:qFormat/>
    <w:pPr>
      <w:numPr>
        <w:ilvl w:val="1"/>
      </w:numPr>
      <w:ind w:left="851" w:hanging="567"/>
    </w:pPr>
    <w:rPr>
      <w:sz w:val="28"/>
    </w:rPr>
  </w:style>
  <w:style w:type="paragraph" w:customStyle="1" w:styleId="A111">
    <w:name w:val="A.1.1.1"/>
    <w:basedOn w:val="A11"/>
    <w:next w:val="afffa"/>
    <w:pPr>
      <w:numPr>
        <w:ilvl w:val="2"/>
      </w:numPr>
      <w:ind w:left="851" w:hanging="567"/>
    </w:pPr>
    <w:rPr>
      <w:sz w:val="21"/>
    </w:rPr>
  </w:style>
  <w:style w:type="paragraph" w:customStyle="1" w:styleId="4H4RefHeading1rh1Headingsqlsect1234h444head">
    <w:name w:val="样式 标题 4H4Ref Heading 1rh1Heading sqlsect 1.2.3.4h444head..."/>
    <w:basedOn w:val="40"/>
    <w:pPr>
      <w:widowControl/>
      <w:numPr>
        <w:numId w:val="85"/>
      </w:numPr>
      <w:spacing w:before="120" w:after="120" w:line="360" w:lineRule="auto"/>
      <w:jc w:val="left"/>
    </w:pPr>
    <w:rPr>
      <w:rFonts w:ascii="宋体" w:eastAsia="宋体" w:hAnsi="宋体" w:cs="Times New Roman"/>
      <w:color w:val="000000" w:themeColor="text1"/>
      <w:kern w:val="0"/>
      <w:sz w:val="24"/>
      <w:szCs w:val="20"/>
      <w:lang w:val="zh-CN"/>
    </w:rPr>
  </w:style>
  <w:style w:type="character" w:customStyle="1" w:styleId="ptt1">
    <w:name w:val="ptt1"/>
    <w:rPr>
      <w:rFonts w:ascii="宋体" w:eastAsia="宋体" w:hAnsi="宋体" w:hint="eastAsia"/>
      <w:kern w:val="2"/>
      <w:sz w:val="18"/>
      <w:szCs w:val="18"/>
      <w:lang w:val="en-US" w:eastAsia="zh-CN" w:bidi="ar-SA"/>
    </w:rPr>
  </w:style>
  <w:style w:type="paragraph" w:customStyle="1" w:styleId="11f1">
    <w:name w:val="列表11"/>
    <w:basedOn w:val="afffa"/>
    <w:pPr>
      <w:widowControl/>
      <w:spacing w:line="300" w:lineRule="auto"/>
      <w:ind w:left="1260" w:hanging="420"/>
      <w:jc w:val="left"/>
    </w:pPr>
    <w:rPr>
      <w:rFonts w:ascii="Arial" w:eastAsia="宋体" w:hAnsi="Arial" w:cs="Times New Roman"/>
      <w:kern w:val="0"/>
      <w:sz w:val="21"/>
      <w:szCs w:val="21"/>
    </w:rPr>
  </w:style>
  <w:style w:type="paragraph" w:customStyle="1" w:styleId="afffffffffffffffffffffffffff5">
    <w:name w:val="图注"/>
    <w:basedOn w:val="afffa"/>
    <w:next w:val="afffa"/>
    <w:pPr>
      <w:widowControl/>
      <w:tabs>
        <w:tab w:val="left" w:pos="907"/>
      </w:tabs>
      <w:adjustRightInd w:val="0"/>
      <w:spacing w:line="240" w:lineRule="auto"/>
      <w:ind w:left="907" w:hanging="453"/>
      <w:jc w:val="center"/>
      <w:textAlignment w:val="baseline"/>
      <w:outlineLvl w:val="5"/>
    </w:pPr>
    <w:rPr>
      <w:rFonts w:ascii="Times New Roman" w:eastAsia="宋体" w:hAnsi="Times New Roman" w:cs="Times New Roman"/>
      <w:kern w:val="0"/>
      <w:sz w:val="21"/>
      <w:szCs w:val="21"/>
    </w:rPr>
  </w:style>
  <w:style w:type="paragraph" w:customStyle="1" w:styleId="CharChar2CharCharCharCharCharCharCharChar">
    <w:name w:val="Char Char2 Char Char Char Char Char Char Char Char"/>
    <w:basedOn w:val="afffa"/>
    <w:pPr>
      <w:widowControl/>
      <w:spacing w:after="160" w:line="240" w:lineRule="exact"/>
      <w:jc w:val="left"/>
    </w:pPr>
    <w:rPr>
      <w:rFonts w:ascii="Verdana" w:eastAsia="宋体" w:hAnsi="Verdana" w:cs="Times New Roman"/>
      <w:kern w:val="0"/>
      <w:sz w:val="21"/>
      <w:szCs w:val="20"/>
      <w:lang w:eastAsia="en-US"/>
    </w:rPr>
  </w:style>
  <w:style w:type="character" w:customStyle="1" w:styleId="headline-content2">
    <w:name w:val="headline-content2"/>
    <w:rPr>
      <w:rFonts w:eastAsia="宋体"/>
      <w:sz w:val="22"/>
      <w:szCs w:val="24"/>
      <w:lang w:val="en-US" w:eastAsia="zh-CN" w:bidi="ar-SA"/>
    </w:rPr>
  </w:style>
  <w:style w:type="paragraph" w:customStyle="1" w:styleId="lastincell">
    <w:name w:val="lastincell"/>
    <w:basedOn w:val="afffa"/>
    <w:pPr>
      <w:widowControl/>
      <w:spacing w:line="336" w:lineRule="auto"/>
      <w:jc w:val="left"/>
    </w:pPr>
    <w:rPr>
      <w:rFonts w:ascii="Verdana" w:eastAsia="宋体" w:hAnsi="Verdana" w:cs="宋体"/>
      <w:kern w:val="0"/>
      <w:sz w:val="17"/>
      <w:szCs w:val="17"/>
    </w:rPr>
  </w:style>
  <w:style w:type="character" w:customStyle="1" w:styleId="122">
    <w:name w:val="正文缩进12"/>
    <w:qFormat/>
    <w:rPr>
      <w:rFonts w:eastAsia="宋体"/>
      <w:kern w:val="2"/>
      <w:sz w:val="24"/>
      <w:szCs w:val="24"/>
      <w:lang w:val="en-US" w:eastAsia="zh-CN" w:bidi="ar-SA"/>
    </w:rPr>
  </w:style>
  <w:style w:type="paragraph" w:customStyle="1" w:styleId="afffffffffffffffffffffffffff6">
    <w:name w:val="矩形"/>
    <w:basedOn w:val="afffa"/>
    <w:pPr>
      <w:widowControl/>
      <w:spacing w:line="312" w:lineRule="auto"/>
      <w:jc w:val="left"/>
    </w:pPr>
    <w:rPr>
      <w:rFonts w:ascii="宋体" w:eastAsia="宋体" w:hAnsi="Times New Roman" w:cs="Times New Roman"/>
      <w:kern w:val="0"/>
      <w:sz w:val="21"/>
      <w:szCs w:val="20"/>
    </w:rPr>
  </w:style>
  <w:style w:type="paragraph" w:customStyle="1" w:styleId="afffffffffffffffffffffffffff7">
    <w:name w:val="项目符号缩进"/>
    <w:basedOn w:val="afffa"/>
    <w:pPr>
      <w:widowControl/>
      <w:overflowPunct w:val="0"/>
      <w:autoSpaceDE w:val="0"/>
      <w:autoSpaceDN w:val="0"/>
      <w:adjustRightInd w:val="0"/>
      <w:spacing w:line="240" w:lineRule="auto"/>
      <w:jc w:val="left"/>
    </w:pPr>
    <w:rPr>
      <w:rFonts w:ascii="Arial" w:eastAsia="宋体" w:hAnsi="Times New Roman" w:cs="Times New Roman"/>
      <w:kern w:val="0"/>
      <w:szCs w:val="20"/>
    </w:rPr>
  </w:style>
  <w:style w:type="paragraph" w:customStyle="1" w:styleId="afffffffffffffffffffffffffff8">
    <w:name w:val="小四不缩进"/>
    <w:basedOn w:val="15a"/>
  </w:style>
  <w:style w:type="paragraph" w:customStyle="1" w:styleId="afff8">
    <w:name w:val="小四不缩进项目符号"/>
    <w:basedOn w:val="afffffffffffffffffffffffffff8"/>
    <w:next w:val="afffffffffffffffffffffffffff8"/>
    <w:pPr>
      <w:numPr>
        <w:numId w:val="86"/>
      </w:numPr>
    </w:pPr>
  </w:style>
  <w:style w:type="paragraph" w:customStyle="1" w:styleId="afffffffffffffffffffffffffff9">
    <w:name w:val="小四居中"/>
    <w:basedOn w:val="afffffffffffffffffffffffffff8"/>
    <w:pPr>
      <w:jc w:val="center"/>
    </w:pPr>
  </w:style>
  <w:style w:type="character" w:customStyle="1" w:styleId="Indent1Char">
    <w:name w:val="Indent 1 Char"/>
    <w:rPr>
      <w:rFonts w:eastAsia="宋体"/>
      <w:kern w:val="2"/>
      <w:sz w:val="24"/>
      <w:szCs w:val="24"/>
      <w:lang w:val="en-US" w:eastAsia="zh-CN" w:bidi="ar-SA"/>
    </w:rPr>
  </w:style>
  <w:style w:type="paragraph" w:customStyle="1" w:styleId="z1">
    <w:name w:val="z1"/>
    <w:basedOn w:val="afffa"/>
    <w:pPr>
      <w:widowControl/>
      <w:wordWrap w:val="0"/>
      <w:adjustRightInd w:val="0"/>
      <w:snapToGrid w:val="0"/>
      <w:spacing w:beforeLines="50" w:afterLines="50" w:line="300" w:lineRule="auto"/>
      <w:ind w:leftChars="171" w:left="359" w:firstLineChars="200" w:firstLine="480"/>
      <w:jc w:val="left"/>
    </w:pPr>
    <w:rPr>
      <w:rFonts w:ascii="Arial" w:eastAsia="宋体" w:hAnsi="Arial" w:cs="Times New Roman"/>
      <w:kern w:val="0"/>
      <w:szCs w:val="21"/>
    </w:rPr>
  </w:style>
  <w:style w:type="paragraph" w:customStyle="1" w:styleId="afffffffffffffffffffffffffffa">
    <w:name w:val="标号文字"/>
    <w:basedOn w:val="afffa"/>
    <w:pPr>
      <w:widowControl/>
      <w:tabs>
        <w:tab w:val="left" w:pos="432"/>
        <w:tab w:val="left" w:pos="2100"/>
      </w:tabs>
      <w:autoSpaceDE w:val="0"/>
      <w:autoSpaceDN w:val="0"/>
      <w:adjustRightInd w:val="0"/>
      <w:snapToGrid w:val="0"/>
      <w:spacing w:before="120" w:after="80" w:line="240" w:lineRule="auto"/>
      <w:ind w:left="432" w:right="17" w:hanging="432"/>
      <w:jc w:val="left"/>
    </w:pPr>
    <w:rPr>
      <w:rFonts w:ascii="宋体" w:eastAsia="宋体" w:hAnsi="Times New Roman" w:cs="Times New Roman"/>
      <w:b/>
      <w:kern w:val="0"/>
      <w:sz w:val="28"/>
      <w:szCs w:val="20"/>
    </w:rPr>
  </w:style>
  <w:style w:type="character" w:customStyle="1" w:styleId="grame">
    <w:name w:val="grame"/>
    <w:rPr>
      <w:rFonts w:eastAsia="宋体"/>
      <w:sz w:val="22"/>
      <w:szCs w:val="24"/>
      <w:lang w:val="en-US" w:eastAsia="zh-CN" w:bidi="ar-SA"/>
    </w:rPr>
  </w:style>
  <w:style w:type="paragraph" w:customStyle="1" w:styleId="th">
    <w:name w:val="th"/>
    <w:basedOn w:val="afffa"/>
    <w:pPr>
      <w:widowControl/>
      <w:spacing w:before="100" w:beforeAutospacing="1" w:after="100" w:afterAutospacing="1" w:line="240" w:lineRule="auto"/>
      <w:jc w:val="left"/>
    </w:pPr>
    <w:rPr>
      <w:rFonts w:ascii="宋体" w:eastAsia="宋体" w:hAnsi="宋体" w:cs="宋体"/>
      <w:kern w:val="0"/>
      <w:szCs w:val="24"/>
    </w:rPr>
  </w:style>
  <w:style w:type="character" w:customStyle="1" w:styleId="textedit1">
    <w:name w:val="text_edit1"/>
    <w:qFormat/>
    <w:rPr>
      <w:rFonts w:eastAsia="宋体"/>
      <w:color w:val="3366CC"/>
      <w:sz w:val="18"/>
      <w:szCs w:val="18"/>
      <w:lang w:val="en-US" w:eastAsia="zh-CN" w:bidi="ar-SA"/>
    </w:rPr>
  </w:style>
  <w:style w:type="paragraph" w:customStyle="1" w:styleId="--ff2">
    <w:name w:val="绿盟科技--列表（编号一级）"/>
    <w:basedOn w:val="afffa"/>
    <w:pPr>
      <w:widowControl/>
      <w:spacing w:beforeLines="25" w:line="300" w:lineRule="auto"/>
      <w:ind w:left="420" w:hanging="420"/>
      <w:jc w:val="left"/>
    </w:pPr>
    <w:rPr>
      <w:rFonts w:ascii="Arial" w:eastAsia="宋体" w:hAnsi="Arial" w:cs="Times New Roman"/>
      <w:kern w:val="0"/>
      <w:sz w:val="21"/>
      <w:szCs w:val="21"/>
    </w:rPr>
  </w:style>
  <w:style w:type="paragraph" w:customStyle="1" w:styleId="--ff3">
    <w:name w:val="绿盟科技--列表（编号二级）"/>
    <w:basedOn w:val="--ff2"/>
    <w:qFormat/>
    <w:pPr>
      <w:spacing w:beforeLines="0"/>
      <w:ind w:left="840"/>
    </w:pPr>
  </w:style>
  <w:style w:type="paragraph" w:customStyle="1" w:styleId="afffffffffffffffffffffffffffb">
    <w:name w:val="列表（符号一级）（安恒信息）"/>
    <w:basedOn w:val="afffa"/>
    <w:link w:val="Charffffffc"/>
    <w:pPr>
      <w:widowControl/>
      <w:spacing w:line="300" w:lineRule="auto"/>
      <w:ind w:left="420" w:hanging="420"/>
      <w:jc w:val="left"/>
    </w:pPr>
    <w:rPr>
      <w:rFonts w:ascii="Arial" w:eastAsia="宋体" w:hAnsi="Arial" w:cs="Times New Roman"/>
      <w:kern w:val="0"/>
      <w:sz w:val="20"/>
      <w:szCs w:val="21"/>
      <w:lang w:val="zh-CN"/>
    </w:rPr>
  </w:style>
  <w:style w:type="character" w:customStyle="1" w:styleId="Charffffffd">
    <w:name w:val="正文首行缩进（安恒信息） Char"/>
    <w:rPr>
      <w:rFonts w:ascii="Arial" w:hAnsi="Arial"/>
      <w:szCs w:val="21"/>
    </w:rPr>
  </w:style>
  <w:style w:type="paragraph" w:customStyle="1" w:styleId="afffffffffffffffffffffffffffc">
    <w:name w:val="列表（符号二级）（安恒信息）"/>
    <w:basedOn w:val="afffffffffffffffffffffffffffb"/>
    <w:qFormat/>
    <w:pPr>
      <w:tabs>
        <w:tab w:val="left" w:pos="860"/>
        <w:tab w:val="left" w:pos="1358"/>
      </w:tabs>
      <w:ind w:left="860" w:hanging="576"/>
    </w:pPr>
  </w:style>
  <w:style w:type="character" w:customStyle="1" w:styleId="Charffffffe">
    <w:name w:val="正文 Char"/>
    <w:rPr>
      <w:rFonts w:ascii="宋体" w:hAnsi="宋体"/>
      <w:sz w:val="24"/>
      <w:szCs w:val="24"/>
      <w:lang w:val="zh-CN" w:eastAsia="zh-CN"/>
    </w:rPr>
  </w:style>
  <w:style w:type="character" w:customStyle="1" w:styleId="Charffffffc">
    <w:name w:val="列表（符号一级）（安恒信息） Char"/>
    <w:link w:val="afffffffffffffffffffffffffffb"/>
    <w:rPr>
      <w:rFonts w:ascii="Arial" w:eastAsia="宋体" w:hAnsi="Arial" w:cs="Times New Roman"/>
      <w:kern w:val="0"/>
      <w:sz w:val="20"/>
      <w:szCs w:val="21"/>
      <w:lang w:val="zh-CN" w:eastAsia="zh-CN"/>
    </w:rPr>
  </w:style>
  <w:style w:type="paragraph" w:customStyle="1" w:styleId="1113">
    <w:name w:val="第1.1.1级"/>
    <w:basedOn w:val="31"/>
    <w:pPr>
      <w:widowControl/>
      <w:numPr>
        <w:ilvl w:val="0"/>
        <w:numId w:val="0"/>
      </w:numPr>
      <w:spacing w:before="0" w:after="0" w:line="360" w:lineRule="auto"/>
      <w:jc w:val="left"/>
    </w:pPr>
    <w:rPr>
      <w:rFonts w:ascii="Calibri" w:eastAsia="宋体" w:hAnsi="Calibri" w:cs="Times New Roman"/>
      <w:kern w:val="0"/>
      <w:sz w:val="28"/>
      <w:szCs w:val="28"/>
      <w:lang w:val="zh-CN"/>
    </w:rPr>
  </w:style>
  <w:style w:type="paragraph" w:customStyle="1" w:styleId="--ff4">
    <w:name w:val="安恒信息--列表（符号一级）"/>
    <w:basedOn w:val="afffa"/>
    <w:pPr>
      <w:widowControl/>
      <w:spacing w:line="300" w:lineRule="auto"/>
      <w:ind w:left="420" w:hanging="420"/>
      <w:jc w:val="left"/>
    </w:pPr>
    <w:rPr>
      <w:rFonts w:ascii="Arial" w:eastAsia="宋体" w:hAnsi="Arial" w:cs="Times New Roman"/>
      <w:kern w:val="0"/>
      <w:szCs w:val="21"/>
    </w:rPr>
  </w:style>
  <w:style w:type="paragraph" w:customStyle="1" w:styleId="--ff5">
    <w:name w:val="安恒科技--列表（符号二级）"/>
    <w:basedOn w:val="--ff4"/>
    <w:pPr>
      <w:ind w:left="840"/>
    </w:pPr>
  </w:style>
  <w:style w:type="paragraph" w:customStyle="1" w:styleId="--ff6">
    <w:name w:val="正文（--安恒信息）"/>
    <w:link w:val="--Char4"/>
    <w:qFormat/>
    <w:pPr>
      <w:spacing w:line="300" w:lineRule="auto"/>
    </w:pPr>
    <w:rPr>
      <w:rFonts w:ascii="Arial" w:eastAsia="宋体" w:hAnsi="Arial" w:cs="Times New Roman"/>
      <w:szCs w:val="21"/>
    </w:rPr>
  </w:style>
  <w:style w:type="character" w:customStyle="1" w:styleId="--Char4">
    <w:name w:val="正文（--安恒信息） Char"/>
    <w:link w:val="--ff6"/>
    <w:rPr>
      <w:rFonts w:ascii="Arial" w:eastAsia="宋体" w:hAnsi="Arial" w:cs="Times New Roman"/>
      <w:kern w:val="0"/>
      <w:sz w:val="20"/>
      <w:szCs w:val="21"/>
    </w:rPr>
  </w:style>
  <w:style w:type="paragraph" w:customStyle="1" w:styleId="afffffffffffffffffffffffffffd">
    <w:name w:val="列表（符号二级）（安恒科技）"/>
    <w:basedOn w:val="afffa"/>
    <w:pPr>
      <w:widowControl/>
      <w:spacing w:line="300" w:lineRule="auto"/>
      <w:ind w:left="1260" w:hanging="420"/>
      <w:jc w:val="left"/>
    </w:pPr>
    <w:rPr>
      <w:rFonts w:ascii="Arial" w:eastAsia="宋体" w:hAnsi="Arial" w:cs="Times New Roman"/>
      <w:kern w:val="0"/>
      <w:sz w:val="21"/>
      <w:szCs w:val="21"/>
    </w:rPr>
  </w:style>
  <w:style w:type="paragraph" w:customStyle="1" w:styleId="1--">
    <w:name w:val="1--列表（符号一级）"/>
    <w:basedOn w:val="afffa"/>
    <w:pPr>
      <w:widowControl/>
      <w:numPr>
        <w:numId w:val="87"/>
      </w:numPr>
      <w:spacing w:line="300" w:lineRule="auto"/>
      <w:jc w:val="left"/>
    </w:pPr>
    <w:rPr>
      <w:rFonts w:ascii="Arial" w:eastAsia="宋体" w:hAnsi="Arial" w:cs="Times New Roman"/>
      <w:kern w:val="0"/>
      <w:sz w:val="21"/>
      <w:szCs w:val="21"/>
    </w:rPr>
  </w:style>
  <w:style w:type="paragraph" w:customStyle="1" w:styleId="1--0">
    <w:name w:val="1--列表（符号二级）"/>
    <w:basedOn w:val="1--"/>
    <w:qFormat/>
    <w:pPr>
      <w:numPr>
        <w:ilvl w:val="1"/>
      </w:numPr>
    </w:pPr>
  </w:style>
  <w:style w:type="character" w:customStyle="1" w:styleId="-Char">
    <w:name w:val="正文首行缩进（-安恒信息） Char"/>
    <w:link w:val="-4"/>
    <w:rPr>
      <w:szCs w:val="21"/>
    </w:rPr>
  </w:style>
  <w:style w:type="paragraph" w:customStyle="1" w:styleId="-4">
    <w:name w:val="正文首行缩进（-安恒信息）"/>
    <w:basedOn w:val="afffa"/>
    <w:link w:val="-Char"/>
    <w:pPr>
      <w:widowControl/>
      <w:spacing w:after="50" w:line="300" w:lineRule="auto"/>
      <w:ind w:firstLineChars="200" w:firstLine="200"/>
      <w:jc w:val="left"/>
    </w:pPr>
    <w:rPr>
      <w:sz w:val="21"/>
      <w:szCs w:val="21"/>
    </w:rPr>
  </w:style>
  <w:style w:type="paragraph" w:customStyle="1" w:styleId="670">
    <w:name w:val="标题 67（安恒信息）"/>
    <w:basedOn w:val="40"/>
    <w:next w:val="--ff6"/>
    <w:pPr>
      <w:widowControl/>
      <w:numPr>
        <w:ilvl w:val="0"/>
        <w:numId w:val="0"/>
      </w:numPr>
      <w:tabs>
        <w:tab w:val="left" w:pos="864"/>
      </w:tabs>
      <w:spacing w:before="0" w:after="156" w:line="360" w:lineRule="auto"/>
      <w:ind w:left="1021" w:hanging="1021"/>
      <w:jc w:val="left"/>
    </w:pPr>
    <w:rPr>
      <w:rFonts w:ascii="黑体" w:eastAsia="黑体" w:hAnsi="宋体" w:cs="Times New Roman"/>
      <w:bCs w:val="0"/>
      <w:color w:val="000000" w:themeColor="text1"/>
      <w:kern w:val="0"/>
      <w:sz w:val="24"/>
      <w:szCs w:val="24"/>
      <w:lang w:val="zh-CN"/>
    </w:rPr>
  </w:style>
  <w:style w:type="character" w:customStyle="1" w:styleId="--Char">
    <w:name w:val="安恒信息--正文首行缩进 Char"/>
    <w:link w:val="--"/>
    <w:rPr>
      <w:rFonts w:ascii="Arial" w:eastAsia="宋体" w:hAnsi="Arial" w:cs="Times New Roman"/>
      <w:kern w:val="0"/>
      <w:szCs w:val="21"/>
    </w:rPr>
  </w:style>
  <w:style w:type="paragraph" w:customStyle="1" w:styleId="---">
    <w:name w:val="安恒信息---列表（符号一级）"/>
    <w:basedOn w:val="afffa"/>
    <w:pPr>
      <w:widowControl/>
      <w:spacing w:line="300" w:lineRule="auto"/>
      <w:ind w:left="420" w:hanging="420"/>
      <w:jc w:val="left"/>
    </w:pPr>
    <w:rPr>
      <w:rFonts w:ascii="Arial" w:eastAsia="宋体" w:hAnsi="Arial" w:cs="Times New Roman"/>
      <w:kern w:val="0"/>
      <w:sz w:val="21"/>
      <w:szCs w:val="21"/>
    </w:rPr>
  </w:style>
  <w:style w:type="paragraph" w:customStyle="1" w:styleId="--ff7">
    <w:name w:val="安恒信息--列表（符号二级）"/>
    <w:basedOn w:val="---"/>
    <w:qFormat/>
    <w:pPr>
      <w:ind w:left="840"/>
    </w:pPr>
  </w:style>
  <w:style w:type="paragraph" w:customStyle="1" w:styleId="--ff8">
    <w:name w:val="安恒信息--列表（编号一级）"/>
    <w:basedOn w:val="--0"/>
    <w:pPr>
      <w:spacing w:beforeLines="25"/>
      <w:ind w:left="420" w:hanging="420"/>
    </w:pPr>
  </w:style>
  <w:style w:type="paragraph" w:customStyle="1" w:styleId="--ff9">
    <w:name w:val="安恒信息--列表（编号二级）"/>
    <w:basedOn w:val="--ff8"/>
    <w:pPr>
      <w:spacing w:beforeLines="0"/>
      <w:ind w:left="840"/>
    </w:pPr>
  </w:style>
  <w:style w:type="paragraph" w:customStyle="1" w:styleId="NA4">
    <w:name w:val="NA标题4"/>
    <w:basedOn w:val="40"/>
    <w:link w:val="NA4Char"/>
    <w:pPr>
      <w:widowControl/>
      <w:numPr>
        <w:ilvl w:val="0"/>
        <w:numId w:val="0"/>
      </w:numPr>
      <w:spacing w:before="120" w:after="120" w:line="360" w:lineRule="auto"/>
      <w:jc w:val="left"/>
    </w:pPr>
    <w:rPr>
      <w:rFonts w:ascii="Cambria" w:eastAsia="黑体" w:hAnsi="Cambria" w:cs="Times New Roman"/>
      <w:color w:val="000000" w:themeColor="text1"/>
      <w:kern w:val="0"/>
      <w:sz w:val="24"/>
      <w:szCs w:val="24"/>
      <w:lang w:val="zh-CN"/>
    </w:rPr>
  </w:style>
  <w:style w:type="character" w:customStyle="1" w:styleId="NA4Char">
    <w:name w:val="NA标题4 Char"/>
    <w:link w:val="NA4"/>
    <w:rPr>
      <w:rFonts w:ascii="Cambria" w:eastAsia="黑体" w:hAnsi="Cambria" w:cs="Times New Roman"/>
      <w:b/>
      <w:bCs/>
      <w:color w:val="000000" w:themeColor="text1"/>
      <w:kern w:val="0"/>
      <w:sz w:val="24"/>
      <w:szCs w:val="24"/>
      <w:lang w:val="zh-CN" w:eastAsia="zh-CN"/>
    </w:rPr>
  </w:style>
  <w:style w:type="paragraph" w:customStyle="1" w:styleId="NormalParagraph">
    <w:name w:val="Normal Paragraph"/>
    <w:basedOn w:val="afffa"/>
    <w:pPr>
      <w:widowControl/>
      <w:spacing w:before="120" w:line="240" w:lineRule="auto"/>
      <w:ind w:firstLine="425"/>
      <w:jc w:val="left"/>
    </w:pPr>
    <w:rPr>
      <w:rFonts w:ascii="Times New Roman" w:eastAsia="宋体" w:hAnsi="Times New Roman" w:cs="Times New Roman"/>
      <w:kern w:val="0"/>
      <w:szCs w:val="24"/>
    </w:rPr>
  </w:style>
  <w:style w:type="paragraph" w:customStyle="1" w:styleId="afffffffffffffffffffffffffffe">
    <w:name w:val="页脚样式"/>
    <w:basedOn w:val="afffa"/>
    <w:pPr>
      <w:widowControl/>
      <w:autoSpaceDE w:val="0"/>
      <w:autoSpaceDN w:val="0"/>
      <w:adjustRightInd w:val="0"/>
      <w:spacing w:before="90" w:line="240" w:lineRule="auto"/>
      <w:jc w:val="left"/>
    </w:pPr>
    <w:rPr>
      <w:rFonts w:ascii="Times New Roman" w:eastAsia="宋体" w:hAnsi="Times New Roman" w:cs="Times New Roman"/>
      <w:kern w:val="0"/>
      <w:sz w:val="18"/>
      <w:szCs w:val="20"/>
    </w:rPr>
  </w:style>
  <w:style w:type="table" w:customStyle="1" w:styleId="LightShading-Accent11">
    <w:name w:val="Light Shading - Accent 11"/>
    <w:basedOn w:val="afffc"/>
    <w:uiPriority w:val="60"/>
    <w:qFormat/>
    <w:rPr>
      <w:rFonts w:ascii="Calibri" w:eastAsia="宋体" w:hAnsi="Calibri" w:cs="Times New Roman"/>
      <w:color w:val="365F91"/>
      <w:sz w:val="22"/>
      <w:lang w:eastAsia="zh-TW"/>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graybutton1">
    <w:name w:val="graybutton1"/>
    <w:rPr>
      <w:color w:val="676767"/>
    </w:rPr>
  </w:style>
  <w:style w:type="character" w:customStyle="1" w:styleId="text1">
    <w:name w:val="text1"/>
    <w:rPr>
      <w:rFonts w:ascii="Arial" w:hAnsi="Arial" w:cs="Arial" w:hint="default"/>
      <w:sz w:val="18"/>
      <w:szCs w:val="18"/>
      <w:u w:val="none"/>
    </w:rPr>
  </w:style>
  <w:style w:type="paragraph" w:customStyle="1" w:styleId="GMCC">
    <w:name w:val="GMCC 正文"/>
    <w:basedOn w:val="afffa"/>
    <w:qFormat/>
    <w:pPr>
      <w:widowControl/>
      <w:spacing w:line="360" w:lineRule="exact"/>
      <w:jc w:val="left"/>
    </w:pPr>
    <w:rPr>
      <w:rFonts w:ascii="Times New Roman" w:eastAsia="宋体" w:hAnsi="Times New Roman" w:cs="Times New Roman"/>
      <w:kern w:val="0"/>
      <w:szCs w:val="20"/>
    </w:rPr>
  </w:style>
  <w:style w:type="character" w:customStyle="1" w:styleId="emailtitle">
    <w:name w:val="emailtitle"/>
    <w:basedOn w:val="afffb"/>
  </w:style>
  <w:style w:type="paragraph" w:customStyle="1" w:styleId="affffffffffffffffffffffffffff">
    <w:name w:val="段落正文"/>
    <w:basedOn w:val="afffa"/>
    <w:link w:val="Charfffffff"/>
    <w:pPr>
      <w:widowControl/>
      <w:spacing w:line="240" w:lineRule="auto"/>
      <w:ind w:firstLineChars="200" w:firstLine="200"/>
      <w:jc w:val="left"/>
    </w:pPr>
    <w:rPr>
      <w:rFonts w:ascii="Times New Roman" w:eastAsia="宋体" w:hAnsi="Times New Roman" w:cs="Times New Roman"/>
      <w:kern w:val="0"/>
      <w:sz w:val="21"/>
      <w:szCs w:val="24"/>
    </w:rPr>
  </w:style>
  <w:style w:type="character" w:customStyle="1" w:styleId="Charfffffff">
    <w:name w:val="段落正文 Char"/>
    <w:link w:val="affffffffffffffffffffffffffff"/>
    <w:rPr>
      <w:rFonts w:ascii="Times New Roman" w:eastAsia="宋体" w:hAnsi="Times New Roman" w:cs="Times New Roman"/>
      <w:kern w:val="0"/>
      <w:szCs w:val="24"/>
    </w:rPr>
  </w:style>
  <w:style w:type="paragraph" w:customStyle="1" w:styleId="T">
    <w:name w:val="T图形题注"/>
    <w:next w:val="afffa"/>
    <w:pPr>
      <w:framePr w:wrap="around" w:hAnchor="text" w:y="1"/>
      <w:widowControl w:val="0"/>
      <w:spacing w:line="360" w:lineRule="auto"/>
      <w:ind w:firstLine="100"/>
      <w:jc w:val="center"/>
    </w:pPr>
    <w:rPr>
      <w:rFonts w:ascii="Arial Unicode MS" w:eastAsia="Times New Roman" w:hAnsi="Arial Unicode MS" w:cs="Arial Unicode MS" w:hint="eastAsia"/>
      <w:b/>
      <w:bCs/>
      <w:color w:val="000000"/>
      <w:kern w:val="2"/>
      <w:sz w:val="21"/>
      <w:szCs w:val="21"/>
      <w:u w:color="000000"/>
    </w:rPr>
  </w:style>
  <w:style w:type="paragraph" w:customStyle="1" w:styleId="124">
    <w:name w:val="样式 行距: 多倍行距 1.2 字行"/>
    <w:basedOn w:val="afffa"/>
    <w:pPr>
      <w:widowControl/>
      <w:spacing w:beforeLines="50" w:after="100" w:afterAutospacing="1" w:line="288" w:lineRule="auto"/>
      <w:jc w:val="left"/>
    </w:pPr>
    <w:rPr>
      <w:rFonts w:ascii="Times New Roman" w:eastAsia="宋体" w:hAnsi="Times New Roman" w:cs="Times New Roman"/>
      <w:kern w:val="0"/>
      <w:sz w:val="21"/>
      <w:szCs w:val="21"/>
    </w:rPr>
  </w:style>
  <w:style w:type="character" w:customStyle="1" w:styleId="QBCharChar">
    <w:name w:val="QB正文 Char Char"/>
    <w:link w:val="QB"/>
    <w:rPr>
      <w:rFonts w:ascii="宋体" w:eastAsia="宋体" w:hAnsi="Times New Roman" w:cs="Times New Roman"/>
      <w:kern w:val="0"/>
      <w:szCs w:val="20"/>
    </w:rPr>
  </w:style>
  <w:style w:type="character" w:customStyle="1" w:styleId="CharCharf6">
    <w:name w:val="正文（绿盟科技） Char Char"/>
    <w:rPr>
      <w:rFonts w:eastAsia="Times New Roman"/>
      <w:szCs w:val="21"/>
      <w:lang w:bidi="ar-SA"/>
    </w:rPr>
  </w:style>
  <w:style w:type="paragraph" w:customStyle="1" w:styleId="TableDescription">
    <w:name w:val="Table Description"/>
    <w:pPr>
      <w:keepNext/>
      <w:keepLines/>
      <w:numPr>
        <w:numId w:val="88"/>
      </w:numPr>
      <w:spacing w:line="360" w:lineRule="auto"/>
      <w:ind w:left="0" w:firstLine="0"/>
      <w:jc w:val="center"/>
    </w:pPr>
    <w:rPr>
      <w:rFonts w:ascii="Arial" w:eastAsia="宋体" w:hAnsi="Arial" w:cs="Arial Narrow"/>
      <w:sz w:val="24"/>
    </w:rPr>
  </w:style>
  <w:style w:type="paragraph" w:customStyle="1" w:styleId="ItemListinTable2">
    <w:name w:val="Item List in Table_2"/>
    <w:basedOn w:val="afffa"/>
    <w:pPr>
      <w:widowControl/>
      <w:tabs>
        <w:tab w:val="left" w:pos="510"/>
      </w:tabs>
      <w:spacing w:before="80" w:after="80" w:line="240" w:lineRule="auto"/>
      <w:ind w:left="511" w:firstLineChars="200" w:hanging="227"/>
      <w:jc w:val="left"/>
    </w:pPr>
    <w:rPr>
      <w:rFonts w:ascii="Arial" w:eastAsia="宋体" w:hAnsi="Arial" w:cs="Arial"/>
      <w:kern w:val="0"/>
      <w:sz w:val="18"/>
      <w:szCs w:val="18"/>
      <w:lang w:eastAsia="en-US"/>
    </w:rPr>
  </w:style>
  <w:style w:type="paragraph" w:customStyle="1" w:styleId="ItemList2">
    <w:name w:val="Item List_2"/>
    <w:basedOn w:val="ItemList"/>
  </w:style>
  <w:style w:type="paragraph" w:customStyle="1" w:styleId="ItemList3">
    <w:name w:val="Item List_3"/>
    <w:basedOn w:val="ItemList2"/>
    <w:pPr>
      <w:numPr>
        <w:numId w:val="0"/>
      </w:numPr>
      <w:adjustRightInd/>
      <w:snapToGrid/>
      <w:spacing w:before="0" w:after="0" w:line="360" w:lineRule="auto"/>
      <w:ind w:left="1680" w:hanging="420"/>
    </w:pPr>
    <w:rPr>
      <w:rFonts w:ascii="Arial" w:hAnsi="Arial"/>
      <w:sz w:val="24"/>
      <w:szCs w:val="20"/>
      <w:lang w:eastAsia="en-US"/>
    </w:rPr>
  </w:style>
  <w:style w:type="paragraph" w:customStyle="1" w:styleId="NotesTextList">
    <w:name w:val="Notes Text List"/>
    <w:basedOn w:val="afffa"/>
    <w:qFormat/>
    <w:pPr>
      <w:keepNext/>
      <w:widowControl/>
      <w:pBdr>
        <w:bottom w:val="single" w:sz="8" w:space="1" w:color="auto"/>
      </w:pBdr>
      <w:tabs>
        <w:tab w:val="left" w:pos="284"/>
      </w:tabs>
      <w:spacing w:before="40" w:after="40" w:line="240" w:lineRule="auto"/>
      <w:ind w:leftChars="100" w:left="908" w:hangingChars="100" w:hanging="100"/>
      <w:jc w:val="left"/>
    </w:pPr>
    <w:rPr>
      <w:rFonts w:ascii="Arial" w:eastAsia="楷体_GB2312" w:hAnsi="Arial" w:cs="Arial"/>
      <w:kern w:val="0"/>
      <w:sz w:val="21"/>
      <w:szCs w:val="20"/>
      <w:lang w:eastAsia="en-US"/>
    </w:rPr>
  </w:style>
  <w:style w:type="character" w:customStyle="1" w:styleId="ItemListChar">
    <w:name w:val="Item List Char"/>
    <w:link w:val="ItemList"/>
    <w:qFormat/>
    <w:rPr>
      <w:rFonts w:ascii="Times New Roman" w:eastAsia="宋体" w:hAnsi="Times New Roman" w:cs="Arial"/>
      <w:szCs w:val="21"/>
    </w:rPr>
  </w:style>
  <w:style w:type="paragraph" w:customStyle="1" w:styleId="ItemStep">
    <w:name w:val="Item Step"/>
    <w:basedOn w:val="afffa"/>
    <w:pPr>
      <w:widowControl/>
      <w:numPr>
        <w:numId w:val="89"/>
      </w:numPr>
      <w:tabs>
        <w:tab w:val="left" w:pos="1134"/>
      </w:tabs>
      <w:spacing w:line="240" w:lineRule="auto"/>
      <w:jc w:val="left"/>
      <w:outlineLvl w:val="6"/>
    </w:pPr>
    <w:rPr>
      <w:rFonts w:ascii="Arial" w:eastAsia="宋体" w:hAnsi="Arial" w:cs="Times New Roman"/>
      <w:kern w:val="0"/>
      <w:szCs w:val="24"/>
      <w:lang w:eastAsia="en-US"/>
    </w:rPr>
  </w:style>
  <w:style w:type="character" w:customStyle="1" w:styleId="ItemListinTableChar">
    <w:name w:val="Item List in Table Char"/>
    <w:link w:val="ItemListinTable"/>
    <w:qFormat/>
    <w:rPr>
      <w:rFonts w:ascii="Times New Roman" w:eastAsia="宋体" w:hAnsi="Times New Roman" w:cs="Arial"/>
      <w:kern w:val="0"/>
      <w:sz w:val="18"/>
      <w:szCs w:val="21"/>
    </w:rPr>
  </w:style>
  <w:style w:type="paragraph" w:customStyle="1" w:styleId="3fff5">
    <w:name w:val="正文缩进3"/>
    <w:basedOn w:val="afffa"/>
    <w:pPr>
      <w:widowControl/>
      <w:spacing w:beforeLines="50" w:afterLines="50" w:line="240" w:lineRule="auto"/>
      <w:ind w:firstLineChars="200" w:firstLine="200"/>
      <w:jc w:val="left"/>
    </w:pPr>
    <w:rPr>
      <w:rFonts w:ascii="Times New Roman" w:eastAsia="宋体" w:hAnsi="Times New Roman" w:cs="Times New Roman"/>
      <w:kern w:val="0"/>
      <w:szCs w:val="24"/>
    </w:rPr>
  </w:style>
  <w:style w:type="paragraph" w:customStyle="1" w:styleId="affffffffffffffffffffffffffff0">
    <w:name w:val="市场调研报告正文样式"/>
    <w:basedOn w:val="afffa"/>
    <w:link w:val="Charfffffff0"/>
    <w:pPr>
      <w:widowControl/>
      <w:spacing w:afterLines="50" w:after="50" w:line="240" w:lineRule="auto"/>
      <w:ind w:firstLineChars="200" w:firstLine="200"/>
      <w:jc w:val="left"/>
    </w:pPr>
    <w:rPr>
      <w:rFonts w:ascii="Times New Roman" w:eastAsia="宋体" w:hAnsi="Times New Roman" w:cs="Times New Roman"/>
      <w:kern w:val="0"/>
      <w:szCs w:val="20"/>
    </w:rPr>
  </w:style>
  <w:style w:type="character" w:customStyle="1" w:styleId="Charfffffff0">
    <w:name w:val="市场调研报告正文样式 Char"/>
    <w:link w:val="affffffffffffffffffffffffffff0"/>
    <w:qFormat/>
    <w:rPr>
      <w:rFonts w:ascii="Times New Roman" w:eastAsia="宋体" w:hAnsi="Times New Roman" w:cs="Times New Roman"/>
      <w:kern w:val="0"/>
      <w:sz w:val="24"/>
      <w:szCs w:val="20"/>
    </w:rPr>
  </w:style>
  <w:style w:type="character" w:customStyle="1" w:styleId="ItemListCharChar">
    <w:name w:val="Item List Char Char"/>
    <w:basedOn w:val="afffb"/>
    <w:qFormat/>
    <w:rPr>
      <w:rFonts w:ascii="Arial" w:hAnsi="Arial" w:cs="Arial"/>
      <w:kern w:val="2"/>
      <w:sz w:val="21"/>
      <w:lang w:eastAsia="en-US"/>
    </w:rPr>
  </w:style>
  <w:style w:type="character" w:customStyle="1" w:styleId="2fffff5">
    <w:name w:val="页眉 字符2"/>
    <w:qFormat/>
    <w:rPr>
      <w:kern w:val="2"/>
      <w:sz w:val="18"/>
      <w:szCs w:val="18"/>
    </w:rPr>
  </w:style>
  <w:style w:type="paragraph" w:customStyle="1" w:styleId="1521">
    <w:name w:val="正文 行距: 1.5 倍行距 首行缩进:  2 字符"/>
    <w:basedOn w:val="afffa"/>
    <w:uiPriority w:val="99"/>
    <w:pPr>
      <w:widowControl/>
      <w:spacing w:line="240" w:lineRule="auto"/>
      <w:ind w:firstLineChars="200" w:firstLine="420"/>
      <w:jc w:val="left"/>
    </w:pPr>
    <w:rPr>
      <w:rFonts w:ascii="Times New Roman" w:eastAsia="宋体" w:hAnsi="Times New Roman" w:cs="宋体"/>
      <w:kern w:val="0"/>
      <w:szCs w:val="20"/>
    </w:rPr>
  </w:style>
  <w:style w:type="paragraph" w:customStyle="1" w:styleId="15c">
    <w:name w:val="正文 行距: 1.5 倍行距"/>
    <w:basedOn w:val="afffa"/>
    <w:uiPriority w:val="99"/>
    <w:pPr>
      <w:widowControl/>
      <w:spacing w:line="240" w:lineRule="auto"/>
      <w:jc w:val="left"/>
    </w:pPr>
    <w:rPr>
      <w:rFonts w:ascii="Times New Roman" w:eastAsia="宋体" w:hAnsi="Times New Roman" w:cs="宋体"/>
      <w:kern w:val="0"/>
      <w:szCs w:val="20"/>
    </w:rPr>
  </w:style>
  <w:style w:type="paragraph" w:customStyle="1" w:styleId="07442">
    <w:name w:val="样式 编号 小四 左侧:  0.74 厘米 悬挂缩进: 4.2 字符"/>
    <w:basedOn w:val="1521"/>
    <w:uiPriority w:val="99"/>
    <w:pPr>
      <w:numPr>
        <w:numId w:val="90"/>
      </w:numPr>
      <w:ind w:firstLineChars="0" w:firstLine="0"/>
    </w:pPr>
  </w:style>
  <w:style w:type="character" w:customStyle="1" w:styleId="3fff6">
    <w:name w:val="文档结构图 字符3"/>
    <w:rPr>
      <w:kern w:val="2"/>
      <w:sz w:val="21"/>
      <w:szCs w:val="24"/>
      <w:shd w:val="clear" w:color="auto" w:fill="000080"/>
    </w:rPr>
  </w:style>
  <w:style w:type="paragraph" w:customStyle="1" w:styleId="Char">
    <w:name w:val="插图题注 Char"/>
    <w:next w:val="afffa"/>
    <w:uiPriority w:val="99"/>
    <w:pPr>
      <w:numPr>
        <w:ilvl w:val="8"/>
        <w:numId w:val="91"/>
      </w:numPr>
      <w:spacing w:afterLines="100"/>
      <w:jc w:val="center"/>
    </w:pPr>
    <w:rPr>
      <w:rFonts w:ascii="Arial" w:eastAsia="宋体" w:hAnsi="Arial" w:cs="Times New Roman"/>
      <w:b/>
      <w:kern w:val="2"/>
      <w:sz w:val="18"/>
      <w:szCs w:val="18"/>
    </w:rPr>
  </w:style>
  <w:style w:type="character" w:customStyle="1" w:styleId="GHT-CharChar">
    <w:name w:val="GHT-正文 Char Char"/>
    <w:link w:val="GHT-"/>
    <w:locked/>
    <w:rPr>
      <w:color w:val="000000"/>
      <w:spacing w:val="10"/>
    </w:rPr>
  </w:style>
  <w:style w:type="paragraph" w:customStyle="1" w:styleId="GHT-">
    <w:name w:val="GHT-正文"/>
    <w:basedOn w:val="afffa"/>
    <w:link w:val="GHT-CharChar"/>
    <w:pPr>
      <w:widowControl/>
      <w:adjustRightInd w:val="0"/>
      <w:spacing w:line="400" w:lineRule="exact"/>
      <w:ind w:firstLineChars="200" w:firstLine="520"/>
      <w:jc w:val="left"/>
    </w:pPr>
    <w:rPr>
      <w:color w:val="000000"/>
      <w:spacing w:val="10"/>
      <w:sz w:val="21"/>
    </w:rPr>
  </w:style>
  <w:style w:type="paragraph" w:customStyle="1" w:styleId="GHT-2">
    <w:name w:val="GHT-列表2"/>
    <w:uiPriority w:val="99"/>
    <w:pPr>
      <w:tabs>
        <w:tab w:val="left" w:pos="360"/>
      </w:tabs>
    </w:pPr>
    <w:rPr>
      <w:rFonts w:ascii="Times New Roman" w:eastAsia="宋体" w:hAnsi="Times New Roman" w:cs="Times New Roman"/>
      <w:color w:val="000000"/>
      <w:spacing w:val="10"/>
      <w:sz w:val="24"/>
      <w:szCs w:val="24"/>
    </w:rPr>
  </w:style>
  <w:style w:type="character" w:customStyle="1" w:styleId="affffffffffffffffffffffffffff1">
    <w:name w:val="样式 宋体 小四"/>
    <w:rPr>
      <w:rFonts w:ascii="宋体" w:eastAsia="宋体" w:hAnsi="宋体" w:hint="eastAsia"/>
      <w:kern w:val="2"/>
      <w:sz w:val="24"/>
      <w:szCs w:val="24"/>
      <w:lang w:val="en-US" w:eastAsia="zh-CN" w:bidi="ar-SA"/>
    </w:rPr>
  </w:style>
  <w:style w:type="character" w:customStyle="1" w:styleId="233">
    <w:name w:val="正文文本缩进 2 字符3"/>
    <w:rPr>
      <w:kern w:val="2"/>
      <w:sz w:val="21"/>
      <w:szCs w:val="22"/>
      <w:lang w:val="zh-CN" w:eastAsia="zh-CN"/>
    </w:rPr>
  </w:style>
  <w:style w:type="character" w:customStyle="1" w:styleId="h21">
    <w:name w:val="h21"/>
    <w:qFormat/>
    <w:rPr>
      <w:sz w:val="19"/>
      <w:szCs w:val="19"/>
    </w:rPr>
  </w:style>
  <w:style w:type="paragraph" w:customStyle="1" w:styleId="ItemStepinTable">
    <w:name w:val="Item Step in Table"/>
    <w:uiPriority w:val="99"/>
    <w:pPr>
      <w:numPr>
        <w:numId w:val="92"/>
      </w:numPr>
      <w:spacing w:before="40" w:after="40"/>
      <w:jc w:val="both"/>
    </w:pPr>
    <w:rPr>
      <w:rFonts w:ascii="Arial" w:eastAsia="宋体" w:hAnsi="Arial" w:cs="Times New Roman"/>
      <w:sz w:val="18"/>
      <w:szCs w:val="18"/>
    </w:rPr>
  </w:style>
  <w:style w:type="character" w:customStyle="1" w:styleId="1fffffff6">
    <w:name w:val="无间隔 字符1"/>
    <w:rPr>
      <w:rFonts w:ascii="Calibri" w:hAnsi="Calibri"/>
      <w:kern w:val="2"/>
      <w:sz w:val="24"/>
      <w:szCs w:val="22"/>
    </w:rPr>
  </w:style>
  <w:style w:type="paragraph" w:customStyle="1" w:styleId="afff1">
    <w:name w:val="表"/>
    <w:basedOn w:val="afffa"/>
    <w:next w:val="affffffffa"/>
    <w:link w:val="Charfffffff1"/>
    <w:uiPriority w:val="99"/>
    <w:pPr>
      <w:widowControl/>
      <w:numPr>
        <w:numId w:val="93"/>
      </w:numPr>
      <w:adjustRightInd w:val="0"/>
      <w:spacing w:line="240" w:lineRule="auto"/>
      <w:jc w:val="center"/>
      <w:textAlignment w:val="baseline"/>
    </w:pPr>
    <w:rPr>
      <w:rFonts w:ascii="Times New Roman" w:eastAsia="黑体" w:hAnsi="Times New Roman" w:cs="Times New Roman"/>
      <w:b/>
      <w:kern w:val="0"/>
      <w:szCs w:val="20"/>
      <w:lang w:val="zh-CN"/>
    </w:rPr>
  </w:style>
  <w:style w:type="paragraph" w:customStyle="1" w:styleId="aff6">
    <w:name w:val="图"/>
    <w:basedOn w:val="afffa"/>
    <w:next w:val="affffffffa"/>
    <w:link w:val="Charfffffff2"/>
    <w:uiPriority w:val="99"/>
    <w:pPr>
      <w:widowControl/>
      <w:numPr>
        <w:numId w:val="94"/>
      </w:numPr>
      <w:adjustRightInd w:val="0"/>
      <w:spacing w:line="240" w:lineRule="auto"/>
      <w:jc w:val="center"/>
      <w:textAlignment w:val="baseline"/>
    </w:pPr>
    <w:rPr>
      <w:rFonts w:ascii="Times New Roman" w:eastAsia="黑体" w:hAnsi="Times New Roman" w:cs="Times New Roman"/>
      <w:b/>
      <w:kern w:val="0"/>
      <w:szCs w:val="20"/>
      <w:lang w:val="zh-CN"/>
    </w:rPr>
  </w:style>
  <w:style w:type="character" w:customStyle="1" w:styleId="3fff7">
    <w:name w:val="标题 字符3"/>
    <w:rPr>
      <w:rFonts w:ascii="Cambria" w:hAnsi="Cambria"/>
      <w:b/>
      <w:bCs/>
      <w:sz w:val="32"/>
      <w:szCs w:val="32"/>
      <w:lang w:val="zh-CN" w:eastAsia="zh-CN"/>
    </w:rPr>
  </w:style>
  <w:style w:type="paragraph" w:customStyle="1" w:styleId="expanded-spacing">
    <w:name w:val="expanded-spacing"/>
    <w:basedOn w:val="afffa"/>
    <w:uiPriority w:val="99"/>
    <w:pPr>
      <w:widowControl/>
      <w:spacing w:before="100" w:beforeAutospacing="1" w:after="100" w:afterAutospacing="1" w:line="240" w:lineRule="auto"/>
      <w:jc w:val="left"/>
    </w:pPr>
    <w:rPr>
      <w:rFonts w:ascii="宋体" w:eastAsia="宋体" w:hAnsi="宋体" w:cs="宋体"/>
      <w:kern w:val="0"/>
      <w:szCs w:val="24"/>
    </w:rPr>
  </w:style>
  <w:style w:type="paragraph" w:customStyle="1" w:styleId="CM5">
    <w:name w:val="CM5"/>
    <w:basedOn w:val="Default"/>
    <w:next w:val="Default"/>
    <w:uiPriority w:val="99"/>
    <w:pPr>
      <w:spacing w:after="75"/>
    </w:pPr>
    <w:rPr>
      <w:rFonts w:ascii="Arial" w:hAnsi="Arial" w:cs="Arial"/>
      <w:color w:val="auto"/>
    </w:rPr>
  </w:style>
  <w:style w:type="paragraph" w:customStyle="1" w:styleId="CM21">
    <w:name w:val="CM21"/>
    <w:basedOn w:val="Default"/>
    <w:next w:val="Default"/>
    <w:uiPriority w:val="99"/>
    <w:qFormat/>
    <w:pPr>
      <w:spacing w:after="378"/>
    </w:pPr>
    <w:rPr>
      <w:rFonts w:ascii="Arial" w:hAnsi="Arial" w:cs="Arial"/>
      <w:color w:val="auto"/>
    </w:rPr>
  </w:style>
  <w:style w:type="paragraph" w:customStyle="1" w:styleId="CM26">
    <w:name w:val="CM26"/>
    <w:basedOn w:val="Default"/>
    <w:next w:val="Default"/>
    <w:uiPriority w:val="99"/>
    <w:pPr>
      <w:spacing w:after="190"/>
    </w:pPr>
    <w:rPr>
      <w:rFonts w:ascii="Arial" w:hAnsi="Arial" w:cs="Arial"/>
      <w:color w:val="auto"/>
    </w:rPr>
  </w:style>
  <w:style w:type="paragraph" w:customStyle="1" w:styleId="CM15">
    <w:name w:val="CM15"/>
    <w:basedOn w:val="Default"/>
    <w:next w:val="Default"/>
    <w:uiPriority w:val="99"/>
    <w:pPr>
      <w:spacing w:line="280" w:lineRule="atLeast"/>
    </w:pPr>
    <w:rPr>
      <w:rFonts w:ascii="Arial" w:hAnsi="Arial" w:cs="Arial"/>
      <w:color w:val="auto"/>
    </w:rPr>
  </w:style>
  <w:style w:type="paragraph" w:customStyle="1" w:styleId="CM17">
    <w:name w:val="CM17"/>
    <w:basedOn w:val="Default"/>
    <w:next w:val="Default"/>
    <w:uiPriority w:val="99"/>
    <w:pPr>
      <w:spacing w:line="280" w:lineRule="atLeast"/>
    </w:pPr>
    <w:rPr>
      <w:rFonts w:ascii="Arial" w:hAnsi="Arial" w:cs="Arial"/>
      <w:color w:val="auto"/>
    </w:rPr>
  </w:style>
  <w:style w:type="paragraph" w:customStyle="1" w:styleId="CM27">
    <w:name w:val="CM27"/>
    <w:basedOn w:val="Default"/>
    <w:next w:val="Default"/>
    <w:uiPriority w:val="99"/>
    <w:pPr>
      <w:spacing w:after="268"/>
    </w:pPr>
    <w:rPr>
      <w:rFonts w:ascii="Arial" w:hAnsi="Arial" w:cs="Arial"/>
      <w:color w:val="auto"/>
    </w:rPr>
  </w:style>
  <w:style w:type="character" w:customStyle="1" w:styleId="front13">
    <w:name w:val="front13"/>
    <w:basedOn w:val="afffb"/>
  </w:style>
  <w:style w:type="paragraph" w:customStyle="1" w:styleId="Normal">
    <w:name w:val="Normal + 宋体"/>
    <w:basedOn w:val="afffa"/>
    <w:uiPriority w:val="99"/>
    <w:qFormat/>
    <w:pPr>
      <w:widowControl/>
      <w:spacing w:afterLines="50" w:line="240" w:lineRule="auto"/>
      <w:jc w:val="left"/>
    </w:pPr>
    <w:rPr>
      <w:rFonts w:ascii="宋体" w:eastAsia="宋体" w:hAnsi="宋体" w:cs="Times New Roman"/>
      <w:kern w:val="0"/>
      <w:szCs w:val="24"/>
      <w:lang w:val="en-GB"/>
    </w:rPr>
  </w:style>
  <w:style w:type="character" w:customStyle="1" w:styleId="Charfffffff1">
    <w:name w:val="表 Char"/>
    <w:link w:val="afff1"/>
    <w:uiPriority w:val="99"/>
    <w:rPr>
      <w:rFonts w:ascii="Times New Roman" w:eastAsia="黑体" w:hAnsi="Times New Roman" w:cs="Times New Roman"/>
      <w:b/>
      <w:kern w:val="0"/>
      <w:sz w:val="24"/>
      <w:szCs w:val="20"/>
      <w:lang w:val="zh-CN" w:eastAsia="zh-CN"/>
    </w:rPr>
  </w:style>
  <w:style w:type="character" w:customStyle="1" w:styleId="Charfffffff2">
    <w:name w:val="图 Char"/>
    <w:link w:val="aff6"/>
    <w:uiPriority w:val="99"/>
    <w:qFormat/>
    <w:rPr>
      <w:rFonts w:ascii="Times New Roman" w:eastAsia="黑体" w:hAnsi="Times New Roman" w:cs="Times New Roman"/>
      <w:b/>
      <w:kern w:val="0"/>
      <w:sz w:val="24"/>
      <w:szCs w:val="20"/>
      <w:lang w:val="zh-CN" w:eastAsia="zh-CN"/>
    </w:rPr>
  </w:style>
  <w:style w:type="paragraph" w:customStyle="1" w:styleId="bold0">
    <w:name w:val="bold"/>
    <w:basedOn w:val="afffa"/>
    <w:uiPriority w:val="99"/>
    <w:pPr>
      <w:widowControl/>
      <w:spacing w:before="100" w:beforeAutospacing="1" w:after="224" w:line="240" w:lineRule="auto"/>
      <w:jc w:val="left"/>
    </w:pPr>
    <w:rPr>
      <w:rFonts w:ascii="宋体" w:eastAsia="宋体" w:hAnsi="宋体" w:cs="宋体"/>
      <w:b/>
      <w:bCs/>
      <w:kern w:val="0"/>
      <w:szCs w:val="24"/>
    </w:rPr>
  </w:style>
  <w:style w:type="paragraph" w:customStyle="1" w:styleId="bianhao4">
    <w:name w:val="bianhao4"/>
    <w:basedOn w:val="bianhao5"/>
    <w:uiPriority w:val="99"/>
    <w:pPr>
      <w:widowControl/>
      <w:numPr>
        <w:numId w:val="0"/>
      </w:numPr>
      <w:spacing w:line="240" w:lineRule="auto"/>
      <w:ind w:left="1679" w:hanging="420"/>
      <w:jc w:val="left"/>
    </w:pPr>
    <w:rPr>
      <w:lang w:val="zh-CN"/>
    </w:rPr>
  </w:style>
  <w:style w:type="paragraph" w:customStyle="1" w:styleId="Charfffffff3">
    <w:name w:val="政务样式 正文首行缩进 Char"/>
    <w:basedOn w:val="afffa"/>
    <w:uiPriority w:val="99"/>
    <w:qFormat/>
    <w:pPr>
      <w:widowControl/>
      <w:spacing w:line="240" w:lineRule="auto"/>
      <w:ind w:firstLineChars="200" w:firstLine="480"/>
      <w:jc w:val="left"/>
    </w:pPr>
    <w:rPr>
      <w:rFonts w:ascii="Times New Roman" w:eastAsia="宋体" w:hAnsi="Times New Roman" w:cs="Times New Roman"/>
      <w:kern w:val="0"/>
      <w:szCs w:val="24"/>
    </w:rPr>
  </w:style>
  <w:style w:type="paragraph" w:customStyle="1" w:styleId="pdefault">
    <w:name w:val="pdefault"/>
    <w:basedOn w:val="afffa"/>
    <w:uiPriority w:val="99"/>
    <w:pPr>
      <w:widowControl/>
      <w:spacing w:after="210" w:line="240" w:lineRule="auto"/>
      <w:jc w:val="left"/>
    </w:pPr>
    <w:rPr>
      <w:rFonts w:ascii="Arial" w:eastAsia="宋体" w:hAnsi="Arial" w:cs="Arial"/>
      <w:color w:val="000000"/>
      <w:kern w:val="0"/>
      <w:sz w:val="18"/>
      <w:szCs w:val="18"/>
    </w:rPr>
  </w:style>
  <w:style w:type="paragraph" w:customStyle="1" w:styleId="1fffffff7">
    <w:name w:val="表格1"/>
    <w:next w:val="afffa"/>
    <w:uiPriority w:val="99"/>
    <w:pPr>
      <w:spacing w:line="240" w:lineRule="atLeast"/>
    </w:pPr>
    <w:rPr>
      <w:rFonts w:ascii="Times New Roman" w:eastAsia="宋体" w:hAnsi="Times New Roman" w:cs="Times New Roman"/>
      <w:sz w:val="21"/>
      <w:lang w:eastAsia="en-US"/>
    </w:rPr>
  </w:style>
  <w:style w:type="paragraph" w:customStyle="1" w:styleId="Body10">
    <w:name w:val="*Body 1"/>
    <w:link w:val="Body1Char"/>
    <w:qFormat/>
    <w:pPr>
      <w:spacing w:before="120" w:after="120" w:line="360" w:lineRule="auto"/>
      <w:jc w:val="both"/>
    </w:pPr>
    <w:rPr>
      <w:rFonts w:ascii="宋体" w:eastAsia="宋体" w:hAnsi="宋体" w:cs="Times New Roman"/>
      <w:sz w:val="24"/>
      <w:szCs w:val="24"/>
    </w:rPr>
  </w:style>
  <w:style w:type="character" w:customStyle="1" w:styleId="Body1Char">
    <w:name w:val="*Body 1 Char"/>
    <w:link w:val="Body10"/>
    <w:rPr>
      <w:rFonts w:ascii="宋体" w:eastAsia="宋体" w:hAnsi="宋体" w:cs="Times New Roman"/>
      <w:kern w:val="0"/>
      <w:sz w:val="24"/>
      <w:szCs w:val="24"/>
    </w:rPr>
  </w:style>
  <w:style w:type="paragraph" w:customStyle="1" w:styleId="76">
    <w:name w:val="正文7"/>
    <w:basedOn w:val="afffa"/>
    <w:uiPriority w:val="99"/>
    <w:pPr>
      <w:widowControl/>
      <w:tabs>
        <w:tab w:val="left" w:pos="820"/>
      </w:tabs>
      <w:spacing w:line="240" w:lineRule="auto"/>
      <w:ind w:leftChars="700" w:left="1120" w:hanging="420"/>
      <w:jc w:val="left"/>
    </w:pPr>
    <w:rPr>
      <w:rFonts w:ascii="Times New Roman" w:eastAsia="宋体" w:hAnsi="Times New Roman" w:cs="Times New Roman"/>
      <w:kern w:val="0"/>
      <w:szCs w:val="24"/>
    </w:rPr>
  </w:style>
  <w:style w:type="character" w:customStyle="1" w:styleId="333">
    <w:name w:val="正文文本 3 字符3"/>
    <w:rPr>
      <w:kern w:val="2"/>
      <w:sz w:val="16"/>
      <w:szCs w:val="16"/>
      <w:lang w:val="zh-CN" w:eastAsia="zh-CN"/>
    </w:rPr>
  </w:style>
  <w:style w:type="character" w:customStyle="1" w:styleId="2fffff6">
    <w:name w:val="脚注文本 字符2"/>
    <w:rPr>
      <w:kern w:val="2"/>
      <w:sz w:val="18"/>
      <w:szCs w:val="18"/>
      <w:lang w:val="zh-CN" w:eastAsia="zh-CN"/>
    </w:rPr>
  </w:style>
  <w:style w:type="paragraph" w:customStyle="1" w:styleId="line2">
    <w:name w:val="line2"/>
    <w:basedOn w:val="line1"/>
    <w:uiPriority w:val="99"/>
    <w:pPr>
      <w:pBdr>
        <w:top w:val="thickThinSmallGap" w:sz="18" w:space="1" w:color="auto"/>
      </w:pBdr>
      <w:spacing w:before="156" w:line="240" w:lineRule="auto"/>
    </w:pPr>
    <w:rPr>
      <w:lang w:val="zh-CN"/>
    </w:rPr>
  </w:style>
  <w:style w:type="paragraph" w:customStyle="1" w:styleId="l18">
    <w:name w:val="l18"/>
    <w:basedOn w:val="afffa"/>
    <w:uiPriority w:val="99"/>
    <w:pPr>
      <w:widowControl/>
      <w:spacing w:before="35" w:after="100" w:afterAutospacing="1" w:line="312" w:lineRule="atLeast"/>
      <w:ind w:left="104"/>
      <w:jc w:val="left"/>
    </w:pPr>
    <w:rPr>
      <w:rFonts w:ascii="宋体" w:eastAsia="宋体" w:hAnsi="宋体" w:cs="Times New Roman"/>
      <w:color w:val="000000"/>
      <w:kern w:val="0"/>
      <w:szCs w:val="21"/>
      <w:lang w:eastAsia="en-US"/>
    </w:rPr>
  </w:style>
  <w:style w:type="paragraph" w:customStyle="1" w:styleId="affffffffffffffffffffffffffff2">
    <w:name w:val="正文文档"/>
    <w:basedOn w:val="afffa"/>
    <w:uiPriority w:val="99"/>
    <w:pPr>
      <w:widowControl/>
      <w:spacing w:line="240" w:lineRule="auto"/>
      <w:ind w:leftChars="400" w:left="840" w:rightChars="100" w:right="210"/>
      <w:jc w:val="left"/>
    </w:pPr>
    <w:rPr>
      <w:rFonts w:ascii="宋体" w:eastAsia="宋体" w:hAnsi="宋体" w:cs="Times New Roman"/>
      <w:kern w:val="0"/>
      <w:szCs w:val="24"/>
    </w:rPr>
  </w:style>
  <w:style w:type="character" w:customStyle="1" w:styleId="ACharChar">
    <w:name w:val="A正文 Char Char"/>
    <w:rPr>
      <w:rFonts w:eastAsia="宋体"/>
      <w:kern w:val="2"/>
      <w:sz w:val="24"/>
      <w:szCs w:val="24"/>
      <w:lang w:val="en-US" w:eastAsia="zh-CN" w:bidi="ar-SA"/>
    </w:rPr>
  </w:style>
  <w:style w:type="character" w:customStyle="1" w:styleId="HTML20">
    <w:name w:val="HTML 预设格式 字符2"/>
    <w:rPr>
      <w:rFonts w:ascii="宋体" w:hAnsi="宋体"/>
      <w:color w:val="000000"/>
      <w:sz w:val="24"/>
      <w:szCs w:val="24"/>
      <w:lang w:val="zh-CN" w:eastAsia="zh-CN"/>
    </w:rPr>
  </w:style>
  <w:style w:type="paragraph" w:customStyle="1" w:styleId="Field">
    <w:name w:val="Field"/>
    <w:basedOn w:val="afffa"/>
    <w:next w:val="afffa"/>
    <w:uiPriority w:val="99"/>
    <w:pPr>
      <w:widowControl/>
      <w:autoSpaceDE w:val="0"/>
      <w:autoSpaceDN w:val="0"/>
      <w:adjustRightInd w:val="0"/>
      <w:spacing w:line="240" w:lineRule="auto"/>
      <w:jc w:val="left"/>
    </w:pPr>
    <w:rPr>
      <w:rFonts w:ascii="黑体" w:eastAsia="黑体" w:hAnsi="Times New Roman" w:cs="Times New Roman"/>
      <w:kern w:val="0"/>
      <w:szCs w:val="24"/>
    </w:rPr>
  </w:style>
  <w:style w:type="paragraph" w:customStyle="1" w:styleId="affffffffffffffffffffffffffff3">
    <w:name w:val="居中黑体字"/>
    <w:basedOn w:val="afffa"/>
    <w:next w:val="afffa"/>
    <w:uiPriority w:val="99"/>
    <w:pPr>
      <w:widowControl/>
      <w:spacing w:line="240" w:lineRule="auto"/>
      <w:jc w:val="center"/>
    </w:pPr>
    <w:rPr>
      <w:rFonts w:ascii="Times New Roman" w:eastAsia="宋体" w:hAnsi="Times New Roman" w:cs="Times New Roman"/>
      <w:b/>
      <w:kern w:val="0"/>
      <w:szCs w:val="20"/>
    </w:rPr>
  </w:style>
  <w:style w:type="paragraph" w:customStyle="1" w:styleId="Cisco">
    <w:name w:val="封面（Cisco）"/>
    <w:next w:val="afffa"/>
    <w:uiPriority w:val="99"/>
    <w:pPr>
      <w:jc w:val="center"/>
    </w:pPr>
    <w:rPr>
      <w:rFonts w:ascii="Times New Roman" w:eastAsia="黑体" w:hAnsi="Times New Roman" w:cs="Times New Roman"/>
      <w:b/>
      <w:w w:val="110"/>
      <w:kern w:val="11"/>
      <w:sz w:val="36"/>
      <w:lang w:eastAsia="en-US"/>
    </w:rPr>
  </w:style>
  <w:style w:type="paragraph" w:customStyle="1" w:styleId="affffffffffffffffffffffffffff4">
    <w:name w:val="题头内容"/>
    <w:basedOn w:val="afffa"/>
    <w:uiPriority w:val="99"/>
    <w:pPr>
      <w:widowControl/>
      <w:adjustRightInd w:val="0"/>
      <w:spacing w:before="120" w:after="120" w:line="312" w:lineRule="atLeast"/>
      <w:ind w:right="879" w:firstLine="839"/>
      <w:jc w:val="center"/>
      <w:textAlignment w:val="baseline"/>
    </w:pPr>
    <w:rPr>
      <w:rFonts w:ascii="黑体" w:eastAsia="黑体" w:hAnsi="Times New Roman" w:cs="Times New Roman"/>
      <w:kern w:val="0"/>
      <w:sz w:val="32"/>
      <w:szCs w:val="20"/>
    </w:rPr>
  </w:style>
  <w:style w:type="paragraph" w:customStyle="1" w:styleId="pbu1bullet1">
    <w:name w:val="pbu1_bullet1"/>
    <w:basedOn w:val="afffa"/>
    <w:uiPriority w:val="99"/>
    <w:pPr>
      <w:widowControl/>
      <w:spacing w:after="210" w:line="240" w:lineRule="auto"/>
      <w:jc w:val="left"/>
    </w:pPr>
    <w:rPr>
      <w:rFonts w:ascii="Arial" w:eastAsia="宋体" w:hAnsi="Arial" w:cs="Arial"/>
      <w:color w:val="000000"/>
      <w:kern w:val="0"/>
      <w:sz w:val="18"/>
      <w:szCs w:val="18"/>
    </w:rPr>
  </w:style>
  <w:style w:type="paragraph" w:customStyle="1" w:styleId="pbu2bullet2">
    <w:name w:val="pbu2_bullet2"/>
    <w:basedOn w:val="afffa"/>
    <w:uiPriority w:val="99"/>
    <w:pPr>
      <w:widowControl/>
      <w:spacing w:after="210" w:line="240" w:lineRule="auto"/>
      <w:jc w:val="left"/>
    </w:pPr>
    <w:rPr>
      <w:rFonts w:ascii="Arial" w:eastAsia="宋体" w:hAnsi="Arial" w:cs="Arial"/>
      <w:color w:val="000000"/>
      <w:kern w:val="0"/>
      <w:sz w:val="18"/>
      <w:szCs w:val="18"/>
    </w:rPr>
  </w:style>
  <w:style w:type="paragraph" w:customStyle="1" w:styleId="contentnoteheader">
    <w:name w:val="contentnoteheader"/>
    <w:basedOn w:val="afffa"/>
    <w:uiPriority w:val="99"/>
    <w:pPr>
      <w:widowControl/>
      <w:spacing w:before="30" w:after="100" w:afterAutospacing="1" w:line="240" w:lineRule="auto"/>
      <w:ind w:left="90"/>
      <w:jc w:val="left"/>
    </w:pPr>
    <w:rPr>
      <w:rFonts w:ascii="宋体" w:eastAsia="宋体" w:hAnsi="宋体" w:cs="宋体"/>
      <w:b/>
      <w:bCs/>
      <w:color w:val="990000"/>
      <w:kern w:val="0"/>
      <w:sz w:val="18"/>
      <w:szCs w:val="18"/>
    </w:rPr>
  </w:style>
  <w:style w:type="paragraph" w:customStyle="1" w:styleId="contentlabel">
    <w:name w:val="contentlabel"/>
    <w:basedOn w:val="afffa"/>
    <w:uiPriority w:val="99"/>
    <w:pPr>
      <w:widowControl/>
      <w:spacing w:before="100" w:beforeAutospacing="1" w:after="100" w:afterAutospacing="1" w:line="240" w:lineRule="auto"/>
      <w:jc w:val="left"/>
    </w:pPr>
    <w:rPr>
      <w:rFonts w:ascii="宋体" w:eastAsia="宋体" w:hAnsi="宋体" w:cs="宋体"/>
      <w:kern w:val="0"/>
      <w:szCs w:val="24"/>
    </w:rPr>
  </w:style>
  <w:style w:type="paragraph" w:customStyle="1" w:styleId="para">
    <w:name w:val="para"/>
    <w:basedOn w:val="afffa"/>
    <w:uiPriority w:val="99"/>
    <w:pPr>
      <w:widowControl/>
      <w:autoSpaceDE w:val="0"/>
      <w:autoSpaceDN w:val="0"/>
      <w:adjustRightInd w:val="0"/>
      <w:spacing w:afterLines="50" w:line="240" w:lineRule="auto"/>
      <w:ind w:firstLineChars="200" w:firstLine="480"/>
      <w:jc w:val="left"/>
      <w:textAlignment w:val="baseline"/>
    </w:pPr>
    <w:rPr>
      <w:rFonts w:ascii="Times" w:eastAsia="宋体" w:hAnsi="Times" w:cs="Times New Roman"/>
      <w:b/>
      <w:color w:val="FF0000"/>
      <w:spacing w:val="-20"/>
      <w:kern w:val="0"/>
      <w:szCs w:val="20"/>
    </w:rPr>
  </w:style>
  <w:style w:type="paragraph" w:customStyle="1" w:styleId="NormalCentered">
    <w:name w:val="Normal Centered"/>
    <w:basedOn w:val="afffa"/>
    <w:uiPriority w:val="99"/>
    <w:pPr>
      <w:widowControl/>
      <w:spacing w:line="240" w:lineRule="auto"/>
      <w:jc w:val="center"/>
    </w:pPr>
    <w:rPr>
      <w:rFonts w:ascii="Times New Roman" w:eastAsia="宋体" w:hAnsi="Times New Roman" w:cs="Times New Roman"/>
      <w:kern w:val="0"/>
      <w:sz w:val="20"/>
      <w:szCs w:val="20"/>
      <w:lang w:eastAsia="en-US"/>
    </w:rPr>
  </w:style>
  <w:style w:type="paragraph" w:customStyle="1" w:styleId="affffffffffffffffffffffffffff5">
    <w:name w:val="保险正文"/>
    <w:basedOn w:val="afffa"/>
    <w:uiPriority w:val="99"/>
    <w:pPr>
      <w:widowControl/>
      <w:tabs>
        <w:tab w:val="left" w:pos="-1800"/>
        <w:tab w:val="left" w:pos="845"/>
      </w:tabs>
      <w:adjustRightInd w:val="0"/>
      <w:snapToGrid w:val="0"/>
      <w:spacing w:before="40" w:after="40" w:line="240" w:lineRule="auto"/>
      <w:ind w:firstLine="539"/>
      <w:jc w:val="left"/>
    </w:pPr>
    <w:rPr>
      <w:rFonts w:ascii="宋体" w:eastAsia="宋体" w:hAnsi="Arial" w:cs="Times New Roman"/>
      <w:snapToGrid w:val="0"/>
      <w:kern w:val="0"/>
      <w:szCs w:val="20"/>
    </w:rPr>
  </w:style>
  <w:style w:type="paragraph" w:customStyle="1" w:styleId="SubSubHeading2">
    <w:name w:val="Sub Sub Heading 2"/>
    <w:basedOn w:val="afffa"/>
    <w:uiPriority w:val="99"/>
    <w:qFormat/>
    <w:pPr>
      <w:keepNext/>
      <w:widowControl/>
      <w:spacing w:before="240" w:after="240" w:line="240" w:lineRule="auto"/>
      <w:jc w:val="left"/>
    </w:pPr>
    <w:rPr>
      <w:rFonts w:ascii="Times New Roman" w:eastAsia="宋体" w:hAnsi="Times New Roman" w:cs="Times New Roman"/>
      <w:b/>
      <w:kern w:val="0"/>
      <w:szCs w:val="20"/>
      <w:lang w:eastAsia="en-US"/>
    </w:rPr>
  </w:style>
  <w:style w:type="paragraph" w:customStyle="1" w:styleId="affffffffffffffffffffffffffff6">
    <w:name w:val="大标题"/>
    <w:next w:val="afffa"/>
    <w:uiPriority w:val="99"/>
    <w:pPr>
      <w:tabs>
        <w:tab w:val="left" w:pos="720"/>
      </w:tabs>
      <w:jc w:val="center"/>
    </w:pPr>
    <w:rPr>
      <w:rFonts w:ascii="Times New Roman" w:eastAsia="方正姚体" w:hAnsi="Times New Roman" w:cs="Times New Roman"/>
      <w:b/>
      <w:kern w:val="2"/>
      <w:sz w:val="44"/>
      <w:szCs w:val="24"/>
    </w:rPr>
  </w:style>
  <w:style w:type="paragraph" w:customStyle="1" w:styleId="ParaCharCharCharChar">
    <w:name w:val="默认段落字体 Para Char Char Char Char"/>
    <w:basedOn w:val="afffa"/>
    <w:uiPriority w:val="99"/>
    <w:pPr>
      <w:widowControl/>
      <w:spacing w:line="240" w:lineRule="auto"/>
      <w:jc w:val="left"/>
    </w:pPr>
    <w:rPr>
      <w:rFonts w:ascii="Times New Roman" w:eastAsia="宋体" w:hAnsi="Times New Roman" w:cs="Times New Roman"/>
      <w:kern w:val="0"/>
      <w:szCs w:val="21"/>
    </w:rPr>
  </w:style>
  <w:style w:type="paragraph" w:customStyle="1" w:styleId="affffffffffffffffffffffffffff7">
    <w:name w:val="注意事项"/>
    <w:basedOn w:val="afffa"/>
    <w:uiPriority w:val="99"/>
    <w:pPr>
      <w:widowControl/>
      <w:spacing w:line="240" w:lineRule="auto"/>
      <w:ind w:firstLineChars="200" w:firstLine="200"/>
      <w:jc w:val="left"/>
    </w:pPr>
    <w:rPr>
      <w:rFonts w:ascii="Times New Roman" w:eastAsia="宋体" w:hAnsi="Times New Roman" w:cs="Times New Roman"/>
      <w:b/>
      <w:bCs/>
      <w:kern w:val="0"/>
      <w:szCs w:val="24"/>
    </w:rPr>
  </w:style>
  <w:style w:type="paragraph" w:customStyle="1" w:styleId="1fffffff8">
    <w:name w:val="正文字缩1字"/>
    <w:basedOn w:val="afffa"/>
    <w:link w:val="1Chara"/>
    <w:pPr>
      <w:widowControl/>
      <w:spacing w:line="240" w:lineRule="auto"/>
      <w:ind w:leftChars="100" w:left="100" w:firstLineChars="200" w:firstLine="200"/>
      <w:jc w:val="left"/>
    </w:pPr>
    <w:rPr>
      <w:rFonts w:ascii="Times New Roman" w:eastAsia="宋体" w:hAnsi="Times New Roman" w:cs="Times New Roman"/>
      <w:kern w:val="0"/>
      <w:szCs w:val="24"/>
      <w:lang w:val="zh-CN"/>
    </w:rPr>
  </w:style>
  <w:style w:type="paragraph" w:customStyle="1" w:styleId="1fffffff9">
    <w:name w:val="测试文件样式1"/>
    <w:basedOn w:val="afffa"/>
    <w:uiPriority w:val="99"/>
    <w:pPr>
      <w:widowControl/>
      <w:spacing w:line="240" w:lineRule="auto"/>
      <w:jc w:val="left"/>
    </w:pPr>
    <w:rPr>
      <w:rFonts w:ascii="Times New Roman" w:eastAsia="宋体" w:hAnsi="Times New Roman" w:cs="Times New Roman"/>
      <w:kern w:val="0"/>
      <w:szCs w:val="20"/>
    </w:rPr>
  </w:style>
  <w:style w:type="paragraph" w:customStyle="1" w:styleId="affffffffffffffffffffffffffff8">
    <w:name w:val="文章题目"/>
    <w:basedOn w:val="afffa"/>
    <w:next w:val="afffff1"/>
    <w:uiPriority w:val="99"/>
    <w:qFormat/>
    <w:pPr>
      <w:widowControl/>
      <w:spacing w:before="200" w:after="100" w:line="240" w:lineRule="auto"/>
      <w:jc w:val="center"/>
      <w:outlineLvl w:val="0"/>
    </w:pPr>
    <w:rPr>
      <w:rFonts w:ascii="Times New Roman" w:eastAsia="楷体_GB2312" w:hAnsi="Times New Roman" w:cs="Times New Roman"/>
      <w:kern w:val="0"/>
      <w:sz w:val="44"/>
      <w:szCs w:val="24"/>
    </w:rPr>
  </w:style>
  <w:style w:type="paragraph" w:customStyle="1" w:styleId="86">
    <w:name w:val="正文8"/>
    <w:basedOn w:val="4f8"/>
    <w:uiPriority w:val="99"/>
    <w:pPr>
      <w:ind w:left="1176"/>
      <w:jc w:val="left"/>
    </w:pPr>
    <w:rPr>
      <w:rFonts w:ascii="Times New Roman" w:hAnsi="Times New Roman" w:cs="Times New Roman"/>
      <w:kern w:val="0"/>
      <w:sz w:val="24"/>
      <w:szCs w:val="24"/>
    </w:rPr>
  </w:style>
  <w:style w:type="paragraph" w:customStyle="1" w:styleId="1fffffffa">
    <w:name w:val="正文编号1"/>
    <w:basedOn w:val="afffa"/>
    <w:uiPriority w:val="99"/>
    <w:qFormat/>
    <w:pPr>
      <w:widowControl/>
      <w:tabs>
        <w:tab w:val="left" w:pos="1619"/>
      </w:tabs>
      <w:spacing w:line="240" w:lineRule="auto"/>
      <w:ind w:left="1619" w:hanging="360"/>
      <w:jc w:val="left"/>
    </w:pPr>
    <w:rPr>
      <w:rFonts w:ascii="Times New Roman" w:eastAsia="宋体" w:hAnsi="Times New Roman" w:cs="Times New Roman"/>
      <w:kern w:val="0"/>
      <w:szCs w:val="24"/>
    </w:rPr>
  </w:style>
  <w:style w:type="paragraph" w:customStyle="1" w:styleId="affffffffffffffffffffffffffff9">
    <w:name w:val="正文标题"/>
    <w:basedOn w:val="afffa"/>
    <w:uiPriority w:val="99"/>
    <w:pPr>
      <w:widowControl/>
      <w:spacing w:line="240" w:lineRule="auto"/>
      <w:jc w:val="center"/>
    </w:pPr>
    <w:rPr>
      <w:rFonts w:ascii="Times New Roman" w:eastAsia="宋体" w:hAnsi="Times New Roman" w:cs="Times New Roman"/>
      <w:b/>
      <w:kern w:val="0"/>
      <w:sz w:val="44"/>
      <w:szCs w:val="24"/>
    </w:rPr>
  </w:style>
  <w:style w:type="paragraph" w:customStyle="1" w:styleId="affffffffffffffffffffffffffffa">
    <w:name w:val="正文文字小标带括"/>
    <w:basedOn w:val="affffc"/>
    <w:uiPriority w:val="99"/>
    <w:qFormat/>
    <w:pPr>
      <w:widowControl/>
      <w:adjustRightInd w:val="0"/>
      <w:spacing w:line="240" w:lineRule="auto"/>
      <w:jc w:val="left"/>
      <w:textAlignment w:val="baseline"/>
    </w:pPr>
    <w:rPr>
      <w:rFonts w:ascii="Times New Roman" w:eastAsia="宋体" w:hAnsi="Times New Roman" w:cs="Times New Roman"/>
      <w:kern w:val="0"/>
      <w:szCs w:val="24"/>
      <w:lang w:val="zh-CN"/>
    </w:rPr>
  </w:style>
  <w:style w:type="paragraph" w:customStyle="1" w:styleId="CharChar5Char">
    <w:name w:val="Char Char5 Char"/>
    <w:basedOn w:val="afffa"/>
    <w:uiPriority w:val="99"/>
    <w:pPr>
      <w:widowControl/>
      <w:spacing w:line="240" w:lineRule="auto"/>
      <w:jc w:val="left"/>
    </w:pPr>
    <w:rPr>
      <w:rFonts w:ascii="Times New Roman" w:eastAsia="宋体" w:hAnsi="Times New Roman" w:cs="Times New Roman"/>
      <w:b/>
      <w:bCs/>
      <w:kern w:val="0"/>
      <w:sz w:val="36"/>
      <w:szCs w:val="32"/>
    </w:rPr>
  </w:style>
  <w:style w:type="paragraph" w:customStyle="1" w:styleId="affffffffffffffffffffffffffffb">
    <w:name w:val="题注居中"/>
    <w:uiPriority w:val="99"/>
    <w:pPr>
      <w:spacing w:line="360" w:lineRule="auto"/>
      <w:jc w:val="center"/>
    </w:pPr>
    <w:rPr>
      <w:rFonts w:ascii="Times New Roman" w:eastAsia="宋体" w:hAnsi="Times New Roman" w:cs="宋体"/>
      <w:kern w:val="2"/>
      <w:sz w:val="21"/>
      <w:szCs w:val="21"/>
    </w:rPr>
  </w:style>
  <w:style w:type="paragraph" w:customStyle="1" w:styleId="3fff8">
    <w:name w:val="封面标题3"/>
    <w:uiPriority w:val="99"/>
    <w:pPr>
      <w:jc w:val="center"/>
    </w:pPr>
    <w:rPr>
      <w:rFonts w:ascii="Times New Roman" w:eastAsia="宋体" w:hAnsi="Times New Roman" w:cs="Times New Roman"/>
      <w:b/>
      <w:kern w:val="2"/>
      <w:sz w:val="32"/>
      <w:szCs w:val="24"/>
    </w:rPr>
  </w:style>
  <w:style w:type="paragraph" w:customStyle="1" w:styleId="12156">
    <w:name w:val="样式 标题 1 + 左侧:  2 字符 首行缩进:  1.56 厘米"/>
    <w:basedOn w:val="11"/>
    <w:uiPriority w:val="99"/>
    <w:pPr>
      <w:pageBreakBefore/>
      <w:widowControl/>
      <w:numPr>
        <w:numId w:val="0"/>
      </w:numPr>
      <w:ind w:firstLineChars="200" w:firstLine="200"/>
      <w:jc w:val="center"/>
    </w:pPr>
    <w:rPr>
      <w:rFonts w:ascii="Times New Roman" w:hAnsi="Times New Roman" w:cs="宋体"/>
      <w:sz w:val="44"/>
      <w:szCs w:val="20"/>
      <w:u w:color="3A5750"/>
      <w:lang w:val="zh-CN"/>
    </w:rPr>
  </w:style>
  <w:style w:type="character" w:customStyle="1" w:styleId="Charfffa">
    <w:name w:val="标书正文 Char"/>
    <w:link w:val="affffffffffffffff2"/>
    <w:rPr>
      <w:rFonts w:ascii="宋体" w:eastAsia="宋体" w:hAnsi="宋体" w:cs="Times New Roman"/>
      <w:b/>
      <w:color w:val="000000"/>
      <w:sz w:val="24"/>
      <w:szCs w:val="20"/>
    </w:rPr>
  </w:style>
  <w:style w:type="paragraph" w:customStyle="1" w:styleId="4Char2">
    <w:name w:val="样式4 Char"/>
    <w:basedOn w:val="afffa"/>
    <w:uiPriority w:val="99"/>
    <w:pPr>
      <w:widowControl/>
      <w:suppressLineNumbers/>
      <w:suppressAutoHyphens/>
      <w:spacing w:line="240" w:lineRule="auto"/>
      <w:ind w:left="108"/>
      <w:jc w:val="left"/>
    </w:pPr>
    <w:rPr>
      <w:rFonts w:ascii="Times New Roman" w:eastAsia="宋体" w:hAnsi="Times New Roman" w:cs="Times New Roman"/>
      <w:b/>
      <w:kern w:val="21"/>
      <w:szCs w:val="24"/>
    </w:rPr>
  </w:style>
  <w:style w:type="paragraph" w:customStyle="1" w:styleId="affffffffffffffffffffffffffffc">
    <w:name w:val="表格标题"/>
    <w:basedOn w:val="afffa"/>
    <w:uiPriority w:val="99"/>
    <w:pPr>
      <w:widowControl/>
      <w:suppressLineNumbers/>
      <w:suppressAutoHyphens/>
      <w:spacing w:after="120" w:line="240" w:lineRule="auto"/>
      <w:jc w:val="center"/>
    </w:pPr>
    <w:rPr>
      <w:rFonts w:ascii="Times New Roman" w:eastAsia="宋体" w:hAnsi="Times New Roman" w:cs="Times New Roman"/>
      <w:b/>
      <w:kern w:val="20481"/>
      <w:szCs w:val="20"/>
    </w:rPr>
  </w:style>
  <w:style w:type="paragraph" w:customStyle="1" w:styleId="ColumnHeaders">
    <w:name w:val="Column Headers"/>
    <w:basedOn w:val="afffa"/>
    <w:uiPriority w:val="99"/>
    <w:pPr>
      <w:keepNext/>
      <w:keepLines/>
      <w:widowControl/>
      <w:spacing w:before="120" w:after="120" w:line="240" w:lineRule="auto"/>
      <w:jc w:val="left"/>
    </w:pPr>
    <w:rPr>
      <w:rFonts w:ascii="Arial" w:eastAsia="MS Mincho" w:hAnsi="Arial" w:cs="Times New Roman"/>
      <w:b/>
      <w:kern w:val="0"/>
      <w:sz w:val="20"/>
      <w:szCs w:val="20"/>
      <w:lang w:eastAsia="en-US"/>
    </w:rPr>
  </w:style>
  <w:style w:type="paragraph" w:customStyle="1" w:styleId="Charfffffff4">
    <w:name w:val="表格内容 Char"/>
    <w:basedOn w:val="affffc"/>
    <w:uiPriority w:val="99"/>
    <w:pPr>
      <w:widowControl/>
      <w:adjustRightInd w:val="0"/>
      <w:spacing w:line="240" w:lineRule="auto"/>
      <w:jc w:val="left"/>
      <w:textAlignment w:val="baseline"/>
    </w:pPr>
    <w:rPr>
      <w:rFonts w:ascii="Times New Roman" w:eastAsia="宋体" w:hAnsi="Times New Roman" w:cs="Times New Roman"/>
      <w:kern w:val="0"/>
      <w:szCs w:val="24"/>
      <w:lang w:val="zh-CN"/>
    </w:rPr>
  </w:style>
  <w:style w:type="paragraph" w:customStyle="1" w:styleId="ParaCharCharCharCharCharCharCharCharChar1CharCharCharCharCharChar">
    <w:name w:val="默认段落字体 Para Char Char Char Char Char Char Char Char Char1 Char Char Char Char Char Char"/>
    <w:basedOn w:val="afffa"/>
    <w:uiPriority w:val="99"/>
    <w:pPr>
      <w:widowControl/>
      <w:spacing w:line="240" w:lineRule="auto"/>
      <w:jc w:val="left"/>
    </w:pPr>
    <w:rPr>
      <w:rFonts w:ascii="Tahoma" w:eastAsia="宋体" w:hAnsi="Tahoma" w:cs="Times New Roman"/>
      <w:kern w:val="0"/>
      <w:szCs w:val="20"/>
    </w:rPr>
  </w:style>
  <w:style w:type="paragraph" w:customStyle="1" w:styleId="ParaCharCharCharCharCharCharCharCharChar1CharCharCharChar">
    <w:name w:val="默认段落字体 Para Char Char Char Char Char Char Char Char Char1 Char Char Char Char"/>
    <w:basedOn w:val="afffa"/>
    <w:uiPriority w:val="99"/>
    <w:pPr>
      <w:widowControl/>
      <w:spacing w:line="240" w:lineRule="auto"/>
      <w:jc w:val="left"/>
    </w:pPr>
    <w:rPr>
      <w:rFonts w:ascii="Times New Roman" w:eastAsia="宋体" w:hAnsi="Times New Roman" w:cs="Times New Roman"/>
      <w:b/>
      <w:bCs/>
      <w:kern w:val="0"/>
      <w:sz w:val="36"/>
      <w:szCs w:val="32"/>
    </w:rPr>
  </w:style>
  <w:style w:type="character" w:customStyle="1" w:styleId="15Char">
    <w:name w:val="样式 行距: 1.5 倍行距 Char"/>
    <w:link w:val="158"/>
    <w:rPr>
      <w:rFonts w:ascii="Times New Roman" w:eastAsia="宋体" w:hAnsi="Times New Roman" w:cs="宋体"/>
      <w:kern w:val="0"/>
      <w:szCs w:val="20"/>
    </w:rPr>
  </w:style>
  <w:style w:type="paragraph" w:customStyle="1" w:styleId="CM74">
    <w:name w:val="CM74"/>
    <w:basedOn w:val="afffa"/>
    <w:next w:val="afffa"/>
    <w:uiPriority w:val="99"/>
    <w:pPr>
      <w:widowControl/>
      <w:autoSpaceDE w:val="0"/>
      <w:autoSpaceDN w:val="0"/>
      <w:adjustRightInd w:val="0"/>
      <w:spacing w:after="223" w:line="240" w:lineRule="auto"/>
      <w:jc w:val="left"/>
    </w:pPr>
    <w:rPr>
      <w:rFonts w:ascii="宋体" w:eastAsia="宋体" w:hAnsi="Times New Roman" w:cs="Times New Roman"/>
      <w:kern w:val="0"/>
      <w:szCs w:val="24"/>
    </w:rPr>
  </w:style>
  <w:style w:type="paragraph" w:customStyle="1" w:styleId="affffffffffffffffffffffffffffd">
    <w:name w:val="表栏名"/>
    <w:basedOn w:val="afffa"/>
    <w:next w:val="afffa"/>
    <w:uiPriority w:val="99"/>
    <w:pPr>
      <w:widowControl/>
      <w:spacing w:line="288" w:lineRule="auto"/>
      <w:jc w:val="center"/>
    </w:pPr>
    <w:rPr>
      <w:rFonts w:ascii="Times New Roman" w:eastAsia="宋体" w:hAnsi="Times New Roman" w:cs="Times New Roman"/>
      <w:b/>
      <w:kern w:val="0"/>
      <w:szCs w:val="24"/>
    </w:rPr>
  </w:style>
  <w:style w:type="paragraph" w:customStyle="1" w:styleId="21234112131512">
    <w:name w:val="样式 标题 2子子系统子系统1子系统2子系统3子系统4子系统11子系统21子系统31子系统5子系统12子..."/>
    <w:basedOn w:val="24"/>
    <w:uiPriority w:val="99"/>
    <w:pPr>
      <w:widowControl/>
      <w:numPr>
        <w:ilvl w:val="0"/>
        <w:numId w:val="0"/>
      </w:numPr>
      <w:tabs>
        <w:tab w:val="left" w:pos="962"/>
      </w:tabs>
      <w:spacing w:before="0" w:after="0" w:line="360" w:lineRule="auto"/>
      <w:ind w:left="962"/>
      <w:jc w:val="left"/>
    </w:pPr>
    <w:rPr>
      <w:rFonts w:ascii="宋体" w:eastAsia="宋体" w:hAnsi="宋体" w:cs="宋体"/>
      <w:kern w:val="0"/>
      <w:sz w:val="30"/>
      <w:szCs w:val="20"/>
      <w:lang w:val="zh-CN"/>
    </w:rPr>
  </w:style>
  <w:style w:type="paragraph" w:customStyle="1" w:styleId="ParaCharCharCharCharCharCharCharCharChar1CharCharCharCharCharCharCharCharCharCharCharCharCharCharChar1">
    <w:name w:val="默认段落字体 Para Char Char Char Char Char Char Char Char Char1 Char Char Char Char Char Char Char Char Char Char Char Char Char Char Char1"/>
    <w:basedOn w:val="afffa"/>
    <w:uiPriority w:val="99"/>
    <w:pPr>
      <w:widowControl/>
      <w:spacing w:line="240" w:lineRule="auto"/>
      <w:jc w:val="left"/>
    </w:pPr>
    <w:rPr>
      <w:rFonts w:ascii="Times New Roman" w:eastAsia="宋体" w:hAnsi="Times New Roman" w:cs="Times New Roman"/>
      <w:b/>
      <w:bCs/>
      <w:kern w:val="0"/>
      <w:sz w:val="36"/>
      <w:szCs w:val="32"/>
    </w:rPr>
  </w:style>
  <w:style w:type="paragraph" w:customStyle="1" w:styleId="ParaCharCharCharCharCharCharCharCharChar1CharCharCharCharCharCharChar">
    <w:name w:val="默认段落字体 Para Char Char Char Char Char Char Char Char Char1 Char Char Char Char Char Char Char"/>
    <w:basedOn w:val="affff7"/>
    <w:uiPriority w:val="99"/>
    <w:pPr>
      <w:widowControl/>
      <w:adjustRightInd w:val="0"/>
      <w:spacing w:line="360" w:lineRule="auto"/>
      <w:ind w:firstLine="482"/>
      <w:jc w:val="left"/>
      <w:textAlignment w:val="baseline"/>
    </w:pPr>
    <w:rPr>
      <w:rFonts w:ascii="Courier New" w:eastAsia="宋体" w:hAnsi="Courier New" w:cs="Times New Roman"/>
      <w:kern w:val="0"/>
      <w:sz w:val="18"/>
      <w:szCs w:val="20"/>
      <w:shd w:val="clear" w:color="auto" w:fill="auto"/>
      <w:lang w:val="zh-CN"/>
    </w:rPr>
  </w:style>
  <w:style w:type="paragraph" w:customStyle="1" w:styleId="affffffffffffffffffffffffffffe">
    <w:name w:val="表格字"/>
    <w:basedOn w:val="afffa"/>
    <w:uiPriority w:val="99"/>
    <w:qFormat/>
    <w:pPr>
      <w:widowControl/>
      <w:spacing w:line="240" w:lineRule="auto"/>
      <w:jc w:val="left"/>
    </w:pPr>
    <w:rPr>
      <w:rFonts w:ascii="宋体" w:eastAsia="宋体" w:hAnsi="宋体" w:cs="宋体"/>
      <w:kern w:val="0"/>
      <w:szCs w:val="20"/>
    </w:rPr>
  </w:style>
  <w:style w:type="paragraph" w:customStyle="1" w:styleId="2fffff7">
    <w:name w:val="样式 正文文本 + 首行缩进:  2 字符"/>
    <w:basedOn w:val="affffc"/>
    <w:link w:val="2Charf0"/>
    <w:qFormat/>
    <w:pPr>
      <w:widowControl/>
      <w:adjustRightInd w:val="0"/>
      <w:spacing w:line="240" w:lineRule="auto"/>
      <w:jc w:val="left"/>
      <w:textAlignment w:val="baseline"/>
    </w:pPr>
    <w:rPr>
      <w:rFonts w:ascii="Times New Roman" w:eastAsia="宋体" w:hAnsi="Times New Roman" w:cs="Times New Roman"/>
      <w:kern w:val="0"/>
      <w:szCs w:val="24"/>
      <w:lang w:val="zh-CN"/>
    </w:rPr>
  </w:style>
  <w:style w:type="paragraph" w:customStyle="1" w:styleId="11110">
    <w:name w:val="样式 标题 1 + 段前: 1 行 段后: 1 行1"/>
    <w:basedOn w:val="11"/>
    <w:uiPriority w:val="99"/>
    <w:qFormat/>
    <w:pPr>
      <w:pageBreakBefore/>
      <w:widowControl/>
      <w:numPr>
        <w:numId w:val="0"/>
      </w:numPr>
      <w:tabs>
        <w:tab w:val="left" w:pos="0"/>
        <w:tab w:val="left" w:pos="360"/>
      </w:tabs>
      <w:autoSpaceDE w:val="0"/>
      <w:autoSpaceDN w:val="0"/>
      <w:adjustRightInd w:val="0"/>
      <w:snapToGrid w:val="0"/>
      <w:spacing w:beforeLines="100" w:before="360" w:afterLines="100" w:after="720" w:line="360" w:lineRule="auto"/>
      <w:ind w:left="420" w:hanging="420"/>
      <w:jc w:val="left"/>
    </w:pPr>
    <w:rPr>
      <w:rFonts w:ascii="Times New Roman" w:eastAsia="黑体" w:hAnsi="Times New Roman" w:cs="宋体"/>
      <w:snapToGrid w:val="0"/>
      <w:color w:val="000000"/>
      <w:kern w:val="0"/>
      <w:szCs w:val="20"/>
      <w:u w:color="3A5750"/>
      <w:lang w:val="zh-CN"/>
    </w:rPr>
  </w:style>
  <w:style w:type="paragraph" w:customStyle="1" w:styleId="3fff9">
    <w:name w:val="样式 标题 3 + 宋体"/>
    <w:basedOn w:val="40"/>
    <w:uiPriority w:val="99"/>
    <w:qFormat/>
    <w:pPr>
      <w:widowControl/>
      <w:numPr>
        <w:ilvl w:val="0"/>
        <w:numId w:val="0"/>
      </w:numPr>
      <w:spacing w:before="0" w:after="0" w:line="360" w:lineRule="auto"/>
      <w:jc w:val="left"/>
    </w:pPr>
    <w:rPr>
      <w:rFonts w:ascii="宋体" w:eastAsia="宋体" w:hAnsi="宋体" w:cs="Times New Roman"/>
      <w:b w:val="0"/>
      <w:color w:val="000000" w:themeColor="text1"/>
      <w:kern w:val="0"/>
      <w:sz w:val="21"/>
      <w:szCs w:val="21"/>
      <w:lang w:val="zh-CN"/>
    </w:rPr>
  </w:style>
  <w:style w:type="paragraph" w:customStyle="1" w:styleId="2552">
    <w:name w:val="样式 样式 首行缩进:  2 字符 段前: 5 磅 段后: 5 磅 行距: 单倍行距 + 首行缩进:  2 字符"/>
    <w:basedOn w:val="afffa"/>
    <w:uiPriority w:val="99"/>
    <w:qFormat/>
    <w:pPr>
      <w:keepNext/>
      <w:widowControl/>
      <w:spacing w:after="100" w:afterAutospacing="1" w:line="240" w:lineRule="auto"/>
      <w:ind w:firstLineChars="200" w:firstLine="200"/>
      <w:jc w:val="left"/>
    </w:pPr>
    <w:rPr>
      <w:rFonts w:ascii="Times New Roman" w:eastAsia="宋体" w:hAnsi="Times New Roman" w:cs="宋体"/>
      <w:kern w:val="0"/>
      <w:szCs w:val="20"/>
    </w:rPr>
  </w:style>
  <w:style w:type="paragraph" w:customStyle="1" w:styleId="ParaCharCharCharCharCharCharCharCharChar1CharCharChar">
    <w:name w:val="默认段落字体 Para Char Char Char Char Char Char Char Char Char1 Char Char Char"/>
    <w:basedOn w:val="afffa"/>
    <w:uiPriority w:val="99"/>
    <w:qFormat/>
    <w:pPr>
      <w:widowControl/>
      <w:spacing w:line="240" w:lineRule="auto"/>
      <w:jc w:val="left"/>
    </w:pPr>
    <w:rPr>
      <w:rFonts w:ascii="Times New Roman" w:eastAsia="宋体" w:hAnsi="Times New Roman" w:cs="Times New Roman"/>
      <w:b/>
      <w:bCs/>
      <w:kern w:val="0"/>
      <w:sz w:val="36"/>
      <w:szCs w:val="32"/>
    </w:rPr>
  </w:style>
  <w:style w:type="paragraph" w:customStyle="1" w:styleId="afffffffffffffffffffffffffffff">
    <w:name w:val="插图"/>
    <w:basedOn w:val="affffc"/>
    <w:next w:val="afffffffffffffffffffffffffff5"/>
    <w:uiPriority w:val="99"/>
    <w:qFormat/>
    <w:pPr>
      <w:widowControl/>
      <w:adjustRightInd w:val="0"/>
      <w:spacing w:line="240" w:lineRule="auto"/>
      <w:jc w:val="left"/>
      <w:textAlignment w:val="baseline"/>
    </w:pPr>
    <w:rPr>
      <w:rFonts w:ascii="Times New Roman" w:eastAsia="宋体" w:hAnsi="Times New Roman" w:cs="Times New Roman"/>
      <w:kern w:val="0"/>
      <w:szCs w:val="24"/>
      <w:lang w:val="zh-CN"/>
    </w:rPr>
  </w:style>
  <w:style w:type="paragraph" w:customStyle="1" w:styleId="2fffff8">
    <w:name w:val="标书2"/>
    <w:basedOn w:val="afffa"/>
    <w:link w:val="2CharChar2"/>
    <w:pPr>
      <w:widowControl/>
      <w:tabs>
        <w:tab w:val="left" w:pos="962"/>
      </w:tabs>
      <w:spacing w:beforeLines="50" w:afterLines="50" w:line="240" w:lineRule="auto"/>
      <w:ind w:left="962"/>
      <w:jc w:val="left"/>
    </w:pPr>
    <w:rPr>
      <w:rFonts w:ascii="Times New Roman" w:eastAsia="宋体" w:hAnsi="Times New Roman" w:cs="Times New Roman"/>
      <w:b/>
      <w:kern w:val="0"/>
      <w:sz w:val="32"/>
      <w:szCs w:val="24"/>
      <w:lang w:val="zh-CN"/>
    </w:rPr>
  </w:style>
  <w:style w:type="paragraph" w:customStyle="1" w:styleId="3fffa">
    <w:name w:val="标书3"/>
    <w:basedOn w:val="afffa"/>
    <w:link w:val="3Char7"/>
    <w:qFormat/>
    <w:pPr>
      <w:widowControl/>
      <w:tabs>
        <w:tab w:val="left" w:pos="1802"/>
      </w:tabs>
      <w:spacing w:beforeLines="50" w:afterLines="50" w:line="240" w:lineRule="auto"/>
      <w:ind w:left="1802" w:hanging="420"/>
      <w:jc w:val="left"/>
    </w:pPr>
    <w:rPr>
      <w:rFonts w:ascii="宋体" w:eastAsia="宋体" w:hAnsi="宋体" w:cs="Times New Roman"/>
      <w:b/>
      <w:color w:val="000000"/>
      <w:spacing w:val="6"/>
      <w:kern w:val="0"/>
      <w:szCs w:val="24"/>
      <w:lang w:val="zh-CN"/>
    </w:rPr>
  </w:style>
  <w:style w:type="paragraph" w:customStyle="1" w:styleId="4ff3">
    <w:name w:val="标书4"/>
    <w:basedOn w:val="afffa"/>
    <w:uiPriority w:val="99"/>
    <w:qFormat/>
    <w:pPr>
      <w:widowControl/>
      <w:spacing w:beforeLines="50" w:afterLines="50" w:line="240" w:lineRule="auto"/>
      <w:jc w:val="left"/>
    </w:pPr>
    <w:rPr>
      <w:rFonts w:ascii="Times New Roman" w:eastAsia="宋体" w:hAnsi="Times New Roman" w:cs="Times New Roman"/>
      <w:b/>
      <w:kern w:val="0"/>
      <w:szCs w:val="24"/>
    </w:rPr>
  </w:style>
  <w:style w:type="paragraph" w:customStyle="1" w:styleId="5fc">
    <w:name w:val="标书5"/>
    <w:basedOn w:val="afffa"/>
    <w:uiPriority w:val="99"/>
    <w:qFormat/>
    <w:pPr>
      <w:widowControl/>
      <w:tabs>
        <w:tab w:val="left" w:pos="2642"/>
      </w:tabs>
      <w:spacing w:beforeLines="50" w:afterLines="50" w:line="240" w:lineRule="auto"/>
      <w:ind w:left="2642" w:hanging="420"/>
      <w:jc w:val="left"/>
    </w:pPr>
    <w:rPr>
      <w:rFonts w:ascii="Times New Roman" w:eastAsia="宋体" w:hAnsi="Times New Roman" w:cs="Times New Roman"/>
      <w:b/>
      <w:kern w:val="0"/>
      <w:szCs w:val="24"/>
    </w:rPr>
  </w:style>
  <w:style w:type="paragraph" w:customStyle="1" w:styleId="afffffffffffffffffffffffffffff0">
    <w:name w:val="叙述"/>
    <w:basedOn w:val="afffa"/>
    <w:link w:val="Charfffffff5"/>
    <w:qFormat/>
    <w:pPr>
      <w:widowControl/>
      <w:spacing w:line="240" w:lineRule="auto"/>
      <w:ind w:firstLineChars="200" w:firstLine="420"/>
      <w:jc w:val="left"/>
    </w:pPr>
    <w:rPr>
      <w:rFonts w:ascii="Times New Roman" w:eastAsia="宋体-方正超大字符集" w:hAnsi="Times New Roman" w:cs="Times New Roman"/>
      <w:color w:val="000000"/>
      <w:kern w:val="0"/>
      <w:sz w:val="21"/>
      <w:szCs w:val="21"/>
      <w:lang w:val="zh-CN"/>
    </w:rPr>
  </w:style>
  <w:style w:type="character" w:customStyle="1" w:styleId="Charfffffff5">
    <w:name w:val="叙述 Char"/>
    <w:link w:val="afffffffffffffffffffffffffffff0"/>
    <w:qFormat/>
    <w:rPr>
      <w:rFonts w:ascii="Times New Roman" w:eastAsia="宋体-方正超大字符集" w:hAnsi="Times New Roman" w:cs="Times New Roman"/>
      <w:color w:val="000000"/>
      <w:kern w:val="0"/>
      <w:szCs w:val="21"/>
      <w:lang w:val="zh-CN" w:eastAsia="zh-CN"/>
    </w:rPr>
  </w:style>
  <w:style w:type="paragraph" w:customStyle="1" w:styleId="2fffff9">
    <w:name w:val="样式 标题 2 + 宋体 五号 非加粗 黑色"/>
    <w:basedOn w:val="24"/>
    <w:uiPriority w:val="99"/>
    <w:qFormat/>
    <w:pPr>
      <w:widowControl/>
      <w:numPr>
        <w:ilvl w:val="0"/>
        <w:numId w:val="0"/>
      </w:numPr>
      <w:tabs>
        <w:tab w:val="left" w:pos="1440"/>
      </w:tabs>
      <w:adjustRightInd w:val="0"/>
      <w:spacing w:line="416" w:lineRule="atLeast"/>
      <w:ind w:left="600" w:hanging="360"/>
      <w:jc w:val="left"/>
      <w:textAlignment w:val="baseline"/>
    </w:pPr>
    <w:rPr>
      <w:rFonts w:ascii="宋体" w:eastAsia="宋体" w:hAnsi="宋体" w:cs="宋体"/>
      <w:b w:val="0"/>
      <w:bCs w:val="0"/>
      <w:color w:val="000000"/>
      <w:kern w:val="0"/>
      <w:sz w:val="21"/>
      <w:lang w:val="zh-CN"/>
    </w:rPr>
  </w:style>
  <w:style w:type="paragraph" w:customStyle="1" w:styleId="2600">
    <w:name w:val="样式 样式 标题 2 + 宋体 五号 非加粗 黑色 + 段前: 6 磅 段后: 0 磅 行距: 单倍行距"/>
    <w:basedOn w:val="2fffff9"/>
    <w:uiPriority w:val="99"/>
    <w:qFormat/>
    <w:pPr>
      <w:tabs>
        <w:tab w:val="clear" w:pos="1440"/>
        <w:tab w:val="left" w:pos="1155"/>
      </w:tabs>
      <w:spacing w:before="120" w:after="0" w:line="240" w:lineRule="auto"/>
      <w:ind w:firstLine="0"/>
    </w:pPr>
    <w:rPr>
      <w:szCs w:val="20"/>
    </w:rPr>
  </w:style>
  <w:style w:type="paragraph" w:customStyle="1" w:styleId="26012">
    <w:name w:val="样式 样式 样式 标题 2 + 宋体 五号 非加粗 黑色 + 段前: 6 磅 段后: 0 磅 行距: 单倍行距 + 段前: 12..."/>
    <w:basedOn w:val="2600"/>
    <w:uiPriority w:val="99"/>
    <w:qFormat/>
    <w:pPr>
      <w:spacing w:before="240"/>
    </w:pPr>
  </w:style>
  <w:style w:type="paragraph" w:customStyle="1" w:styleId="BodyText21">
    <w:name w:val="Body Text 21"/>
    <w:basedOn w:val="afffa"/>
    <w:uiPriority w:val="99"/>
    <w:qFormat/>
    <w:pPr>
      <w:widowControl/>
      <w:adjustRightInd w:val="0"/>
      <w:spacing w:before="240" w:line="400" w:lineRule="exact"/>
      <w:ind w:firstLine="357"/>
      <w:jc w:val="left"/>
      <w:textAlignment w:val="baseline"/>
    </w:pPr>
    <w:rPr>
      <w:rFonts w:ascii="Times New Roman" w:eastAsia="宋体" w:hAnsi="Times New Roman" w:cs="Times New Roman"/>
      <w:kern w:val="0"/>
      <w:sz w:val="28"/>
      <w:szCs w:val="20"/>
    </w:rPr>
  </w:style>
  <w:style w:type="paragraph" w:customStyle="1" w:styleId="sunnynostyle">
    <w:name w:val="sunny no style"/>
    <w:uiPriority w:val="99"/>
    <w:qFormat/>
    <w:rPr>
      <w:rFonts w:ascii="Times New Roman" w:eastAsia="宋体" w:hAnsi="Times New Roman" w:cs="Times New Roman"/>
      <w:kern w:val="2"/>
      <w:sz w:val="21"/>
      <w:szCs w:val="21"/>
    </w:rPr>
  </w:style>
  <w:style w:type="character" w:customStyle="1" w:styleId="3fffb">
    <w:name w:val="称呼 字符3"/>
    <w:qFormat/>
    <w:rPr>
      <w:kern w:val="2"/>
      <w:sz w:val="24"/>
      <w:lang w:val="zh-CN" w:eastAsia="zh-CN"/>
    </w:rPr>
  </w:style>
  <w:style w:type="paragraph" w:customStyle="1" w:styleId="afffffffffffffffffffffffffffff1">
    <w:name w:val="样式 六号"/>
    <w:basedOn w:val="afffa"/>
    <w:next w:val="afffa"/>
    <w:uiPriority w:val="99"/>
    <w:qFormat/>
    <w:pPr>
      <w:widowControl/>
      <w:spacing w:line="240" w:lineRule="auto"/>
      <w:jc w:val="left"/>
    </w:pPr>
    <w:rPr>
      <w:rFonts w:ascii="Times New Roman" w:eastAsia="宋体" w:hAnsi="Times New Roman" w:cs="Times New Roman"/>
      <w:kern w:val="0"/>
      <w:sz w:val="15"/>
      <w:szCs w:val="24"/>
    </w:rPr>
  </w:style>
  <w:style w:type="paragraph" w:customStyle="1" w:styleId="tabletext3">
    <w:name w:val="tabletext"/>
    <w:basedOn w:val="afffa"/>
    <w:uiPriority w:val="99"/>
    <w:pPr>
      <w:widowControl/>
      <w:spacing w:line="300" w:lineRule="atLeast"/>
      <w:jc w:val="left"/>
    </w:pPr>
    <w:rPr>
      <w:rFonts w:ascii="宋体" w:eastAsia="宋体" w:hAnsi="宋体" w:cs="宋体"/>
      <w:kern w:val="0"/>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fffa"/>
    <w:uiPriority w:val="99"/>
    <w:qFormat/>
    <w:pPr>
      <w:widowControl/>
      <w:spacing w:line="240" w:lineRule="auto"/>
      <w:jc w:val="left"/>
    </w:pPr>
    <w:rPr>
      <w:rFonts w:ascii="Tahoma" w:eastAsia="宋体" w:hAnsi="Tahoma" w:cs="Times New Roman"/>
      <w:kern w:val="0"/>
      <w:szCs w:val="20"/>
    </w:rPr>
  </w:style>
  <w:style w:type="paragraph" w:customStyle="1" w:styleId="afffffffffffffffffffffffffffff2">
    <w:name w:val="正文段"/>
    <w:basedOn w:val="afffa"/>
    <w:link w:val="Charfffffff6"/>
    <w:pPr>
      <w:widowControl/>
      <w:adjustRightInd w:val="0"/>
      <w:spacing w:after="120" w:line="240" w:lineRule="auto"/>
      <w:ind w:leftChars="150" w:left="150"/>
      <w:jc w:val="left"/>
    </w:pPr>
    <w:rPr>
      <w:rFonts w:ascii="宋体" w:eastAsia="宋体" w:hAnsi="宋体" w:cs="Times New Roman"/>
      <w:kern w:val="0"/>
      <w:position w:val="-2"/>
      <w:szCs w:val="24"/>
      <w:lang w:val="zh-CN"/>
    </w:rPr>
  </w:style>
  <w:style w:type="paragraph" w:customStyle="1" w:styleId="afffffffffffffffffffffffffffff3">
    <w:name w:val="四号正文"/>
    <w:basedOn w:val="afffa"/>
    <w:uiPriority w:val="99"/>
    <w:qFormat/>
    <w:pPr>
      <w:widowControl/>
      <w:spacing w:line="240" w:lineRule="auto"/>
      <w:ind w:firstLineChars="200" w:firstLine="560"/>
      <w:jc w:val="left"/>
    </w:pPr>
    <w:rPr>
      <w:rFonts w:ascii="Times New Roman" w:eastAsia="宋体" w:hAnsi="Times New Roman" w:cs="Times New Roman"/>
      <w:kern w:val="0"/>
      <w:szCs w:val="28"/>
    </w:rPr>
  </w:style>
  <w:style w:type="paragraph" w:customStyle="1" w:styleId="font">
    <w:name w:val="font"/>
    <w:basedOn w:val="afffa"/>
    <w:uiPriority w:val="99"/>
    <w:qFormat/>
    <w:pPr>
      <w:widowControl/>
      <w:spacing w:before="100" w:beforeAutospacing="1" w:after="100" w:afterAutospacing="1" w:line="240" w:lineRule="auto"/>
      <w:jc w:val="left"/>
    </w:pPr>
    <w:rPr>
      <w:rFonts w:ascii="宋体" w:eastAsia="宋体" w:hAnsi="宋体" w:cs="宋体"/>
      <w:color w:val="000000"/>
      <w:kern w:val="0"/>
      <w:sz w:val="20"/>
      <w:szCs w:val="20"/>
    </w:rPr>
  </w:style>
  <w:style w:type="paragraph" w:customStyle="1" w:styleId="12156085">
    <w:name w:val="样式 样式 标题 1 + 左侧:  2 字符 首行缩进:  1.56 厘米 + 两端对齐 左侧:  0.85 厘米 首行缩进..."/>
    <w:basedOn w:val="afffa"/>
    <w:uiPriority w:val="99"/>
    <w:pPr>
      <w:keepNext/>
      <w:keepLines/>
      <w:pageBreakBefore/>
      <w:widowControl/>
      <w:spacing w:before="340" w:after="330" w:line="578" w:lineRule="auto"/>
      <w:jc w:val="left"/>
      <w:outlineLvl w:val="0"/>
    </w:pPr>
    <w:rPr>
      <w:rFonts w:ascii="Times New Roman" w:eastAsia="宋体" w:hAnsi="Times New Roman" w:cs="宋体"/>
      <w:b/>
      <w:bCs/>
      <w:kern w:val="44"/>
      <w:sz w:val="44"/>
      <w:szCs w:val="20"/>
    </w:rPr>
  </w:style>
  <w:style w:type="paragraph" w:customStyle="1" w:styleId="CharChar5CharCharChar">
    <w:name w:val="Char Char5 Char Char Char"/>
    <w:basedOn w:val="afffa"/>
    <w:uiPriority w:val="99"/>
    <w:qFormat/>
    <w:pPr>
      <w:widowControl/>
      <w:spacing w:line="240" w:lineRule="auto"/>
      <w:jc w:val="left"/>
    </w:pPr>
    <w:rPr>
      <w:rFonts w:ascii="Times New Roman" w:eastAsia="宋体" w:hAnsi="Times New Roman" w:cs="Times New Roman"/>
      <w:b/>
      <w:bCs/>
      <w:kern w:val="0"/>
      <w:sz w:val="36"/>
      <w:szCs w:val="32"/>
    </w:rPr>
  </w:style>
  <w:style w:type="paragraph" w:customStyle="1" w:styleId="afffffffffffffffffffffffffffff4">
    <w:name w:val="语法"/>
    <w:basedOn w:val="Default"/>
    <w:next w:val="Default"/>
    <w:uiPriority w:val="99"/>
    <w:qFormat/>
    <w:rPr>
      <w:color w:val="auto"/>
    </w:rPr>
  </w:style>
  <w:style w:type="paragraph" w:customStyle="1" w:styleId="bullet0">
    <w:name w:val="bullet标题"/>
    <w:basedOn w:val="afffa"/>
    <w:uiPriority w:val="99"/>
    <w:qFormat/>
    <w:pPr>
      <w:widowControl/>
      <w:tabs>
        <w:tab w:val="left" w:pos="1383"/>
      </w:tabs>
      <w:spacing w:line="240" w:lineRule="auto"/>
      <w:ind w:left="1383" w:hanging="420"/>
      <w:jc w:val="left"/>
    </w:pPr>
    <w:rPr>
      <w:rFonts w:ascii="Times New Roman" w:eastAsia="宋体" w:hAnsi="Times New Roman" w:cs="Times New Roman"/>
      <w:kern w:val="0"/>
      <w:szCs w:val="24"/>
      <w:lang w:eastAsia="en-US"/>
    </w:rPr>
  </w:style>
  <w:style w:type="paragraph" w:customStyle="1" w:styleId="bullet21">
    <w:name w:val="bullet正文2"/>
    <w:basedOn w:val="afffa"/>
    <w:uiPriority w:val="99"/>
    <w:qFormat/>
    <w:pPr>
      <w:widowControl/>
      <w:tabs>
        <w:tab w:val="left" w:pos="1743"/>
      </w:tabs>
      <w:spacing w:line="240" w:lineRule="auto"/>
      <w:ind w:left="1743" w:hanging="360"/>
      <w:jc w:val="left"/>
    </w:pPr>
    <w:rPr>
      <w:rFonts w:ascii="Times New Roman" w:eastAsia="宋体" w:hAnsi="Times New Roman" w:cs="Times New Roman"/>
      <w:kern w:val="0"/>
      <w:sz w:val="20"/>
      <w:szCs w:val="20"/>
    </w:rPr>
  </w:style>
  <w:style w:type="paragraph" w:customStyle="1" w:styleId="subhead2">
    <w:name w:val="subhead 2"/>
    <w:basedOn w:val="afffa"/>
    <w:uiPriority w:val="99"/>
    <w:qFormat/>
    <w:pPr>
      <w:widowControl/>
      <w:tabs>
        <w:tab w:val="left" w:pos="2880"/>
        <w:tab w:val="left" w:pos="4867"/>
        <w:tab w:val="left" w:pos="6840"/>
        <w:tab w:val="left" w:pos="8827"/>
      </w:tabs>
      <w:spacing w:after="120" w:line="280" w:lineRule="exact"/>
      <w:jc w:val="left"/>
    </w:pPr>
    <w:rPr>
      <w:rFonts w:ascii="Futura Hv" w:eastAsia="宋体" w:hAnsi="Futura Hv" w:cs="Times New Roman"/>
      <w:kern w:val="0"/>
      <w:szCs w:val="20"/>
      <w:lang w:eastAsia="en-US"/>
    </w:rPr>
  </w:style>
  <w:style w:type="paragraph" w:customStyle="1" w:styleId="tablesubhead">
    <w:name w:val="table subhead"/>
    <w:uiPriority w:val="99"/>
    <w:qFormat/>
    <w:pPr>
      <w:pBdr>
        <w:top w:val="single" w:sz="4" w:space="3" w:color="auto"/>
        <w:bottom w:val="single" w:sz="4" w:space="3" w:color="auto"/>
      </w:pBdr>
      <w:tabs>
        <w:tab w:val="left" w:pos="180"/>
      </w:tabs>
      <w:spacing w:before="60" w:after="60"/>
    </w:pPr>
    <w:rPr>
      <w:rFonts w:ascii="Futura Hv" w:eastAsia="宋体" w:hAnsi="Futura Hv" w:cs="Times New Roman"/>
      <w:sz w:val="18"/>
      <w:lang w:eastAsia="en-US"/>
    </w:rPr>
  </w:style>
  <w:style w:type="paragraph" w:customStyle="1" w:styleId="tablebullet">
    <w:name w:val="table bullet"/>
    <w:uiPriority w:val="99"/>
    <w:pPr>
      <w:tabs>
        <w:tab w:val="left" w:pos="180"/>
      </w:tabs>
      <w:spacing w:after="120" w:line="200" w:lineRule="exact"/>
      <w:ind w:left="187" w:hanging="187"/>
    </w:pPr>
    <w:rPr>
      <w:rFonts w:ascii="Futura Bk" w:eastAsia="宋体" w:hAnsi="Futura Bk" w:cs="Times New Roman"/>
      <w:sz w:val="16"/>
      <w:lang w:eastAsia="en-US"/>
    </w:rPr>
  </w:style>
  <w:style w:type="paragraph" w:customStyle="1" w:styleId="CharCharCharCharCharChar1Char">
    <w:name w:val="Char Char Char Char Char Char1 Char"/>
    <w:basedOn w:val="afffa"/>
    <w:uiPriority w:val="99"/>
    <w:pPr>
      <w:widowControl/>
      <w:spacing w:after="160" w:line="240" w:lineRule="exact"/>
      <w:jc w:val="left"/>
    </w:pPr>
    <w:rPr>
      <w:rFonts w:ascii="Verdana" w:eastAsia="仿宋_GB2312" w:hAnsi="Verdana" w:cs="Times New Roman"/>
      <w:kern w:val="0"/>
      <w:sz w:val="30"/>
      <w:szCs w:val="30"/>
      <w:lang w:eastAsia="en-US"/>
    </w:rPr>
  </w:style>
  <w:style w:type="character" w:customStyle="1" w:styleId="atitle1">
    <w:name w:val="atitle1"/>
    <w:rPr>
      <w:rFonts w:ascii="Arial" w:hAnsi="Arial" w:cs="Arial" w:hint="default"/>
      <w:b/>
      <w:bCs/>
      <w:sz w:val="38"/>
      <w:szCs w:val="38"/>
    </w:rPr>
  </w:style>
  <w:style w:type="character" w:customStyle="1" w:styleId="3fffc">
    <w:name w:val="注释标题 字符3"/>
    <w:qFormat/>
    <w:rPr>
      <w:sz w:val="24"/>
      <w:lang w:val="zh-CN" w:eastAsia="zh-CN"/>
    </w:rPr>
  </w:style>
  <w:style w:type="character" w:customStyle="1" w:styleId="font111">
    <w:name w:val="font111"/>
    <w:qFormat/>
    <w:rPr>
      <w:spacing w:val="260"/>
      <w:sz w:val="22"/>
      <w:szCs w:val="22"/>
    </w:rPr>
  </w:style>
  <w:style w:type="character" w:customStyle="1" w:styleId="search1">
    <w:name w:val="search1"/>
    <w:rPr>
      <w:rFonts w:hint="default"/>
      <w:spacing w:val="300"/>
      <w:sz w:val="18"/>
      <w:szCs w:val="18"/>
    </w:rPr>
  </w:style>
  <w:style w:type="paragraph" w:customStyle="1" w:styleId="3fffd">
    <w:name w:val="标题3后正文"/>
    <w:basedOn w:val="affffd"/>
    <w:uiPriority w:val="99"/>
    <w:pPr>
      <w:widowControl/>
      <w:adjustRightInd w:val="0"/>
      <w:spacing w:before="60" w:after="120" w:line="240" w:lineRule="auto"/>
      <w:ind w:leftChars="400" w:left="400" w:firstLine="420"/>
      <w:jc w:val="left"/>
      <w:textAlignment w:val="baseline"/>
    </w:pPr>
    <w:rPr>
      <w:rFonts w:ascii="Times New Roman" w:eastAsia="仿宋_GB2312" w:hAnsi="Times New Roman" w:cs="Times New Roman"/>
      <w:kern w:val="0"/>
      <w:sz w:val="21"/>
      <w:szCs w:val="21"/>
      <w:lang w:val="zh-CN"/>
    </w:rPr>
  </w:style>
  <w:style w:type="paragraph" w:customStyle="1" w:styleId="afffffffffffffffffffffffffffff5">
    <w:name w:val="封面"/>
    <w:uiPriority w:val="99"/>
    <w:pPr>
      <w:jc w:val="center"/>
    </w:pPr>
    <w:rPr>
      <w:rFonts w:ascii="Times New Roman" w:eastAsia="黑体" w:hAnsi="Times New Roman" w:cs="Times New Roman"/>
      <w:b/>
      <w:sz w:val="72"/>
    </w:rPr>
  </w:style>
  <w:style w:type="paragraph" w:customStyle="1" w:styleId="afffffffffffffffffffffffffffff6">
    <w:name w:val="应答"/>
    <w:uiPriority w:val="99"/>
    <w:pPr>
      <w:spacing w:line="360" w:lineRule="auto"/>
    </w:pPr>
    <w:rPr>
      <w:rFonts w:ascii="Times New Roman" w:eastAsia="宋体" w:hAnsi="Times New Roman" w:cs="Times New Roman"/>
      <w:b/>
      <w:i/>
      <w:kern w:val="2"/>
      <w:sz w:val="24"/>
      <w:szCs w:val="24"/>
      <w:u w:val="single"/>
    </w:rPr>
  </w:style>
  <w:style w:type="paragraph" w:customStyle="1" w:styleId="afffffffffffffffffffffffffffff7">
    <w:name w:val="表格居中"/>
    <w:basedOn w:val="afffa"/>
    <w:uiPriority w:val="99"/>
    <w:qFormat/>
    <w:pPr>
      <w:widowControl/>
      <w:adjustRightInd w:val="0"/>
      <w:spacing w:line="240" w:lineRule="auto"/>
      <w:ind w:firstLineChars="200" w:firstLine="200"/>
      <w:jc w:val="center"/>
      <w:textAlignment w:val="baseline"/>
    </w:pPr>
    <w:rPr>
      <w:rFonts w:ascii="Arial" w:eastAsia="宋体-方正超大字符集" w:hAnsi="Arial" w:cs="宋体"/>
      <w:kern w:val="0"/>
      <w:szCs w:val="21"/>
    </w:rPr>
  </w:style>
  <w:style w:type="paragraph" w:customStyle="1" w:styleId="afffffffffffffffffffffffffffff8">
    <w:name w:val="表格居左"/>
    <w:basedOn w:val="afffa"/>
    <w:uiPriority w:val="99"/>
    <w:pPr>
      <w:widowControl/>
      <w:adjustRightInd w:val="0"/>
      <w:spacing w:line="240" w:lineRule="auto"/>
      <w:ind w:firstLineChars="200" w:firstLine="200"/>
      <w:jc w:val="left"/>
      <w:textAlignment w:val="baseline"/>
    </w:pPr>
    <w:rPr>
      <w:rFonts w:ascii="Times New Roman" w:eastAsia="宋体-方正超大字符集" w:hAnsi="Times New Roman" w:cs="Times New Roman"/>
      <w:kern w:val="0"/>
      <w:szCs w:val="20"/>
    </w:rPr>
  </w:style>
  <w:style w:type="character" w:customStyle="1" w:styleId="2CharChar2">
    <w:name w:val="标书2 Char Char"/>
    <w:link w:val="2fffff8"/>
    <w:rPr>
      <w:rFonts w:ascii="Times New Roman" w:eastAsia="宋体" w:hAnsi="Times New Roman" w:cs="Times New Roman"/>
      <w:b/>
      <w:kern w:val="0"/>
      <w:sz w:val="32"/>
      <w:szCs w:val="24"/>
      <w:lang w:val="zh-CN" w:eastAsia="zh-CN"/>
    </w:rPr>
  </w:style>
  <w:style w:type="character" w:customStyle="1" w:styleId="3Char7">
    <w:name w:val="标书3 Char"/>
    <w:link w:val="3fffa"/>
    <w:qFormat/>
    <w:rPr>
      <w:rFonts w:ascii="宋体" w:eastAsia="宋体" w:hAnsi="宋体" w:cs="Times New Roman"/>
      <w:b/>
      <w:color w:val="000000"/>
      <w:spacing w:val="6"/>
      <w:kern w:val="0"/>
      <w:sz w:val="24"/>
      <w:szCs w:val="24"/>
      <w:lang w:val="zh-CN" w:eastAsia="zh-CN"/>
    </w:rPr>
  </w:style>
  <w:style w:type="paragraph" w:customStyle="1" w:styleId="4ff4">
    <w:name w:val="样式 标书正文 + 首行缩进:  4 字符"/>
    <w:basedOn w:val="affffffffffffffff2"/>
    <w:uiPriority w:val="99"/>
    <w:pPr>
      <w:widowControl/>
      <w:adjustRightInd w:val="0"/>
      <w:spacing w:beforeLines="0" w:before="60" w:afterLines="0" w:after="60" w:line="300" w:lineRule="auto"/>
      <w:ind w:leftChars="0" w:left="0" w:rightChars="0" w:right="0" w:firstLine="504"/>
      <w:textAlignment w:val="baseline"/>
    </w:pPr>
    <w:rPr>
      <w:b w:val="0"/>
      <w:bCs/>
      <w:spacing w:val="6"/>
      <w:kern w:val="0"/>
      <w:sz w:val="21"/>
      <w:lang w:val="zh-CN"/>
    </w:rPr>
  </w:style>
  <w:style w:type="paragraph" w:customStyle="1" w:styleId="2037">
    <w:name w:val="样式 左 首行缩进:  2 字符 右侧:  0.37 厘米"/>
    <w:basedOn w:val="afffa"/>
    <w:uiPriority w:val="99"/>
    <w:pPr>
      <w:widowControl/>
      <w:adjustRightInd w:val="0"/>
      <w:spacing w:line="240" w:lineRule="auto"/>
      <w:ind w:right="210" w:firstLineChars="200" w:firstLine="200"/>
      <w:jc w:val="left"/>
      <w:textAlignment w:val="baseline"/>
    </w:pPr>
    <w:rPr>
      <w:rFonts w:ascii="Times New Roman" w:eastAsia="宋体" w:hAnsi="Times New Roman" w:cs="宋体"/>
      <w:kern w:val="0"/>
      <w:szCs w:val="20"/>
    </w:rPr>
  </w:style>
  <w:style w:type="paragraph" w:customStyle="1" w:styleId="2fffffa">
    <w:name w:val="样式 标书正文 + 首行缩进:  2 字符"/>
    <w:basedOn w:val="affffffffffffffff2"/>
    <w:uiPriority w:val="99"/>
    <w:pPr>
      <w:widowControl/>
      <w:adjustRightInd w:val="0"/>
      <w:spacing w:beforeLines="0" w:before="60" w:afterLines="0" w:after="60" w:line="300" w:lineRule="auto"/>
      <w:ind w:leftChars="0" w:left="0" w:rightChars="0" w:right="0" w:firstLine="504"/>
      <w:textAlignment w:val="baseline"/>
    </w:pPr>
    <w:rPr>
      <w:b w:val="0"/>
      <w:bCs/>
      <w:spacing w:val="6"/>
      <w:kern w:val="0"/>
      <w:sz w:val="21"/>
      <w:lang w:val="zh-CN"/>
    </w:rPr>
  </w:style>
  <w:style w:type="character" w:customStyle="1" w:styleId="90v">
    <w:name w:val="90v"/>
    <w:basedOn w:val="afffb"/>
  </w:style>
  <w:style w:type="paragraph" w:customStyle="1" w:styleId="2j">
    <w:name w:val="2j"/>
    <w:basedOn w:val="24"/>
    <w:uiPriority w:val="99"/>
    <w:pPr>
      <w:widowControl/>
      <w:numPr>
        <w:ilvl w:val="0"/>
        <w:numId w:val="0"/>
      </w:numPr>
      <w:tabs>
        <w:tab w:val="left" w:pos="680"/>
        <w:tab w:val="left" w:pos="3240"/>
      </w:tabs>
      <w:ind w:left="911" w:firstLineChars="200" w:firstLine="200"/>
      <w:jc w:val="left"/>
    </w:pPr>
    <w:rPr>
      <w:rFonts w:ascii="宋体" w:eastAsia="宋体" w:hAnsi="宋体" w:cs="宋体"/>
      <w:bCs w:val="0"/>
      <w:kern w:val="0"/>
      <w:sz w:val="28"/>
      <w:szCs w:val="20"/>
      <w:lang w:val="zh-CN"/>
    </w:rPr>
  </w:style>
  <w:style w:type="paragraph" w:customStyle="1" w:styleId="1fffffffb">
    <w:name w:val="通用1"/>
    <w:basedOn w:val="1d"/>
    <w:next w:val="afffffe"/>
    <w:uiPriority w:val="99"/>
    <w:pPr>
      <w:widowControl/>
      <w:tabs>
        <w:tab w:val="left" w:pos="420"/>
        <w:tab w:val="left" w:pos="680"/>
        <w:tab w:val="right" w:leader="dot" w:pos="8296"/>
        <w:tab w:val="right" w:leader="dot" w:pos="9356"/>
      </w:tabs>
      <w:spacing w:line="240" w:lineRule="auto"/>
      <w:ind w:left="680" w:firstLineChars="200" w:hanging="680"/>
    </w:pPr>
    <w:rPr>
      <w:rFonts w:ascii="黑体" w:eastAsia="黑体" w:hAnsi="华文中宋" w:cs="Times New Roman"/>
      <w:b w:val="0"/>
      <w:bCs w:val="0"/>
      <w:i/>
      <w:iCs/>
      <w:caps w:val="0"/>
      <w:kern w:val="0"/>
      <w:sz w:val="30"/>
      <w:szCs w:val="36"/>
      <w:lang w:bidi="he-IL"/>
    </w:rPr>
  </w:style>
  <w:style w:type="paragraph" w:customStyle="1" w:styleId="2fffffb">
    <w:name w:val="样式 正文文字 + 首行缩进:  2 字符"/>
    <w:basedOn w:val="affffc"/>
    <w:uiPriority w:val="99"/>
    <w:pPr>
      <w:widowControl/>
      <w:adjustRightInd w:val="0"/>
      <w:spacing w:after="60" w:line="240" w:lineRule="auto"/>
      <w:ind w:left="425" w:firstLineChars="190" w:firstLine="456"/>
      <w:jc w:val="left"/>
      <w:textAlignment w:val="baseline"/>
    </w:pPr>
    <w:rPr>
      <w:rFonts w:ascii="Times New Roman" w:eastAsia="宋体" w:hAnsi="Times New Roman" w:cs="宋体"/>
      <w:kern w:val="0"/>
      <w:szCs w:val="24"/>
      <w:lang w:val="zh-CN"/>
    </w:rPr>
  </w:style>
  <w:style w:type="character" w:customStyle="1" w:styleId="afffffffffffffffffffffffffffff9">
    <w:name w:val="表格列标题"/>
    <w:rPr>
      <w:rFonts w:ascii="Arial" w:hAnsi="Arial"/>
      <w:b/>
      <w:bCs/>
      <w:sz w:val="24"/>
    </w:rPr>
  </w:style>
  <w:style w:type="paragraph" w:customStyle="1" w:styleId="CodeNormal">
    <w:name w:val="Code Normal"/>
    <w:basedOn w:val="afffa"/>
    <w:uiPriority w:val="99"/>
    <w:pPr>
      <w:widowControl/>
      <w:tabs>
        <w:tab w:val="left" w:pos="488"/>
      </w:tabs>
      <w:adjustRightInd w:val="0"/>
      <w:spacing w:after="160" w:line="240" w:lineRule="auto"/>
      <w:ind w:firstLineChars="200" w:firstLine="200"/>
      <w:jc w:val="left"/>
      <w:textAlignment w:val="baseline"/>
    </w:pPr>
    <w:rPr>
      <w:rFonts w:ascii="Courier New" w:eastAsia="宋体" w:hAnsi="Courier New" w:cs="Times New Roman"/>
      <w:spacing w:val="4"/>
      <w:kern w:val="0"/>
      <w:szCs w:val="20"/>
    </w:rPr>
  </w:style>
  <w:style w:type="paragraph" w:customStyle="1" w:styleId="ParaCharCharCharCharCharCharCharCharChar1CharCharCharCharCharCharCharCharCharChar">
    <w:name w:val="默认段落字体 Para Char Char Char Char Char Char Char Char Char1 Char Char Char Char Char Char Char Char Char Char"/>
    <w:basedOn w:val="afffa"/>
    <w:uiPriority w:val="99"/>
    <w:pPr>
      <w:widowControl/>
      <w:adjustRightInd w:val="0"/>
      <w:spacing w:line="240" w:lineRule="auto"/>
      <w:ind w:left="425" w:firstLineChars="200" w:hanging="425"/>
      <w:jc w:val="left"/>
      <w:textAlignment w:val="baseline"/>
    </w:pPr>
    <w:rPr>
      <w:rFonts w:ascii="Tahoma" w:eastAsia="宋体" w:hAnsi="Tahoma" w:cs="Times New Roman"/>
      <w:kern w:val="0"/>
      <w:szCs w:val="20"/>
    </w:rPr>
  </w:style>
  <w:style w:type="paragraph" w:customStyle="1" w:styleId="2fffffc">
    <w:name w:val="样式 表格文本 + 首行缩进:  2 字符"/>
    <w:basedOn w:val="afffa"/>
    <w:uiPriority w:val="99"/>
    <w:pPr>
      <w:widowControl/>
      <w:adjustRightInd w:val="0"/>
      <w:snapToGrid w:val="0"/>
      <w:spacing w:line="240" w:lineRule="auto"/>
      <w:ind w:firstLineChars="146" w:firstLine="363"/>
      <w:jc w:val="left"/>
      <w:textAlignment w:val="baseline"/>
    </w:pPr>
    <w:rPr>
      <w:rFonts w:ascii="宋体" w:eastAsia="宋体" w:hAnsi="宋体" w:cs="Times New Roman"/>
      <w:kern w:val="0"/>
      <w:szCs w:val="28"/>
    </w:rPr>
  </w:style>
  <w:style w:type="paragraph" w:customStyle="1" w:styleId="ParaCharCharCharCharCharCharCharCharChar1CharCharCharCharChar">
    <w:name w:val="默认段落字体 Para Char Char Char Char Char Char Char Char Char1 Char Char Char Char Char"/>
    <w:basedOn w:val="afffa"/>
    <w:uiPriority w:val="99"/>
    <w:pPr>
      <w:widowControl/>
      <w:adjustRightInd w:val="0"/>
      <w:spacing w:line="240" w:lineRule="auto"/>
      <w:ind w:firstLineChars="200" w:firstLine="200"/>
      <w:jc w:val="left"/>
      <w:textAlignment w:val="baseline"/>
    </w:pPr>
    <w:rPr>
      <w:rFonts w:ascii="Tahoma" w:eastAsia="宋体" w:hAnsi="Tahoma" w:cs="Times New Roman"/>
      <w:kern w:val="0"/>
      <w:szCs w:val="20"/>
    </w:rPr>
  </w:style>
  <w:style w:type="character" w:customStyle="1" w:styleId="line">
    <w:name w:val="line"/>
    <w:basedOn w:val="afffb"/>
  </w:style>
  <w:style w:type="paragraph" w:customStyle="1" w:styleId="new">
    <w:name w:val="new"/>
    <w:basedOn w:val="afffa"/>
    <w:uiPriority w:val="99"/>
    <w:pPr>
      <w:widowControl/>
      <w:adjustRightInd w:val="0"/>
      <w:spacing w:before="100" w:beforeAutospacing="1" w:after="100" w:afterAutospacing="1" w:line="450" w:lineRule="atLeast"/>
      <w:ind w:firstLineChars="200" w:firstLine="200"/>
      <w:jc w:val="left"/>
      <w:textAlignment w:val="baseline"/>
    </w:pPr>
    <w:rPr>
      <w:rFonts w:ascii="宋体" w:eastAsia="宋体" w:hAnsi="宋体" w:cs="宋体"/>
      <w:color w:val="000000"/>
      <w:kern w:val="0"/>
      <w:sz w:val="18"/>
      <w:szCs w:val="18"/>
    </w:rPr>
  </w:style>
  <w:style w:type="paragraph" w:customStyle="1" w:styleId="afffffffffffffffffffffffffffffa">
    <w:name w:val="样式符号段落"/>
    <w:basedOn w:val="afffa"/>
    <w:uiPriority w:val="99"/>
    <w:pPr>
      <w:widowControl/>
      <w:tabs>
        <w:tab w:val="left" w:pos="2700"/>
      </w:tabs>
      <w:adjustRightInd w:val="0"/>
      <w:spacing w:line="240" w:lineRule="auto"/>
      <w:ind w:left="2700" w:firstLineChars="200" w:hanging="425"/>
      <w:jc w:val="left"/>
      <w:textAlignment w:val="baseline"/>
    </w:pPr>
    <w:rPr>
      <w:rFonts w:ascii="Times New Roman" w:eastAsia="宋体" w:hAnsi="Times New Roman" w:cs="Times New Roman"/>
      <w:kern w:val="0"/>
      <w:sz w:val="22"/>
      <w:szCs w:val="20"/>
    </w:rPr>
  </w:style>
  <w:style w:type="paragraph" w:customStyle="1" w:styleId="afffffffffffffffffffffffffffffb">
    <w:name w:val="表说"/>
    <w:basedOn w:val="afffa"/>
    <w:uiPriority w:val="99"/>
    <w:qFormat/>
    <w:pPr>
      <w:keepNext/>
      <w:widowControl/>
      <w:adjustRightInd w:val="0"/>
      <w:spacing w:before="120" w:after="240" w:line="420" w:lineRule="atLeast"/>
      <w:ind w:firstLineChars="200" w:firstLine="539"/>
      <w:jc w:val="center"/>
      <w:textAlignment w:val="baseline"/>
    </w:pPr>
    <w:rPr>
      <w:rFonts w:ascii="黑体" w:eastAsia="黑体" w:hAnsi="Times New Roman" w:cs="Times New Roman"/>
      <w:spacing w:val="10"/>
      <w:kern w:val="0"/>
      <w:szCs w:val="20"/>
    </w:rPr>
  </w:style>
  <w:style w:type="paragraph" w:customStyle="1" w:styleId="12">
    <w:name w:val="段标题1"/>
    <w:basedOn w:val="afffa"/>
    <w:uiPriority w:val="99"/>
    <w:pPr>
      <w:widowControl/>
      <w:numPr>
        <w:numId w:val="95"/>
      </w:numPr>
      <w:adjustRightInd w:val="0"/>
      <w:spacing w:line="480" w:lineRule="auto"/>
      <w:ind w:firstLineChars="200" w:firstLine="200"/>
      <w:jc w:val="left"/>
      <w:textAlignment w:val="baseline"/>
    </w:pPr>
    <w:rPr>
      <w:rFonts w:ascii="Times New Roman" w:eastAsia="宋体" w:hAnsi="Times New Roman" w:cs="Times New Roman"/>
      <w:kern w:val="0"/>
      <w:szCs w:val="20"/>
    </w:rPr>
  </w:style>
  <w:style w:type="paragraph" w:customStyle="1" w:styleId="18">
    <w:name w:val="数标题1"/>
    <w:basedOn w:val="afffa"/>
    <w:uiPriority w:val="99"/>
    <w:pPr>
      <w:widowControl/>
      <w:numPr>
        <w:numId w:val="96"/>
      </w:numPr>
      <w:adjustRightInd w:val="0"/>
      <w:spacing w:before="120" w:line="240" w:lineRule="auto"/>
      <w:ind w:firstLineChars="200" w:firstLine="200"/>
      <w:jc w:val="left"/>
      <w:textAlignment w:val="baseline"/>
    </w:pPr>
    <w:rPr>
      <w:rFonts w:ascii="Times New Roman" w:eastAsia="宋体" w:hAnsi="Times New Roman" w:cs="Times New Roman"/>
      <w:b/>
      <w:kern w:val="0"/>
      <w:szCs w:val="20"/>
    </w:rPr>
  </w:style>
  <w:style w:type="paragraph" w:customStyle="1" w:styleId="afffffffffffffffffffffffffffffc">
    <w:name w:val="正文非缩进文本"/>
    <w:basedOn w:val="afffa"/>
    <w:uiPriority w:val="99"/>
    <w:pPr>
      <w:widowControl/>
      <w:adjustRightInd w:val="0"/>
      <w:spacing w:line="480" w:lineRule="auto"/>
      <w:ind w:firstLineChars="200" w:firstLine="200"/>
      <w:jc w:val="left"/>
      <w:textAlignment w:val="baseline"/>
    </w:pPr>
    <w:rPr>
      <w:rFonts w:ascii="Times New Roman" w:eastAsia="宋体" w:hAnsi="Times New Roman" w:cs="Times New Roman"/>
      <w:kern w:val="44"/>
      <w:szCs w:val="20"/>
    </w:rPr>
  </w:style>
  <w:style w:type="paragraph" w:customStyle="1" w:styleId="CharCharCharCharCharChar1CharCharCharCharCharCharCharCharCharCharCharCharChar">
    <w:name w:val="Char Char Char Char Char Char1 Char Char Char Char Char Char Char Char Char Char Char Char Char"/>
    <w:basedOn w:val="afffa"/>
    <w:uiPriority w:val="99"/>
    <w:pPr>
      <w:widowControl/>
      <w:adjustRightInd w:val="0"/>
      <w:spacing w:after="160" w:line="240" w:lineRule="exact"/>
      <w:ind w:firstLineChars="200" w:firstLine="200"/>
      <w:jc w:val="left"/>
      <w:textAlignment w:val="baseline"/>
    </w:pPr>
    <w:rPr>
      <w:rFonts w:ascii="Verdana" w:eastAsia="宋体" w:hAnsi="Verdana" w:cs="Times New Roman"/>
      <w:kern w:val="0"/>
      <w:sz w:val="20"/>
      <w:szCs w:val="20"/>
      <w:lang w:eastAsia="en-US"/>
    </w:rPr>
  </w:style>
  <w:style w:type="paragraph" w:customStyle="1" w:styleId="afffffffffffffffffffffffffffffd">
    <w:name w:val="项目二号"/>
    <w:uiPriority w:val="99"/>
    <w:pPr>
      <w:spacing w:line="360" w:lineRule="auto"/>
      <w:ind w:left="425" w:hanging="425"/>
    </w:pPr>
    <w:rPr>
      <w:rFonts w:ascii="Times New Roman" w:eastAsia="宋体" w:hAnsi="Times New Roman" w:cs="Times New Roman"/>
      <w:kern w:val="2"/>
      <w:sz w:val="24"/>
      <w:szCs w:val="24"/>
    </w:rPr>
  </w:style>
  <w:style w:type="paragraph" w:customStyle="1" w:styleId="CharCharChar20">
    <w:name w:val="Char Char Char2"/>
    <w:basedOn w:val="afffa"/>
    <w:uiPriority w:val="99"/>
    <w:pPr>
      <w:widowControl/>
      <w:adjustRightInd w:val="0"/>
      <w:spacing w:line="240" w:lineRule="auto"/>
      <w:ind w:firstLineChars="200" w:firstLine="200"/>
      <w:jc w:val="left"/>
      <w:textAlignment w:val="baseline"/>
    </w:pPr>
    <w:rPr>
      <w:rFonts w:ascii="Times New Roman" w:eastAsia="宋体" w:hAnsi="Times New Roman" w:cs="Times New Roman"/>
      <w:kern w:val="0"/>
      <w:szCs w:val="20"/>
    </w:rPr>
  </w:style>
  <w:style w:type="paragraph" w:customStyle="1" w:styleId="2fffffd">
    <w:name w:val="样式 正文缩进 + 首行缩进:  2 字符"/>
    <w:basedOn w:val="affff3"/>
    <w:uiPriority w:val="99"/>
    <w:pPr>
      <w:widowControl/>
      <w:autoSpaceDE/>
      <w:autoSpaceDN/>
      <w:spacing w:before="60" w:after="60" w:line="360" w:lineRule="auto"/>
      <w:ind w:firstLineChars="200" w:firstLine="200"/>
      <w:jc w:val="both"/>
      <w:textAlignment w:val="baseline"/>
    </w:pPr>
    <w:rPr>
      <w:rFonts w:ascii="Times New Roman" w:eastAsia="宋体" w:hAnsi="Times New Roman" w:cs="宋体"/>
      <w:kern w:val="0"/>
      <w:sz w:val="21"/>
      <w:szCs w:val="20"/>
      <w:lang w:val="zh-CN"/>
    </w:rPr>
  </w:style>
  <w:style w:type="character" w:customStyle="1" w:styleId="3Char8">
    <w:name w:val="正文3 Char"/>
    <w:rPr>
      <w:rFonts w:eastAsia="宋体"/>
      <w:kern w:val="2"/>
      <w:sz w:val="24"/>
      <w:szCs w:val="21"/>
      <w:lang w:val="en-US" w:eastAsia="zh-CN" w:bidi="ar-SA"/>
    </w:rPr>
  </w:style>
  <w:style w:type="paragraph" w:customStyle="1" w:styleId="af">
    <w:name w:val="项目号"/>
    <w:uiPriority w:val="99"/>
    <w:pPr>
      <w:numPr>
        <w:numId w:val="97"/>
      </w:numPr>
      <w:spacing w:line="360" w:lineRule="auto"/>
      <w:ind w:firstLine="86"/>
    </w:pPr>
    <w:rPr>
      <w:rFonts w:ascii="宋体" w:eastAsia="宋体" w:hAnsi="宋体" w:cs="宋体"/>
      <w:kern w:val="2"/>
      <w:sz w:val="24"/>
    </w:rPr>
  </w:style>
  <w:style w:type="paragraph" w:customStyle="1" w:styleId="af1">
    <w:name w:val="篇节"/>
    <w:basedOn w:val="affffff"/>
    <w:uiPriority w:val="99"/>
    <w:pPr>
      <w:widowControl/>
      <w:numPr>
        <w:numId w:val="98"/>
      </w:numPr>
      <w:tabs>
        <w:tab w:val="clear" w:pos="840"/>
      </w:tabs>
      <w:adjustRightInd w:val="0"/>
      <w:spacing w:beforeLines="50" w:after="0" w:line="360" w:lineRule="auto"/>
      <w:ind w:left="838" w:firstLineChars="200" w:firstLine="200"/>
      <w:textAlignment w:val="baseline"/>
    </w:pPr>
    <w:rPr>
      <w:rFonts w:ascii="华文行楷" w:eastAsia="黑体" w:hAnsi="Tw Cen MT" w:cs="宋体"/>
      <w:b w:val="0"/>
      <w:bCs/>
      <w:kern w:val="0"/>
      <w:sz w:val="52"/>
      <w:szCs w:val="52"/>
      <w:lang w:val="zh-CN"/>
    </w:rPr>
  </w:style>
  <w:style w:type="paragraph" w:customStyle="1" w:styleId="5H5PIM5Tablelabelh5l5hmmh2Moduleheading2Head">
    <w:name w:val="样式 标题 5H5PIM 5Table labelh5l5hmmh2Module heading 2Head ..."/>
    <w:basedOn w:val="51"/>
    <w:uiPriority w:val="99"/>
    <w:pPr>
      <w:widowControl/>
      <w:numPr>
        <w:ilvl w:val="0"/>
        <w:numId w:val="0"/>
      </w:numPr>
      <w:tabs>
        <w:tab w:val="left" w:pos="360"/>
      </w:tabs>
      <w:spacing w:beforeLines="50" w:line="377" w:lineRule="auto"/>
      <w:jc w:val="left"/>
    </w:pPr>
    <w:rPr>
      <w:rFonts w:ascii="宋体" w:eastAsia="宋体" w:hAnsi="宋体" w:cs="宋体"/>
      <w:kern w:val="0"/>
      <w:sz w:val="24"/>
      <w:szCs w:val="20"/>
      <w:lang w:val="zh-CN"/>
    </w:rPr>
  </w:style>
  <w:style w:type="character" w:customStyle="1" w:styleId="Charfffe">
    <w:name w:val="规范正文 Char"/>
    <w:link w:val="affffffffffffffffe"/>
    <w:rPr>
      <w:rFonts w:ascii="Times New Roman" w:eastAsia="宋体" w:hAnsi="Times New Roman" w:cs="Times New Roman"/>
      <w:kern w:val="0"/>
      <w:sz w:val="24"/>
      <w:szCs w:val="20"/>
    </w:rPr>
  </w:style>
  <w:style w:type="character" w:customStyle="1" w:styleId="1Chara">
    <w:name w:val="正文字缩1字 Char"/>
    <w:link w:val="1fffffff8"/>
    <w:rPr>
      <w:rFonts w:ascii="Times New Roman" w:eastAsia="宋体" w:hAnsi="Times New Roman" w:cs="Times New Roman"/>
      <w:kern w:val="0"/>
      <w:sz w:val="24"/>
      <w:szCs w:val="24"/>
      <w:lang w:val="zh-CN" w:eastAsia="zh-CN"/>
    </w:rPr>
  </w:style>
  <w:style w:type="character" w:customStyle="1" w:styleId="bodycopy">
    <w:name w:val="bodycopy"/>
    <w:basedOn w:val="afffb"/>
  </w:style>
  <w:style w:type="character" w:customStyle="1" w:styleId="p11b">
    <w:name w:val="p11b"/>
    <w:basedOn w:val="afffb"/>
  </w:style>
  <w:style w:type="character" w:customStyle="1" w:styleId="atitle2">
    <w:name w:val="atitle2"/>
    <w:basedOn w:val="afffb"/>
  </w:style>
  <w:style w:type="paragraph" w:customStyle="1" w:styleId="CharChar1CharCharCharCharChar1CharCharCharChar">
    <w:name w:val="Char Char1 Char Char Char Char Char1 Char Char Char Char"/>
    <w:basedOn w:val="affff7"/>
    <w:uiPriority w:val="99"/>
    <w:pPr>
      <w:widowControl/>
      <w:ind w:firstLineChars="200" w:firstLine="200"/>
      <w:jc w:val="left"/>
    </w:pPr>
    <w:rPr>
      <w:rFonts w:ascii="Tahoma" w:eastAsia="宋体" w:hAnsi="Tahoma" w:cs="Times New Roman"/>
      <w:kern w:val="0"/>
      <w:szCs w:val="24"/>
      <w:shd w:val="clear" w:color="auto" w:fill="auto"/>
      <w:lang w:val="zh-CN"/>
    </w:rPr>
  </w:style>
  <w:style w:type="paragraph" w:customStyle="1" w:styleId="CharCharChar1CharChar">
    <w:name w:val="Char Char Char1 Char Char"/>
    <w:basedOn w:val="afffa"/>
    <w:uiPriority w:val="99"/>
    <w:qFormat/>
    <w:pPr>
      <w:widowControl/>
      <w:adjustRightInd w:val="0"/>
      <w:spacing w:line="240" w:lineRule="auto"/>
      <w:ind w:firstLineChars="200" w:firstLine="200"/>
      <w:jc w:val="left"/>
      <w:textAlignment w:val="baseline"/>
    </w:pPr>
    <w:rPr>
      <w:rFonts w:ascii="Tahoma" w:eastAsia="宋体" w:hAnsi="Tahoma" w:cs="Times New Roman"/>
      <w:kern w:val="0"/>
      <w:szCs w:val="20"/>
    </w:rPr>
  </w:style>
  <w:style w:type="paragraph" w:customStyle="1" w:styleId="2fffffe">
    <w:name w:val="正文文字缩进2字"/>
    <w:basedOn w:val="affffc"/>
    <w:uiPriority w:val="99"/>
    <w:pPr>
      <w:widowControl/>
      <w:adjustRightInd w:val="0"/>
      <w:spacing w:after="60" w:line="240" w:lineRule="auto"/>
      <w:ind w:firstLineChars="200" w:firstLine="200"/>
      <w:jc w:val="left"/>
      <w:textAlignment w:val="baseline"/>
    </w:pPr>
    <w:rPr>
      <w:rFonts w:ascii="Times New Roman" w:eastAsia="宋体" w:hAnsi="Times New Roman" w:cs="Times New Roman"/>
      <w:kern w:val="0"/>
      <w:szCs w:val="24"/>
      <w:lang w:val="zh-CN"/>
    </w:rPr>
  </w:style>
  <w:style w:type="paragraph" w:customStyle="1" w:styleId="CharCharChar1CharChar1">
    <w:name w:val="Char Char Char1 Char Char1"/>
    <w:basedOn w:val="afffa"/>
    <w:uiPriority w:val="99"/>
    <w:pPr>
      <w:widowControl/>
      <w:adjustRightInd w:val="0"/>
      <w:spacing w:line="240" w:lineRule="auto"/>
      <w:ind w:firstLineChars="200" w:firstLine="200"/>
      <w:jc w:val="left"/>
      <w:textAlignment w:val="baseline"/>
    </w:pPr>
    <w:rPr>
      <w:rFonts w:ascii="Times New Roman" w:eastAsia="宋体" w:hAnsi="Times New Roman" w:cs="Times New Roman"/>
      <w:b/>
      <w:bCs/>
      <w:kern w:val="0"/>
      <w:sz w:val="36"/>
      <w:szCs w:val="32"/>
    </w:rPr>
  </w:style>
  <w:style w:type="paragraph" w:customStyle="1" w:styleId="-">
    <w:name w:val="并列项-点"/>
    <w:basedOn w:val="afffa"/>
    <w:uiPriority w:val="99"/>
    <w:pPr>
      <w:widowControl/>
      <w:numPr>
        <w:numId w:val="99"/>
      </w:numPr>
      <w:tabs>
        <w:tab w:val="clear" w:pos="902"/>
        <w:tab w:val="left" w:pos="735"/>
        <w:tab w:val="left" w:pos="800"/>
      </w:tabs>
      <w:adjustRightInd w:val="0"/>
      <w:snapToGrid w:val="0"/>
      <w:spacing w:line="240" w:lineRule="auto"/>
      <w:ind w:left="735" w:firstLineChars="200" w:hanging="253"/>
      <w:jc w:val="left"/>
      <w:textAlignment w:val="baseline"/>
    </w:pPr>
    <w:rPr>
      <w:rFonts w:ascii="Times New Roman" w:eastAsia="宋体" w:hAnsi="Times New Roman" w:cs="Times New Roman"/>
      <w:kern w:val="0"/>
      <w:szCs w:val="18"/>
    </w:rPr>
  </w:style>
  <w:style w:type="paragraph" w:customStyle="1" w:styleId="2ffffff">
    <w:name w:val="正文样式 首行缩进:  2 字符"/>
    <w:uiPriority w:val="99"/>
    <w:pPr>
      <w:ind w:firstLineChars="200" w:firstLine="480"/>
    </w:pPr>
    <w:rPr>
      <w:rFonts w:ascii="Times New Roman" w:eastAsia="宋体" w:hAnsi="Times New Roman" w:cs="Times New Roman"/>
      <w:bCs/>
      <w:kern w:val="2"/>
      <w:sz w:val="24"/>
      <w:szCs w:val="24"/>
    </w:rPr>
  </w:style>
  <w:style w:type="paragraph" w:customStyle="1" w:styleId="Xie">
    <w:name w:val="Xie图表标题"/>
    <w:basedOn w:val="afffa"/>
    <w:uiPriority w:val="99"/>
    <w:qFormat/>
    <w:pPr>
      <w:widowControl/>
      <w:adjustRightInd w:val="0"/>
      <w:snapToGrid w:val="0"/>
      <w:spacing w:line="520" w:lineRule="atLeast"/>
      <w:ind w:firstLineChars="200" w:firstLine="200"/>
      <w:jc w:val="center"/>
      <w:textAlignment w:val="baseline"/>
    </w:pPr>
    <w:rPr>
      <w:rFonts w:ascii="Times New Roman" w:eastAsia="宋体" w:hAnsi="Times New Roman" w:cs="Times New Roman"/>
      <w:kern w:val="0"/>
      <w:szCs w:val="28"/>
    </w:rPr>
  </w:style>
  <w:style w:type="paragraph" w:customStyle="1" w:styleId="Pa2">
    <w:name w:val="Pa2"/>
    <w:basedOn w:val="afffa"/>
    <w:next w:val="afffa"/>
    <w:uiPriority w:val="99"/>
    <w:qFormat/>
    <w:pPr>
      <w:widowControl/>
      <w:autoSpaceDE w:val="0"/>
      <w:autoSpaceDN w:val="0"/>
      <w:adjustRightInd w:val="0"/>
      <w:spacing w:before="20" w:after="20" w:line="181" w:lineRule="atLeast"/>
      <w:jc w:val="left"/>
    </w:pPr>
    <w:rPr>
      <w:rFonts w:ascii="Cisco-Light" w:eastAsia="Cisco-Light" w:hAnsi="Times New Roman" w:cs="Times New Roman"/>
      <w:kern w:val="0"/>
      <w:szCs w:val="24"/>
    </w:rPr>
  </w:style>
  <w:style w:type="character" w:customStyle="1" w:styleId="2Charf0">
    <w:name w:val="样式 正文文本 + 首行缩进:  2 字符 Char"/>
    <w:link w:val="2fffff7"/>
    <w:rPr>
      <w:rFonts w:ascii="Times New Roman" w:eastAsia="宋体" w:hAnsi="Times New Roman" w:cs="Times New Roman"/>
      <w:kern w:val="0"/>
      <w:sz w:val="24"/>
      <w:szCs w:val="24"/>
      <w:lang w:val="zh-CN" w:eastAsia="zh-CN"/>
    </w:rPr>
  </w:style>
  <w:style w:type="paragraph" w:customStyle="1" w:styleId="FP-Title1">
    <w:name w:val="FP-Title1"/>
    <w:uiPriority w:val="99"/>
    <w:pPr>
      <w:spacing w:before="240" w:after="60"/>
      <w:ind w:left="1440"/>
    </w:pPr>
    <w:rPr>
      <w:rFonts w:ascii="Arial" w:eastAsia="宋体" w:hAnsi="Arial" w:cs="Times New Roman"/>
      <w:b/>
      <w:sz w:val="32"/>
      <w:lang w:val="en-GB" w:eastAsia="en-US"/>
    </w:rPr>
  </w:style>
  <w:style w:type="paragraph" w:customStyle="1" w:styleId="FP-Title2">
    <w:name w:val="FP-Title2"/>
    <w:uiPriority w:val="99"/>
    <w:pPr>
      <w:spacing w:before="240" w:after="60"/>
      <w:ind w:left="1440"/>
    </w:pPr>
    <w:rPr>
      <w:rFonts w:ascii="Arial" w:eastAsia="宋体" w:hAnsi="Arial" w:cs="Times New Roman"/>
      <w:b/>
      <w:sz w:val="24"/>
      <w:lang w:val="en-GB" w:eastAsia="en-US"/>
    </w:rPr>
  </w:style>
  <w:style w:type="paragraph" w:customStyle="1" w:styleId="FP-Text">
    <w:name w:val="FP-Text"/>
    <w:uiPriority w:val="99"/>
    <w:pPr>
      <w:ind w:left="1440"/>
    </w:pPr>
    <w:rPr>
      <w:rFonts w:ascii="Arial" w:eastAsia="宋体" w:hAnsi="Arial" w:cs="Times New Roman"/>
      <w:lang w:val="en-GB" w:eastAsia="en-US"/>
    </w:rPr>
  </w:style>
  <w:style w:type="paragraph" w:customStyle="1" w:styleId="BulletedCoverL3">
    <w:name w:val="Bulleted Cover L3"/>
    <w:basedOn w:val="afffa"/>
    <w:uiPriority w:val="99"/>
    <w:pPr>
      <w:widowControl/>
      <w:numPr>
        <w:ilvl w:val="2"/>
        <w:numId w:val="100"/>
      </w:numPr>
      <w:tabs>
        <w:tab w:val="clear" w:pos="2520"/>
        <w:tab w:val="left" w:pos="1800"/>
      </w:tabs>
      <w:spacing w:before="40" w:line="240" w:lineRule="auto"/>
      <w:ind w:left="1800" w:right="720"/>
      <w:jc w:val="left"/>
    </w:pPr>
    <w:rPr>
      <w:rFonts w:ascii="Verdana" w:eastAsia="宋体" w:hAnsi="Verdana" w:cs="Times New Roman"/>
      <w:kern w:val="0"/>
      <w:sz w:val="18"/>
      <w:szCs w:val="18"/>
      <w:lang w:eastAsia="en-US"/>
    </w:rPr>
  </w:style>
  <w:style w:type="paragraph" w:customStyle="1" w:styleId="CiscoBody">
    <w:name w:val="Cisco Body"/>
    <w:basedOn w:val="FP-Text"/>
    <w:uiPriority w:val="99"/>
    <w:qFormat/>
    <w:pPr>
      <w:spacing w:before="120"/>
    </w:pPr>
    <w:rPr>
      <w:rFonts w:ascii="Verdana" w:hAnsi="Verdana"/>
      <w:sz w:val="18"/>
      <w:szCs w:val="18"/>
      <w:lang w:val="en-US"/>
    </w:rPr>
  </w:style>
  <w:style w:type="paragraph" w:customStyle="1" w:styleId="SP6213275">
    <w:name w:val="SP.6.213275"/>
    <w:basedOn w:val="Default"/>
    <w:next w:val="Default"/>
    <w:uiPriority w:val="99"/>
  </w:style>
  <w:style w:type="paragraph" w:customStyle="1" w:styleId="SP6213287">
    <w:name w:val="SP.6.213287"/>
    <w:basedOn w:val="Default"/>
    <w:next w:val="Default"/>
    <w:uiPriority w:val="99"/>
    <w:qFormat/>
  </w:style>
  <w:style w:type="paragraph" w:customStyle="1" w:styleId="SP6213237">
    <w:name w:val="SP.6.213237"/>
    <w:basedOn w:val="Default"/>
    <w:next w:val="Default"/>
    <w:uiPriority w:val="99"/>
  </w:style>
  <w:style w:type="paragraph" w:customStyle="1" w:styleId="SP6213227">
    <w:name w:val="SP.6.213227"/>
    <w:basedOn w:val="Default"/>
    <w:next w:val="Default"/>
    <w:uiPriority w:val="99"/>
  </w:style>
  <w:style w:type="character" w:customStyle="1" w:styleId="SC6290866">
    <w:name w:val="SC.6.290866"/>
    <w:rPr>
      <w:rFonts w:cs="Sim Hei"/>
      <w:color w:val="000000"/>
      <w:sz w:val="20"/>
      <w:szCs w:val="20"/>
    </w:rPr>
  </w:style>
  <w:style w:type="paragraph" w:customStyle="1" w:styleId="SP6213226">
    <w:name w:val="SP.6.213226"/>
    <w:basedOn w:val="Default"/>
    <w:next w:val="Default"/>
    <w:uiPriority w:val="99"/>
  </w:style>
  <w:style w:type="character" w:customStyle="1" w:styleId="SC6290872">
    <w:name w:val="SC.6.290872"/>
    <w:rPr>
      <w:rFonts w:ascii="AMHEC C+ Univers" w:hAnsi="AMHEC C+ Univers" w:cs="AMHEC C+ Univers"/>
      <w:b/>
      <w:bCs/>
      <w:color w:val="000000"/>
      <w:sz w:val="18"/>
      <w:szCs w:val="18"/>
    </w:rPr>
  </w:style>
  <w:style w:type="paragraph" w:customStyle="1" w:styleId="SP6213240">
    <w:name w:val="SP.6.213240"/>
    <w:basedOn w:val="Default"/>
    <w:next w:val="Default"/>
    <w:uiPriority w:val="99"/>
  </w:style>
  <w:style w:type="paragraph" w:customStyle="1" w:styleId="SP6213025">
    <w:name w:val="SP.6.213025"/>
    <w:basedOn w:val="Default"/>
    <w:next w:val="Default"/>
    <w:uiPriority w:val="99"/>
  </w:style>
  <w:style w:type="character" w:customStyle="1" w:styleId="SC6290891">
    <w:name w:val="SC.6.290891"/>
    <w:rPr>
      <w:rFonts w:cs="Sim Hei"/>
      <w:color w:val="000000"/>
      <w:sz w:val="18"/>
      <w:szCs w:val="18"/>
    </w:rPr>
  </w:style>
  <w:style w:type="character" w:customStyle="1" w:styleId="SC6290880">
    <w:name w:val="SC.6.290880"/>
    <w:rPr>
      <w:rFonts w:ascii="Sim Sun" w:eastAsia="Sim Sun" w:cs="Sim Sun"/>
      <w:color w:val="000000"/>
      <w:sz w:val="27"/>
      <w:szCs w:val="27"/>
    </w:rPr>
  </w:style>
  <w:style w:type="paragraph" w:customStyle="1" w:styleId="SP6213027">
    <w:name w:val="SP.6.213027"/>
    <w:basedOn w:val="Default"/>
    <w:next w:val="Default"/>
    <w:uiPriority w:val="99"/>
  </w:style>
  <w:style w:type="paragraph" w:customStyle="1" w:styleId="SP6213031">
    <w:name w:val="SP.6.213031"/>
    <w:basedOn w:val="Default"/>
    <w:next w:val="Default"/>
    <w:uiPriority w:val="99"/>
  </w:style>
  <w:style w:type="paragraph" w:customStyle="1" w:styleId="SP6213022">
    <w:name w:val="SP.6.213022"/>
    <w:basedOn w:val="Default"/>
    <w:next w:val="Default"/>
    <w:uiPriority w:val="99"/>
  </w:style>
  <w:style w:type="paragraph" w:customStyle="1" w:styleId="SP6213035">
    <w:name w:val="SP.6.213035"/>
    <w:basedOn w:val="Default"/>
    <w:next w:val="Default"/>
    <w:uiPriority w:val="99"/>
  </w:style>
  <w:style w:type="paragraph" w:customStyle="1" w:styleId="HTMLBody">
    <w:name w:val="HTML Body"/>
    <w:uiPriority w:val="99"/>
    <w:rPr>
      <w:rFonts w:ascii="Arial" w:eastAsia="Times New Roman" w:hAnsi="Arial" w:cs="Times New Roman"/>
      <w:snapToGrid w:val="0"/>
      <w:lang w:val="en-GB" w:eastAsia="en-US"/>
    </w:rPr>
  </w:style>
  <w:style w:type="character" w:customStyle="1" w:styleId="3fffe">
    <w:name w:val="宏文本 字符3"/>
    <w:rPr>
      <w:rFonts w:ascii="Courier New" w:hAnsi="Courier New"/>
      <w:kern w:val="2"/>
      <w:sz w:val="24"/>
      <w:szCs w:val="24"/>
    </w:rPr>
  </w:style>
  <w:style w:type="paragraph" w:customStyle="1" w:styleId="afffffffffffffffffffffffffffffe">
    <w:name w:val="黑体字"/>
    <w:basedOn w:val="afffa"/>
    <w:next w:val="afffa"/>
    <w:uiPriority w:val="99"/>
    <w:pPr>
      <w:widowControl/>
      <w:spacing w:line="240" w:lineRule="auto"/>
      <w:ind w:firstLine="425"/>
      <w:jc w:val="left"/>
    </w:pPr>
    <w:rPr>
      <w:rFonts w:ascii="Times New Roman" w:eastAsia="黑体" w:hAnsi="Times New Roman" w:cs="Times New Roman"/>
      <w:b/>
      <w:kern w:val="0"/>
      <w:szCs w:val="20"/>
    </w:rPr>
  </w:style>
  <w:style w:type="character" w:customStyle="1" w:styleId="smalltitle1">
    <w:name w:val="smalltitle1"/>
    <w:rPr>
      <w:rFonts w:ascii="Arial" w:hAnsi="Arial" w:cs="Arial" w:hint="default"/>
      <w:b/>
      <w:bCs/>
      <w:sz w:val="25"/>
      <w:szCs w:val="25"/>
    </w:rPr>
  </w:style>
  <w:style w:type="character" w:customStyle="1" w:styleId="titlefont1">
    <w:name w:val="titlefont1"/>
    <w:rPr>
      <w:color w:val="CC0000"/>
      <w:sz w:val="23"/>
      <w:szCs w:val="23"/>
    </w:rPr>
  </w:style>
  <w:style w:type="character" w:customStyle="1" w:styleId="pt91">
    <w:name w:val="pt91"/>
    <w:rPr>
      <w:color w:val="000000"/>
      <w:spacing w:val="300"/>
      <w:sz w:val="18"/>
      <w:szCs w:val="18"/>
      <w:u w:val="none"/>
    </w:rPr>
  </w:style>
  <w:style w:type="character" w:customStyle="1" w:styleId="dialog-label">
    <w:name w:val="dialog-label"/>
    <w:basedOn w:val="afffb"/>
  </w:style>
  <w:style w:type="character" w:customStyle="1" w:styleId="Charfffffff7">
    <w:name w:val="语法 Char"/>
    <w:rPr>
      <w:rFonts w:ascii="Arial" w:hAnsi="Arial" w:cs="Arial"/>
      <w:color w:val="0000FF"/>
      <w:sz w:val="18"/>
      <w:szCs w:val="18"/>
    </w:rPr>
  </w:style>
  <w:style w:type="character" w:customStyle="1" w:styleId="r1221">
    <w:name w:val="r1221"/>
    <w:rPr>
      <w:color w:val="FF0000"/>
      <w:sz w:val="18"/>
      <w:szCs w:val="18"/>
      <w:u w:val="none"/>
    </w:rPr>
  </w:style>
  <w:style w:type="character" w:customStyle="1" w:styleId="font71">
    <w:name w:val="font71"/>
    <w:rPr>
      <w:rFonts w:ascii="ˎ̥" w:hAnsi="ˎ̥" w:hint="default"/>
      <w:color w:val="663399"/>
      <w:sz w:val="18"/>
      <w:szCs w:val="18"/>
    </w:rPr>
  </w:style>
  <w:style w:type="paragraph" w:customStyle="1" w:styleId="ndradIndentIndEHPTBodyText2Char1Body3">
    <w:name w:val="样式 正文文本正文文字 ändradIndentIndEHPTBody Text2正文文字 Char1Body ...3"/>
    <w:basedOn w:val="affffc"/>
    <w:link w:val="ndradIndentIndEHPTBodyText2Char1Body3Char"/>
    <w:pPr>
      <w:widowControl/>
      <w:spacing w:after="60" w:line="240" w:lineRule="auto"/>
      <w:ind w:firstLineChars="200" w:firstLine="480"/>
      <w:jc w:val="left"/>
    </w:pPr>
    <w:rPr>
      <w:rFonts w:ascii="Times New Roman" w:eastAsia="宋体" w:hAnsi="Times New Roman" w:cs="Times New Roman"/>
      <w:kern w:val="0"/>
      <w:szCs w:val="20"/>
      <w:lang w:val="zh-CN"/>
    </w:rPr>
  </w:style>
  <w:style w:type="character" w:customStyle="1" w:styleId="ndradIndentIndEHPTBodyText2Char1Body3Char">
    <w:name w:val="样式 正文文本正文文字 ändradIndentIndEHPTBody Text2正文文字 Char1Body ...3 Char"/>
    <w:link w:val="ndradIndentIndEHPTBodyText2Char1Body3"/>
    <w:rPr>
      <w:rFonts w:ascii="Times New Roman" w:eastAsia="宋体" w:hAnsi="Times New Roman" w:cs="Times New Roman"/>
      <w:kern w:val="0"/>
      <w:sz w:val="24"/>
      <w:szCs w:val="20"/>
      <w:lang w:val="zh-CN" w:eastAsia="zh-CN"/>
    </w:rPr>
  </w:style>
  <w:style w:type="paragraph" w:customStyle="1" w:styleId="ptablecaptioncmt">
    <w:name w:val="ptablecaptioncmt"/>
    <w:basedOn w:val="afffa"/>
    <w:uiPriority w:val="99"/>
    <w:pPr>
      <w:widowControl/>
      <w:spacing w:before="100" w:beforeAutospacing="1" w:after="100" w:afterAutospacing="1" w:line="240" w:lineRule="auto"/>
      <w:jc w:val="left"/>
    </w:pPr>
    <w:rPr>
      <w:rFonts w:ascii="宋体" w:eastAsia="宋体" w:hAnsi="宋体" w:cs="宋体"/>
      <w:kern w:val="0"/>
      <w:szCs w:val="24"/>
    </w:rPr>
  </w:style>
  <w:style w:type="paragraph" w:customStyle="1" w:styleId="pchartheadcmt">
    <w:name w:val="pchart_headcmt"/>
    <w:basedOn w:val="afffa"/>
    <w:uiPriority w:val="99"/>
    <w:pPr>
      <w:widowControl/>
      <w:spacing w:before="100" w:beforeAutospacing="1" w:after="100" w:afterAutospacing="1" w:line="240" w:lineRule="auto"/>
      <w:jc w:val="left"/>
    </w:pPr>
    <w:rPr>
      <w:rFonts w:ascii="宋体" w:eastAsia="宋体" w:hAnsi="宋体" w:cs="宋体"/>
      <w:kern w:val="0"/>
      <w:szCs w:val="24"/>
    </w:rPr>
  </w:style>
  <w:style w:type="paragraph" w:customStyle="1" w:styleId="pchartsubheadcmt">
    <w:name w:val="pchart_subheadcmt"/>
    <w:basedOn w:val="afffa"/>
    <w:uiPriority w:val="99"/>
    <w:pPr>
      <w:widowControl/>
      <w:spacing w:before="100" w:beforeAutospacing="1" w:after="100" w:afterAutospacing="1" w:line="240" w:lineRule="auto"/>
      <w:jc w:val="left"/>
    </w:pPr>
    <w:rPr>
      <w:rFonts w:ascii="宋体" w:eastAsia="宋体" w:hAnsi="宋体" w:cs="宋体"/>
      <w:kern w:val="0"/>
      <w:szCs w:val="24"/>
    </w:rPr>
  </w:style>
  <w:style w:type="paragraph" w:customStyle="1" w:styleId="pchartbodycmt">
    <w:name w:val="pchart_bodycmt"/>
    <w:basedOn w:val="afffa"/>
    <w:uiPriority w:val="99"/>
    <w:pPr>
      <w:widowControl/>
      <w:spacing w:before="100" w:beforeAutospacing="1" w:after="100" w:afterAutospacing="1" w:line="240" w:lineRule="auto"/>
      <w:jc w:val="left"/>
    </w:pPr>
    <w:rPr>
      <w:rFonts w:ascii="宋体" w:eastAsia="宋体" w:hAnsi="宋体" w:cs="宋体"/>
      <w:kern w:val="0"/>
      <w:szCs w:val="24"/>
    </w:rPr>
  </w:style>
  <w:style w:type="character" w:customStyle="1" w:styleId="CharCharf7">
    <w:name w:val="图 Char Char"/>
    <w:rPr>
      <w:rFonts w:eastAsia="黑体"/>
      <w:b/>
      <w:sz w:val="24"/>
    </w:rPr>
  </w:style>
  <w:style w:type="paragraph" w:customStyle="1" w:styleId="CharCharCharCharCharCharChar1">
    <w:name w:val="Char Char Char Char Char Char Char1"/>
    <w:basedOn w:val="afffa"/>
    <w:uiPriority w:val="99"/>
    <w:pPr>
      <w:widowControl/>
      <w:spacing w:after="160" w:line="240" w:lineRule="exact"/>
      <w:jc w:val="left"/>
    </w:pPr>
    <w:rPr>
      <w:rFonts w:ascii="Verdana" w:eastAsia="仿宋_GB2312" w:hAnsi="Verdana" w:cs="Times New Roman"/>
      <w:kern w:val="0"/>
      <w:sz w:val="30"/>
      <w:szCs w:val="30"/>
      <w:lang w:eastAsia="en-US"/>
    </w:rPr>
  </w:style>
  <w:style w:type="paragraph" w:customStyle="1" w:styleId="Char1CharCharChar1">
    <w:name w:val="Char1 Char Char Char1"/>
    <w:basedOn w:val="afffa"/>
    <w:uiPriority w:val="99"/>
    <w:pPr>
      <w:widowControl/>
      <w:spacing w:beforeLines="50" w:afterLines="50" w:line="240" w:lineRule="auto"/>
      <w:jc w:val="left"/>
    </w:pPr>
    <w:rPr>
      <w:rFonts w:ascii="Tahoma" w:eastAsia="宋体" w:hAnsi="Tahoma" w:cs="Times New Roman"/>
      <w:kern w:val="0"/>
      <w:szCs w:val="20"/>
    </w:rPr>
  </w:style>
  <w:style w:type="paragraph" w:customStyle="1" w:styleId="CharChar5Char1">
    <w:name w:val="Char Char5 Char1"/>
    <w:basedOn w:val="afffa"/>
    <w:uiPriority w:val="99"/>
    <w:pPr>
      <w:widowControl/>
      <w:spacing w:line="240" w:lineRule="auto"/>
      <w:jc w:val="left"/>
    </w:pPr>
    <w:rPr>
      <w:rFonts w:ascii="Times New Roman" w:eastAsia="宋体" w:hAnsi="Times New Roman" w:cs="Times New Roman"/>
      <w:b/>
      <w:bCs/>
      <w:kern w:val="0"/>
      <w:sz w:val="36"/>
      <w:szCs w:val="32"/>
    </w:rPr>
  </w:style>
  <w:style w:type="paragraph" w:customStyle="1" w:styleId="CharCharCharCharCharChar10">
    <w:name w:val="Char Char Char Char Char Char1"/>
    <w:basedOn w:val="affff7"/>
    <w:uiPriority w:val="99"/>
    <w:pPr>
      <w:widowControl/>
      <w:jc w:val="left"/>
    </w:pPr>
    <w:rPr>
      <w:rFonts w:ascii="Tahoma" w:eastAsia="宋体" w:hAnsi="Tahoma" w:cs="Times New Roman"/>
      <w:kern w:val="0"/>
      <w:szCs w:val="24"/>
      <w:shd w:val="clear" w:color="auto" w:fill="auto"/>
      <w:lang w:val="zh-CN"/>
    </w:rPr>
  </w:style>
  <w:style w:type="paragraph" w:customStyle="1" w:styleId="CharChar41">
    <w:name w:val="Char Char41"/>
    <w:basedOn w:val="afffa"/>
    <w:uiPriority w:val="99"/>
    <w:pPr>
      <w:widowControl/>
      <w:spacing w:line="240" w:lineRule="auto"/>
      <w:jc w:val="left"/>
    </w:pPr>
    <w:rPr>
      <w:rFonts w:ascii="Times New Roman" w:eastAsia="宋体" w:hAnsi="Times New Roman" w:cs="Times New Roman"/>
      <w:b/>
      <w:bCs/>
      <w:kern w:val="0"/>
      <w:sz w:val="36"/>
      <w:szCs w:val="32"/>
    </w:rPr>
  </w:style>
  <w:style w:type="paragraph" w:customStyle="1" w:styleId="CharCharChar3">
    <w:name w:val="Char Char Char3"/>
    <w:basedOn w:val="afffa"/>
    <w:uiPriority w:val="99"/>
    <w:pPr>
      <w:widowControl/>
      <w:numPr>
        <w:ilvl w:val="1"/>
        <w:numId w:val="101"/>
      </w:numPr>
      <w:tabs>
        <w:tab w:val="clear" w:pos="1155"/>
        <w:tab w:val="left" w:pos="360"/>
      </w:tabs>
      <w:spacing w:line="240" w:lineRule="auto"/>
      <w:ind w:left="0" w:firstLineChars="150" w:firstLine="420"/>
      <w:jc w:val="left"/>
    </w:pPr>
    <w:rPr>
      <w:rFonts w:ascii="Arial" w:eastAsia="宋体" w:hAnsi="Arial" w:cs="Arial"/>
      <w:kern w:val="0"/>
      <w:sz w:val="20"/>
      <w:szCs w:val="20"/>
    </w:rPr>
  </w:style>
  <w:style w:type="paragraph" w:customStyle="1" w:styleId="CharCharCharCharCharCharCharChar1">
    <w:name w:val="Char Char Char Char Char Char Char Char1"/>
    <w:basedOn w:val="afffa"/>
    <w:uiPriority w:val="99"/>
    <w:pPr>
      <w:widowControl/>
      <w:spacing w:after="160" w:line="240" w:lineRule="exact"/>
      <w:jc w:val="left"/>
    </w:pPr>
    <w:rPr>
      <w:rFonts w:ascii="Verdana" w:eastAsia="宋体" w:hAnsi="Verdana" w:cs="Times New Roman"/>
      <w:kern w:val="0"/>
      <w:sz w:val="20"/>
      <w:szCs w:val="20"/>
      <w:lang w:eastAsia="en-US"/>
    </w:rPr>
  </w:style>
  <w:style w:type="paragraph" w:customStyle="1" w:styleId="CharCharCharCharCharCharCharCharCharCharCharCharCharCharCharCharCharCharCharCharCharCharCharCharChar1">
    <w:name w:val="Char Char Char Char Char Char Char Char Char Char Char Char Char Char Char Char Char Char Char Char Char Char Char Char Char1"/>
    <w:basedOn w:val="afffa"/>
    <w:uiPriority w:val="99"/>
    <w:pPr>
      <w:widowControl/>
      <w:spacing w:line="240" w:lineRule="auto"/>
      <w:jc w:val="left"/>
    </w:pPr>
    <w:rPr>
      <w:rFonts w:ascii="Tahoma" w:eastAsia="宋体" w:hAnsi="Tahoma" w:cs="Times New Roman"/>
      <w:kern w:val="0"/>
      <w:szCs w:val="20"/>
    </w:rPr>
  </w:style>
  <w:style w:type="paragraph" w:customStyle="1" w:styleId="Char310">
    <w:name w:val="Char31"/>
    <w:basedOn w:val="afffa"/>
    <w:uiPriority w:val="99"/>
    <w:pPr>
      <w:widowControl/>
      <w:spacing w:after="160" w:line="240" w:lineRule="exact"/>
      <w:jc w:val="left"/>
    </w:pPr>
    <w:rPr>
      <w:rFonts w:ascii="Verdana" w:eastAsia="宋体" w:hAnsi="Verdana" w:cs="Times New Roman"/>
      <w:kern w:val="0"/>
      <w:sz w:val="20"/>
      <w:szCs w:val="20"/>
      <w:lang w:eastAsia="en-US"/>
    </w:rPr>
  </w:style>
  <w:style w:type="paragraph" w:customStyle="1" w:styleId="CharChar5CharCharChar1">
    <w:name w:val="Char Char5 Char Char Char1"/>
    <w:basedOn w:val="afffa"/>
    <w:uiPriority w:val="99"/>
    <w:pPr>
      <w:widowControl/>
      <w:spacing w:line="240" w:lineRule="auto"/>
      <w:jc w:val="left"/>
    </w:pPr>
    <w:rPr>
      <w:rFonts w:ascii="Times New Roman" w:eastAsia="宋体" w:hAnsi="Times New Roman" w:cs="Times New Roman"/>
      <w:b/>
      <w:bCs/>
      <w:kern w:val="0"/>
      <w:sz w:val="36"/>
      <w:szCs w:val="32"/>
    </w:rPr>
  </w:style>
  <w:style w:type="paragraph" w:customStyle="1" w:styleId="CharCharChar11">
    <w:name w:val="Char Char Char11"/>
    <w:basedOn w:val="afffa"/>
    <w:uiPriority w:val="99"/>
    <w:pPr>
      <w:widowControl/>
      <w:spacing w:line="240" w:lineRule="auto"/>
      <w:jc w:val="left"/>
    </w:pPr>
    <w:rPr>
      <w:rFonts w:ascii="Times New Roman" w:eastAsia="宋体" w:hAnsi="Times New Roman" w:cs="Times New Roman"/>
      <w:b/>
      <w:bCs/>
      <w:kern w:val="0"/>
      <w:sz w:val="36"/>
      <w:szCs w:val="32"/>
    </w:rPr>
  </w:style>
  <w:style w:type="paragraph" w:customStyle="1" w:styleId="affffffffffffffffffffffffffffff">
    <w:name w:val="工程正文"/>
    <w:basedOn w:val="afffa"/>
    <w:uiPriority w:val="99"/>
    <w:pPr>
      <w:widowControl/>
      <w:spacing w:line="360" w:lineRule="exact"/>
      <w:ind w:firstLineChars="200" w:firstLine="500"/>
      <w:jc w:val="left"/>
    </w:pPr>
    <w:rPr>
      <w:rFonts w:ascii="Times New Roman" w:eastAsia="宋体" w:hAnsi="Times New Roman" w:cs="Times New Roman"/>
      <w:color w:val="000000"/>
      <w:spacing w:val="20"/>
      <w:kern w:val="0"/>
      <w:szCs w:val="24"/>
      <w:lang w:bidi="he-IL"/>
    </w:rPr>
  </w:style>
  <w:style w:type="paragraph" w:customStyle="1" w:styleId="Char1CharChar1Char">
    <w:name w:val="Char1 Char Char1 Char"/>
    <w:basedOn w:val="afffa"/>
    <w:uiPriority w:val="99"/>
    <w:pPr>
      <w:widowControl/>
      <w:spacing w:after="160" w:line="240" w:lineRule="exact"/>
      <w:jc w:val="left"/>
    </w:pPr>
    <w:rPr>
      <w:rFonts w:ascii="Tahoma" w:eastAsia="宋体" w:hAnsi="Tahoma" w:cs="Times New Roman"/>
      <w:kern w:val="0"/>
      <w:szCs w:val="21"/>
    </w:rPr>
  </w:style>
  <w:style w:type="paragraph" w:customStyle="1" w:styleId="15">
    <w:name w:val="（1）项目编号"/>
    <w:basedOn w:val="afffa"/>
    <w:uiPriority w:val="99"/>
    <w:pPr>
      <w:widowControl/>
      <w:numPr>
        <w:ilvl w:val="1"/>
        <w:numId w:val="102"/>
      </w:numPr>
      <w:tabs>
        <w:tab w:val="clear" w:pos="1320"/>
        <w:tab w:val="left" w:pos="840"/>
      </w:tabs>
      <w:spacing w:line="240" w:lineRule="auto"/>
      <w:ind w:left="840"/>
      <w:jc w:val="left"/>
    </w:pPr>
    <w:rPr>
      <w:rFonts w:ascii="Times New Roman" w:eastAsia="宋体" w:hAnsi="Times New Roman" w:cs="Times New Roman"/>
      <w:kern w:val="0"/>
      <w:szCs w:val="24"/>
    </w:rPr>
  </w:style>
  <w:style w:type="paragraph" w:customStyle="1" w:styleId="14">
    <w:name w:val="1、项目编号"/>
    <w:basedOn w:val="affff3"/>
    <w:uiPriority w:val="99"/>
    <w:pPr>
      <w:widowControl/>
      <w:numPr>
        <w:numId w:val="102"/>
      </w:numPr>
      <w:tabs>
        <w:tab w:val="clear" w:pos="840"/>
        <w:tab w:val="left" w:pos="720"/>
      </w:tabs>
      <w:autoSpaceDE/>
      <w:autoSpaceDN/>
      <w:adjustRightInd/>
      <w:spacing w:line="360" w:lineRule="auto"/>
      <w:ind w:left="720" w:hanging="720"/>
      <w:jc w:val="both"/>
    </w:pPr>
    <w:rPr>
      <w:rFonts w:ascii="Times New Roman" w:eastAsia="宋体" w:hAnsi="Times New Roman" w:cs="Times New Roman"/>
      <w:kern w:val="0"/>
      <w:sz w:val="21"/>
      <w:szCs w:val="24"/>
      <w:lang w:val="zh-CN"/>
    </w:rPr>
  </w:style>
  <w:style w:type="character" w:customStyle="1" w:styleId="affffffffffffffffffffffffffffff0">
    <w:name w:val="样式 (中文) 黑体 加粗"/>
    <w:rPr>
      <w:rFonts w:eastAsia="黑体"/>
      <w:b/>
      <w:bCs/>
    </w:rPr>
  </w:style>
  <w:style w:type="character" w:customStyle="1" w:styleId="CharChara">
    <w:name w:val="表格 Char Char"/>
    <w:link w:val="affffffff"/>
    <w:rPr>
      <w:rFonts w:ascii="华文细黑" w:eastAsia="宋体" w:hAnsi="华文细黑" w:cs="Times New Roman"/>
      <w:kern w:val="0"/>
      <w:szCs w:val="20"/>
    </w:rPr>
  </w:style>
  <w:style w:type="paragraph" w:customStyle="1" w:styleId="tablemedium0">
    <w:name w:val="tablemedium"/>
    <w:basedOn w:val="afffa"/>
    <w:uiPriority w:val="99"/>
    <w:pPr>
      <w:widowControl/>
      <w:spacing w:before="100" w:beforeAutospacing="1" w:after="100" w:afterAutospacing="1" w:line="240" w:lineRule="auto"/>
      <w:jc w:val="left"/>
    </w:pPr>
    <w:rPr>
      <w:rFonts w:ascii="宋体" w:eastAsia="宋体" w:hAnsi="宋体" w:cs="宋体"/>
      <w:kern w:val="0"/>
      <w:szCs w:val="24"/>
    </w:rPr>
  </w:style>
  <w:style w:type="paragraph" w:customStyle="1" w:styleId="52">
    <w:name w:val="样式 标题 5 + 首行缩进:  2 字符"/>
    <w:basedOn w:val="51"/>
    <w:uiPriority w:val="99"/>
    <w:pPr>
      <w:widowControl/>
      <w:numPr>
        <w:numId w:val="103"/>
      </w:numPr>
      <w:jc w:val="left"/>
    </w:pPr>
    <w:rPr>
      <w:rFonts w:ascii="Times New Roman" w:eastAsia="宋体" w:hAnsi="Times New Roman" w:cs="宋体"/>
      <w:kern w:val="0"/>
      <w:sz w:val="36"/>
      <w:szCs w:val="20"/>
      <w:lang w:val="zh-CN"/>
    </w:rPr>
  </w:style>
  <w:style w:type="paragraph" w:customStyle="1" w:styleId="120502">
    <w:name w:val="样式 样式 标题 1 + 首行缩进:  2 字符 段前: 0.5 行 + 左侧:  0 厘米 悬挂缩进: 2 字符 段前: ..."/>
    <w:basedOn w:val="afffa"/>
    <w:uiPriority w:val="99"/>
    <w:pPr>
      <w:keepNext/>
      <w:keepLines/>
      <w:widowControl/>
      <w:numPr>
        <w:numId w:val="103"/>
      </w:numPr>
      <w:spacing w:before="156" w:after="330" w:line="578" w:lineRule="auto"/>
      <w:jc w:val="left"/>
      <w:outlineLvl w:val="0"/>
    </w:pPr>
    <w:rPr>
      <w:rFonts w:ascii="Times New Roman" w:eastAsia="宋体" w:hAnsi="Times New Roman" w:cs="宋体"/>
      <w:b/>
      <w:bCs/>
      <w:kern w:val="44"/>
      <w:sz w:val="44"/>
      <w:szCs w:val="20"/>
    </w:rPr>
  </w:style>
  <w:style w:type="paragraph" w:customStyle="1" w:styleId="new3">
    <w:name w:val="new 3"/>
    <w:basedOn w:val="afffa"/>
    <w:uiPriority w:val="99"/>
    <w:pPr>
      <w:widowControl/>
      <w:spacing w:after="200" w:line="240" w:lineRule="auto"/>
      <w:ind w:firstLineChars="200" w:firstLine="480"/>
      <w:jc w:val="left"/>
    </w:pPr>
    <w:rPr>
      <w:rFonts w:ascii="宋体" w:eastAsia="宋体" w:hAnsi="宋体" w:cs="Arial"/>
      <w:bCs/>
      <w:kern w:val="0"/>
      <w:szCs w:val="24"/>
    </w:rPr>
  </w:style>
  <w:style w:type="paragraph" w:customStyle="1" w:styleId="font16">
    <w:name w:val="font16"/>
    <w:basedOn w:val="afffa"/>
    <w:uiPriority w:val="99"/>
    <w:pPr>
      <w:widowControl/>
      <w:spacing w:before="100" w:beforeAutospacing="1" w:after="100" w:afterAutospacing="1" w:line="240" w:lineRule="auto"/>
      <w:jc w:val="left"/>
    </w:pPr>
    <w:rPr>
      <w:rFonts w:ascii="宋体" w:eastAsia="宋体" w:hAnsi="宋体" w:cs="宋体"/>
      <w:kern w:val="0"/>
      <w:sz w:val="22"/>
      <w:szCs w:val="24"/>
    </w:rPr>
  </w:style>
  <w:style w:type="paragraph" w:customStyle="1" w:styleId="font17">
    <w:name w:val="font17"/>
    <w:basedOn w:val="afffa"/>
    <w:uiPriority w:val="99"/>
    <w:pPr>
      <w:widowControl/>
      <w:spacing w:before="100" w:beforeAutospacing="1" w:after="100" w:afterAutospacing="1" w:line="240" w:lineRule="auto"/>
      <w:jc w:val="left"/>
    </w:pPr>
    <w:rPr>
      <w:rFonts w:ascii="新宋体" w:eastAsia="新宋体" w:hAnsi="新宋体" w:cs="宋体"/>
      <w:kern w:val="0"/>
      <w:sz w:val="22"/>
      <w:szCs w:val="24"/>
    </w:rPr>
  </w:style>
  <w:style w:type="paragraph" w:customStyle="1" w:styleId="font18">
    <w:name w:val="font18"/>
    <w:basedOn w:val="afffa"/>
    <w:uiPriority w:val="99"/>
    <w:pPr>
      <w:widowControl/>
      <w:spacing w:before="100" w:beforeAutospacing="1" w:after="100" w:afterAutospacing="1" w:line="240" w:lineRule="auto"/>
      <w:jc w:val="left"/>
    </w:pPr>
    <w:rPr>
      <w:rFonts w:ascii="宋体" w:eastAsia="宋体" w:hAnsi="宋体" w:cs="宋体"/>
      <w:b/>
      <w:bCs/>
      <w:kern w:val="0"/>
      <w:sz w:val="32"/>
      <w:szCs w:val="32"/>
    </w:rPr>
  </w:style>
  <w:style w:type="paragraph" w:customStyle="1" w:styleId="font19">
    <w:name w:val="font19"/>
    <w:basedOn w:val="afffa"/>
    <w:uiPriority w:val="99"/>
    <w:pPr>
      <w:widowControl/>
      <w:spacing w:before="100" w:beforeAutospacing="1" w:after="100" w:afterAutospacing="1" w:line="240" w:lineRule="auto"/>
      <w:jc w:val="left"/>
    </w:pPr>
    <w:rPr>
      <w:rFonts w:ascii="宋体" w:eastAsia="宋体" w:hAnsi="宋体" w:cs="宋体"/>
      <w:kern w:val="0"/>
      <w:sz w:val="18"/>
      <w:szCs w:val="18"/>
    </w:rPr>
  </w:style>
  <w:style w:type="paragraph" w:customStyle="1" w:styleId="1fffffffc">
    <w:name w:val="+列表1"/>
    <w:basedOn w:val="afffa"/>
    <w:uiPriority w:val="99"/>
    <w:pPr>
      <w:widowControl/>
      <w:spacing w:line="240" w:lineRule="auto"/>
      <w:jc w:val="center"/>
    </w:pPr>
    <w:rPr>
      <w:rFonts w:ascii="Times New Roman" w:eastAsia="宋体" w:hAnsi="Times New Roman" w:cs="Times New Roman"/>
      <w:kern w:val="0"/>
      <w:szCs w:val="24"/>
    </w:rPr>
  </w:style>
  <w:style w:type="character" w:customStyle="1" w:styleId="themebody1">
    <w:name w:val="themebody1"/>
    <w:rPr>
      <w:color w:val="FFFFFF"/>
    </w:rPr>
  </w:style>
  <w:style w:type="character" w:customStyle="1" w:styleId="icnplsldrk">
    <w:name w:val="icn_pls_l_drk"/>
    <w:basedOn w:val="afffb"/>
  </w:style>
  <w:style w:type="character" w:customStyle="1" w:styleId="delimitor">
    <w:name w:val="delimitor"/>
    <w:basedOn w:val="afffb"/>
  </w:style>
  <w:style w:type="paragraph" w:customStyle="1" w:styleId="CM12">
    <w:name w:val="CM12"/>
    <w:basedOn w:val="Default"/>
    <w:next w:val="Default"/>
    <w:uiPriority w:val="99"/>
    <w:rPr>
      <w:rFonts w:ascii="方正细黑一." w:eastAsia="方正细黑一." w:hAnsi="Calibri"/>
      <w:color w:val="auto"/>
    </w:rPr>
  </w:style>
  <w:style w:type="paragraph" w:customStyle="1" w:styleId="CM13">
    <w:name w:val="CM13"/>
    <w:basedOn w:val="Default"/>
    <w:next w:val="Default"/>
    <w:uiPriority w:val="99"/>
    <w:rPr>
      <w:rFonts w:ascii="方正细黑一." w:eastAsia="方正细黑一." w:hAnsi="Calibri"/>
      <w:color w:val="auto"/>
    </w:rPr>
  </w:style>
  <w:style w:type="paragraph" w:customStyle="1" w:styleId="Req">
    <w:name w:val="Req"/>
    <w:basedOn w:val="afffa"/>
    <w:uiPriority w:val="99"/>
    <w:pPr>
      <w:widowControl/>
      <w:numPr>
        <w:numId w:val="104"/>
      </w:numPr>
      <w:spacing w:line="240" w:lineRule="auto"/>
      <w:jc w:val="center"/>
    </w:pPr>
    <w:rPr>
      <w:rFonts w:ascii="Times New Roman" w:eastAsia="宋体" w:hAnsi="Times New Roman" w:cs="Times New Roman"/>
      <w:b/>
      <w:kern w:val="0"/>
      <w:sz w:val="20"/>
      <w:szCs w:val="24"/>
      <w:lang w:val="en-GB" w:eastAsia="en-US"/>
    </w:rPr>
  </w:style>
  <w:style w:type="paragraph" w:customStyle="1" w:styleId="CNTableTextLeft">
    <w:name w:val="CN Table Text Left"/>
    <w:basedOn w:val="afffa"/>
    <w:uiPriority w:val="99"/>
    <w:pPr>
      <w:widowControl/>
      <w:spacing w:line="240" w:lineRule="auto"/>
      <w:jc w:val="left"/>
    </w:pPr>
    <w:rPr>
      <w:rFonts w:ascii="Times New Roman" w:eastAsia="宋体" w:hAnsi="Times New Roman" w:cs="Times New Roman"/>
      <w:kern w:val="0"/>
      <w:sz w:val="20"/>
      <w:szCs w:val="18"/>
      <w:lang w:eastAsia="en-US"/>
    </w:rPr>
  </w:style>
  <w:style w:type="paragraph" w:customStyle="1" w:styleId="ncs">
    <w:name w:val="ncs"/>
    <w:basedOn w:val="afffa"/>
    <w:uiPriority w:val="99"/>
    <w:pPr>
      <w:widowControl/>
      <w:spacing w:line="240" w:lineRule="auto"/>
      <w:ind w:firstLine="200"/>
      <w:jc w:val="left"/>
    </w:pPr>
    <w:rPr>
      <w:rFonts w:ascii="Times New Roman" w:eastAsia="宋体" w:hAnsi="Times New Roman" w:cs="Times New Roman"/>
      <w:kern w:val="0"/>
      <w:szCs w:val="24"/>
    </w:rPr>
  </w:style>
  <w:style w:type="paragraph" w:customStyle="1" w:styleId="CharCharCharCharCharChar2CharCharCharCharCharCharCharCharCharChar">
    <w:name w:val="Char Char Char Char Char Char2 Char Char Char Char Char Char Char Char Char Char"/>
    <w:basedOn w:val="afffa"/>
    <w:uiPriority w:val="99"/>
    <w:pPr>
      <w:widowControl/>
      <w:spacing w:after="160" w:line="240" w:lineRule="exact"/>
      <w:jc w:val="left"/>
    </w:pPr>
    <w:rPr>
      <w:rFonts w:ascii="Arial" w:eastAsia="Times New Roman" w:hAnsi="Arial" w:cs="Verdana"/>
      <w:b/>
      <w:kern w:val="0"/>
      <w:szCs w:val="20"/>
      <w:lang w:eastAsia="en-US"/>
    </w:rPr>
  </w:style>
  <w:style w:type="paragraph" w:customStyle="1" w:styleId="NCS0">
    <w:name w:val="NCS 正文"/>
    <w:basedOn w:val="afffa"/>
    <w:uiPriority w:val="99"/>
    <w:pPr>
      <w:widowControl/>
      <w:spacing w:line="240" w:lineRule="auto"/>
      <w:ind w:firstLineChars="200" w:firstLine="200"/>
      <w:jc w:val="left"/>
    </w:pPr>
    <w:rPr>
      <w:rFonts w:ascii="Times New Roman" w:eastAsia="宋体" w:hAnsi="Times New Roman" w:cs="Times New Roman"/>
      <w:kern w:val="0"/>
      <w:szCs w:val="24"/>
    </w:rPr>
  </w:style>
  <w:style w:type="paragraph" w:customStyle="1" w:styleId="Z-CharChar">
    <w:name w:val="Z-正文 Char Char"/>
    <w:basedOn w:val="afffa"/>
    <w:link w:val="Z-CharCharChar"/>
    <w:pPr>
      <w:widowControl/>
      <w:spacing w:line="240" w:lineRule="auto"/>
      <w:ind w:firstLineChars="200" w:firstLine="200"/>
      <w:jc w:val="left"/>
    </w:pPr>
    <w:rPr>
      <w:rFonts w:ascii="Times New Roman" w:eastAsia="宋体" w:hAnsi="Times New Roman" w:cs="Times New Roman"/>
      <w:kern w:val="0"/>
      <w:szCs w:val="24"/>
      <w:lang w:val="zh-CN"/>
    </w:rPr>
  </w:style>
  <w:style w:type="character" w:customStyle="1" w:styleId="Z-CharCharChar">
    <w:name w:val="Z-正文 Char Char Char"/>
    <w:link w:val="Z-CharChar"/>
    <w:rPr>
      <w:rFonts w:ascii="Times New Roman" w:eastAsia="宋体" w:hAnsi="Times New Roman" w:cs="Times New Roman"/>
      <w:kern w:val="0"/>
      <w:sz w:val="24"/>
      <w:szCs w:val="24"/>
      <w:lang w:val="zh-CN" w:eastAsia="zh-CN"/>
    </w:rPr>
  </w:style>
  <w:style w:type="character" w:customStyle="1" w:styleId="fontsize31">
    <w:name w:val="font_size31"/>
    <w:rPr>
      <w:color w:val="333330"/>
      <w:sz w:val="28"/>
      <w:szCs w:val="28"/>
    </w:rPr>
  </w:style>
  <w:style w:type="paragraph" w:customStyle="1" w:styleId="1fffffffd">
    <w:name w:val="样式 标题 1 + 宋体 小四"/>
    <w:basedOn w:val="11"/>
    <w:uiPriority w:val="99"/>
    <w:pPr>
      <w:widowControl/>
      <w:numPr>
        <w:numId w:val="0"/>
      </w:numPr>
      <w:tabs>
        <w:tab w:val="left" w:pos="567"/>
      </w:tabs>
      <w:spacing w:line="480" w:lineRule="auto"/>
      <w:jc w:val="left"/>
    </w:pPr>
    <w:rPr>
      <w:rFonts w:hAnsi="宋体" w:cs="Times New Roman"/>
      <w:kern w:val="0"/>
      <w:sz w:val="32"/>
      <w:szCs w:val="32"/>
      <w:u w:color="3A5750"/>
      <w:lang w:val="zh-CN"/>
    </w:rPr>
  </w:style>
  <w:style w:type="paragraph" w:customStyle="1" w:styleId="210">
    <w:name w:val="样式 标题 2 + 宋体 小四1"/>
    <w:basedOn w:val="24"/>
    <w:uiPriority w:val="99"/>
    <w:pPr>
      <w:widowControl/>
      <w:numPr>
        <w:numId w:val="105"/>
      </w:numPr>
      <w:spacing w:before="120" w:after="120" w:line="415" w:lineRule="auto"/>
      <w:jc w:val="left"/>
    </w:pPr>
    <w:rPr>
      <w:rFonts w:ascii="宋体" w:eastAsia="宋体" w:hAnsi="宋体" w:cs="宋体"/>
      <w:kern w:val="0"/>
      <w:sz w:val="24"/>
      <w:szCs w:val="20"/>
      <w:lang w:val="zh-CN"/>
    </w:rPr>
  </w:style>
  <w:style w:type="character" w:customStyle="1" w:styleId="KSERTCharChar">
    <w:name w:val="KSERT Char Char"/>
    <w:link w:val="KSERT"/>
    <w:locked/>
    <w:rPr>
      <w:sz w:val="24"/>
      <w:szCs w:val="24"/>
    </w:rPr>
  </w:style>
  <w:style w:type="paragraph" w:customStyle="1" w:styleId="KSERT">
    <w:name w:val="KSERT"/>
    <w:basedOn w:val="afffa"/>
    <w:link w:val="KSERTCharChar"/>
    <w:pPr>
      <w:widowControl/>
      <w:spacing w:line="240" w:lineRule="auto"/>
      <w:ind w:firstLineChars="200" w:firstLine="480"/>
      <w:jc w:val="left"/>
    </w:pPr>
    <w:rPr>
      <w:szCs w:val="24"/>
    </w:rPr>
  </w:style>
  <w:style w:type="character" w:customStyle="1" w:styleId="char1fa">
    <w:name w:val="char1"/>
    <w:basedOn w:val="afffb"/>
  </w:style>
  <w:style w:type="paragraph" w:customStyle="1" w:styleId="TableCaption">
    <w:name w:val="TableCaption"/>
    <w:next w:val="afffa"/>
    <w:uiPriority w:val="99"/>
    <w:pPr>
      <w:tabs>
        <w:tab w:val="left" w:pos="900"/>
      </w:tabs>
      <w:spacing w:line="480" w:lineRule="auto"/>
      <w:ind w:left="907" w:hanging="907"/>
    </w:pPr>
    <w:rPr>
      <w:rFonts w:ascii="Helvetica" w:eastAsia="宋体" w:hAnsi="Helvetica" w:cs="Times New Roman"/>
      <w:color w:val="000000"/>
      <w:sz w:val="18"/>
      <w:lang w:eastAsia="en-US"/>
    </w:rPr>
  </w:style>
  <w:style w:type="paragraph" w:customStyle="1" w:styleId="Chartbody">
    <w:name w:val="Chart_body"/>
    <w:basedOn w:val="afffa"/>
    <w:uiPriority w:val="99"/>
    <w:pPr>
      <w:widowControl/>
      <w:spacing w:line="240" w:lineRule="exact"/>
      <w:jc w:val="left"/>
    </w:pPr>
    <w:rPr>
      <w:rFonts w:ascii="Helvetica" w:eastAsia="宋体" w:hAnsi="Helvetica" w:cs="Times New Roman"/>
      <w:color w:val="000000"/>
      <w:kern w:val="0"/>
      <w:sz w:val="16"/>
      <w:szCs w:val="20"/>
      <w:lang w:eastAsia="en-US"/>
    </w:rPr>
  </w:style>
  <w:style w:type="paragraph" w:customStyle="1" w:styleId="Chartsubhead">
    <w:name w:val="Chart_subhead"/>
    <w:basedOn w:val="afffa"/>
    <w:uiPriority w:val="99"/>
    <w:pPr>
      <w:widowControl/>
      <w:spacing w:line="240" w:lineRule="exact"/>
      <w:jc w:val="left"/>
    </w:pPr>
    <w:rPr>
      <w:rFonts w:ascii="Helvetica" w:eastAsia="宋体" w:hAnsi="Helvetica" w:cs="Times New Roman"/>
      <w:b/>
      <w:color w:val="000000"/>
      <w:kern w:val="0"/>
      <w:sz w:val="16"/>
      <w:szCs w:val="20"/>
      <w:lang w:eastAsia="en-US"/>
    </w:rPr>
  </w:style>
  <w:style w:type="paragraph" w:customStyle="1" w:styleId="Subhead1">
    <w:name w:val="Subhead1"/>
    <w:next w:val="affffc"/>
    <w:uiPriority w:val="99"/>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40" w:line="280" w:lineRule="exact"/>
    </w:pPr>
    <w:rPr>
      <w:rFonts w:ascii="Times New Roman" w:eastAsia="宋体" w:hAnsi="Times New Roman" w:cs="Times New Roman"/>
      <w:b/>
      <w:caps/>
      <w:color w:val="000000"/>
      <w:sz w:val="24"/>
      <w:lang w:eastAsia="en-US"/>
    </w:rPr>
  </w:style>
  <w:style w:type="paragraph" w:customStyle="1" w:styleId="Subhead20">
    <w:name w:val="Subhead2"/>
    <w:next w:val="affffc"/>
    <w:uiPriority w:val="99"/>
    <w:pPr>
      <w:spacing w:before="140" w:line="280" w:lineRule="exact"/>
    </w:pPr>
    <w:rPr>
      <w:rFonts w:ascii="Helvetica" w:eastAsia="宋体" w:hAnsi="Helvetica" w:cs="Times New Roman"/>
      <w:b/>
      <w:color w:val="000000"/>
      <w:sz w:val="18"/>
      <w:lang w:eastAsia="en-US"/>
    </w:rPr>
  </w:style>
  <w:style w:type="paragraph" w:customStyle="1" w:styleId="Bullet">
    <w:name w:val="Bullet"/>
    <w:uiPriority w:val="99"/>
    <w:pPr>
      <w:numPr>
        <w:numId w:val="106"/>
      </w:numPr>
      <w:tabs>
        <w:tab w:val="left" w:pos="176"/>
      </w:tabs>
      <w:spacing w:line="280" w:lineRule="atLeast"/>
      <w:ind w:left="187" w:hanging="187"/>
    </w:pPr>
    <w:rPr>
      <w:rFonts w:ascii="Times" w:eastAsia="宋体" w:hAnsi="Times" w:cs="Times New Roman"/>
      <w:color w:val="000000"/>
      <w:sz w:val="18"/>
      <w:lang w:eastAsia="en-US"/>
    </w:rPr>
  </w:style>
  <w:style w:type="paragraph" w:customStyle="1" w:styleId="Intro">
    <w:name w:val="Intro"/>
    <w:next w:val="affffc"/>
    <w:uiPriority w:val="99"/>
    <w:pPr>
      <w:keepNext/>
      <w:spacing w:after="240" w:line="280" w:lineRule="exact"/>
    </w:pPr>
    <w:rPr>
      <w:rFonts w:ascii="Helvetica" w:eastAsia="宋体" w:hAnsi="Helvetica" w:cs="Times New Roman"/>
      <w:b/>
      <w:color w:val="000000"/>
      <w:sz w:val="18"/>
      <w:lang w:eastAsia="en-US"/>
    </w:rPr>
  </w:style>
  <w:style w:type="paragraph" w:customStyle="1" w:styleId="FigureCaption">
    <w:name w:val="FigureCaption"/>
    <w:next w:val="affffc"/>
    <w:link w:val="FigureCaptionCharChar"/>
    <w:uiPriority w:val="99"/>
    <w:pPr>
      <w:numPr>
        <w:numId w:val="107"/>
      </w:numPr>
      <w:spacing w:after="60" w:line="180" w:lineRule="exact"/>
    </w:pPr>
    <w:rPr>
      <w:rFonts w:ascii="Helvetica" w:eastAsia="宋体" w:hAnsi="Helvetica" w:cs="Times New Roman"/>
      <w:color w:val="000000"/>
      <w:sz w:val="14"/>
      <w:lang w:eastAsia="en-US"/>
    </w:rPr>
  </w:style>
  <w:style w:type="paragraph" w:customStyle="1" w:styleId="CellHead1">
    <w:name w:val="CellHead1"/>
    <w:basedOn w:val="afffa"/>
    <w:next w:val="Chartbody"/>
    <w:uiPriority w:val="99"/>
    <w:pPr>
      <w:widowControl/>
      <w:spacing w:line="160" w:lineRule="exact"/>
      <w:ind w:left="60" w:right="60"/>
      <w:jc w:val="left"/>
    </w:pPr>
    <w:rPr>
      <w:rFonts w:ascii="Arial Bold" w:eastAsia="宋体" w:hAnsi="Arial Bold" w:cs="Times New Roman"/>
      <w:b/>
      <w:color w:val="2F6681"/>
      <w:kern w:val="0"/>
      <w:sz w:val="14"/>
      <w:szCs w:val="14"/>
      <w:lang w:eastAsia="en-US"/>
    </w:rPr>
  </w:style>
  <w:style w:type="paragraph" w:customStyle="1" w:styleId="CellBullet">
    <w:name w:val="CellBullet"/>
    <w:basedOn w:val="afffa"/>
    <w:link w:val="CellBulletCharChar"/>
    <w:uiPriority w:val="99"/>
    <w:pPr>
      <w:widowControl/>
      <w:numPr>
        <w:numId w:val="108"/>
      </w:numPr>
      <w:tabs>
        <w:tab w:val="left" w:pos="173"/>
      </w:tabs>
      <w:spacing w:line="160" w:lineRule="exact"/>
      <w:ind w:right="58"/>
      <w:jc w:val="left"/>
    </w:pPr>
    <w:rPr>
      <w:rFonts w:ascii="Arial" w:eastAsia="宋体" w:hAnsi="Arial" w:cs="Times New Roman"/>
      <w:kern w:val="0"/>
      <w:sz w:val="14"/>
      <w:szCs w:val="14"/>
      <w:lang w:val="zh-CN" w:eastAsia="en-US"/>
    </w:rPr>
  </w:style>
  <w:style w:type="character" w:customStyle="1" w:styleId="FigureCaptionCharChar">
    <w:name w:val="FigureCaption Char Char"/>
    <w:link w:val="FigureCaption"/>
    <w:uiPriority w:val="99"/>
    <w:rPr>
      <w:rFonts w:ascii="Helvetica" w:eastAsia="宋体" w:hAnsi="Helvetica" w:cs="Times New Roman"/>
      <w:color w:val="000000"/>
      <w:kern w:val="0"/>
      <w:sz w:val="14"/>
      <w:szCs w:val="20"/>
      <w:lang w:eastAsia="en-US"/>
    </w:rPr>
  </w:style>
  <w:style w:type="character" w:customStyle="1" w:styleId="CellBulletCharChar">
    <w:name w:val="CellBullet Char Char"/>
    <w:link w:val="CellBullet"/>
    <w:uiPriority w:val="99"/>
    <w:rPr>
      <w:rFonts w:ascii="Arial" w:eastAsia="宋体" w:hAnsi="Arial" w:cs="Times New Roman"/>
      <w:kern w:val="0"/>
      <w:sz w:val="14"/>
      <w:szCs w:val="14"/>
      <w:lang w:val="zh-CN" w:eastAsia="en-US"/>
    </w:rPr>
  </w:style>
  <w:style w:type="character" w:customStyle="1" w:styleId="longtext1">
    <w:name w:val="long_text1"/>
    <w:rPr>
      <w:sz w:val="20"/>
      <w:szCs w:val="20"/>
    </w:rPr>
  </w:style>
  <w:style w:type="paragraph" w:customStyle="1" w:styleId="ConfigurationListing">
    <w:name w:val="Configuration Listing"/>
    <w:basedOn w:val="afffa"/>
    <w:uiPriority w:val="99"/>
    <w:pPr>
      <w:widowControl/>
      <w:pBdr>
        <w:top w:val="single" w:sz="4" w:space="1" w:color="auto"/>
        <w:left w:val="single" w:sz="4" w:space="4" w:color="auto"/>
        <w:bottom w:val="single" w:sz="4" w:space="1" w:color="auto"/>
        <w:right w:val="single" w:sz="4" w:space="4" w:color="auto"/>
      </w:pBdr>
      <w:shd w:val="clear" w:color="auto" w:fill="FFFF99"/>
      <w:spacing w:line="240" w:lineRule="auto"/>
      <w:jc w:val="left"/>
    </w:pPr>
    <w:rPr>
      <w:rFonts w:ascii="Courier New" w:eastAsia="宋体" w:hAnsi="Courier New" w:cs="Times"/>
      <w:kern w:val="0"/>
      <w:sz w:val="20"/>
      <w:szCs w:val="20"/>
      <w:lang w:eastAsia="en-US"/>
    </w:rPr>
  </w:style>
  <w:style w:type="character" w:customStyle="1" w:styleId="afffffffffffffff">
    <w:name w:val="正文文本缩进字符"/>
    <w:link w:val="1ffff9"/>
    <w:rPr>
      <w:rFonts w:ascii="Times New Roman" w:eastAsia="宋体" w:hAnsi="Times New Roman" w:cs="Times New Roman"/>
      <w:color w:val="FF00FF"/>
      <w:sz w:val="24"/>
      <w:szCs w:val="24"/>
    </w:rPr>
  </w:style>
  <w:style w:type="character" w:customStyle="1" w:styleId="affffffffffffffffffffffffffffff1">
    <w:name w:val="正文首行缩进字符"/>
    <w:rPr>
      <w:kern w:val="2"/>
      <w:sz w:val="21"/>
      <w:szCs w:val="24"/>
    </w:rPr>
  </w:style>
  <w:style w:type="paragraph" w:customStyle="1" w:styleId="TableEntry">
    <w:name w:val="Table Entry"/>
    <w:basedOn w:val="afffa"/>
    <w:uiPriority w:val="99"/>
    <w:pPr>
      <w:widowControl/>
      <w:tabs>
        <w:tab w:val="right" w:pos="3960"/>
      </w:tabs>
      <w:spacing w:before="40" w:after="40" w:line="240" w:lineRule="auto"/>
      <w:jc w:val="left"/>
    </w:pPr>
    <w:rPr>
      <w:rFonts w:ascii="Times New Roman" w:eastAsia="宋体" w:hAnsi="Times New Roman" w:cs="Times New Roman"/>
      <w:kern w:val="0"/>
      <w:sz w:val="20"/>
      <w:szCs w:val="20"/>
      <w:lang w:val="en-AU"/>
    </w:rPr>
  </w:style>
  <w:style w:type="paragraph" w:customStyle="1" w:styleId="A20">
    <w:name w:val="A格式2"/>
    <w:basedOn w:val="afffa"/>
    <w:next w:val="afffa"/>
    <w:link w:val="A2Char"/>
    <w:pPr>
      <w:widowControl/>
      <w:spacing w:line="240" w:lineRule="auto"/>
      <w:jc w:val="left"/>
    </w:pPr>
    <w:rPr>
      <w:rFonts w:ascii="Times New Roman" w:eastAsia="华文中宋" w:hAnsi="Times New Roman" w:cs="Times New Roman"/>
      <w:kern w:val="0"/>
      <w:sz w:val="21"/>
      <w:szCs w:val="24"/>
      <w:lang w:val="zh-CN"/>
    </w:rPr>
  </w:style>
  <w:style w:type="character" w:customStyle="1" w:styleId="A2Char">
    <w:name w:val="A格式2 Char"/>
    <w:link w:val="A20"/>
    <w:rPr>
      <w:rFonts w:ascii="Times New Roman" w:eastAsia="华文中宋" w:hAnsi="Times New Roman" w:cs="Times New Roman"/>
      <w:kern w:val="0"/>
      <w:szCs w:val="24"/>
      <w:lang w:val="zh-CN" w:eastAsia="zh-CN"/>
    </w:rPr>
  </w:style>
  <w:style w:type="paragraph" w:customStyle="1" w:styleId="Overview-Benefit">
    <w:name w:val="Overview - Benefit"/>
    <w:basedOn w:val="afffa"/>
    <w:uiPriority w:val="99"/>
    <w:pPr>
      <w:widowControl/>
      <w:numPr>
        <w:numId w:val="109"/>
      </w:numPr>
      <w:tabs>
        <w:tab w:val="left" w:pos="115"/>
      </w:tabs>
      <w:spacing w:before="160" w:after="40" w:line="240" w:lineRule="auto"/>
      <w:jc w:val="left"/>
    </w:pPr>
    <w:rPr>
      <w:rFonts w:ascii="Arial Narrow" w:eastAsia="Times New Roman" w:hAnsi="Arial Narrow" w:cs="Times New Roman"/>
      <w:kern w:val="0"/>
      <w:sz w:val="16"/>
      <w:szCs w:val="16"/>
      <w:lang w:eastAsia="en-US"/>
    </w:rPr>
  </w:style>
  <w:style w:type="paragraph" w:customStyle="1" w:styleId="ZZZ">
    <w:name w:val="ZZZ"/>
    <w:basedOn w:val="afffa"/>
    <w:uiPriority w:val="99"/>
    <w:pPr>
      <w:widowControl/>
      <w:numPr>
        <w:numId w:val="25"/>
      </w:numPr>
      <w:adjustRightInd w:val="0"/>
      <w:spacing w:before="156" w:line="300" w:lineRule="auto"/>
      <w:ind w:left="845" w:hanging="425"/>
      <w:jc w:val="left"/>
    </w:pPr>
    <w:rPr>
      <w:rFonts w:ascii="幼圆" w:eastAsia="幼圆" w:hAnsi="Tahoma" w:cs="Times New Roman"/>
      <w:spacing w:val="20"/>
      <w:kern w:val="0"/>
      <w:sz w:val="21"/>
      <w:szCs w:val="20"/>
    </w:rPr>
  </w:style>
  <w:style w:type="paragraph" w:customStyle="1" w:styleId="Reference">
    <w:name w:val="Reference"/>
    <w:basedOn w:val="afffa"/>
    <w:uiPriority w:val="99"/>
    <w:pPr>
      <w:widowControl/>
      <w:numPr>
        <w:numId w:val="110"/>
      </w:numPr>
      <w:tabs>
        <w:tab w:val="left" w:pos="216"/>
      </w:tabs>
      <w:spacing w:before="120" w:after="120" w:line="240" w:lineRule="auto"/>
      <w:ind w:left="1080" w:hanging="1080"/>
      <w:jc w:val="left"/>
    </w:pPr>
    <w:rPr>
      <w:rFonts w:ascii="Futura Bk" w:eastAsia="宋体" w:hAnsi="Futura Bk" w:cs="Times New Roman"/>
      <w:kern w:val="0"/>
      <w:sz w:val="28"/>
      <w:szCs w:val="20"/>
    </w:rPr>
  </w:style>
  <w:style w:type="paragraph" w:customStyle="1" w:styleId="afa">
    <w:name w:val="部分"/>
    <w:basedOn w:val="afffa"/>
    <w:next w:val="afffa"/>
    <w:uiPriority w:val="99"/>
    <w:pPr>
      <w:widowControl/>
      <w:numPr>
        <w:numId w:val="111"/>
      </w:numPr>
      <w:spacing w:beforeLines="50" w:afterLines="50" w:line="240" w:lineRule="auto"/>
      <w:ind w:leftChars="100" w:left="660" w:rightChars="100" w:right="240"/>
      <w:jc w:val="center"/>
      <w:outlineLvl w:val="0"/>
    </w:pPr>
    <w:rPr>
      <w:rFonts w:ascii="宋体" w:eastAsia="黑体" w:hAnsi="宋体" w:cs="宋体"/>
      <w:b/>
      <w:bCs/>
      <w:kern w:val="0"/>
      <w:sz w:val="52"/>
      <w:szCs w:val="44"/>
    </w:rPr>
  </w:style>
  <w:style w:type="paragraph" w:customStyle="1" w:styleId="xl143">
    <w:name w:val="xl143"/>
    <w:basedOn w:val="afffa"/>
    <w:uiPriority w:val="9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kern w:val="0"/>
      <w:szCs w:val="24"/>
    </w:rPr>
  </w:style>
  <w:style w:type="paragraph" w:customStyle="1" w:styleId="xl144">
    <w:name w:val="xl144"/>
    <w:basedOn w:val="afffa"/>
    <w:uiPriority w:val="9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kern w:val="0"/>
      <w:szCs w:val="24"/>
    </w:rPr>
  </w:style>
  <w:style w:type="paragraph" w:customStyle="1" w:styleId="xl145">
    <w:name w:val="xl145"/>
    <w:basedOn w:val="afffa"/>
    <w:uiPriority w:val="9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kern w:val="0"/>
      <w:szCs w:val="24"/>
    </w:rPr>
  </w:style>
  <w:style w:type="paragraph" w:customStyle="1" w:styleId="xl146">
    <w:name w:val="xl146"/>
    <w:basedOn w:val="afffa"/>
    <w:uiPriority w:val="99"/>
    <w:pPr>
      <w:widowControl/>
      <w:spacing w:before="100" w:beforeAutospacing="1" w:after="100" w:afterAutospacing="1" w:line="240" w:lineRule="auto"/>
      <w:jc w:val="center"/>
    </w:pPr>
    <w:rPr>
      <w:rFonts w:ascii="宋体" w:eastAsia="宋体" w:hAnsi="宋体" w:cs="宋体"/>
      <w:color w:val="000000"/>
      <w:kern w:val="0"/>
      <w:szCs w:val="24"/>
    </w:rPr>
  </w:style>
  <w:style w:type="paragraph" w:customStyle="1" w:styleId="xl147">
    <w:name w:val="xl147"/>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color w:val="000000"/>
      <w:kern w:val="0"/>
      <w:szCs w:val="24"/>
    </w:rPr>
  </w:style>
  <w:style w:type="paragraph" w:customStyle="1" w:styleId="xl148">
    <w:name w:val="xl148"/>
    <w:basedOn w:val="afffa"/>
    <w:uiPriority w:val="99"/>
    <w:pPr>
      <w:widowControl/>
      <w:spacing w:before="100" w:beforeAutospacing="1" w:after="100" w:afterAutospacing="1" w:line="240" w:lineRule="auto"/>
      <w:jc w:val="center"/>
    </w:pPr>
    <w:rPr>
      <w:rFonts w:ascii="宋体" w:eastAsia="宋体" w:hAnsi="宋体" w:cs="宋体"/>
      <w:color w:val="333333"/>
      <w:kern w:val="0"/>
      <w:szCs w:val="24"/>
    </w:rPr>
  </w:style>
  <w:style w:type="paragraph" w:customStyle="1" w:styleId="xl149">
    <w:name w:val="xl149"/>
    <w:basedOn w:val="afffa"/>
    <w:uiPriority w:val="9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color w:val="333333"/>
      <w:kern w:val="0"/>
      <w:szCs w:val="24"/>
    </w:rPr>
  </w:style>
  <w:style w:type="paragraph" w:customStyle="1" w:styleId="xl150">
    <w:name w:val="xl150"/>
    <w:basedOn w:val="afffa"/>
    <w:uiPriority w:val="9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kern w:val="0"/>
      <w:szCs w:val="24"/>
    </w:rPr>
  </w:style>
  <w:style w:type="paragraph" w:customStyle="1" w:styleId="xl151">
    <w:name w:val="xl151"/>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kern w:val="0"/>
      <w:szCs w:val="24"/>
    </w:rPr>
  </w:style>
  <w:style w:type="paragraph" w:customStyle="1" w:styleId="xl152">
    <w:name w:val="xl152"/>
    <w:basedOn w:val="afffa"/>
    <w:uiPriority w:val="9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kern w:val="0"/>
      <w:szCs w:val="24"/>
    </w:rPr>
  </w:style>
  <w:style w:type="paragraph" w:customStyle="1" w:styleId="xl153">
    <w:name w:val="xl153"/>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kern w:val="0"/>
      <w:szCs w:val="24"/>
    </w:rPr>
  </w:style>
  <w:style w:type="paragraph" w:customStyle="1" w:styleId="xl154">
    <w:name w:val="xl154"/>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kern w:val="0"/>
      <w:szCs w:val="24"/>
    </w:rPr>
  </w:style>
  <w:style w:type="paragraph" w:customStyle="1" w:styleId="xl155">
    <w:name w:val="xl155"/>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kern w:val="0"/>
      <w:szCs w:val="24"/>
    </w:rPr>
  </w:style>
  <w:style w:type="paragraph" w:customStyle="1" w:styleId="xl156">
    <w:name w:val="xl156"/>
    <w:basedOn w:val="afffa"/>
    <w:uiPriority w:val="9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color w:val="FF0000"/>
      <w:kern w:val="0"/>
      <w:szCs w:val="24"/>
    </w:rPr>
  </w:style>
  <w:style w:type="paragraph" w:customStyle="1" w:styleId="xl157">
    <w:name w:val="xl157"/>
    <w:basedOn w:val="afffa"/>
    <w:uiPriority w:val="9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color w:val="000000"/>
      <w:kern w:val="0"/>
      <w:szCs w:val="24"/>
    </w:rPr>
  </w:style>
  <w:style w:type="paragraph" w:customStyle="1" w:styleId="xl158">
    <w:name w:val="xl158"/>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kern w:val="0"/>
      <w:szCs w:val="24"/>
    </w:rPr>
  </w:style>
  <w:style w:type="paragraph" w:customStyle="1" w:styleId="xl159">
    <w:name w:val="xl159"/>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kern w:val="0"/>
      <w:szCs w:val="24"/>
    </w:rPr>
  </w:style>
  <w:style w:type="paragraph" w:customStyle="1" w:styleId="xl160">
    <w:name w:val="xl160"/>
    <w:basedOn w:val="afffa"/>
    <w:uiPriority w:val="9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kern w:val="0"/>
      <w:szCs w:val="24"/>
    </w:rPr>
  </w:style>
  <w:style w:type="paragraph" w:customStyle="1" w:styleId="xl161">
    <w:name w:val="xl161"/>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kern w:val="0"/>
      <w:szCs w:val="24"/>
    </w:rPr>
  </w:style>
  <w:style w:type="paragraph" w:customStyle="1" w:styleId="xl162">
    <w:name w:val="xl162"/>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color w:val="FF0000"/>
      <w:kern w:val="0"/>
      <w:szCs w:val="24"/>
    </w:rPr>
  </w:style>
  <w:style w:type="paragraph" w:customStyle="1" w:styleId="xl163">
    <w:name w:val="xl163"/>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kern w:val="0"/>
      <w:szCs w:val="24"/>
    </w:rPr>
  </w:style>
  <w:style w:type="paragraph" w:customStyle="1" w:styleId="xl164">
    <w:name w:val="xl164"/>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kern w:val="0"/>
      <w:sz w:val="20"/>
      <w:szCs w:val="20"/>
    </w:rPr>
  </w:style>
  <w:style w:type="paragraph" w:customStyle="1" w:styleId="xl165">
    <w:name w:val="xl165"/>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kern w:val="0"/>
      <w:sz w:val="20"/>
      <w:szCs w:val="20"/>
    </w:rPr>
  </w:style>
  <w:style w:type="paragraph" w:customStyle="1" w:styleId="xl166">
    <w:name w:val="xl166"/>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kern w:val="0"/>
      <w:sz w:val="20"/>
      <w:szCs w:val="20"/>
    </w:rPr>
  </w:style>
  <w:style w:type="paragraph" w:customStyle="1" w:styleId="xl167">
    <w:name w:val="xl167"/>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kern w:val="0"/>
      <w:szCs w:val="24"/>
    </w:rPr>
  </w:style>
  <w:style w:type="paragraph" w:customStyle="1" w:styleId="xl168">
    <w:name w:val="xl168"/>
    <w:basedOn w:val="afffa"/>
    <w:uiPriority w:val="9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宋体" w:eastAsia="宋体" w:hAnsi="宋体" w:cs="宋体"/>
      <w:b/>
      <w:bCs/>
      <w:kern w:val="0"/>
      <w:szCs w:val="24"/>
    </w:rPr>
  </w:style>
  <w:style w:type="paragraph" w:customStyle="1" w:styleId="xl169">
    <w:name w:val="xl169"/>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b/>
      <w:bCs/>
      <w:kern w:val="0"/>
      <w:szCs w:val="24"/>
    </w:rPr>
  </w:style>
  <w:style w:type="paragraph" w:customStyle="1" w:styleId="xl170">
    <w:name w:val="xl170"/>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eastAsia="宋体" w:hAnsi="宋体" w:cs="宋体"/>
      <w:b/>
      <w:bCs/>
      <w:kern w:val="0"/>
      <w:szCs w:val="24"/>
    </w:rPr>
  </w:style>
  <w:style w:type="paragraph" w:customStyle="1" w:styleId="xl171">
    <w:name w:val="xl171"/>
    <w:basedOn w:val="afffa"/>
    <w:uiPriority w:val="99"/>
    <w:pPr>
      <w:widowControl/>
      <w:spacing w:before="100" w:beforeAutospacing="1" w:after="100" w:afterAutospacing="1" w:line="240" w:lineRule="auto"/>
      <w:jc w:val="left"/>
    </w:pPr>
    <w:rPr>
      <w:rFonts w:ascii="宋体" w:eastAsia="宋体" w:hAnsi="宋体" w:cs="宋体"/>
      <w:b/>
      <w:bCs/>
      <w:kern w:val="0"/>
      <w:szCs w:val="24"/>
    </w:rPr>
  </w:style>
  <w:style w:type="paragraph" w:customStyle="1" w:styleId="xl172">
    <w:name w:val="xl172"/>
    <w:basedOn w:val="afffa"/>
    <w:uiPriority w:val="9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kern w:val="0"/>
      <w:szCs w:val="24"/>
    </w:rPr>
  </w:style>
  <w:style w:type="paragraph" w:customStyle="1" w:styleId="xl173">
    <w:name w:val="xl173"/>
    <w:basedOn w:val="afffa"/>
    <w:uiPriority w:val="9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kern w:val="0"/>
      <w:szCs w:val="24"/>
    </w:rPr>
  </w:style>
  <w:style w:type="paragraph" w:customStyle="1" w:styleId="xl174">
    <w:name w:val="xl174"/>
    <w:basedOn w:val="afffa"/>
    <w:uiPriority w:val="9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kern w:val="0"/>
      <w:szCs w:val="24"/>
    </w:rPr>
  </w:style>
  <w:style w:type="character" w:customStyle="1" w:styleId="Charfffffff6">
    <w:name w:val="正文段 Char"/>
    <w:link w:val="afffffffffffffffffffffffffffff2"/>
    <w:rPr>
      <w:rFonts w:ascii="宋体" w:eastAsia="宋体" w:hAnsi="宋体" w:cs="Times New Roman"/>
      <w:kern w:val="0"/>
      <w:position w:val="-2"/>
      <w:sz w:val="24"/>
      <w:szCs w:val="24"/>
      <w:lang w:val="zh-CN" w:eastAsia="zh-CN"/>
    </w:rPr>
  </w:style>
  <w:style w:type="character" w:customStyle="1" w:styleId="TableTextCharChar">
    <w:name w:val="Table Text Char Char"/>
    <w:link w:val="TableTextChar"/>
    <w:rPr>
      <w:szCs w:val="24"/>
    </w:rPr>
  </w:style>
  <w:style w:type="paragraph" w:customStyle="1" w:styleId="TableTextChar">
    <w:name w:val="Table Text Char"/>
    <w:basedOn w:val="afffa"/>
    <w:link w:val="TableTextCharChar"/>
    <w:pPr>
      <w:widowControl/>
      <w:spacing w:line="240" w:lineRule="auto"/>
      <w:jc w:val="left"/>
    </w:pPr>
    <w:rPr>
      <w:sz w:val="21"/>
      <w:szCs w:val="24"/>
    </w:rPr>
  </w:style>
  <w:style w:type="paragraph" w:customStyle="1" w:styleId="NormalParagraphStyle">
    <w:name w:val="NormalParagraphStyle"/>
    <w:basedOn w:val="afffa"/>
    <w:uiPriority w:val="99"/>
    <w:pPr>
      <w:widowControl/>
      <w:autoSpaceDE w:val="0"/>
      <w:autoSpaceDN w:val="0"/>
      <w:adjustRightInd w:val="0"/>
      <w:spacing w:line="288" w:lineRule="auto"/>
      <w:jc w:val="left"/>
    </w:pPr>
    <w:rPr>
      <w:rFonts w:ascii="宋体" w:eastAsia="宋体" w:hAnsi="Times New Roman" w:cs="宋体"/>
      <w:color w:val="000000"/>
      <w:kern w:val="0"/>
      <w:szCs w:val="24"/>
      <w:lang w:val="zh-CN"/>
    </w:rPr>
  </w:style>
  <w:style w:type="paragraph" w:customStyle="1" w:styleId="INStep">
    <w:name w:val="IN Step"/>
    <w:basedOn w:val="afffa"/>
    <w:pPr>
      <w:keepLines/>
      <w:widowControl/>
      <w:tabs>
        <w:tab w:val="left" w:pos="737"/>
      </w:tabs>
      <w:spacing w:before="40" w:after="40" w:line="240" w:lineRule="auto"/>
      <w:ind w:left="737" w:hanging="737"/>
      <w:jc w:val="left"/>
      <w:outlineLvl w:val="8"/>
    </w:pPr>
    <w:rPr>
      <w:rFonts w:ascii="Arial" w:eastAsia="宋体" w:hAnsi="Arial" w:cs="Arial"/>
      <w:kern w:val="0"/>
      <w:sz w:val="21"/>
      <w:szCs w:val="20"/>
    </w:rPr>
  </w:style>
  <w:style w:type="paragraph" w:customStyle="1" w:styleId="ItemStep2">
    <w:name w:val="Item Step_2"/>
    <w:basedOn w:val="afffa"/>
    <w:pPr>
      <w:widowControl/>
      <w:tabs>
        <w:tab w:val="left" w:pos="1418"/>
      </w:tabs>
      <w:spacing w:before="40" w:after="40" w:line="240" w:lineRule="auto"/>
      <w:ind w:left="1418" w:hanging="284"/>
      <w:jc w:val="left"/>
      <w:outlineLvl w:val="7"/>
    </w:pPr>
    <w:rPr>
      <w:rFonts w:ascii="Arial" w:eastAsia="宋体" w:hAnsi="Arial" w:cs="Arial"/>
      <w:kern w:val="0"/>
      <w:sz w:val="21"/>
      <w:szCs w:val="20"/>
      <w:lang w:eastAsia="en-US"/>
    </w:rPr>
  </w:style>
  <w:style w:type="paragraph" w:customStyle="1" w:styleId="NAISNormal-cn">
    <w:name w:val="NAIS: Normal-cn"/>
    <w:basedOn w:val="afffa"/>
    <w:uiPriority w:val="99"/>
    <w:pPr>
      <w:widowControl/>
      <w:spacing w:after="100" w:line="240" w:lineRule="auto"/>
      <w:ind w:left="720"/>
      <w:jc w:val="left"/>
    </w:pPr>
    <w:rPr>
      <w:rFonts w:ascii="Times New Roman" w:eastAsia="宋体" w:hAnsi="Times New Roman" w:cs="Times New Roman"/>
      <w:kern w:val="0"/>
      <w:sz w:val="22"/>
      <w:szCs w:val="20"/>
    </w:rPr>
  </w:style>
  <w:style w:type="paragraph" w:customStyle="1" w:styleId="affffffffffffffffffffffffffffff2">
    <w:name w:val="正文首行缩进两字"/>
    <w:link w:val="Charfffffff8"/>
    <w:pPr>
      <w:widowControl w:val="0"/>
      <w:spacing w:before="100" w:beforeAutospacing="1" w:after="120" w:afterAutospacing="1" w:line="360" w:lineRule="auto"/>
      <w:ind w:right="244" w:firstLine="420"/>
      <w:jc w:val="both"/>
    </w:pPr>
    <w:rPr>
      <w:rFonts w:ascii="Arial" w:eastAsia="宋体" w:hAnsi="Arial" w:cs="Times New Roman"/>
      <w:bCs/>
      <w:sz w:val="24"/>
      <w:szCs w:val="24"/>
    </w:rPr>
  </w:style>
  <w:style w:type="character" w:customStyle="1" w:styleId="Charfffffff8">
    <w:name w:val="正文首行缩进两字 Char"/>
    <w:link w:val="affffffffffffffffffffffffffffff2"/>
    <w:rPr>
      <w:rFonts w:ascii="Arial" w:eastAsia="宋体" w:hAnsi="Arial" w:cs="Times New Roman"/>
      <w:bCs/>
      <w:kern w:val="0"/>
      <w:sz w:val="24"/>
      <w:szCs w:val="24"/>
    </w:rPr>
  </w:style>
  <w:style w:type="paragraph" w:customStyle="1" w:styleId="xl175">
    <w:name w:val="xl175"/>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kern w:val="0"/>
      <w:szCs w:val="24"/>
    </w:rPr>
  </w:style>
  <w:style w:type="paragraph" w:customStyle="1" w:styleId="xl176">
    <w:name w:val="xl176"/>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kern w:val="0"/>
      <w:szCs w:val="24"/>
    </w:rPr>
  </w:style>
  <w:style w:type="paragraph" w:customStyle="1" w:styleId="xl177">
    <w:name w:val="xl177"/>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kern w:val="0"/>
      <w:szCs w:val="24"/>
    </w:rPr>
  </w:style>
  <w:style w:type="paragraph" w:customStyle="1" w:styleId="xl178">
    <w:name w:val="xl178"/>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kern w:val="0"/>
      <w:szCs w:val="24"/>
    </w:rPr>
  </w:style>
  <w:style w:type="paragraph" w:customStyle="1" w:styleId="xl179">
    <w:name w:val="xl179"/>
    <w:basedOn w:val="afffa"/>
    <w:uiPriority w:val="9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kern w:val="0"/>
      <w:szCs w:val="24"/>
    </w:rPr>
  </w:style>
  <w:style w:type="paragraph" w:customStyle="1" w:styleId="xl180">
    <w:name w:val="xl180"/>
    <w:basedOn w:val="afffa"/>
    <w:uiPriority w:val="9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b/>
      <w:bCs/>
      <w:kern w:val="0"/>
      <w:szCs w:val="24"/>
    </w:rPr>
  </w:style>
  <w:style w:type="paragraph" w:customStyle="1" w:styleId="xl181">
    <w:name w:val="xl181"/>
    <w:basedOn w:val="afffa"/>
    <w:uiPriority w:val="9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b/>
      <w:bCs/>
      <w:kern w:val="0"/>
      <w:szCs w:val="24"/>
    </w:rPr>
  </w:style>
  <w:style w:type="paragraph" w:customStyle="1" w:styleId="xl182">
    <w:name w:val="xl182"/>
    <w:basedOn w:val="afffa"/>
    <w:uiPriority w:val="9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宋体" w:eastAsia="宋体" w:hAnsi="宋体" w:cs="宋体"/>
      <w:b/>
      <w:bCs/>
      <w:kern w:val="0"/>
      <w:szCs w:val="24"/>
    </w:rPr>
  </w:style>
  <w:style w:type="character" w:customStyle="1" w:styleId="Charfffffff9">
    <w:name w:val="标准文本 Char"/>
    <w:link w:val="affffffffffffffffffffffffffffff3"/>
    <w:locked/>
    <w:rPr>
      <w:rFonts w:cs="宋体"/>
      <w:sz w:val="24"/>
    </w:rPr>
  </w:style>
  <w:style w:type="paragraph" w:customStyle="1" w:styleId="affffffffffffffffffffffffffffff3">
    <w:name w:val="标准文本"/>
    <w:basedOn w:val="afffa"/>
    <w:link w:val="Charfffffff9"/>
    <w:pPr>
      <w:widowControl/>
      <w:spacing w:line="240" w:lineRule="auto"/>
      <w:ind w:firstLineChars="200" w:firstLine="480"/>
      <w:jc w:val="left"/>
    </w:pPr>
    <w:rPr>
      <w:rFonts w:cs="宋体"/>
    </w:rPr>
  </w:style>
  <w:style w:type="paragraph" w:customStyle="1" w:styleId="p20">
    <w:name w:val="p20"/>
    <w:basedOn w:val="afffa"/>
    <w:uiPriority w:val="99"/>
    <w:pPr>
      <w:widowControl/>
      <w:spacing w:after="120" w:line="240" w:lineRule="auto"/>
      <w:ind w:left="420" w:firstLine="420"/>
      <w:jc w:val="left"/>
    </w:pPr>
    <w:rPr>
      <w:rFonts w:ascii="Times New Roman" w:eastAsia="宋体" w:hAnsi="Times New Roman" w:cs="Times New Roman"/>
      <w:kern w:val="0"/>
      <w:szCs w:val="24"/>
    </w:rPr>
  </w:style>
  <w:style w:type="paragraph" w:customStyle="1" w:styleId="p16">
    <w:name w:val="p16"/>
    <w:basedOn w:val="afffa"/>
    <w:uiPriority w:val="99"/>
    <w:pPr>
      <w:widowControl/>
      <w:spacing w:line="240" w:lineRule="auto"/>
      <w:ind w:firstLine="420"/>
      <w:jc w:val="left"/>
    </w:pPr>
    <w:rPr>
      <w:rFonts w:ascii="Times New Roman" w:eastAsia="宋体" w:hAnsi="Times New Roman" w:cs="Times New Roman"/>
      <w:kern w:val="0"/>
      <w:szCs w:val="24"/>
    </w:rPr>
  </w:style>
  <w:style w:type="paragraph" w:customStyle="1" w:styleId="1fffffffe">
    <w:name w:val="表格标题1"/>
    <w:basedOn w:val="afffa"/>
    <w:uiPriority w:val="99"/>
    <w:pPr>
      <w:widowControl/>
      <w:spacing w:line="400" w:lineRule="exact"/>
      <w:ind w:firstLineChars="200" w:firstLine="200"/>
      <w:jc w:val="center"/>
    </w:pPr>
    <w:rPr>
      <w:rFonts w:ascii="Arial" w:eastAsia="宋体" w:hAnsi="Arial" w:cs="宋体"/>
      <w:b/>
      <w:bCs/>
      <w:kern w:val="0"/>
      <w:sz w:val="21"/>
      <w:szCs w:val="21"/>
    </w:rPr>
  </w:style>
  <w:style w:type="character" w:customStyle="1" w:styleId="ACharChar0">
    <w:name w:val="A字母编号 Char Char"/>
    <w:semiHidden/>
    <w:rPr>
      <w:rFonts w:eastAsia="宋体"/>
      <w:kern w:val="2"/>
      <w:sz w:val="21"/>
      <w:lang w:val="en-US" w:eastAsia="zh-CN"/>
    </w:rPr>
  </w:style>
  <w:style w:type="paragraph" w:customStyle="1" w:styleId="affffffffffffffffffffffffffffff4">
    <w:name w:val="图片标注"/>
    <w:basedOn w:val="afffffff2"/>
    <w:uiPriority w:val="99"/>
    <w:pPr>
      <w:spacing w:before="80" w:after="40" w:line="240" w:lineRule="auto"/>
      <w:jc w:val="center"/>
    </w:pPr>
    <w:rPr>
      <w:rFonts w:ascii="Futura Bk" w:eastAsia="宋体" w:hAnsi="Futura Bk" w:cs="Times New Roman"/>
      <w:sz w:val="18"/>
      <w:szCs w:val="21"/>
    </w:rPr>
  </w:style>
  <w:style w:type="paragraph" w:customStyle="1" w:styleId="affffffffffffffffffffffffffffff5">
    <w:name w:val="表格标题文字"/>
    <w:pPr>
      <w:snapToGrid w:val="0"/>
      <w:spacing w:before="120" w:line="240" w:lineRule="exact"/>
    </w:pPr>
    <w:rPr>
      <w:rFonts w:ascii="Futura Hv" w:eastAsia="黑体" w:hAnsi="Futura Hv" w:cs="Times New Roman"/>
      <w:kern w:val="2"/>
      <w:sz w:val="18"/>
      <w:szCs w:val="21"/>
    </w:rPr>
  </w:style>
  <w:style w:type="paragraph" w:customStyle="1" w:styleId="affffffffffffffffffffffffffffff6">
    <w:name w:val="表格非标题文字"/>
    <w:link w:val="Charfffffffa"/>
    <w:pPr>
      <w:snapToGrid w:val="0"/>
      <w:spacing w:before="80" w:after="40"/>
    </w:pPr>
    <w:rPr>
      <w:rFonts w:ascii="Futura Bk" w:eastAsia="宋体" w:hAnsi="Futura Bk" w:cs="Times New Roman"/>
      <w:kern w:val="2"/>
      <w:sz w:val="18"/>
      <w:szCs w:val="21"/>
    </w:rPr>
  </w:style>
  <w:style w:type="character" w:customStyle="1" w:styleId="Charfffffffa">
    <w:name w:val="表格非标题文字 Char"/>
    <w:link w:val="affffffffffffffffffffffffffffff6"/>
    <w:rPr>
      <w:rFonts w:ascii="Futura Bk" w:eastAsia="宋体" w:hAnsi="Futura Bk" w:cs="Times New Roman"/>
      <w:sz w:val="18"/>
      <w:szCs w:val="21"/>
    </w:rPr>
  </w:style>
  <w:style w:type="character" w:customStyle="1" w:styleId="CharCharf8">
    <w:name w:val="列举项目 Char Char"/>
    <w:link w:val="affffffffffffffffffffffffffffff7"/>
    <w:rPr>
      <w:rFonts w:cs="宋体"/>
      <w:szCs w:val="21"/>
    </w:rPr>
  </w:style>
  <w:style w:type="paragraph" w:customStyle="1" w:styleId="affffffffffffffffffffffffffffff7">
    <w:name w:val="列举项目"/>
    <w:basedOn w:val="1fffb"/>
    <w:link w:val="CharCharf8"/>
    <w:pPr>
      <w:widowControl/>
      <w:tabs>
        <w:tab w:val="left" w:pos="1200"/>
      </w:tabs>
      <w:ind w:left="420" w:hanging="420"/>
      <w:jc w:val="left"/>
    </w:pPr>
    <w:rPr>
      <w:rFonts w:asciiTheme="minorHAnsi" w:eastAsiaTheme="minorEastAsia" w:hAnsiTheme="minorHAnsi" w:cs="宋体"/>
      <w:szCs w:val="21"/>
    </w:rPr>
  </w:style>
  <w:style w:type="character" w:customStyle="1" w:styleId="1CharChar3">
    <w:name w:val="正文1 Char Char"/>
    <w:rPr>
      <w:rFonts w:cs="宋体"/>
      <w:sz w:val="21"/>
      <w:szCs w:val="21"/>
    </w:rPr>
  </w:style>
  <w:style w:type="character" w:customStyle="1" w:styleId="affffffffffffffffffffffffffffff8">
    <w:name w:val="菜单命令"/>
    <w:rPr>
      <w:rFonts w:ascii="Times New Roman" w:eastAsia="宋体" w:hAnsi="Times New Roman"/>
      <w:b/>
      <w:bCs/>
      <w:sz w:val="21"/>
      <w:szCs w:val="21"/>
    </w:rPr>
  </w:style>
  <w:style w:type="paragraph" w:customStyle="1" w:styleId="affffffffffffffffffffffffffffff9">
    <w:name w:val="表格题注"/>
    <w:next w:val="afffa"/>
    <w:uiPriority w:val="99"/>
    <w:pPr>
      <w:keepLines/>
      <w:spacing w:beforeLines="100"/>
      <w:ind w:left="1089" w:hanging="369"/>
      <w:jc w:val="center"/>
    </w:pPr>
    <w:rPr>
      <w:rFonts w:ascii="Arial" w:eastAsia="宋体" w:hAnsi="Arial" w:cs="Times New Roman"/>
      <w:sz w:val="18"/>
      <w:szCs w:val="18"/>
    </w:rPr>
  </w:style>
  <w:style w:type="paragraph" w:customStyle="1" w:styleId="affffffffffffffffffffffffffffffa">
    <w:name w:val="表正文中"/>
    <w:uiPriority w:val="99"/>
    <w:pPr>
      <w:jc w:val="center"/>
    </w:pPr>
    <w:rPr>
      <w:rFonts w:ascii="Arial" w:eastAsia="宋体" w:hAnsi="Arial" w:cs="Times New Roman"/>
      <w:kern w:val="2"/>
      <w:sz w:val="18"/>
      <w:szCs w:val="24"/>
    </w:rPr>
  </w:style>
  <w:style w:type="paragraph" w:customStyle="1" w:styleId="affffffffffffffffffffffffffffffb">
    <w:name w:val="表正文左"/>
    <w:uiPriority w:val="99"/>
    <w:rPr>
      <w:rFonts w:ascii="Arial" w:eastAsia="宋体" w:hAnsi="Arial" w:cs="Times New Roman"/>
      <w:kern w:val="2"/>
      <w:sz w:val="18"/>
      <w:szCs w:val="24"/>
    </w:rPr>
  </w:style>
  <w:style w:type="paragraph" w:customStyle="1" w:styleId="afb">
    <w:name w:val="项目正文"/>
    <w:uiPriority w:val="99"/>
    <w:pPr>
      <w:numPr>
        <w:numId w:val="112"/>
      </w:numPr>
      <w:jc w:val="both"/>
    </w:pPr>
    <w:rPr>
      <w:rFonts w:ascii="Arial" w:eastAsia="宋体" w:hAnsi="Arial" w:cs="Times New Roman"/>
      <w:kern w:val="2"/>
      <w:sz w:val="18"/>
      <w:szCs w:val="24"/>
    </w:rPr>
  </w:style>
  <w:style w:type="paragraph" w:customStyle="1" w:styleId="affffffffffffffffffffffffffffffc">
    <w:name w:val="正文小四"/>
    <w:basedOn w:val="afffa"/>
    <w:link w:val="Charfffffffb"/>
    <w:uiPriority w:val="99"/>
    <w:pPr>
      <w:widowControl/>
      <w:tabs>
        <w:tab w:val="left" w:pos="1635"/>
      </w:tabs>
      <w:spacing w:line="240" w:lineRule="auto"/>
      <w:ind w:firstLineChars="200" w:firstLine="480"/>
      <w:jc w:val="left"/>
    </w:pPr>
    <w:rPr>
      <w:rFonts w:ascii="宋体" w:eastAsia="宋体" w:hAnsi="宋体" w:cs="Times New Roman"/>
      <w:color w:val="000000"/>
      <w:kern w:val="0"/>
      <w:szCs w:val="24"/>
      <w:lang w:val="zh-CN"/>
    </w:rPr>
  </w:style>
  <w:style w:type="character" w:customStyle="1" w:styleId="Charfffffffb">
    <w:name w:val="正文小四 Char"/>
    <w:link w:val="affffffffffffffffffffffffffffffc"/>
    <w:uiPriority w:val="99"/>
    <w:rPr>
      <w:rFonts w:ascii="宋体" w:eastAsia="宋体" w:hAnsi="宋体" w:cs="Times New Roman"/>
      <w:color w:val="000000"/>
      <w:kern w:val="0"/>
      <w:sz w:val="24"/>
      <w:szCs w:val="24"/>
      <w:lang w:val="zh-CN" w:eastAsia="zh-CN"/>
    </w:rPr>
  </w:style>
  <w:style w:type="paragraph" w:customStyle="1" w:styleId="2ffffff0">
    <w:name w:val="我2"/>
    <w:basedOn w:val="24"/>
    <w:link w:val="2Charf1"/>
    <w:pPr>
      <w:widowControl/>
      <w:numPr>
        <w:numId w:val="0"/>
      </w:numPr>
      <w:spacing w:line="415" w:lineRule="auto"/>
      <w:ind w:left="823" w:hanging="823"/>
      <w:jc w:val="left"/>
    </w:pPr>
    <w:rPr>
      <w:rFonts w:ascii="Calibri" w:eastAsia="宋体" w:hAnsi="Calibri" w:cs="宋体"/>
      <w:kern w:val="0"/>
      <w:sz w:val="36"/>
      <w:lang w:val="zh-CN"/>
    </w:rPr>
  </w:style>
  <w:style w:type="character" w:customStyle="1" w:styleId="2Charf1">
    <w:name w:val="我2 Char"/>
    <w:link w:val="2ffffff0"/>
    <w:rPr>
      <w:rFonts w:ascii="Calibri" w:eastAsia="宋体" w:hAnsi="Calibri" w:cs="宋体"/>
      <w:b/>
      <w:bCs/>
      <w:kern w:val="0"/>
      <w:sz w:val="36"/>
      <w:szCs w:val="32"/>
      <w:lang w:val="zh-CN" w:eastAsia="zh-CN"/>
    </w:rPr>
  </w:style>
  <w:style w:type="paragraph" w:customStyle="1" w:styleId="1b">
    <w:name w:val="商务1"/>
    <w:basedOn w:val="11"/>
    <w:uiPriority w:val="99"/>
    <w:pPr>
      <w:widowControl/>
      <w:numPr>
        <w:numId w:val="113"/>
      </w:numPr>
      <w:spacing w:before="20" w:after="20" w:line="360" w:lineRule="auto"/>
      <w:jc w:val="left"/>
    </w:pPr>
    <w:rPr>
      <w:rFonts w:ascii="Times New Roman" w:eastAsia="黑体" w:hAnsi="Times New Roman" w:cs="Times New Roman"/>
      <w:bCs w:val="0"/>
      <w:szCs w:val="20"/>
      <w:u w:color="3A5750"/>
      <w:lang w:val="zh-CN"/>
    </w:rPr>
  </w:style>
  <w:style w:type="paragraph" w:customStyle="1" w:styleId="27">
    <w:name w:val="商务2"/>
    <w:basedOn w:val="24"/>
    <w:uiPriority w:val="99"/>
    <w:pPr>
      <w:keepNext w:val="0"/>
      <w:widowControl/>
      <w:numPr>
        <w:numId w:val="113"/>
      </w:numPr>
      <w:spacing w:before="20" w:after="20" w:line="360" w:lineRule="auto"/>
      <w:jc w:val="left"/>
    </w:pPr>
    <w:rPr>
      <w:rFonts w:ascii="宋体" w:eastAsia="宋体" w:hAnsi="宋体" w:cs="宋体"/>
      <w:bCs w:val="0"/>
      <w:kern w:val="0"/>
      <w:sz w:val="36"/>
      <w:szCs w:val="24"/>
      <w:lang w:val="zh-CN"/>
    </w:rPr>
  </w:style>
  <w:style w:type="paragraph" w:customStyle="1" w:styleId="35">
    <w:name w:val="商务3"/>
    <w:basedOn w:val="31"/>
    <w:uiPriority w:val="99"/>
    <w:pPr>
      <w:widowControl/>
      <w:numPr>
        <w:numId w:val="113"/>
      </w:numPr>
      <w:spacing w:before="20" w:after="20" w:line="360" w:lineRule="auto"/>
      <w:jc w:val="left"/>
    </w:pPr>
    <w:rPr>
      <w:rFonts w:ascii="Calibri" w:eastAsia="黑体" w:hAnsi="Calibri" w:cs="Times New Roman"/>
      <w:kern w:val="0"/>
      <w:sz w:val="30"/>
      <w:lang w:val="zh-CN"/>
    </w:rPr>
  </w:style>
  <w:style w:type="paragraph" w:customStyle="1" w:styleId="41">
    <w:name w:val="商务4"/>
    <w:basedOn w:val="40"/>
    <w:uiPriority w:val="99"/>
    <w:pPr>
      <w:widowControl/>
      <w:numPr>
        <w:numId w:val="113"/>
      </w:numPr>
      <w:spacing w:before="20" w:after="20" w:line="360" w:lineRule="auto"/>
      <w:jc w:val="left"/>
    </w:pPr>
    <w:rPr>
      <w:rFonts w:ascii="Arial" w:eastAsia="黑体" w:hAnsi="Arial" w:cs="Times New Roman"/>
      <w:bCs w:val="0"/>
      <w:color w:val="000000" w:themeColor="text1"/>
      <w:kern w:val="0"/>
      <w:sz w:val="36"/>
      <w:szCs w:val="20"/>
      <w:lang w:val="zh-CN"/>
    </w:rPr>
  </w:style>
  <w:style w:type="paragraph" w:customStyle="1" w:styleId="54">
    <w:name w:val="商务5"/>
    <w:basedOn w:val="51"/>
    <w:uiPriority w:val="99"/>
    <w:pPr>
      <w:keepLines w:val="0"/>
      <w:widowControl/>
      <w:numPr>
        <w:numId w:val="113"/>
      </w:numPr>
      <w:spacing w:beforeLines="50" w:afterLines="50" w:line="360" w:lineRule="auto"/>
      <w:jc w:val="left"/>
    </w:pPr>
    <w:rPr>
      <w:rFonts w:ascii="创艺简楷体" w:eastAsia="黑体" w:hAnsi="Times New Roman" w:cs="Times New Roman"/>
      <w:bCs w:val="0"/>
      <w:kern w:val="0"/>
      <w:sz w:val="24"/>
      <w:szCs w:val="20"/>
      <w:lang w:val="zh-CN"/>
    </w:rPr>
  </w:style>
  <w:style w:type="paragraph" w:customStyle="1" w:styleId="62">
    <w:name w:val="商务6"/>
    <w:basedOn w:val="afffa"/>
    <w:uiPriority w:val="99"/>
    <w:pPr>
      <w:widowControl/>
      <w:numPr>
        <w:ilvl w:val="5"/>
        <w:numId w:val="113"/>
      </w:numPr>
      <w:spacing w:line="240" w:lineRule="auto"/>
      <w:jc w:val="left"/>
    </w:pPr>
    <w:rPr>
      <w:rFonts w:ascii="Calibri" w:eastAsia="黑体" w:hAnsi="Calibri" w:cs="Times New Roman"/>
      <w:b/>
      <w:kern w:val="0"/>
      <w:sz w:val="21"/>
      <w:szCs w:val="24"/>
    </w:rPr>
  </w:style>
  <w:style w:type="paragraph" w:customStyle="1" w:styleId="affffffffffffffffffffffffffffffd">
    <w:name w:val="正文（缩进）"/>
    <w:basedOn w:val="afffa"/>
    <w:link w:val="Charfffffffc"/>
    <w:pPr>
      <w:widowControl/>
      <w:spacing w:before="156" w:after="156" w:line="240" w:lineRule="auto"/>
      <w:ind w:firstLine="480"/>
      <w:jc w:val="left"/>
    </w:pPr>
    <w:rPr>
      <w:rFonts w:ascii="CG Times" w:eastAsia="楷体_GB2312" w:hAnsi="CG Times" w:cs="Times New Roman"/>
      <w:kern w:val="0"/>
      <w:sz w:val="20"/>
      <w:szCs w:val="20"/>
      <w:lang w:val="zh-CN"/>
    </w:rPr>
  </w:style>
  <w:style w:type="character" w:customStyle="1" w:styleId="Charfffffffc">
    <w:name w:val="正文（缩进） Char"/>
    <w:link w:val="affffffffffffffffffffffffffffffd"/>
    <w:rPr>
      <w:rFonts w:ascii="CG Times" w:eastAsia="楷体_GB2312" w:hAnsi="CG Times" w:cs="Times New Roman"/>
      <w:kern w:val="0"/>
      <w:sz w:val="20"/>
      <w:szCs w:val="20"/>
      <w:lang w:val="zh-CN" w:eastAsia="zh-CN"/>
    </w:rPr>
  </w:style>
  <w:style w:type="paragraph" w:customStyle="1" w:styleId="105">
    <w:name w:val="样式 标题 1 + 段后: 0.5 行"/>
    <w:basedOn w:val="11"/>
    <w:uiPriority w:val="99"/>
    <w:pPr>
      <w:keepNext w:val="0"/>
      <w:keepLines w:val="0"/>
      <w:widowControl/>
      <w:numPr>
        <w:numId w:val="0"/>
      </w:numPr>
      <w:tabs>
        <w:tab w:val="left" w:pos="454"/>
      </w:tabs>
      <w:adjustRightInd w:val="0"/>
      <w:spacing w:before="0" w:afterLines="50" w:after="720" w:line="360" w:lineRule="auto"/>
      <w:ind w:left="454" w:hanging="454"/>
      <w:jc w:val="center"/>
      <w:textAlignment w:val="baseline"/>
    </w:pPr>
    <w:rPr>
      <w:rFonts w:ascii="Times New Roman" w:eastAsia="仿宋_GB2312" w:hAnsi="Times New Roman" w:cs="宋体"/>
      <w:sz w:val="32"/>
      <w:szCs w:val="20"/>
      <w:u w:color="3A5750"/>
      <w:lang w:val="zh-CN"/>
    </w:rPr>
  </w:style>
  <w:style w:type="paragraph" w:customStyle="1" w:styleId="ParaCharCharCharCharCharCharCharCharChar1Char">
    <w:name w:val="默认段落字体 Para Char Char Char Char Char Char Char Char Char1 Char"/>
    <w:basedOn w:val="afffa"/>
    <w:uiPriority w:val="99"/>
    <w:pPr>
      <w:widowControl/>
      <w:spacing w:line="240" w:lineRule="auto"/>
      <w:jc w:val="left"/>
    </w:pPr>
    <w:rPr>
      <w:rFonts w:ascii="Tahoma" w:eastAsia="宋体" w:hAnsi="Tahoma" w:cs="Times New Roman"/>
      <w:kern w:val="0"/>
      <w:szCs w:val="20"/>
    </w:rPr>
  </w:style>
  <w:style w:type="paragraph" w:customStyle="1" w:styleId="1ffffffff">
    <w:name w:val="缺省文本:1"/>
    <w:basedOn w:val="afffa"/>
    <w:uiPriority w:val="99"/>
    <w:pPr>
      <w:widowControl/>
      <w:autoSpaceDE w:val="0"/>
      <w:autoSpaceDN w:val="0"/>
      <w:adjustRightInd w:val="0"/>
      <w:spacing w:line="240" w:lineRule="auto"/>
      <w:jc w:val="left"/>
    </w:pPr>
    <w:rPr>
      <w:rFonts w:ascii="Times New Roman" w:eastAsia="宋体" w:hAnsi="Times New Roman" w:cs="Times New Roman"/>
      <w:kern w:val="0"/>
      <w:szCs w:val="20"/>
    </w:rPr>
  </w:style>
  <w:style w:type="paragraph" w:customStyle="1" w:styleId="ParaCharCharCharCharCharChar1Char">
    <w:name w:val="默认段落字体 Para Char Char Char Char Char Char1 Char"/>
    <w:basedOn w:val="afffa"/>
    <w:uiPriority w:val="99"/>
    <w:pPr>
      <w:widowControl/>
      <w:autoSpaceDE w:val="0"/>
      <w:autoSpaceDN w:val="0"/>
      <w:adjustRightInd w:val="0"/>
      <w:spacing w:line="240" w:lineRule="auto"/>
      <w:ind w:left="68"/>
      <w:jc w:val="left"/>
    </w:pPr>
    <w:rPr>
      <w:rFonts w:ascii="Times New Roman" w:eastAsia="宋体" w:hAnsi="Times New Roman" w:cs="Times New Roman"/>
      <w:kern w:val="0"/>
      <w:szCs w:val="20"/>
    </w:rPr>
  </w:style>
  <w:style w:type="paragraph" w:customStyle="1" w:styleId="affffffffffffffffffffffffffffffe">
    <w:name w:val="表样式"/>
    <w:basedOn w:val="afffa"/>
    <w:uiPriority w:val="99"/>
    <w:pPr>
      <w:widowControl/>
      <w:autoSpaceDE w:val="0"/>
      <w:autoSpaceDN w:val="0"/>
      <w:adjustRightInd w:val="0"/>
      <w:spacing w:before="90" w:after="90" w:line="240" w:lineRule="auto"/>
      <w:ind w:left="68"/>
      <w:jc w:val="left"/>
    </w:pPr>
    <w:rPr>
      <w:rFonts w:ascii="Arial" w:eastAsia="宋体" w:hAnsi="Arial" w:cs="Arial"/>
      <w:kern w:val="0"/>
      <w:sz w:val="18"/>
      <w:szCs w:val="18"/>
    </w:rPr>
  </w:style>
  <w:style w:type="paragraph" w:customStyle="1" w:styleId="afffffffffffffffffffffffffffffff">
    <w:name w:val="一级目录"/>
    <w:basedOn w:val="1d"/>
    <w:uiPriority w:val="99"/>
    <w:pPr>
      <w:widowControl/>
      <w:tabs>
        <w:tab w:val="left" w:pos="993"/>
        <w:tab w:val="left" w:pos="1701"/>
        <w:tab w:val="right" w:leader="dot" w:pos="8302"/>
      </w:tabs>
      <w:autoSpaceDE w:val="0"/>
      <w:autoSpaceDN w:val="0"/>
      <w:adjustRightInd w:val="0"/>
      <w:spacing w:line="400" w:lineRule="atLeast"/>
      <w:jc w:val="center"/>
    </w:pPr>
    <w:rPr>
      <w:rFonts w:ascii="宋体" w:eastAsia="黑体" w:hAnsi="宋体" w:cs="Times New Roman"/>
      <w:b w:val="0"/>
      <w:i/>
      <w:iCs/>
      <w:kern w:val="0"/>
      <w:sz w:val="30"/>
    </w:rPr>
  </w:style>
  <w:style w:type="paragraph" w:customStyle="1" w:styleId="afffffffffffffffffffffffffffffff0">
    <w:name w:val="二级目录"/>
    <w:basedOn w:val="afffa"/>
    <w:uiPriority w:val="99"/>
    <w:pPr>
      <w:widowControl/>
      <w:autoSpaceDE w:val="0"/>
      <w:autoSpaceDN w:val="0"/>
      <w:adjustRightInd w:val="0"/>
      <w:spacing w:line="240" w:lineRule="auto"/>
      <w:jc w:val="left"/>
    </w:pPr>
    <w:rPr>
      <w:rFonts w:ascii="宋体" w:eastAsia="黑体" w:hAnsi="宋体" w:cs="Times New Roman"/>
      <w:b/>
      <w:kern w:val="0"/>
      <w:sz w:val="30"/>
      <w:szCs w:val="24"/>
    </w:rPr>
  </w:style>
  <w:style w:type="paragraph" w:customStyle="1" w:styleId="TitleB">
    <w:name w:val="TitleB"/>
    <w:basedOn w:val="afffa"/>
    <w:uiPriority w:val="99"/>
    <w:pPr>
      <w:widowControl/>
      <w:spacing w:line="240" w:lineRule="auto"/>
      <w:jc w:val="center"/>
    </w:pPr>
    <w:rPr>
      <w:rFonts w:ascii="华文细黑" w:eastAsia="华文细黑" w:hAnsi="华文细黑" w:cs="Times New Roman"/>
      <w:b/>
      <w:kern w:val="0"/>
      <w:sz w:val="44"/>
      <w:szCs w:val="72"/>
    </w:rPr>
  </w:style>
  <w:style w:type="paragraph" w:customStyle="1" w:styleId="TitleC">
    <w:name w:val="TitleC"/>
    <w:basedOn w:val="afffa"/>
    <w:uiPriority w:val="99"/>
    <w:pPr>
      <w:widowControl/>
      <w:spacing w:line="240" w:lineRule="auto"/>
      <w:jc w:val="center"/>
    </w:pPr>
    <w:rPr>
      <w:rFonts w:ascii="华文细黑" w:eastAsia="华文细黑" w:hAnsi="华文细黑" w:cs="Times New Roman"/>
      <w:b/>
      <w:kern w:val="0"/>
      <w:sz w:val="30"/>
      <w:szCs w:val="30"/>
    </w:rPr>
  </w:style>
  <w:style w:type="character" w:customStyle="1" w:styleId="Charffff4">
    <w:name w:val="正文（首行缩进） Char"/>
    <w:link w:val="afffffffffffffffffff0"/>
    <w:rPr>
      <w:rFonts w:ascii="Times New Roman" w:eastAsia="宋体" w:hAnsi="Times New Roman" w:cs="Times New Roman"/>
      <w:sz w:val="24"/>
      <w:szCs w:val="20"/>
    </w:rPr>
  </w:style>
  <w:style w:type="character" w:customStyle="1" w:styleId="Charfffffffd">
    <w:name w:val="项目标题 Char"/>
    <w:link w:val="a9"/>
    <w:uiPriority w:val="99"/>
    <w:rPr>
      <w:rFonts w:ascii="Arial" w:eastAsia="宋体" w:hAnsi="Arial" w:cs="宋体"/>
      <w:b/>
      <w:bCs/>
      <w:kern w:val="0"/>
      <w:sz w:val="28"/>
      <w:szCs w:val="28"/>
      <w:lang w:val="zh-CN" w:eastAsia="zh-CN"/>
    </w:rPr>
  </w:style>
  <w:style w:type="paragraph" w:customStyle="1" w:styleId="a9">
    <w:name w:val="项目标题"/>
    <w:basedOn w:val="afffa"/>
    <w:link w:val="Charfffffffd"/>
    <w:uiPriority w:val="99"/>
    <w:pPr>
      <w:keepNext/>
      <w:keepLines/>
      <w:widowControl/>
      <w:numPr>
        <w:numId w:val="114"/>
      </w:numPr>
      <w:spacing w:before="280" w:after="290" w:line="377" w:lineRule="auto"/>
      <w:jc w:val="left"/>
      <w:outlineLvl w:val="3"/>
    </w:pPr>
    <w:rPr>
      <w:rFonts w:ascii="Arial" w:eastAsia="宋体" w:hAnsi="Arial" w:cs="宋体"/>
      <w:b/>
      <w:bCs/>
      <w:kern w:val="0"/>
      <w:sz w:val="28"/>
      <w:szCs w:val="28"/>
      <w:lang w:val="zh-CN"/>
    </w:rPr>
  </w:style>
  <w:style w:type="paragraph" w:customStyle="1" w:styleId="1ffffffff0">
    <w:name w:val="正文1缩进"/>
    <w:basedOn w:val="1fffb"/>
    <w:uiPriority w:val="99"/>
    <w:pPr>
      <w:widowControl/>
      <w:ind w:left="360" w:firstLine="900"/>
      <w:jc w:val="left"/>
    </w:pPr>
    <w:rPr>
      <w:rFonts w:ascii="宋体" w:hAnsi="宋体" w:cs="宋体"/>
      <w:color w:val="000000"/>
      <w:kern w:val="0"/>
      <w:szCs w:val="21"/>
      <w:lang w:val="zh-CN"/>
    </w:rPr>
  </w:style>
  <w:style w:type="character" w:customStyle="1" w:styleId="hdgraybordertop">
    <w:name w:val="hdgraybordertop"/>
  </w:style>
  <w:style w:type="character" w:customStyle="1" w:styleId="bodytext">
    <w:name w:val="bodytext"/>
  </w:style>
  <w:style w:type="character" w:customStyle="1" w:styleId="unnamed21">
    <w:name w:val="unnamed21"/>
    <w:rPr>
      <w:rFonts w:ascii="宋体" w:eastAsia="宋体" w:hAnsi="宋体" w:hint="eastAsia"/>
      <w:spacing w:val="400"/>
      <w:sz w:val="24"/>
      <w:szCs w:val="24"/>
    </w:rPr>
  </w:style>
  <w:style w:type="paragraph" w:customStyle="1" w:styleId="3sect123A-3H3l3CTBoldHeadbhHeading3-old3">
    <w:name w:val="样式 标题 3sect1.2.3(A-3)H3l3CTBold HeadbhHeading 3 - old3..."/>
    <w:basedOn w:val="31"/>
    <w:uiPriority w:val="99"/>
    <w:pPr>
      <w:widowControl/>
      <w:numPr>
        <w:numId w:val="97"/>
      </w:numPr>
      <w:spacing w:before="0" w:after="0" w:line="240" w:lineRule="auto"/>
      <w:ind w:left="1146"/>
      <w:jc w:val="left"/>
    </w:pPr>
    <w:rPr>
      <w:rFonts w:ascii="宋体" w:eastAsia="宋体" w:hAnsi="宋体" w:cs="宋体"/>
      <w:kern w:val="0"/>
      <w:sz w:val="24"/>
      <w:szCs w:val="20"/>
      <w:lang w:val="zh-CN"/>
    </w:rPr>
  </w:style>
  <w:style w:type="paragraph" w:customStyle="1" w:styleId="Arial25078">
    <w:name w:val="样式 标书正文 + Arial 小四 首行缩进:  2.5 字符 段前: 0 磅 段后: 7.8 磅 行距: 多倍行距..."/>
    <w:basedOn w:val="afffa"/>
    <w:uiPriority w:val="99"/>
    <w:pPr>
      <w:widowControl/>
      <w:spacing w:line="240" w:lineRule="auto"/>
      <w:jc w:val="left"/>
    </w:pPr>
    <w:rPr>
      <w:rFonts w:ascii="宋体" w:eastAsia="宋体" w:hAnsi="宋体" w:cs="Arial"/>
      <w:b/>
      <w:bCs/>
      <w:kern w:val="0"/>
      <w:szCs w:val="24"/>
    </w:rPr>
  </w:style>
  <w:style w:type="paragraph" w:customStyle="1" w:styleId="aText">
    <w:name w:val="aText"/>
    <w:basedOn w:val="afffa"/>
    <w:uiPriority w:val="99"/>
    <w:pPr>
      <w:widowControl/>
      <w:spacing w:line="240" w:lineRule="auto"/>
      <w:ind w:firstLineChars="200" w:firstLine="200"/>
      <w:jc w:val="left"/>
    </w:pPr>
    <w:rPr>
      <w:rFonts w:ascii="Times New Roman" w:eastAsia="宋体" w:hAnsi="Times New Roman" w:cs="Times New Roman"/>
      <w:kern w:val="0"/>
      <w:szCs w:val="24"/>
    </w:rPr>
  </w:style>
  <w:style w:type="paragraph" w:customStyle="1" w:styleId="afffffffffffffffffffffffffffffff1">
    <w:name w:val="標準"/>
    <w:basedOn w:val="afffa"/>
    <w:next w:val="afffa"/>
    <w:uiPriority w:val="99"/>
    <w:pPr>
      <w:widowControl/>
      <w:autoSpaceDE w:val="0"/>
      <w:autoSpaceDN w:val="0"/>
      <w:adjustRightInd w:val="0"/>
      <w:spacing w:line="240" w:lineRule="auto"/>
      <w:jc w:val="left"/>
    </w:pPr>
    <w:rPr>
      <w:rFonts w:ascii="Arial" w:eastAsia="宋体" w:hAnsi="Arial" w:cs="Times New Roman"/>
      <w:kern w:val="0"/>
      <w:sz w:val="20"/>
      <w:szCs w:val="24"/>
    </w:rPr>
  </w:style>
  <w:style w:type="paragraph" w:customStyle="1" w:styleId="afffffffffffffffffffffffffffffff2">
    <w:name w:val="无缩进正文"/>
    <w:basedOn w:val="afffa"/>
    <w:link w:val="Charfffffffe"/>
    <w:pPr>
      <w:widowControl/>
      <w:snapToGrid w:val="0"/>
      <w:spacing w:before="120" w:line="300" w:lineRule="auto"/>
      <w:jc w:val="left"/>
    </w:pPr>
    <w:rPr>
      <w:rFonts w:ascii="Times New Roman" w:eastAsia="宋体" w:hAnsi="Times New Roman" w:cs="Times New Roman"/>
      <w:kern w:val="0"/>
      <w:szCs w:val="20"/>
      <w:lang w:val="zh-CN"/>
    </w:rPr>
  </w:style>
  <w:style w:type="character" w:customStyle="1" w:styleId="Charfffffffe">
    <w:name w:val="无缩进正文 Char"/>
    <w:link w:val="afffffffffffffffffffffffffffffff2"/>
    <w:rPr>
      <w:rFonts w:ascii="Times New Roman" w:eastAsia="宋体" w:hAnsi="Times New Roman" w:cs="Times New Roman"/>
      <w:kern w:val="0"/>
      <w:sz w:val="24"/>
      <w:szCs w:val="20"/>
      <w:lang w:val="zh-CN" w:eastAsia="zh-CN"/>
    </w:rPr>
  </w:style>
  <w:style w:type="paragraph" w:customStyle="1" w:styleId="1ffffffff1">
    <w:name w:val="標點 1"/>
    <w:basedOn w:val="afffa"/>
    <w:uiPriority w:val="99"/>
    <w:pPr>
      <w:widowControl/>
      <w:tabs>
        <w:tab w:val="left" w:pos="1140"/>
      </w:tabs>
      <w:adjustRightInd w:val="0"/>
      <w:snapToGrid w:val="0"/>
      <w:spacing w:line="240" w:lineRule="auto"/>
      <w:ind w:leftChars="100" w:left="210" w:rightChars="100" w:right="100"/>
      <w:jc w:val="left"/>
    </w:pPr>
    <w:rPr>
      <w:rFonts w:ascii="Arial" w:eastAsia="宋体" w:hAnsi="Arial" w:cs="Times New Roman"/>
      <w:snapToGrid w:val="0"/>
      <w:color w:val="000000"/>
      <w:kern w:val="0"/>
      <w:szCs w:val="24"/>
    </w:rPr>
  </w:style>
  <w:style w:type="paragraph" w:customStyle="1" w:styleId="020">
    <w:name w:val="式样_02"/>
    <w:basedOn w:val="afffa"/>
    <w:uiPriority w:val="99"/>
    <w:pPr>
      <w:widowControl/>
      <w:tabs>
        <w:tab w:val="left" w:pos="425"/>
      </w:tabs>
      <w:spacing w:line="240" w:lineRule="auto"/>
      <w:ind w:left="905" w:hanging="185"/>
      <w:jc w:val="left"/>
    </w:pPr>
    <w:rPr>
      <w:rFonts w:ascii="Times New Roman" w:eastAsia="宋体" w:hAnsi="Times New Roman" w:cs="Times New Roman"/>
      <w:kern w:val="0"/>
      <w:sz w:val="28"/>
      <w:szCs w:val="24"/>
    </w:rPr>
  </w:style>
  <w:style w:type="paragraph" w:customStyle="1" w:styleId="1ffffffff2">
    <w:name w:val="段落_1"/>
    <w:basedOn w:val="afffa"/>
    <w:uiPriority w:val="99"/>
    <w:pPr>
      <w:widowControl/>
      <w:spacing w:line="240" w:lineRule="auto"/>
      <w:ind w:leftChars="85" w:left="178" w:firstLineChars="200" w:firstLine="560"/>
      <w:jc w:val="left"/>
    </w:pPr>
    <w:rPr>
      <w:rFonts w:ascii="Times New Roman" w:eastAsia="宋体" w:hAnsi="Times New Roman" w:cs="Times New Roman"/>
      <w:kern w:val="0"/>
      <w:sz w:val="28"/>
      <w:szCs w:val="24"/>
    </w:rPr>
  </w:style>
  <w:style w:type="paragraph" w:customStyle="1" w:styleId="3ffff">
    <w:name w:val="标题_3"/>
    <w:basedOn w:val="afffa"/>
    <w:uiPriority w:val="99"/>
    <w:pPr>
      <w:widowControl/>
      <w:spacing w:line="240" w:lineRule="auto"/>
      <w:jc w:val="left"/>
    </w:pPr>
    <w:rPr>
      <w:rFonts w:ascii="宋体" w:eastAsia="宋体" w:hAnsi="宋体" w:cs="Times New Roman"/>
      <w:b/>
      <w:bCs/>
      <w:kern w:val="0"/>
      <w:sz w:val="30"/>
      <w:szCs w:val="24"/>
    </w:rPr>
  </w:style>
  <w:style w:type="paragraph" w:customStyle="1" w:styleId="afffffffffffffffffffffffffffffff3">
    <w:name w:val="中文正文"/>
    <w:basedOn w:val="afffa"/>
    <w:uiPriority w:val="99"/>
    <w:pPr>
      <w:widowControl/>
      <w:spacing w:beforeLines="50" w:afterLines="50" w:line="240" w:lineRule="auto"/>
      <w:ind w:firstLine="425"/>
      <w:jc w:val="left"/>
    </w:pPr>
    <w:rPr>
      <w:rFonts w:ascii="Times New Roman" w:eastAsia="宋体" w:hAnsi="Times New Roman" w:cs="Times New Roman"/>
      <w:kern w:val="0"/>
      <w:sz w:val="21"/>
      <w:szCs w:val="20"/>
    </w:rPr>
  </w:style>
  <w:style w:type="character" w:customStyle="1" w:styleId="gothic">
    <w:name w:val="gothic"/>
    <w:rPr>
      <w:rFonts w:ascii="Arial" w:hAnsi="Arial" w:cs="Arial" w:hint="default"/>
      <w:color w:val="333333"/>
      <w:sz w:val="22"/>
      <w:szCs w:val="22"/>
    </w:rPr>
  </w:style>
  <w:style w:type="paragraph" w:customStyle="1" w:styleId="1ffffffff3">
    <w:name w:val="表1"/>
    <w:basedOn w:val="afffa"/>
    <w:uiPriority w:val="99"/>
    <w:pPr>
      <w:widowControl/>
      <w:spacing w:line="240" w:lineRule="auto"/>
      <w:jc w:val="center"/>
    </w:pPr>
    <w:rPr>
      <w:rFonts w:ascii="Times New Roman" w:eastAsia="宋体" w:hAnsi="Times New Roman" w:cs="Times New Roman"/>
      <w:kern w:val="0"/>
      <w:szCs w:val="24"/>
    </w:rPr>
  </w:style>
  <w:style w:type="paragraph" w:customStyle="1" w:styleId="2ffffff1">
    <w:name w:val="標點 2"/>
    <w:basedOn w:val="afffa"/>
    <w:uiPriority w:val="99"/>
    <w:pPr>
      <w:widowControl/>
      <w:tabs>
        <w:tab w:val="left" w:pos="1800"/>
      </w:tabs>
      <w:adjustRightInd w:val="0"/>
      <w:snapToGrid w:val="0"/>
      <w:spacing w:line="240" w:lineRule="auto"/>
      <w:ind w:left="1800" w:hanging="360"/>
      <w:jc w:val="left"/>
    </w:pPr>
    <w:rPr>
      <w:rFonts w:ascii="Arial" w:eastAsia="PMingLiU" w:hAnsi="Arial" w:cs="Times New Roman"/>
      <w:snapToGrid w:val="0"/>
      <w:color w:val="000000"/>
      <w:kern w:val="0"/>
      <w:szCs w:val="20"/>
      <w:lang w:eastAsia="zh-TW"/>
    </w:rPr>
  </w:style>
  <w:style w:type="paragraph" w:customStyle="1" w:styleId="3ffff0">
    <w:name w:val="標點 3"/>
    <w:basedOn w:val="2ffffff1"/>
    <w:uiPriority w:val="99"/>
    <w:pPr>
      <w:tabs>
        <w:tab w:val="clear" w:pos="1800"/>
        <w:tab w:val="left" w:pos="454"/>
      </w:tabs>
      <w:ind w:left="454" w:hanging="454"/>
    </w:pPr>
  </w:style>
  <w:style w:type="paragraph" w:customStyle="1" w:styleId="deftexte">
    <w:name w:val="def texte"/>
    <w:basedOn w:val="afffa"/>
    <w:uiPriority w:val="99"/>
    <w:pPr>
      <w:widowControl/>
      <w:tabs>
        <w:tab w:val="left" w:pos="794"/>
        <w:tab w:val="left" w:pos="1191"/>
        <w:tab w:val="left" w:pos="1588"/>
        <w:tab w:val="left" w:pos="1985"/>
      </w:tabs>
      <w:autoSpaceDE w:val="0"/>
      <w:autoSpaceDN w:val="0"/>
      <w:adjustRightInd w:val="0"/>
      <w:spacing w:before="136" w:line="240" w:lineRule="auto"/>
      <w:ind w:firstLineChars="200" w:firstLine="425"/>
      <w:jc w:val="left"/>
      <w:textAlignment w:val="baseline"/>
    </w:pPr>
    <w:rPr>
      <w:rFonts w:ascii="宋体" w:eastAsia="宋体" w:hAnsi="Tms Rmn" w:cs="Times New Roman"/>
      <w:kern w:val="0"/>
      <w:szCs w:val="20"/>
      <w:lang w:val="en-GB"/>
    </w:rPr>
  </w:style>
  <w:style w:type="paragraph" w:customStyle="1" w:styleId="CharChar1CharCharCharCharCharCharCharCharCharCharChar">
    <w:name w:val="Char Char1 Char Char Char Char Char Char Char Char Char Char Char"/>
    <w:basedOn w:val="afffa"/>
    <w:uiPriority w:val="99"/>
    <w:pPr>
      <w:widowControl/>
      <w:spacing w:after="160" w:line="240" w:lineRule="exact"/>
      <w:jc w:val="left"/>
    </w:pPr>
    <w:rPr>
      <w:rFonts w:ascii="Verdana" w:eastAsia="宋体" w:hAnsi="Verdana" w:cs="Times New Roman"/>
      <w:kern w:val="0"/>
      <w:sz w:val="20"/>
      <w:szCs w:val="20"/>
      <w:lang w:eastAsia="en-US"/>
    </w:rPr>
  </w:style>
  <w:style w:type="paragraph" w:customStyle="1" w:styleId="CharCharChar1CharCharChar1Char">
    <w:name w:val="Char Char Char1 Char Char Char1 Char"/>
    <w:basedOn w:val="affff7"/>
    <w:uiPriority w:val="99"/>
    <w:semiHidden/>
    <w:pPr>
      <w:widowControl/>
      <w:jc w:val="left"/>
    </w:pPr>
    <w:rPr>
      <w:rFonts w:ascii="Tahoma" w:eastAsia="宋体" w:hAnsi="Tahoma" w:cs="Tahoma"/>
      <w:kern w:val="0"/>
      <w:sz w:val="18"/>
      <w:szCs w:val="24"/>
      <w:shd w:val="clear" w:color="auto" w:fill="auto"/>
      <w:lang w:val="zh-CN"/>
    </w:rPr>
  </w:style>
  <w:style w:type="paragraph" w:customStyle="1" w:styleId="afffffffffffffffffffffffffffffff4">
    <w:name w:val="大全正文"/>
    <w:basedOn w:val="afffa"/>
    <w:link w:val="Charffffffff"/>
    <w:pPr>
      <w:widowControl/>
      <w:autoSpaceDE w:val="0"/>
      <w:autoSpaceDN w:val="0"/>
      <w:adjustRightInd w:val="0"/>
      <w:spacing w:beforeLines="50" w:line="240" w:lineRule="auto"/>
      <w:ind w:firstLineChars="225" w:firstLine="225"/>
      <w:jc w:val="left"/>
    </w:pPr>
    <w:rPr>
      <w:rFonts w:ascii="宋体" w:eastAsia="宋体" w:hAnsi="Times New Roman" w:cs="Times New Roman"/>
      <w:kern w:val="0"/>
      <w:szCs w:val="24"/>
      <w:lang w:val="zh-CN"/>
    </w:rPr>
  </w:style>
  <w:style w:type="character" w:customStyle="1" w:styleId="Charffffffff">
    <w:name w:val="大全正文 Char"/>
    <w:link w:val="afffffffffffffffffffffffffffffff4"/>
    <w:rPr>
      <w:rFonts w:ascii="宋体" w:eastAsia="宋体" w:hAnsi="Times New Roman" w:cs="Times New Roman"/>
      <w:kern w:val="0"/>
      <w:sz w:val="24"/>
      <w:szCs w:val="24"/>
      <w:lang w:val="zh-CN" w:eastAsia="zh-CN"/>
    </w:rPr>
  </w:style>
  <w:style w:type="paragraph" w:customStyle="1" w:styleId="FCHBid">
    <w:name w:val="FCH Bid 正文"/>
    <w:basedOn w:val="afffa"/>
    <w:link w:val="FCHBidChar"/>
    <w:uiPriority w:val="99"/>
    <w:pPr>
      <w:widowControl/>
      <w:numPr>
        <w:numId w:val="115"/>
      </w:numPr>
      <w:tabs>
        <w:tab w:val="clear" w:pos="620"/>
      </w:tabs>
      <w:spacing w:line="240" w:lineRule="auto"/>
      <w:ind w:left="0" w:firstLineChars="200" w:firstLine="200"/>
      <w:jc w:val="left"/>
    </w:pPr>
    <w:rPr>
      <w:rFonts w:ascii="Times New Roman" w:eastAsia="宋体" w:hAnsi="Times New Roman" w:cs="Times New Roman"/>
      <w:kern w:val="0"/>
      <w:szCs w:val="24"/>
      <w:lang w:val="zh-CN"/>
    </w:rPr>
  </w:style>
  <w:style w:type="character" w:customStyle="1" w:styleId="FCHBidChar">
    <w:name w:val="FCH Bid 正文 Char"/>
    <w:link w:val="FCHBid"/>
    <w:uiPriority w:val="99"/>
    <w:rPr>
      <w:rFonts w:ascii="Times New Roman" w:eastAsia="宋体" w:hAnsi="Times New Roman" w:cs="Times New Roman"/>
      <w:kern w:val="0"/>
      <w:sz w:val="24"/>
      <w:szCs w:val="24"/>
      <w:lang w:val="zh-CN" w:eastAsia="zh-CN"/>
    </w:rPr>
  </w:style>
  <w:style w:type="paragraph" w:customStyle="1" w:styleId="FCHBid1">
    <w:name w:val="FCH Bid缩进1"/>
    <w:basedOn w:val="afffa"/>
    <w:uiPriority w:val="99"/>
    <w:pPr>
      <w:widowControl/>
      <w:numPr>
        <w:ilvl w:val="1"/>
        <w:numId w:val="116"/>
      </w:numPr>
      <w:tabs>
        <w:tab w:val="clear" w:pos="1181"/>
        <w:tab w:val="left" w:pos="540"/>
      </w:tabs>
      <w:snapToGrid w:val="0"/>
      <w:spacing w:beforeLines="50" w:line="288" w:lineRule="auto"/>
      <w:ind w:left="540" w:hanging="540"/>
      <w:jc w:val="left"/>
    </w:pPr>
    <w:rPr>
      <w:rFonts w:ascii="Times New Roman" w:eastAsia="宋体" w:hAnsi="Times New Roman" w:cs="Times New Roman"/>
      <w:kern w:val="0"/>
      <w:szCs w:val="24"/>
    </w:rPr>
  </w:style>
  <w:style w:type="paragraph" w:customStyle="1" w:styleId="FCH2">
    <w:name w:val="FCH 缩进 正文2"/>
    <w:basedOn w:val="afffa"/>
    <w:uiPriority w:val="99"/>
    <w:pPr>
      <w:widowControl/>
      <w:spacing w:line="240" w:lineRule="auto"/>
      <w:ind w:leftChars="257" w:left="540"/>
      <w:jc w:val="left"/>
    </w:pPr>
    <w:rPr>
      <w:rFonts w:ascii="Times New Roman" w:eastAsia="宋体" w:hAnsi="Times New Roman" w:cs="Times New Roman"/>
      <w:kern w:val="0"/>
      <w:szCs w:val="24"/>
    </w:rPr>
  </w:style>
  <w:style w:type="paragraph" w:customStyle="1" w:styleId="FCH20">
    <w:name w:val="FCH 缩进2"/>
    <w:basedOn w:val="afffa"/>
    <w:uiPriority w:val="99"/>
    <w:pPr>
      <w:widowControl/>
      <w:tabs>
        <w:tab w:val="left" w:pos="540"/>
      </w:tabs>
      <w:spacing w:beforeLines="20" w:line="288" w:lineRule="auto"/>
      <w:ind w:left="540"/>
      <w:jc w:val="left"/>
    </w:pPr>
    <w:rPr>
      <w:rFonts w:ascii="Times New Roman" w:eastAsia="宋体" w:hAnsi="Times New Roman" w:cs="Times New Roman"/>
      <w:kern w:val="0"/>
      <w:szCs w:val="24"/>
    </w:rPr>
  </w:style>
  <w:style w:type="paragraph" w:customStyle="1" w:styleId="my225">
    <w:name w:val="样式 my正文 + 首行缩进:  2.25 字符"/>
    <w:basedOn w:val="afffa"/>
    <w:link w:val="my225Char"/>
    <w:pPr>
      <w:widowControl/>
      <w:autoSpaceDE w:val="0"/>
      <w:autoSpaceDN w:val="0"/>
      <w:spacing w:line="300" w:lineRule="auto"/>
      <w:ind w:firstLineChars="225" w:firstLine="225"/>
      <w:jc w:val="left"/>
    </w:pPr>
    <w:rPr>
      <w:rFonts w:ascii="宋体" w:eastAsia="宋体" w:hAnsi="Times New Roman" w:cs="Times New Roman"/>
      <w:kern w:val="0"/>
      <w:szCs w:val="20"/>
      <w:lang w:val="zh-CN"/>
    </w:rPr>
  </w:style>
  <w:style w:type="character" w:customStyle="1" w:styleId="my225Char">
    <w:name w:val="样式 my正文 + 首行缩进:  2.25 字符 Char"/>
    <w:link w:val="my225"/>
    <w:rPr>
      <w:rFonts w:ascii="宋体" w:eastAsia="宋体" w:hAnsi="Times New Roman" w:cs="Times New Roman"/>
      <w:kern w:val="0"/>
      <w:sz w:val="24"/>
      <w:szCs w:val="20"/>
      <w:lang w:val="zh-CN" w:eastAsia="zh-CN"/>
    </w:rPr>
  </w:style>
  <w:style w:type="paragraph" w:customStyle="1" w:styleId="FCH">
    <w:name w:val="FCH 段落标题"/>
    <w:basedOn w:val="afffa"/>
    <w:uiPriority w:val="99"/>
    <w:pPr>
      <w:widowControl/>
      <w:spacing w:beforeLines="50" w:afterLines="20" w:line="240" w:lineRule="auto"/>
      <w:jc w:val="left"/>
    </w:pPr>
    <w:rPr>
      <w:rFonts w:ascii="Arial" w:eastAsia="黑体" w:hAnsi="Arial" w:cs="Times New Roman"/>
      <w:b/>
      <w:bCs/>
      <w:kern w:val="0"/>
      <w:sz w:val="28"/>
      <w:szCs w:val="24"/>
    </w:rPr>
  </w:style>
  <w:style w:type="paragraph" w:customStyle="1" w:styleId="FCHBid0">
    <w:name w:val="FCH Bid 正文 +"/>
    <w:basedOn w:val="afffa"/>
    <w:uiPriority w:val="99"/>
    <w:pPr>
      <w:widowControl/>
      <w:spacing w:before="100" w:beforeAutospacing="1" w:after="100" w:afterAutospacing="1" w:line="240" w:lineRule="auto"/>
      <w:jc w:val="left"/>
    </w:pPr>
    <w:rPr>
      <w:rFonts w:ascii="Times New Roman" w:eastAsia="宋体" w:hAnsi="Times New Roman" w:cs="Times New Roman"/>
      <w:kern w:val="0"/>
      <w:sz w:val="21"/>
      <w:szCs w:val="24"/>
    </w:rPr>
  </w:style>
  <w:style w:type="paragraph" w:customStyle="1" w:styleId="FCHBid2">
    <w:name w:val="FCH Bid 正文 + 首行缩进:  2 字符"/>
    <w:basedOn w:val="afffa"/>
    <w:uiPriority w:val="99"/>
    <w:pPr>
      <w:widowControl/>
      <w:autoSpaceDE w:val="0"/>
      <w:autoSpaceDN w:val="0"/>
      <w:adjustRightInd w:val="0"/>
      <w:spacing w:line="240" w:lineRule="auto"/>
      <w:jc w:val="left"/>
    </w:pPr>
    <w:rPr>
      <w:rFonts w:ascii="宋体" w:eastAsia="宋体" w:hAnsi="宋体" w:cs="Arial Unicode MS"/>
      <w:kern w:val="0"/>
      <w:sz w:val="21"/>
      <w:szCs w:val="21"/>
      <w:lang w:val="zh-CN"/>
    </w:rPr>
  </w:style>
  <w:style w:type="paragraph" w:customStyle="1" w:styleId="BodyText0">
    <w:name w:val="*Body Text"/>
    <w:link w:val="BodyTextChar1"/>
    <w:pPr>
      <w:spacing w:line="360" w:lineRule="auto"/>
    </w:pPr>
    <w:rPr>
      <w:rFonts w:ascii="Futura Lt" w:eastAsia="宋体" w:hAnsi="Futura Lt" w:cs="Times New Roman"/>
      <w:sz w:val="21"/>
      <w:lang w:eastAsia="en-US"/>
    </w:rPr>
  </w:style>
  <w:style w:type="character" w:customStyle="1" w:styleId="BodyTextChar1">
    <w:name w:val="*Body Text Char1"/>
    <w:link w:val="BodyText0"/>
    <w:rPr>
      <w:rFonts w:ascii="Futura Lt" w:eastAsia="宋体" w:hAnsi="Futura Lt" w:cs="Times New Roman"/>
      <w:kern w:val="0"/>
      <w:szCs w:val="20"/>
      <w:lang w:eastAsia="en-US"/>
    </w:rPr>
  </w:style>
  <w:style w:type="paragraph" w:customStyle="1" w:styleId="ymtext">
    <w:name w:val="ymtext"/>
    <w:basedOn w:val="afffa"/>
    <w:uiPriority w:val="99"/>
    <w:pPr>
      <w:widowControl/>
      <w:spacing w:line="400" w:lineRule="atLeast"/>
      <w:ind w:firstLine="446"/>
      <w:jc w:val="left"/>
    </w:pPr>
    <w:rPr>
      <w:rFonts w:ascii="宋体" w:eastAsia="宋体" w:hAnsi="Times New Roman" w:cs="Times New Roman"/>
      <w:kern w:val="0"/>
      <w:sz w:val="22"/>
      <w:szCs w:val="20"/>
    </w:rPr>
  </w:style>
  <w:style w:type="paragraph" w:customStyle="1" w:styleId="15d">
    <w:name w:val="正文+首行缩进，1.5倍行距，宋体，小四"/>
    <w:basedOn w:val="afffa"/>
    <w:link w:val="15Char0"/>
    <w:pPr>
      <w:widowControl/>
      <w:snapToGrid w:val="0"/>
      <w:spacing w:line="240" w:lineRule="auto"/>
      <w:ind w:firstLineChars="200" w:firstLine="504"/>
      <w:jc w:val="left"/>
    </w:pPr>
    <w:rPr>
      <w:rFonts w:ascii="宋体" w:eastAsia="宋体" w:hAnsi="宋体" w:cs="Times New Roman"/>
      <w:kern w:val="0"/>
      <w:szCs w:val="24"/>
      <w:lang w:val="zh-CN"/>
    </w:rPr>
  </w:style>
  <w:style w:type="character" w:customStyle="1" w:styleId="15Char0">
    <w:name w:val="正文+首行缩进，1.5倍行距，宋体，小四 Char"/>
    <w:link w:val="15d"/>
    <w:rPr>
      <w:rFonts w:ascii="宋体" w:eastAsia="宋体" w:hAnsi="宋体" w:cs="Times New Roman"/>
      <w:kern w:val="0"/>
      <w:sz w:val="24"/>
      <w:szCs w:val="24"/>
      <w:lang w:val="zh-CN" w:eastAsia="zh-CN"/>
    </w:rPr>
  </w:style>
  <w:style w:type="paragraph" w:customStyle="1" w:styleId="Normal2">
    <w:name w:val="Normal 2"/>
    <w:basedOn w:val="afffa"/>
    <w:uiPriority w:val="99"/>
    <w:pPr>
      <w:widowControl/>
      <w:tabs>
        <w:tab w:val="left" w:pos="425"/>
      </w:tabs>
      <w:spacing w:after="120" w:line="240" w:lineRule="auto"/>
      <w:ind w:left="425" w:hanging="425"/>
      <w:jc w:val="left"/>
    </w:pPr>
    <w:rPr>
      <w:rFonts w:ascii="宋体" w:eastAsia="宋体" w:hAnsi="宋体" w:cs="Times New Roman"/>
      <w:kern w:val="0"/>
      <w:szCs w:val="24"/>
    </w:rPr>
  </w:style>
  <w:style w:type="paragraph" w:customStyle="1" w:styleId="Andychinese">
    <w:name w:val="Andychinese"/>
    <w:basedOn w:val="afffa"/>
    <w:uiPriority w:val="99"/>
    <w:pPr>
      <w:widowControl/>
      <w:spacing w:before="120" w:line="240" w:lineRule="auto"/>
      <w:ind w:left="-57" w:right="-57"/>
      <w:jc w:val="left"/>
    </w:pPr>
    <w:rPr>
      <w:rFonts w:ascii="楷体" w:eastAsia="楷体" w:hAnsi="Times New Roman" w:cs="Times New Roman"/>
      <w:b/>
      <w:spacing w:val="16"/>
      <w:kern w:val="0"/>
      <w:sz w:val="20"/>
      <w:szCs w:val="20"/>
    </w:rPr>
  </w:style>
  <w:style w:type="paragraph" w:customStyle="1" w:styleId="afffffffffffffffffffffffffffffff5">
    <w:name w:val="文档标题"/>
    <w:basedOn w:val="afffa"/>
    <w:uiPriority w:val="99"/>
    <w:pPr>
      <w:widowControl/>
      <w:tabs>
        <w:tab w:val="left" w:pos="0"/>
      </w:tabs>
      <w:autoSpaceDE w:val="0"/>
      <w:autoSpaceDN w:val="0"/>
      <w:adjustRightInd w:val="0"/>
      <w:spacing w:before="300" w:after="300" w:line="240" w:lineRule="auto"/>
      <w:jc w:val="center"/>
    </w:pPr>
    <w:rPr>
      <w:rFonts w:ascii="Arial" w:eastAsia="黑体" w:hAnsi="Arial" w:cs="Times New Roman"/>
      <w:kern w:val="0"/>
      <w:sz w:val="36"/>
      <w:szCs w:val="36"/>
    </w:rPr>
  </w:style>
  <w:style w:type="paragraph" w:customStyle="1" w:styleId="INFeature">
    <w:name w:val="IN Feature"/>
    <w:basedOn w:val="afffa"/>
    <w:uiPriority w:val="99"/>
    <w:pPr>
      <w:widowControl/>
      <w:snapToGrid w:val="0"/>
      <w:spacing w:before="80" w:after="80" w:line="300" w:lineRule="auto"/>
      <w:jc w:val="left"/>
    </w:pPr>
    <w:rPr>
      <w:rFonts w:ascii="Arial" w:eastAsia="宋体" w:hAnsi="Arial" w:cs="Arial"/>
      <w:kern w:val="0"/>
      <w:sz w:val="21"/>
      <w:szCs w:val="21"/>
    </w:rPr>
  </w:style>
  <w:style w:type="character" w:customStyle="1" w:styleId="FigureDescriptionCharChar">
    <w:name w:val="Figure Description Char Char"/>
    <w:rPr>
      <w:rFonts w:ascii="Arial" w:eastAsia="黑体" w:hAnsi="Arial" w:cs="Arial"/>
      <w:sz w:val="18"/>
      <w:szCs w:val="18"/>
    </w:rPr>
  </w:style>
  <w:style w:type="paragraph" w:customStyle="1" w:styleId="afffffffffffffffffffffffffffffff6">
    <w:name w:val="发文格式"/>
    <w:basedOn w:val="afffa"/>
    <w:uiPriority w:val="99"/>
    <w:pPr>
      <w:widowControl/>
      <w:spacing w:line="240" w:lineRule="auto"/>
      <w:ind w:firstLine="540"/>
      <w:jc w:val="left"/>
    </w:pPr>
    <w:rPr>
      <w:rFonts w:ascii="Times New Roman" w:eastAsia="仿宋_GB2312" w:hAnsi="Times New Roman" w:cs="Times New Roman"/>
      <w:kern w:val="44"/>
      <w:sz w:val="30"/>
      <w:szCs w:val="44"/>
    </w:rPr>
  </w:style>
  <w:style w:type="paragraph" w:customStyle="1" w:styleId="CharChar1CharCharCharChar1CharCharCharCharCharCharCharChar">
    <w:name w:val="Char Char1 Char Char Char Char1 Char Char Char Char Char Char Char Char"/>
    <w:basedOn w:val="afffa"/>
    <w:uiPriority w:val="99"/>
    <w:pPr>
      <w:widowControl/>
      <w:spacing w:line="240" w:lineRule="auto"/>
      <w:jc w:val="left"/>
    </w:pPr>
    <w:rPr>
      <w:rFonts w:ascii="Tahoma" w:eastAsia="宋体" w:hAnsi="Tahoma" w:cs="Times New Roman"/>
      <w:kern w:val="0"/>
      <w:szCs w:val="20"/>
    </w:rPr>
  </w:style>
  <w:style w:type="paragraph" w:customStyle="1" w:styleId="afffffffffffffffffffffffffffffff7">
    <w:name w:val="表头文本"/>
    <w:uiPriority w:val="99"/>
    <w:pPr>
      <w:jc w:val="center"/>
    </w:pPr>
    <w:rPr>
      <w:rFonts w:ascii="Arial" w:eastAsia="宋体" w:hAnsi="Arial" w:cs="Times New Roman"/>
      <w:b/>
      <w:sz w:val="21"/>
      <w:szCs w:val="21"/>
    </w:rPr>
  </w:style>
  <w:style w:type="paragraph" w:customStyle="1" w:styleId="afffffffffffffffffffffffffffffff8">
    <w:name w:val="注示头"/>
    <w:basedOn w:val="afffa"/>
    <w:uiPriority w:val="99"/>
    <w:pPr>
      <w:widowControl/>
      <w:pBdr>
        <w:top w:val="single" w:sz="4" w:space="1" w:color="000000"/>
      </w:pBdr>
      <w:spacing w:line="240" w:lineRule="auto"/>
      <w:jc w:val="left"/>
    </w:pPr>
    <w:rPr>
      <w:rFonts w:ascii="Arial" w:eastAsia="黑体" w:hAnsi="Arial" w:cs="Times New Roman"/>
      <w:kern w:val="0"/>
      <w:sz w:val="18"/>
      <w:szCs w:val="21"/>
    </w:rPr>
  </w:style>
  <w:style w:type="paragraph" w:customStyle="1" w:styleId="afffffffffffffffffffffffffffffff9">
    <w:name w:val="注示文本"/>
    <w:basedOn w:val="afffa"/>
    <w:uiPriority w:val="99"/>
    <w:pPr>
      <w:widowControl/>
      <w:pBdr>
        <w:bottom w:val="single" w:sz="4" w:space="1" w:color="000000"/>
      </w:pBdr>
      <w:spacing w:line="240" w:lineRule="auto"/>
      <w:ind w:firstLine="360"/>
      <w:jc w:val="left"/>
    </w:pPr>
    <w:rPr>
      <w:rFonts w:ascii="Arial" w:eastAsia="楷体_GB2312" w:hAnsi="Arial" w:cs="Times New Roman"/>
      <w:kern w:val="0"/>
      <w:sz w:val="18"/>
      <w:szCs w:val="18"/>
    </w:rPr>
  </w:style>
  <w:style w:type="paragraph" w:customStyle="1" w:styleId="afffffffffffffffffffffffffffffffa">
    <w:name w:val="编写建议"/>
    <w:basedOn w:val="afffa"/>
    <w:uiPriority w:val="99"/>
    <w:pPr>
      <w:widowControl/>
      <w:spacing w:line="240" w:lineRule="auto"/>
      <w:ind w:firstLine="420"/>
      <w:jc w:val="left"/>
    </w:pPr>
    <w:rPr>
      <w:rFonts w:ascii="Arial" w:eastAsia="宋体" w:hAnsi="Arial" w:cs="Arial"/>
      <w:i/>
      <w:color w:val="0000FF"/>
      <w:kern w:val="0"/>
      <w:szCs w:val="21"/>
    </w:rPr>
  </w:style>
  <w:style w:type="paragraph" w:customStyle="1" w:styleId="TableTextCharCharCharChar">
    <w:name w:val="Table Text Char Char Char Char"/>
    <w:link w:val="TableTextCharCharCharCharChar"/>
    <w:pPr>
      <w:snapToGrid w:val="0"/>
      <w:spacing w:before="80" w:after="80"/>
    </w:pPr>
    <w:rPr>
      <w:rFonts w:ascii="Arial" w:eastAsia="宋体" w:hAnsi="Arial" w:cs="Times New Roman"/>
      <w:kern w:val="2"/>
      <w:sz w:val="18"/>
      <w:szCs w:val="24"/>
    </w:rPr>
  </w:style>
  <w:style w:type="character" w:customStyle="1" w:styleId="TableTextCharCharCharCharChar">
    <w:name w:val="Table Text Char Char Char Char Char"/>
    <w:link w:val="TableTextCharCharCharChar"/>
    <w:rPr>
      <w:rFonts w:ascii="Arial" w:eastAsia="宋体" w:hAnsi="Arial" w:cs="Times New Roman"/>
      <w:sz w:val="18"/>
      <w:szCs w:val="24"/>
    </w:rPr>
  </w:style>
  <w:style w:type="paragraph" w:customStyle="1" w:styleId="No-Indent">
    <w:name w:val="No-Indent"/>
    <w:uiPriority w:val="99"/>
    <w:rPr>
      <w:rFonts w:ascii="Times New Roman" w:eastAsia="宋体" w:hAnsi="Times New Roman" w:cs="Times New Roman"/>
      <w:lang w:val="en-GB" w:eastAsia="en-US"/>
    </w:rPr>
  </w:style>
  <w:style w:type="paragraph" w:customStyle="1" w:styleId="NotesHeading">
    <w:name w:val="Notes Heading"/>
    <w:next w:val="NotesText"/>
    <w:link w:val="NotesHeadingChar"/>
    <w:pPr>
      <w:keepNext/>
      <w:pBdr>
        <w:top w:val="single" w:sz="8" w:space="5" w:color="auto"/>
      </w:pBdr>
      <w:snapToGrid w:val="0"/>
      <w:spacing w:before="80" w:after="80"/>
      <w:ind w:left="1701"/>
    </w:pPr>
    <w:rPr>
      <w:rFonts w:ascii="Arial" w:eastAsia="黑体" w:hAnsi="Arial" w:cs="Times New Roman"/>
      <w:sz w:val="21"/>
      <w:szCs w:val="21"/>
    </w:rPr>
  </w:style>
  <w:style w:type="paragraph" w:customStyle="1" w:styleId="NotesText">
    <w:name w:val="Notes Text"/>
    <w:uiPriority w:val="99"/>
    <w:pPr>
      <w:pBdr>
        <w:bottom w:val="single" w:sz="8" w:space="5" w:color="auto"/>
      </w:pBdr>
      <w:ind w:left="1701"/>
      <w:jc w:val="both"/>
    </w:pPr>
    <w:rPr>
      <w:rFonts w:ascii="Arial" w:eastAsia="楷体_GB2312" w:hAnsi="Arial" w:cs="Times New Roman"/>
      <w:color w:val="000000"/>
      <w:sz w:val="21"/>
      <w:szCs w:val="21"/>
    </w:rPr>
  </w:style>
  <w:style w:type="paragraph" w:customStyle="1" w:styleId="CharChar1CharCharCharChar1">
    <w:name w:val="Char Char1 Char Char Char Char1"/>
    <w:basedOn w:val="afffa"/>
    <w:uiPriority w:val="99"/>
    <w:pPr>
      <w:widowControl/>
      <w:spacing w:line="240" w:lineRule="auto"/>
      <w:jc w:val="left"/>
    </w:pPr>
    <w:rPr>
      <w:rFonts w:ascii="Tahoma" w:eastAsia="宋体" w:hAnsi="Tahoma" w:cs="Times New Roman"/>
      <w:kern w:val="0"/>
      <w:szCs w:val="20"/>
    </w:rPr>
  </w:style>
  <w:style w:type="paragraph" w:customStyle="1" w:styleId="TableDescriptionChar">
    <w:name w:val="Table Description Char"/>
    <w:next w:val="afffa"/>
    <w:uiPriority w:val="99"/>
    <w:pPr>
      <w:keepNext/>
      <w:snapToGrid w:val="0"/>
      <w:spacing w:before="160" w:after="80"/>
      <w:ind w:left="1701"/>
      <w:jc w:val="center"/>
    </w:pPr>
    <w:rPr>
      <w:rFonts w:ascii="Arial" w:eastAsia="黑体" w:hAnsi="Arial" w:cs="Times New Roman"/>
      <w:sz w:val="18"/>
    </w:rPr>
  </w:style>
  <w:style w:type="paragraph" w:customStyle="1" w:styleId="1ffffffff4">
    <w:name w:val="1.正文"/>
    <w:uiPriority w:val="99"/>
    <w:pPr>
      <w:widowControl w:val="0"/>
      <w:adjustRightInd w:val="0"/>
      <w:spacing w:line="360" w:lineRule="auto"/>
      <w:ind w:firstLine="397"/>
      <w:jc w:val="both"/>
      <w:textAlignment w:val="baseline"/>
    </w:pPr>
    <w:rPr>
      <w:rFonts w:ascii="Times New Roman" w:eastAsia="宋体" w:hAnsi="Times New Roman" w:cs="Times New Roman"/>
      <w:spacing w:val="20"/>
      <w:sz w:val="24"/>
    </w:rPr>
  </w:style>
  <w:style w:type="paragraph" w:customStyle="1" w:styleId="afffffffffffffffffffffffffffffffb">
    <w:name w:val="图号"/>
    <w:basedOn w:val="afffa"/>
    <w:next w:val="afffa"/>
    <w:uiPriority w:val="99"/>
    <w:pPr>
      <w:keepLines/>
      <w:widowControl/>
      <w:autoSpaceDE w:val="0"/>
      <w:autoSpaceDN w:val="0"/>
      <w:adjustRightInd w:val="0"/>
      <w:snapToGrid w:val="0"/>
      <w:spacing w:after="240" w:line="240" w:lineRule="auto"/>
      <w:jc w:val="center"/>
    </w:pPr>
    <w:rPr>
      <w:rFonts w:ascii="宋体" w:eastAsia="宋体" w:hAnsi="Times New Roman" w:cs="Times New Roman"/>
      <w:kern w:val="0"/>
      <w:sz w:val="21"/>
      <w:szCs w:val="20"/>
    </w:rPr>
  </w:style>
  <w:style w:type="paragraph" w:customStyle="1" w:styleId="Char1CharCharCharCharCharCharCharChar">
    <w:name w:val="Char1 Char Char Char Char Char Char Char Char"/>
    <w:basedOn w:val="afffa"/>
    <w:uiPriority w:val="99"/>
    <w:pPr>
      <w:widowControl/>
      <w:spacing w:line="240" w:lineRule="auto"/>
      <w:jc w:val="left"/>
    </w:pPr>
    <w:rPr>
      <w:rFonts w:ascii="Tahoma" w:eastAsia="宋体" w:hAnsi="Tahoma" w:cs="Times New Roman"/>
      <w:kern w:val="0"/>
      <w:szCs w:val="20"/>
    </w:rPr>
  </w:style>
  <w:style w:type="table" w:customStyle="1" w:styleId="Table1">
    <w:name w:val="Table1"/>
    <w:basedOn w:val="affffff2"/>
    <w:rPr>
      <w:rFonts w:ascii="Times New Roman" w:eastAsia="宋体"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CharCharCharCharCharChar">
    <w:name w:val="默认段落字体 Para Char Char Char Char Char Char Char Char Char"/>
    <w:basedOn w:val="afffa"/>
    <w:uiPriority w:val="99"/>
    <w:pPr>
      <w:widowControl/>
      <w:tabs>
        <w:tab w:val="right" w:pos="-2120"/>
      </w:tabs>
      <w:snapToGrid w:val="0"/>
      <w:spacing w:line="240" w:lineRule="auto"/>
      <w:jc w:val="left"/>
    </w:pPr>
    <w:rPr>
      <w:rFonts w:ascii="Tahoma" w:eastAsia="宋体" w:hAnsi="Tahoma" w:cs="Times New Roman"/>
      <w:spacing w:val="6"/>
      <w:kern w:val="0"/>
      <w:szCs w:val="20"/>
    </w:rPr>
  </w:style>
  <w:style w:type="paragraph" w:customStyle="1" w:styleId="227">
    <w:name w:val="样式 标题 2 + 首行缩进:  2 字符"/>
    <w:basedOn w:val="24"/>
    <w:uiPriority w:val="99"/>
    <w:pPr>
      <w:widowControl/>
      <w:numPr>
        <w:ilvl w:val="0"/>
        <w:numId w:val="0"/>
      </w:numPr>
      <w:spacing w:before="0" w:after="0" w:line="415" w:lineRule="auto"/>
      <w:jc w:val="left"/>
    </w:pPr>
    <w:rPr>
      <w:rFonts w:ascii="宋体" w:eastAsia="宋体" w:hAnsi="宋体" w:cs="宋体"/>
      <w:kern w:val="0"/>
      <w:sz w:val="36"/>
      <w:szCs w:val="20"/>
      <w:lang w:val="zh-CN"/>
    </w:rPr>
  </w:style>
  <w:style w:type="table" w:customStyle="1" w:styleId="afffffffffffffffffffffffffffffffc">
    <w:name w:val="表格样式"/>
    <w:basedOn w:val="afffc"/>
    <w:pPr>
      <w:spacing w:beforeLines="10" w:afterLines="10"/>
      <w:jc w:val="both"/>
    </w:pPr>
    <w:rPr>
      <w:rFonts w:ascii="Arial" w:eastAsia="宋体" w:hAnsi="Arial" w:cs="Times New Roman"/>
      <w:sz w:val="18"/>
      <w:szCs w:val="18"/>
    </w:rPr>
    <w:tblPr>
      <w:tblInd w:w="0"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center"/>
      </w:pPr>
      <w:rPr>
        <w:b/>
      </w:rPr>
      <w:tblPr/>
      <w:tcPr>
        <w:tcBorders>
          <w:top w:val="double" w:sz="2" w:space="0" w:color="auto"/>
          <w:left w:val="double" w:sz="2" w:space="0" w:color="auto"/>
          <w:bottom w:val="nil"/>
          <w:right w:val="double" w:sz="2" w:space="0" w:color="auto"/>
          <w:insideH w:val="single" w:sz="4" w:space="0" w:color="auto"/>
          <w:insideV w:val="single" w:sz="4" w:space="0" w:color="auto"/>
          <w:tl2br w:val="nil"/>
          <w:tr2bl w:val="nil"/>
        </w:tcBorders>
        <w:shd w:val="clear" w:color="auto" w:fill="D9D9D9"/>
      </w:tcPr>
    </w:tblStylePr>
  </w:style>
  <w:style w:type="paragraph" w:customStyle="1" w:styleId="1ffffffff5">
    <w:name w:val="±í¸ñ1"/>
    <w:basedOn w:val="afffa"/>
    <w:uiPriority w:val="99"/>
    <w:pPr>
      <w:widowControl/>
      <w:overflowPunct w:val="0"/>
      <w:autoSpaceDE w:val="0"/>
      <w:autoSpaceDN w:val="0"/>
      <w:adjustRightInd w:val="0"/>
      <w:spacing w:line="240" w:lineRule="auto"/>
      <w:jc w:val="center"/>
      <w:textAlignment w:val="baseline"/>
    </w:pPr>
    <w:rPr>
      <w:rFonts w:ascii="Times New Roman" w:eastAsia="宋体" w:hAnsi="Times New Roman" w:cs="Times New Roman"/>
      <w:b/>
      <w:kern w:val="0"/>
      <w:sz w:val="18"/>
      <w:szCs w:val="20"/>
    </w:rPr>
  </w:style>
  <w:style w:type="paragraph" w:customStyle="1" w:styleId="SideBar">
    <w:name w:val="SideBar"/>
    <w:basedOn w:val="afffa"/>
    <w:uiPriority w:val="99"/>
    <w:pPr>
      <w:widowControl/>
      <w:spacing w:before="120" w:line="240" w:lineRule="auto"/>
      <w:jc w:val="left"/>
    </w:pPr>
    <w:rPr>
      <w:rFonts w:ascii="New Century Schlbk" w:eastAsia="宋体" w:hAnsi="New Century Schlbk" w:cs="Times New Roman"/>
      <w:kern w:val="0"/>
      <w:sz w:val="22"/>
      <w:szCs w:val="24"/>
    </w:rPr>
  </w:style>
  <w:style w:type="paragraph" w:customStyle="1" w:styleId="StyleC">
    <w:name w:val="Style C"/>
    <w:basedOn w:val="afffa"/>
    <w:next w:val="afffa"/>
    <w:uiPriority w:val="99"/>
    <w:pPr>
      <w:widowControl/>
      <w:tabs>
        <w:tab w:val="left" w:pos="227"/>
      </w:tabs>
      <w:spacing w:line="260" w:lineRule="exact"/>
      <w:ind w:firstLineChars="200" w:firstLine="200"/>
      <w:jc w:val="left"/>
    </w:pPr>
    <w:rPr>
      <w:rFonts w:ascii="Times" w:eastAsia="宋体" w:hAnsi="Times" w:cs="Times New Roman"/>
      <w:spacing w:val="5"/>
      <w:kern w:val="0"/>
      <w:sz w:val="18"/>
      <w:szCs w:val="20"/>
    </w:rPr>
  </w:style>
  <w:style w:type="character" w:customStyle="1" w:styleId="2CharChar4">
    <w:name w:val="标题 2 Char Char"/>
    <w:rPr>
      <w:rFonts w:ascii="Arial" w:eastAsia="黑体" w:hAnsi="Arial"/>
      <w:sz w:val="24"/>
      <w:szCs w:val="24"/>
      <w:lang w:val="en-US" w:eastAsia="zh-CN" w:bidi="ar-SA"/>
    </w:rPr>
  </w:style>
  <w:style w:type="paragraph" w:customStyle="1" w:styleId="22">
    <w:name w:val="正文(缩进2个字符)"/>
    <w:basedOn w:val="afffa"/>
    <w:next w:val="afffa"/>
    <w:uiPriority w:val="99"/>
    <w:pPr>
      <w:widowControl/>
      <w:numPr>
        <w:numId w:val="117"/>
      </w:numPr>
      <w:autoSpaceDE w:val="0"/>
      <w:autoSpaceDN w:val="0"/>
      <w:adjustRightInd w:val="0"/>
      <w:spacing w:line="240" w:lineRule="auto"/>
      <w:jc w:val="left"/>
    </w:pPr>
    <w:rPr>
      <w:rFonts w:ascii="Times New Roman" w:eastAsia="宋体" w:hAnsi="Times New Roman" w:cs="Times New Roman"/>
      <w:snapToGrid w:val="0"/>
      <w:kern w:val="0"/>
      <w:sz w:val="21"/>
      <w:szCs w:val="21"/>
    </w:rPr>
  </w:style>
  <w:style w:type="paragraph" w:customStyle="1" w:styleId="afffffffffffffffffffffffffffffffd">
    <w:name w:val="正文－首行缩进"/>
    <w:basedOn w:val="afffa"/>
    <w:uiPriority w:val="99"/>
    <w:pPr>
      <w:widowControl/>
      <w:snapToGrid w:val="0"/>
      <w:spacing w:before="80" w:after="80" w:line="240" w:lineRule="auto"/>
      <w:ind w:left="1701" w:firstLine="493"/>
      <w:jc w:val="left"/>
    </w:pPr>
    <w:rPr>
      <w:rFonts w:ascii="Times New Roman" w:eastAsia="宋体" w:hAnsi="Arial" w:cs="Times New Roman"/>
      <w:kern w:val="0"/>
      <w:szCs w:val="24"/>
    </w:rPr>
  </w:style>
  <w:style w:type="paragraph" w:customStyle="1" w:styleId="y-DD">
    <w:name w:val="?y??¡ê-¨º¡ÁDD????"/>
    <w:basedOn w:val="afffa"/>
    <w:uiPriority w:val="99"/>
    <w:pPr>
      <w:widowControl/>
      <w:overflowPunct w:val="0"/>
      <w:autoSpaceDE w:val="0"/>
      <w:autoSpaceDN w:val="0"/>
      <w:adjustRightInd w:val="0"/>
      <w:spacing w:line="240" w:lineRule="auto"/>
      <w:ind w:firstLine="493"/>
      <w:jc w:val="left"/>
      <w:textAlignment w:val="baseline"/>
    </w:pPr>
    <w:rPr>
      <w:rFonts w:ascii="Times New Roman" w:eastAsia="宋体" w:hAnsi="Times New Roman" w:cs="Times New Roman"/>
      <w:kern w:val="0"/>
      <w:szCs w:val="20"/>
    </w:rPr>
  </w:style>
  <w:style w:type="table" w:customStyle="1" w:styleId="afffffffffffffffffffffffffffffffe">
    <w:name w:val="课表模板"/>
    <w:basedOn w:val="afffc"/>
    <w:pPr>
      <w:widowControl w:val="0"/>
      <w:spacing w:line="276" w:lineRule="auto"/>
      <w:jc w:val="center"/>
    </w:pPr>
    <w:rPr>
      <w:rFonts w:ascii="Arial" w:eastAsia="宋体" w:hAnsi="Arial" w:cs="Times New Roman"/>
      <w:sz w:val="18"/>
    </w:rPr>
    <w:tblPr>
      <w:jc w:val="cente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57" w:type="dxa"/>
        <w:bottom w:w="0" w:type="dxa"/>
        <w:right w:w="57" w:type="dxa"/>
      </w:tblCellMar>
    </w:tblPr>
    <w:trPr>
      <w:jc w:val="center"/>
    </w:trPr>
    <w:tcPr>
      <w:vAlign w:val="center"/>
    </w:tcPr>
    <w:tblStylePr w:type="firstRow">
      <w:pPr>
        <w:wordWrap/>
        <w:spacing w:beforeLines="0" w:beforeAutospacing="1" w:afterLines="0" w:afterAutospacing="1" w:line="240" w:lineRule="auto"/>
        <w:ind w:leftChars="0" w:left="0" w:rightChars="0" w:right="0"/>
        <w:contextualSpacing w:val="0"/>
        <w:jc w:val="center"/>
      </w:pPr>
      <w:rPr>
        <w:rFonts w:ascii="Arial" w:eastAsia="黑体" w:hAnsi="Arial"/>
        <w:b/>
        <w:i w:val="0"/>
        <w:color w:val="auto"/>
        <w:sz w:val="36"/>
        <w:szCs w:val="36"/>
        <w:u w:val="none"/>
      </w:rPr>
      <w:tblPr/>
      <w:tcPr>
        <w:tcBorders>
          <w:top w:val="double" w:sz="4" w:space="0" w:color="auto"/>
          <w:left w:val="double" w:sz="4" w:space="0" w:color="auto"/>
          <w:bottom w:val="nil"/>
          <w:right w:val="double" w:sz="4" w:space="0" w:color="auto"/>
          <w:insideH w:val="nil"/>
          <w:insideV w:val="nil"/>
          <w:tl2br w:val="nil"/>
          <w:tr2bl w:val="nil"/>
        </w:tcBorders>
        <w:shd w:val="clear" w:color="auto" w:fill="E0E0E0"/>
      </w:tcPr>
    </w:tblStylePr>
  </w:style>
  <w:style w:type="table" w:customStyle="1" w:styleId="1ffffffff6">
    <w:name w:val="课表模板1"/>
    <w:basedOn w:val="afffc"/>
    <w:pPr>
      <w:widowControl w:val="0"/>
      <w:spacing w:line="276" w:lineRule="auto"/>
      <w:jc w:val="center"/>
    </w:pPr>
    <w:rPr>
      <w:rFonts w:ascii="Arial" w:eastAsia="宋体" w:hAnsi="Arial" w:cs="Times New Roman"/>
      <w:sz w:val="18"/>
    </w:rPr>
    <w:tblPr>
      <w:jc w:val="cente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57" w:type="dxa"/>
        <w:bottom w:w="0" w:type="dxa"/>
        <w:right w:w="57" w:type="dxa"/>
      </w:tblCellMar>
    </w:tblPr>
    <w:trPr>
      <w:jc w:val="center"/>
    </w:trPr>
    <w:tcPr>
      <w:vAlign w:val="center"/>
    </w:tcPr>
    <w:tblStylePr w:type="firstRow">
      <w:pPr>
        <w:wordWrap/>
        <w:spacing w:beforeLines="0" w:beforeAutospacing="1" w:afterLines="0" w:afterAutospacing="1" w:line="240" w:lineRule="auto"/>
        <w:ind w:leftChars="0" w:left="0" w:rightChars="0" w:right="0"/>
        <w:contextualSpacing w:val="0"/>
        <w:jc w:val="center"/>
      </w:pPr>
      <w:rPr>
        <w:rFonts w:ascii="Arial" w:eastAsia="黑体" w:hAnsi="Arial"/>
        <w:b/>
        <w:i w:val="0"/>
        <w:color w:val="auto"/>
        <w:sz w:val="36"/>
        <w:szCs w:val="36"/>
        <w:u w:val="none"/>
      </w:rPr>
      <w:tblPr/>
      <w:tcPr>
        <w:tcBorders>
          <w:top w:val="double" w:sz="4" w:space="0" w:color="auto"/>
          <w:left w:val="double" w:sz="4" w:space="0" w:color="auto"/>
          <w:bottom w:val="nil"/>
          <w:right w:val="double" w:sz="4" w:space="0" w:color="auto"/>
          <w:insideH w:val="nil"/>
          <w:insideV w:val="nil"/>
          <w:tl2br w:val="nil"/>
          <w:tr2bl w:val="nil"/>
        </w:tcBorders>
        <w:shd w:val="clear" w:color="auto" w:fill="E0E0E0"/>
      </w:tcPr>
    </w:tblStylePr>
  </w:style>
  <w:style w:type="paragraph" w:customStyle="1" w:styleId="affffffffffffffffffffffffffffffff">
    <w:name w:val="表正文缩"/>
    <w:basedOn w:val="affffffffffffffffffffffffffffffb"/>
    <w:uiPriority w:val="99"/>
    <w:pPr>
      <w:widowControl w:val="0"/>
      <w:spacing w:line="276" w:lineRule="auto"/>
      <w:ind w:leftChars="450" w:left="450"/>
    </w:pPr>
    <w:rPr>
      <w:szCs w:val="20"/>
    </w:rPr>
  </w:style>
  <w:style w:type="paragraph" w:customStyle="1" w:styleId="affffffffffffffffffffffffffffffff0">
    <w:name w:val="流程正文"/>
    <w:basedOn w:val="afffa"/>
    <w:uiPriority w:val="99"/>
    <w:pPr>
      <w:widowControl/>
      <w:autoSpaceDE w:val="0"/>
      <w:autoSpaceDN w:val="0"/>
      <w:adjustRightInd w:val="0"/>
      <w:spacing w:line="240" w:lineRule="auto"/>
      <w:ind w:firstLineChars="262" w:firstLine="262"/>
      <w:jc w:val="left"/>
    </w:pPr>
    <w:rPr>
      <w:rFonts w:ascii="宋体" w:eastAsia="宋体" w:hAnsi="Times New Roman" w:cs="宋体"/>
      <w:kern w:val="0"/>
      <w:szCs w:val="24"/>
    </w:rPr>
  </w:style>
  <w:style w:type="paragraph" w:customStyle="1" w:styleId="affffffffffffffffffffffffffffffff1">
    <w:name w:val="测试过程"/>
    <w:basedOn w:val="afffa"/>
    <w:uiPriority w:val="99"/>
    <w:pPr>
      <w:widowControl/>
      <w:autoSpaceDE w:val="0"/>
      <w:autoSpaceDN w:val="0"/>
      <w:adjustRightInd w:val="0"/>
      <w:spacing w:line="240" w:lineRule="auto"/>
      <w:ind w:left="643" w:hanging="360"/>
      <w:jc w:val="left"/>
    </w:pPr>
    <w:rPr>
      <w:rFonts w:ascii="Times New Roman" w:eastAsia="宋体" w:hAnsi="Times New Roman" w:cs="Times New Roman"/>
      <w:kern w:val="0"/>
      <w:sz w:val="21"/>
      <w:szCs w:val="20"/>
    </w:rPr>
  </w:style>
  <w:style w:type="table" w:customStyle="1" w:styleId="1ffffffff7">
    <w:name w:val="表格样式1"/>
    <w:basedOn w:val="afffc"/>
    <w:pPr>
      <w:spacing w:beforeLines="10" w:afterLines="10"/>
      <w:jc w:val="both"/>
    </w:pPr>
    <w:rPr>
      <w:rFonts w:ascii="Arial" w:eastAsia="宋体" w:hAnsi="Arial" w:cs="Times New Roman"/>
      <w:sz w:val="18"/>
      <w:szCs w:val="18"/>
    </w:rPr>
    <w:tblPr>
      <w:tblInd w:w="0"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center"/>
      </w:pPr>
      <w:rPr>
        <w:b/>
      </w:rPr>
      <w:tblPr/>
      <w:tcPr>
        <w:tcBorders>
          <w:top w:val="double" w:sz="2" w:space="0" w:color="auto"/>
          <w:left w:val="double" w:sz="2" w:space="0" w:color="auto"/>
          <w:bottom w:val="nil"/>
          <w:right w:val="double" w:sz="2" w:space="0" w:color="auto"/>
          <w:insideH w:val="single" w:sz="4" w:space="0" w:color="auto"/>
          <w:insideV w:val="single" w:sz="4" w:space="0" w:color="auto"/>
          <w:tl2br w:val="nil"/>
          <w:tr2bl w:val="nil"/>
        </w:tcBorders>
        <w:shd w:val="clear" w:color="auto" w:fill="D9D9D9"/>
      </w:tcPr>
    </w:tblStylePr>
  </w:style>
  <w:style w:type="table" w:customStyle="1" w:styleId="2ffffff2">
    <w:name w:val="表格样式2"/>
    <w:basedOn w:val="afffc"/>
    <w:pPr>
      <w:spacing w:beforeLines="10" w:afterLines="10"/>
      <w:jc w:val="both"/>
    </w:pPr>
    <w:rPr>
      <w:rFonts w:ascii="Arial" w:eastAsia="宋体" w:hAnsi="Arial" w:cs="Times New Roman"/>
      <w:sz w:val="18"/>
      <w:szCs w:val="18"/>
    </w:rPr>
    <w:tblPr>
      <w:tblInd w:w="0"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center"/>
      </w:pPr>
      <w:rPr>
        <w:b/>
      </w:rPr>
      <w:tblPr/>
      <w:tcPr>
        <w:tcBorders>
          <w:top w:val="double" w:sz="2" w:space="0" w:color="auto"/>
          <w:left w:val="double" w:sz="2" w:space="0" w:color="auto"/>
          <w:bottom w:val="nil"/>
          <w:right w:val="double" w:sz="2" w:space="0" w:color="auto"/>
          <w:insideH w:val="single" w:sz="4" w:space="0" w:color="auto"/>
          <w:insideV w:val="single" w:sz="4" w:space="0" w:color="auto"/>
          <w:tl2br w:val="nil"/>
          <w:tr2bl w:val="nil"/>
        </w:tcBorders>
        <w:shd w:val="clear" w:color="auto" w:fill="D9D9D9"/>
      </w:tcPr>
    </w:tblStylePr>
  </w:style>
  <w:style w:type="paragraph" w:customStyle="1" w:styleId="af7">
    <w:name w:val="正文题目"/>
    <w:basedOn w:val="afffa"/>
    <w:uiPriority w:val="99"/>
    <w:pPr>
      <w:widowControl/>
      <w:numPr>
        <w:numId w:val="118"/>
      </w:numPr>
      <w:overflowPunct w:val="0"/>
      <w:autoSpaceDE w:val="0"/>
      <w:autoSpaceDN w:val="0"/>
      <w:adjustRightInd w:val="0"/>
      <w:spacing w:before="600" w:after="600" w:line="400" w:lineRule="exact"/>
      <w:jc w:val="center"/>
      <w:outlineLvl w:val="0"/>
    </w:pPr>
    <w:rPr>
      <w:rFonts w:ascii="Arial" w:eastAsia="宋体" w:hAnsi="Arial" w:cs="Times New Roman"/>
      <w:b/>
      <w:kern w:val="0"/>
      <w:sz w:val="36"/>
      <w:szCs w:val="20"/>
    </w:rPr>
  </w:style>
  <w:style w:type="paragraph" w:customStyle="1" w:styleId="ParaCharCharCharCharCharCharCharCharCharCharCharChar">
    <w:name w:val="默认段落字体 Para Char Char Char Char Char Char Char Char Char Char Char Char"/>
    <w:basedOn w:val="afffa"/>
    <w:uiPriority w:val="99"/>
    <w:pPr>
      <w:widowControl/>
      <w:spacing w:line="240" w:lineRule="auto"/>
      <w:jc w:val="left"/>
    </w:pPr>
    <w:rPr>
      <w:rFonts w:ascii="Tahoma" w:eastAsia="宋体" w:hAnsi="Tahoma" w:cs="Times New Roman"/>
      <w:kern w:val="0"/>
      <w:szCs w:val="20"/>
    </w:rPr>
  </w:style>
  <w:style w:type="paragraph" w:customStyle="1" w:styleId="herd">
    <w:name w:val="herd"/>
    <w:basedOn w:val="afffa"/>
    <w:uiPriority w:val="99"/>
    <w:pPr>
      <w:widowControl/>
      <w:autoSpaceDE w:val="0"/>
      <w:autoSpaceDN w:val="0"/>
      <w:adjustRightInd w:val="0"/>
      <w:spacing w:line="240" w:lineRule="auto"/>
      <w:ind w:firstLineChars="200" w:firstLine="562"/>
      <w:jc w:val="left"/>
    </w:pPr>
    <w:rPr>
      <w:rFonts w:ascii="楷体_GB2312" w:eastAsia="宋体" w:hAnsi="Times New Roman" w:cs="Times New Roman"/>
      <w:kern w:val="0"/>
      <w:sz w:val="21"/>
      <w:szCs w:val="24"/>
    </w:rPr>
  </w:style>
  <w:style w:type="paragraph" w:customStyle="1" w:styleId="afc">
    <w:name w:val="a列表编号"/>
    <w:basedOn w:val="afffa"/>
    <w:uiPriority w:val="99"/>
    <w:pPr>
      <w:widowControl/>
      <w:numPr>
        <w:numId w:val="119"/>
      </w:numPr>
      <w:spacing w:line="240" w:lineRule="auto"/>
      <w:jc w:val="left"/>
    </w:pPr>
    <w:rPr>
      <w:rFonts w:ascii="Times New Roman" w:eastAsia="宋体" w:hAnsi="Times New Roman" w:cs="Times New Roman"/>
      <w:kern w:val="0"/>
      <w:szCs w:val="24"/>
    </w:rPr>
  </w:style>
  <w:style w:type="paragraph" w:customStyle="1" w:styleId="aff1">
    <w:name w:val="二级列表编号"/>
    <w:basedOn w:val="afffa"/>
    <w:uiPriority w:val="99"/>
    <w:pPr>
      <w:widowControl/>
      <w:numPr>
        <w:ilvl w:val="3"/>
        <w:numId w:val="120"/>
      </w:numPr>
      <w:spacing w:line="240" w:lineRule="auto"/>
      <w:jc w:val="left"/>
    </w:pPr>
    <w:rPr>
      <w:rFonts w:ascii="Times New Roman" w:eastAsia="宋体" w:hAnsi="Times New Roman" w:cs="Times New Roman"/>
      <w:kern w:val="0"/>
      <w:szCs w:val="24"/>
    </w:rPr>
  </w:style>
  <w:style w:type="paragraph" w:customStyle="1" w:styleId="affffffffffffffffffffffffffffffff2">
    <w:name w:val="封面日期"/>
    <w:next w:val="afffa"/>
    <w:uiPriority w:val="99"/>
    <w:pPr>
      <w:jc w:val="center"/>
    </w:pPr>
    <w:rPr>
      <w:rFonts w:ascii="Times New Roman" w:eastAsia="宋体" w:hAnsi="Times New Roman" w:cs="Times New Roman"/>
      <w:kern w:val="2"/>
      <w:sz w:val="32"/>
      <w:szCs w:val="24"/>
    </w:rPr>
  </w:style>
  <w:style w:type="paragraph" w:customStyle="1" w:styleId="CharChar1CharCharCharChar11">
    <w:name w:val="Char Char1 Char Char Char Char11"/>
    <w:basedOn w:val="afffa"/>
    <w:uiPriority w:val="99"/>
    <w:pPr>
      <w:widowControl/>
      <w:spacing w:line="240" w:lineRule="auto"/>
      <w:jc w:val="left"/>
    </w:pPr>
    <w:rPr>
      <w:rFonts w:ascii="Tahoma" w:eastAsia="宋体" w:hAnsi="Tahoma" w:cs="Times New Roman"/>
      <w:kern w:val="0"/>
      <w:szCs w:val="20"/>
    </w:rPr>
  </w:style>
  <w:style w:type="paragraph" w:customStyle="1" w:styleId="Char1CharCharCharCharChar1">
    <w:name w:val="Char1 Char Char Char Char Char1"/>
    <w:basedOn w:val="afffa"/>
    <w:uiPriority w:val="99"/>
    <w:pPr>
      <w:widowControl/>
      <w:spacing w:line="240" w:lineRule="auto"/>
      <w:jc w:val="left"/>
    </w:pPr>
    <w:rPr>
      <w:rFonts w:ascii="Tahoma" w:eastAsia="宋体" w:hAnsi="Tahoma" w:cs="Times New Roman"/>
      <w:kern w:val="0"/>
      <w:szCs w:val="20"/>
    </w:rPr>
  </w:style>
  <w:style w:type="paragraph" w:customStyle="1" w:styleId="Char1CharCharCharCharCharCharCharChar1">
    <w:name w:val="Char1 Char Char Char Char Char Char Char Char1"/>
    <w:basedOn w:val="afffa"/>
    <w:uiPriority w:val="99"/>
    <w:pPr>
      <w:widowControl/>
      <w:spacing w:line="240" w:lineRule="auto"/>
      <w:jc w:val="left"/>
    </w:pPr>
    <w:rPr>
      <w:rFonts w:ascii="Tahoma" w:eastAsia="宋体" w:hAnsi="Tahoma" w:cs="Times New Roman"/>
      <w:kern w:val="0"/>
      <w:szCs w:val="20"/>
    </w:rPr>
  </w:style>
  <w:style w:type="paragraph" w:customStyle="1" w:styleId="ParaCharCharCharCharCharCharCharCharCharCharCharCharCharCharCharChar">
    <w:name w:val="默认段落字体 Para Char Char Char Char Char Char Char Char Char Char Char Char Char Char Char Char"/>
    <w:basedOn w:val="afffa"/>
    <w:uiPriority w:val="99"/>
    <w:pPr>
      <w:widowControl/>
      <w:spacing w:line="240" w:lineRule="auto"/>
      <w:jc w:val="left"/>
    </w:pPr>
    <w:rPr>
      <w:rFonts w:ascii="Tahoma" w:eastAsia="宋体" w:hAnsi="Tahoma" w:cs="Times New Roman"/>
      <w:kern w:val="0"/>
      <w:szCs w:val="20"/>
    </w:rPr>
  </w:style>
  <w:style w:type="paragraph" w:customStyle="1" w:styleId="3ffff1">
    <w:name w:val="3目录"/>
    <w:basedOn w:val="24"/>
    <w:uiPriority w:val="99"/>
    <w:pPr>
      <w:keepLines w:val="0"/>
      <w:widowControl/>
      <w:numPr>
        <w:ilvl w:val="0"/>
        <w:numId w:val="0"/>
      </w:numPr>
      <w:spacing w:before="0" w:after="0" w:line="360" w:lineRule="auto"/>
      <w:jc w:val="left"/>
    </w:pPr>
    <w:rPr>
      <w:rFonts w:ascii="黑体" w:eastAsia="宋体" w:hAnsi="宋体" w:cs="宋体"/>
      <w:b w:val="0"/>
      <w:bCs w:val="0"/>
      <w:color w:val="CC0000"/>
      <w:kern w:val="0"/>
      <w:sz w:val="24"/>
      <w:szCs w:val="24"/>
      <w:lang w:val="zh-CN"/>
    </w:rPr>
  </w:style>
  <w:style w:type="character" w:customStyle="1" w:styleId="NotesHeadingChar">
    <w:name w:val="Notes Heading Char"/>
    <w:link w:val="NotesHeading"/>
    <w:rPr>
      <w:rFonts w:ascii="Arial" w:eastAsia="黑体" w:hAnsi="Arial" w:cs="Times New Roman"/>
      <w:kern w:val="0"/>
      <w:szCs w:val="21"/>
    </w:rPr>
  </w:style>
  <w:style w:type="paragraph" w:customStyle="1" w:styleId="affffffffffffffffffffffffffffffff3">
    <w:name w:val="目录标题"/>
    <w:uiPriority w:val="99"/>
    <w:pPr>
      <w:spacing w:beforeLines="200" w:afterLines="100" w:line="360" w:lineRule="auto"/>
      <w:jc w:val="center"/>
    </w:pPr>
    <w:rPr>
      <w:rFonts w:ascii="Times New Roman" w:eastAsia="黑体" w:hAnsi="Times New Roman" w:cs="Times New Roman"/>
      <w:kern w:val="2"/>
      <w:sz w:val="36"/>
      <w:szCs w:val="24"/>
    </w:rPr>
  </w:style>
  <w:style w:type="paragraph" w:customStyle="1" w:styleId="021">
    <w:name w:val="样式 样式 正文首行缩进 + 五号 两端对齐 段后: 0 磅 首行缩进:  2 字符 +"/>
    <w:basedOn w:val="afffa"/>
    <w:link w:val="02Char"/>
    <w:pPr>
      <w:widowControl/>
      <w:autoSpaceDE w:val="0"/>
      <w:autoSpaceDN w:val="0"/>
      <w:adjustRightInd w:val="0"/>
      <w:spacing w:line="240" w:lineRule="auto"/>
      <w:ind w:firstLineChars="200" w:firstLine="420"/>
      <w:jc w:val="left"/>
    </w:pPr>
    <w:rPr>
      <w:rFonts w:ascii="Times New Roman" w:eastAsia="宋体" w:hAnsi="Times New Roman" w:cs="Times New Roman"/>
      <w:kern w:val="0"/>
      <w:sz w:val="21"/>
      <w:szCs w:val="21"/>
      <w:lang w:val="zh-CN"/>
    </w:rPr>
  </w:style>
  <w:style w:type="character" w:customStyle="1" w:styleId="02Char">
    <w:name w:val="样式 样式 正文首行缩进 + 五号 两端对齐 段后: 0 磅 首行缩进:  2 字符 + Char"/>
    <w:link w:val="021"/>
    <w:rPr>
      <w:rFonts w:ascii="Times New Roman" w:eastAsia="宋体" w:hAnsi="Times New Roman" w:cs="Times New Roman"/>
      <w:kern w:val="0"/>
      <w:szCs w:val="21"/>
      <w:lang w:val="zh-CN" w:eastAsia="zh-CN"/>
    </w:rPr>
  </w:style>
  <w:style w:type="paragraph" w:customStyle="1" w:styleId="af3">
    <w:name w:val="列表符号"/>
    <w:uiPriority w:val="99"/>
    <w:pPr>
      <w:numPr>
        <w:numId w:val="121"/>
      </w:numPr>
      <w:spacing w:before="156" w:after="156"/>
    </w:pPr>
    <w:rPr>
      <w:rFonts w:ascii="宋体" w:eastAsia="宋体" w:hAnsi="Times New Roman" w:cs="Times New Roman"/>
      <w:kern w:val="2"/>
    </w:rPr>
  </w:style>
  <w:style w:type="paragraph" w:customStyle="1" w:styleId="affffffffffffffffffffffffffffffff4">
    <w:name w:val="表文字"/>
    <w:uiPriority w:val="99"/>
    <w:rPr>
      <w:rFonts w:ascii="宋体" w:eastAsia="宋体" w:hAnsi="Times New Roman" w:cs="Times New Roman"/>
      <w:kern w:val="2"/>
    </w:rPr>
  </w:style>
  <w:style w:type="paragraph" w:customStyle="1" w:styleId="ParaChar1CharCharChar1CharCharCharCharCharChar">
    <w:name w:val="默认段落字体 Para Char1 Char Char Char1 Char Char Char Char Char Char"/>
    <w:basedOn w:val="afffa"/>
    <w:uiPriority w:val="99"/>
    <w:pPr>
      <w:widowControl/>
      <w:adjustRightInd w:val="0"/>
      <w:spacing w:line="240" w:lineRule="auto"/>
      <w:jc w:val="left"/>
    </w:pPr>
    <w:rPr>
      <w:rFonts w:ascii="宋体" w:eastAsia="宋体" w:hAnsi="宋体" w:cs="Times New Roman"/>
      <w:kern w:val="0"/>
      <w:szCs w:val="21"/>
    </w:rPr>
  </w:style>
  <w:style w:type="character" w:customStyle="1" w:styleId="Charfffff6">
    <w:name w:val="普通正文 Char"/>
    <w:link w:val="affffffffffffffffffffff4"/>
    <w:rPr>
      <w:rFonts w:ascii="宋体" w:eastAsia="宋体" w:hAnsi="宋体" w:cs="宋体"/>
      <w:kern w:val="0"/>
      <w:sz w:val="24"/>
      <w:szCs w:val="24"/>
    </w:rPr>
  </w:style>
  <w:style w:type="paragraph" w:customStyle="1" w:styleId="Normal1">
    <w:name w:val="Normal1"/>
    <w:basedOn w:val="afffa"/>
    <w:uiPriority w:val="99"/>
    <w:pPr>
      <w:widowControl/>
      <w:overflowPunct w:val="0"/>
      <w:autoSpaceDE w:val="0"/>
      <w:autoSpaceDN w:val="0"/>
      <w:adjustRightInd w:val="0"/>
      <w:spacing w:line="240" w:lineRule="auto"/>
      <w:jc w:val="left"/>
      <w:textAlignment w:val="baseline"/>
    </w:pPr>
    <w:rPr>
      <w:rFonts w:ascii="宋体" w:eastAsia="宋体" w:hAnsi="宋体" w:cs="Times New Roman"/>
      <w:kern w:val="0"/>
      <w:sz w:val="20"/>
      <w:szCs w:val="20"/>
    </w:rPr>
  </w:style>
  <w:style w:type="paragraph" w:customStyle="1" w:styleId="HPBodytext10pt">
    <w:name w:val="_HP Body text 10 pt"/>
    <w:basedOn w:val="afffa"/>
    <w:next w:val="afffa"/>
    <w:uiPriority w:val="99"/>
    <w:pPr>
      <w:widowControl/>
      <w:autoSpaceDE w:val="0"/>
      <w:autoSpaceDN w:val="0"/>
      <w:adjustRightInd w:val="0"/>
      <w:spacing w:after="120" w:line="120" w:lineRule="atLeast"/>
      <w:jc w:val="left"/>
    </w:pPr>
    <w:rPr>
      <w:rFonts w:ascii="宋体" w:eastAsia="宋体" w:hAnsi="宋体" w:cs="Times New Roman"/>
      <w:kern w:val="0"/>
      <w:sz w:val="20"/>
      <w:szCs w:val="20"/>
    </w:rPr>
  </w:style>
  <w:style w:type="table" w:customStyle="1" w:styleId="Table2">
    <w:name w:val="Table 2"/>
    <w:basedOn w:val="afffc"/>
    <w:rPr>
      <w:rFonts w:ascii="Tahoma" w:eastAsia="宋体" w:hAnsi="Tahoma" w:cs="Times New Roman"/>
      <w:szCs w:val="21"/>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blStylePr w:type="firstRow">
      <w:rPr>
        <w:rFonts w:ascii="Yu Gothic" w:eastAsia="宋体" w:hAnsi="Yu Gothic"/>
        <w:b/>
        <w:i w:val="0"/>
        <w:color w:val="FFFFFF"/>
        <w:sz w:val="21"/>
        <w:szCs w:val="21"/>
      </w:rPr>
      <w:tblPr/>
      <w:trPr>
        <w:tblHeader/>
      </w:trPr>
      <w:tcPr>
        <w:tcBorders>
          <w:top w:val="single" w:sz="12" w:space="0" w:color="auto"/>
          <w:left w:val="single" w:sz="12" w:space="0" w:color="auto"/>
          <w:bottom w:val="nil"/>
          <w:right w:val="single" w:sz="12" w:space="0" w:color="auto"/>
          <w:insideH w:val="nil"/>
          <w:insideV w:val="nil"/>
          <w:tl2br w:val="nil"/>
          <w:tr2bl w:val="nil"/>
        </w:tcBorders>
        <w:shd w:val="clear" w:color="auto" w:fill="003366"/>
      </w:tcPr>
    </w:tblStylePr>
  </w:style>
  <w:style w:type="paragraph" w:customStyle="1" w:styleId="Picture">
    <w:name w:val="Picture"/>
    <w:basedOn w:val="afffa"/>
    <w:next w:val="affff4"/>
    <w:uiPriority w:val="99"/>
    <w:pPr>
      <w:keepNext/>
      <w:widowControl/>
      <w:spacing w:line="240" w:lineRule="auto"/>
      <w:jc w:val="left"/>
    </w:pPr>
    <w:rPr>
      <w:rFonts w:ascii="楷体" w:eastAsia="楷体" w:hAnsi="Arial" w:cs="Times New Roman"/>
      <w:b/>
      <w:spacing w:val="-5"/>
      <w:w w:val="98"/>
      <w:kern w:val="0"/>
      <w:szCs w:val="20"/>
    </w:rPr>
  </w:style>
  <w:style w:type="paragraph" w:customStyle="1" w:styleId="2ffffff3">
    <w:name w:val="正文缩进2字"/>
    <w:basedOn w:val="afffa"/>
    <w:link w:val="2Charf2"/>
    <w:pPr>
      <w:widowControl/>
      <w:tabs>
        <w:tab w:val="center" w:pos="4320"/>
        <w:tab w:val="right" w:pos="8640"/>
      </w:tabs>
      <w:spacing w:line="240" w:lineRule="auto"/>
      <w:ind w:firstLine="432"/>
      <w:jc w:val="left"/>
    </w:pPr>
    <w:rPr>
      <w:rFonts w:ascii="宋体" w:eastAsia="宋体" w:hAnsi="宋体" w:cs="Times New Roman"/>
      <w:kern w:val="0"/>
      <w:sz w:val="21"/>
      <w:szCs w:val="21"/>
      <w:lang w:val="zh-CN"/>
    </w:rPr>
  </w:style>
  <w:style w:type="character" w:customStyle="1" w:styleId="2Charf2">
    <w:name w:val="正文缩进2字 Char"/>
    <w:link w:val="2ffffff3"/>
    <w:rPr>
      <w:rFonts w:ascii="宋体" w:eastAsia="宋体" w:hAnsi="宋体" w:cs="Times New Roman"/>
      <w:kern w:val="0"/>
      <w:szCs w:val="21"/>
      <w:lang w:val="zh-CN" w:eastAsia="zh-CN"/>
    </w:rPr>
  </w:style>
  <w:style w:type="table" w:customStyle="1" w:styleId="TableStyle">
    <w:name w:val="Table Style"/>
    <w:basedOn w:val="afffc"/>
    <w:pPr>
      <w:jc w:val="both"/>
    </w:pPr>
    <w:rPr>
      <w:rFonts w:ascii="Times New Roman" w:eastAsia="宋体" w:hAnsi="Times New Roman" w:cs="Times New Roman"/>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CharCharCharCharCharCharChar10">
    <w:name w:val="编写建议 正文首行缩进 Char Char Char Char Char Char Char1"/>
    <w:basedOn w:val="afffa"/>
    <w:uiPriority w:val="99"/>
    <w:pPr>
      <w:widowControl/>
      <w:autoSpaceDE w:val="0"/>
      <w:autoSpaceDN w:val="0"/>
      <w:adjustRightInd w:val="0"/>
      <w:spacing w:line="240" w:lineRule="auto"/>
      <w:ind w:firstLine="480"/>
      <w:jc w:val="left"/>
    </w:pPr>
    <w:rPr>
      <w:rFonts w:ascii="宋体" w:eastAsia="宋体" w:hAnsi="宋体" w:cs="Times New Roman"/>
      <w:kern w:val="0"/>
      <w:szCs w:val="21"/>
    </w:rPr>
  </w:style>
  <w:style w:type="paragraph" w:customStyle="1" w:styleId="CharCharChar5">
    <w:name w:val="编写建议 正文首行缩进 Char Char Char"/>
    <w:basedOn w:val="afffa"/>
    <w:uiPriority w:val="99"/>
    <w:pPr>
      <w:widowControl/>
      <w:autoSpaceDE w:val="0"/>
      <w:autoSpaceDN w:val="0"/>
      <w:adjustRightInd w:val="0"/>
      <w:spacing w:line="240" w:lineRule="auto"/>
      <w:ind w:firstLine="480"/>
      <w:jc w:val="left"/>
    </w:pPr>
    <w:rPr>
      <w:rFonts w:ascii="宋体" w:eastAsia="宋体" w:hAnsi="宋体" w:cs="Times New Roman"/>
      <w:kern w:val="0"/>
      <w:szCs w:val="21"/>
    </w:rPr>
  </w:style>
  <w:style w:type="paragraph" w:customStyle="1" w:styleId="460">
    <w:name w:val="样式 目录 4 + 左侧:  6 字符"/>
    <w:basedOn w:val="46"/>
    <w:uiPriority w:val="99"/>
    <w:pPr>
      <w:widowControl/>
      <w:spacing w:line="240" w:lineRule="auto"/>
      <w:ind w:left="0"/>
    </w:pPr>
    <w:rPr>
      <w:rFonts w:ascii="宋体" w:eastAsia="宋体" w:hAnsi="宋体" w:cs="宋体"/>
      <w:kern w:val="0"/>
      <w:szCs w:val="20"/>
    </w:rPr>
  </w:style>
  <w:style w:type="paragraph" w:customStyle="1" w:styleId="1Heading11H1level1Level1HeadHeading0Fab-1">
    <w:name w:val="样式 标题 1Heading 11H1level 1Level 1 HeadHeading 0Fab-1章章节标..."/>
    <w:basedOn w:val="11"/>
    <w:uiPriority w:val="99"/>
    <w:pPr>
      <w:widowControl/>
      <w:numPr>
        <w:numId w:val="0"/>
      </w:numPr>
      <w:tabs>
        <w:tab w:val="left" w:pos="720"/>
      </w:tabs>
      <w:spacing w:before="0" w:after="0"/>
      <w:ind w:left="720" w:hanging="360"/>
      <w:jc w:val="left"/>
    </w:pPr>
    <w:rPr>
      <w:rFonts w:ascii="Times New Roman" w:hAnsi="Times New Roman" w:cs="Times New Roman"/>
      <w:b w:val="0"/>
      <w:bCs w:val="0"/>
      <w:color w:val="000000"/>
      <w:sz w:val="28"/>
      <w:szCs w:val="32"/>
      <w:u w:color="3A5750"/>
      <w:lang w:val="zh-CN"/>
    </w:rPr>
  </w:style>
  <w:style w:type="paragraph" w:customStyle="1" w:styleId="1Heading11H1level1Level1HeadHeading0Fab-11">
    <w:name w:val="样式 标题 1Heading 11H1level 1Level 1 HeadHeading 0Fab-1章章节标...1"/>
    <w:basedOn w:val="11"/>
    <w:uiPriority w:val="99"/>
    <w:pPr>
      <w:widowControl/>
      <w:numPr>
        <w:numId w:val="122"/>
      </w:numPr>
      <w:spacing w:before="0" w:after="0"/>
      <w:jc w:val="left"/>
    </w:pPr>
    <w:rPr>
      <w:rFonts w:ascii="Times New Roman" w:hAnsi="Times New Roman" w:cs="Times New Roman"/>
      <w:b w:val="0"/>
      <w:bCs w:val="0"/>
      <w:color w:val="000000"/>
      <w:sz w:val="28"/>
      <w:szCs w:val="32"/>
      <w:u w:color="3A5750"/>
      <w:lang w:val="zh-CN"/>
    </w:rPr>
  </w:style>
  <w:style w:type="paragraph" w:customStyle="1" w:styleId="3h3H3411section33l3Level3Headheading3Hea">
    <w:name w:val="样式 标题 3h3H3标题 4.1.1section:33l3Level 3 Headheading 3Hea..."/>
    <w:basedOn w:val="31"/>
    <w:uiPriority w:val="99"/>
    <w:pPr>
      <w:keepNext w:val="0"/>
      <w:widowControl/>
      <w:numPr>
        <w:numId w:val="122"/>
      </w:numPr>
      <w:tabs>
        <w:tab w:val="left" w:pos="1260"/>
      </w:tabs>
      <w:spacing w:before="0" w:after="0" w:line="480" w:lineRule="exact"/>
      <w:ind w:leftChars="-1" w:left="1260" w:hanging="420"/>
      <w:jc w:val="left"/>
    </w:pPr>
    <w:rPr>
      <w:rFonts w:ascii="Calibri" w:eastAsia="宋体" w:hAnsi="Calibri" w:cs="宋体"/>
      <w:b w:val="0"/>
      <w:bCs w:val="0"/>
      <w:color w:val="000000"/>
      <w:kern w:val="0"/>
      <w:sz w:val="24"/>
      <w:szCs w:val="20"/>
      <w:lang w:val="zh-CN"/>
    </w:rPr>
  </w:style>
  <w:style w:type="paragraph" w:customStyle="1" w:styleId="417">
    <w:name w:val="正文41"/>
    <w:basedOn w:val="afffa"/>
    <w:uiPriority w:val="99"/>
    <w:pPr>
      <w:widowControl/>
      <w:spacing w:line="240" w:lineRule="auto"/>
      <w:ind w:left="840" w:firstLine="480"/>
      <w:jc w:val="left"/>
    </w:pPr>
    <w:rPr>
      <w:rFonts w:ascii="宋体" w:eastAsia="宋体" w:hAnsi="宋体" w:cs="Times New Roman"/>
      <w:color w:val="000000"/>
      <w:kern w:val="0"/>
      <w:szCs w:val="21"/>
    </w:rPr>
  </w:style>
  <w:style w:type="character" w:customStyle="1" w:styleId="style16style12">
    <w:name w:val="style16 style12"/>
  </w:style>
  <w:style w:type="character" w:customStyle="1" w:styleId="3ffff2">
    <w:name w:val="副标题 字符3"/>
    <w:rPr>
      <w:rFonts w:ascii="Cambria" w:hAnsi="Cambria"/>
      <w:b/>
      <w:sz w:val="36"/>
      <w:szCs w:val="21"/>
      <w:lang w:val="zh-CN" w:eastAsia="zh-CN"/>
    </w:rPr>
  </w:style>
  <w:style w:type="character" w:customStyle="1" w:styleId="CharChar14">
    <w:name w:val="Char Char14"/>
    <w:rPr>
      <w:rFonts w:eastAsia="宋体"/>
      <w:b/>
      <w:bCs/>
      <w:kern w:val="44"/>
      <w:sz w:val="44"/>
      <w:szCs w:val="44"/>
      <w:lang w:val="en-US" w:eastAsia="zh-CN" w:bidi="ar-SA"/>
    </w:rPr>
  </w:style>
  <w:style w:type="paragraph" w:customStyle="1" w:styleId="Heading30">
    <w:name w:val="附录Heading 3"/>
    <w:basedOn w:val="31"/>
    <w:uiPriority w:val="99"/>
    <w:pPr>
      <w:keepNext w:val="0"/>
      <w:keepLines w:val="0"/>
      <w:widowControl/>
      <w:numPr>
        <w:ilvl w:val="1"/>
        <w:numId w:val="123"/>
      </w:numPr>
      <w:pBdr>
        <w:bottom w:val="single" w:sz="4" w:space="1" w:color="auto"/>
      </w:pBdr>
      <w:tabs>
        <w:tab w:val="clear" w:pos="2254"/>
        <w:tab w:val="left" w:pos="360"/>
        <w:tab w:val="left" w:pos="900"/>
      </w:tabs>
      <w:spacing w:before="0" w:after="0" w:line="288" w:lineRule="auto"/>
      <w:ind w:left="0" w:hanging="420"/>
      <w:jc w:val="left"/>
    </w:pPr>
    <w:rPr>
      <w:rFonts w:ascii="Microsoft Sans Serif" w:eastAsia="宋体" w:hAnsi="Microsoft Sans Serif" w:cs="Arial"/>
      <w:kern w:val="0"/>
      <w:sz w:val="26"/>
      <w:szCs w:val="26"/>
      <w:lang w:val="zh-CN"/>
    </w:rPr>
  </w:style>
  <w:style w:type="paragraph" w:customStyle="1" w:styleId="CharCharCharCharChar1CharCharCharCharCharCharCharCharCharCharCharCharCharCharCharCharCharCharChar">
    <w:name w:val="Char Char Char Char Char1 Char Char Char Char Char Char Char Char Char Char Char Char Char Char Char Char Char Char Char"/>
    <w:basedOn w:val="afffa"/>
    <w:uiPriority w:val="99"/>
    <w:pPr>
      <w:keepNext/>
      <w:widowControl/>
      <w:tabs>
        <w:tab w:val="left" w:pos="2940"/>
      </w:tabs>
      <w:autoSpaceDE w:val="0"/>
      <w:autoSpaceDN w:val="0"/>
      <w:adjustRightInd w:val="0"/>
      <w:spacing w:line="240" w:lineRule="auto"/>
      <w:ind w:hanging="420"/>
      <w:jc w:val="left"/>
    </w:pPr>
    <w:rPr>
      <w:rFonts w:ascii="宋体" w:eastAsia="宋体" w:hAnsi="宋体" w:cs="Times New Roman"/>
      <w:kern w:val="0"/>
      <w:sz w:val="21"/>
      <w:szCs w:val="21"/>
    </w:rPr>
  </w:style>
  <w:style w:type="paragraph" w:customStyle="1" w:styleId="NotesText--ShiftF10">
    <w:name w:val="Notes Text--Shift+F10"/>
    <w:uiPriority w:val="99"/>
    <w:pPr>
      <w:pBdr>
        <w:bottom w:val="single" w:sz="8" w:space="5" w:color="auto"/>
      </w:pBdr>
      <w:ind w:left="1701"/>
      <w:jc w:val="both"/>
    </w:pPr>
    <w:rPr>
      <w:rFonts w:ascii="Arial" w:eastAsia="楷体_GB2312" w:hAnsi="Arial" w:cs="Times New Roman"/>
      <w:color w:val="000000"/>
      <w:sz w:val="21"/>
      <w:szCs w:val="21"/>
    </w:rPr>
  </w:style>
  <w:style w:type="paragraph" w:customStyle="1" w:styleId="NotesHeading--ShiftF9">
    <w:name w:val="Notes Heading--Shift+F9"/>
    <w:next w:val="NotesText--ShiftF10"/>
    <w:uiPriority w:val="99"/>
    <w:pPr>
      <w:keepNext/>
      <w:pBdr>
        <w:top w:val="single" w:sz="8" w:space="5" w:color="auto"/>
      </w:pBdr>
      <w:snapToGrid w:val="0"/>
      <w:spacing w:before="80" w:after="80"/>
      <w:ind w:left="1701"/>
    </w:pPr>
    <w:rPr>
      <w:rFonts w:ascii="Arial" w:eastAsia="黑体" w:hAnsi="Arial" w:cs="Times New Roman"/>
      <w:sz w:val="21"/>
      <w:szCs w:val="21"/>
    </w:rPr>
  </w:style>
  <w:style w:type="paragraph" w:customStyle="1" w:styleId="CharCharChar1CharCharChar2CharCharCharChar">
    <w:name w:val="Char Char Char1 Char Char Char2 Char Char Char Char"/>
    <w:basedOn w:val="affff7"/>
    <w:uiPriority w:val="99"/>
    <w:semiHidden/>
    <w:pPr>
      <w:widowControl/>
      <w:jc w:val="left"/>
    </w:pPr>
    <w:rPr>
      <w:rFonts w:ascii="Tahoma" w:eastAsia="宋体" w:hAnsi="Tahoma" w:cs="Tahoma"/>
      <w:kern w:val="0"/>
      <w:sz w:val="18"/>
      <w:szCs w:val="24"/>
      <w:shd w:val="clear" w:color="auto" w:fill="auto"/>
      <w:lang w:val="zh-CN"/>
    </w:rPr>
  </w:style>
  <w:style w:type="paragraph" w:customStyle="1" w:styleId="CharChar1CharCharChar2">
    <w:name w:val="Char Char1 Char Char Char2"/>
    <w:basedOn w:val="affff7"/>
    <w:uiPriority w:val="99"/>
    <w:pPr>
      <w:widowControl/>
      <w:spacing w:afterLines="100" w:line="360" w:lineRule="auto"/>
      <w:jc w:val="left"/>
    </w:pPr>
    <w:rPr>
      <w:rFonts w:ascii="Tahoma" w:eastAsia="宋体" w:hAnsi="Tahoma" w:cs="Times New Roman"/>
      <w:kern w:val="0"/>
      <w:szCs w:val="21"/>
      <w:shd w:val="clear" w:color="auto" w:fill="auto"/>
      <w:lang w:val="zh-CN"/>
    </w:rPr>
  </w:style>
  <w:style w:type="paragraph" w:customStyle="1" w:styleId="CharChar1CharCharChar1">
    <w:name w:val="Char Char1 Char Char Char1"/>
    <w:basedOn w:val="affff7"/>
    <w:uiPriority w:val="99"/>
    <w:pPr>
      <w:widowControl/>
      <w:jc w:val="left"/>
    </w:pPr>
    <w:rPr>
      <w:rFonts w:ascii="Tahoma" w:eastAsia="宋体" w:hAnsi="Tahoma" w:cs="Times New Roman"/>
      <w:kern w:val="0"/>
      <w:szCs w:val="24"/>
      <w:shd w:val="clear" w:color="auto" w:fill="auto"/>
      <w:lang w:val="zh-CN"/>
    </w:rPr>
  </w:style>
  <w:style w:type="paragraph" w:customStyle="1" w:styleId="CharChar1CharCharCharCharCharCharCharCharCharChar1">
    <w:name w:val="Char Char1 Char Char Char Char Char Char Char Char Char Char1"/>
    <w:basedOn w:val="afffa"/>
    <w:uiPriority w:val="99"/>
    <w:pPr>
      <w:widowControl/>
      <w:spacing w:line="240" w:lineRule="auto"/>
      <w:jc w:val="left"/>
    </w:pPr>
    <w:rPr>
      <w:rFonts w:ascii="Tahoma" w:eastAsia="宋体" w:hAnsi="Tahoma" w:cs="Arial"/>
      <w:kern w:val="0"/>
      <w:szCs w:val="21"/>
    </w:rPr>
  </w:style>
  <w:style w:type="character" w:customStyle="1" w:styleId="CharChar13">
    <w:name w:val="Char Char13"/>
    <w:rPr>
      <w:rFonts w:ascii="Arial" w:eastAsia="黑体" w:hAnsi="Arial"/>
      <w:b/>
      <w:bCs/>
      <w:kern w:val="2"/>
      <w:sz w:val="32"/>
      <w:szCs w:val="32"/>
      <w:lang w:val="en-US" w:eastAsia="zh-CN" w:bidi="ar-SA"/>
    </w:rPr>
  </w:style>
  <w:style w:type="paragraph" w:customStyle="1" w:styleId="newtext">
    <w:name w:val="newtext"/>
    <w:basedOn w:val="afffa"/>
    <w:uiPriority w:val="99"/>
    <w:pPr>
      <w:widowControl/>
      <w:spacing w:before="100" w:beforeAutospacing="1" w:after="100" w:afterAutospacing="1" w:line="240" w:lineRule="auto"/>
      <w:jc w:val="left"/>
    </w:pPr>
    <w:rPr>
      <w:rFonts w:ascii="宋体" w:eastAsia="宋体" w:hAnsi="宋体" w:cs="宋体"/>
      <w:kern w:val="0"/>
      <w:sz w:val="18"/>
      <w:szCs w:val="18"/>
    </w:rPr>
  </w:style>
  <w:style w:type="paragraph" w:customStyle="1" w:styleId="CharChar2CharCharCharChar">
    <w:name w:val="Char Char2 Char Char Char Char"/>
    <w:basedOn w:val="afffa"/>
    <w:uiPriority w:val="99"/>
    <w:pPr>
      <w:widowControl/>
      <w:spacing w:line="240" w:lineRule="auto"/>
      <w:jc w:val="left"/>
    </w:pPr>
    <w:rPr>
      <w:rFonts w:ascii="Tahoma" w:eastAsia="宋体" w:hAnsi="Tahoma" w:cs="Times New Roman"/>
      <w:kern w:val="0"/>
      <w:szCs w:val="20"/>
    </w:rPr>
  </w:style>
  <w:style w:type="paragraph" w:customStyle="1" w:styleId="List2">
    <w:name w:val="List2"/>
    <w:basedOn w:val="afffa"/>
    <w:uiPriority w:val="99"/>
    <w:pPr>
      <w:widowControl/>
      <w:tabs>
        <w:tab w:val="left" w:pos="643"/>
      </w:tabs>
      <w:spacing w:line="240" w:lineRule="auto"/>
      <w:ind w:left="643" w:hanging="420"/>
      <w:jc w:val="left"/>
    </w:pPr>
    <w:rPr>
      <w:rFonts w:ascii="Times New Roman" w:eastAsia="宋体" w:hAnsi="Times New Roman" w:cs="Times New Roman"/>
      <w:kern w:val="0"/>
      <w:szCs w:val="20"/>
    </w:rPr>
  </w:style>
  <w:style w:type="paragraph" w:customStyle="1" w:styleId="af4">
    <w:name w:val="列表一"/>
    <w:basedOn w:val="afffffff0"/>
    <w:link w:val="Charffffffff0"/>
    <w:uiPriority w:val="99"/>
    <w:pPr>
      <w:widowControl/>
      <w:numPr>
        <w:numId w:val="124"/>
      </w:numPr>
      <w:spacing w:line="288" w:lineRule="auto"/>
      <w:ind w:firstLineChars="0" w:firstLine="0"/>
      <w:jc w:val="left"/>
    </w:pPr>
    <w:rPr>
      <w:rFonts w:ascii="Times New Roman" w:eastAsia="宋体" w:hAnsi="Times New Roman" w:cs="Times New Roman"/>
      <w:kern w:val="0"/>
      <w:sz w:val="21"/>
      <w:szCs w:val="24"/>
      <w:lang w:val="zh-CN"/>
    </w:rPr>
  </w:style>
  <w:style w:type="character" w:customStyle="1" w:styleId="Charffffffff0">
    <w:name w:val="列表一 Char"/>
    <w:link w:val="af4"/>
    <w:uiPriority w:val="99"/>
    <w:rPr>
      <w:rFonts w:ascii="Times New Roman" w:eastAsia="宋体" w:hAnsi="Times New Roman" w:cs="Times New Roman"/>
      <w:kern w:val="0"/>
      <w:szCs w:val="24"/>
      <w:lang w:val="zh-CN" w:eastAsia="zh-CN"/>
    </w:rPr>
  </w:style>
  <w:style w:type="paragraph" w:customStyle="1" w:styleId="p17">
    <w:name w:val="p17"/>
    <w:basedOn w:val="afffa"/>
    <w:uiPriority w:val="99"/>
    <w:pPr>
      <w:widowControl/>
      <w:spacing w:line="240" w:lineRule="auto"/>
      <w:ind w:firstLine="420"/>
      <w:jc w:val="left"/>
    </w:pPr>
    <w:rPr>
      <w:rFonts w:ascii="Calibri" w:eastAsia="宋体" w:hAnsi="Calibri" w:cs="宋体"/>
      <w:kern w:val="0"/>
      <w:sz w:val="21"/>
      <w:szCs w:val="21"/>
    </w:rPr>
  </w:style>
  <w:style w:type="paragraph" w:customStyle="1" w:styleId="Javis">
    <w:name w:val="Javis"/>
    <w:basedOn w:val="afffa"/>
    <w:link w:val="JavisCharChar"/>
    <w:pPr>
      <w:widowControl/>
      <w:spacing w:line="480" w:lineRule="auto"/>
      <w:ind w:firstLineChars="200" w:firstLine="560"/>
      <w:jc w:val="left"/>
    </w:pPr>
    <w:rPr>
      <w:rFonts w:ascii="宋体" w:eastAsia="宋体" w:hAnsi="宋体" w:cs="Times New Roman"/>
      <w:kern w:val="0"/>
      <w:sz w:val="28"/>
      <w:szCs w:val="28"/>
      <w:lang w:val="zh-CN"/>
    </w:rPr>
  </w:style>
  <w:style w:type="character" w:customStyle="1" w:styleId="JavisCharChar">
    <w:name w:val="Javis Char Char"/>
    <w:link w:val="Javis"/>
    <w:rPr>
      <w:rFonts w:ascii="宋体" w:eastAsia="宋体" w:hAnsi="宋体" w:cs="Times New Roman"/>
      <w:kern w:val="0"/>
      <w:sz w:val="28"/>
      <w:szCs w:val="28"/>
      <w:lang w:val="zh-CN" w:eastAsia="zh-CN"/>
    </w:rPr>
  </w:style>
  <w:style w:type="paragraph" w:customStyle="1" w:styleId="-5">
    <w:name w:val="标书-正文"/>
    <w:basedOn w:val="afffa"/>
    <w:link w:val="-Char0"/>
    <w:pPr>
      <w:widowControl/>
      <w:spacing w:before="56" w:after="113" w:line="240" w:lineRule="auto"/>
      <w:ind w:firstLineChars="200" w:firstLine="200"/>
      <w:jc w:val="left"/>
    </w:pPr>
    <w:rPr>
      <w:rFonts w:ascii="Arial" w:eastAsia="宋体" w:hAnsi="Arial" w:cs="Times New Roman"/>
      <w:kern w:val="0"/>
      <w:szCs w:val="20"/>
      <w:lang w:val="zh-CN"/>
    </w:rPr>
  </w:style>
  <w:style w:type="character" w:customStyle="1" w:styleId="-Char0">
    <w:name w:val="标书-正文 Char"/>
    <w:link w:val="-5"/>
    <w:rPr>
      <w:rFonts w:ascii="Arial" w:eastAsia="宋体" w:hAnsi="Arial" w:cs="Times New Roman"/>
      <w:kern w:val="0"/>
      <w:sz w:val="24"/>
      <w:szCs w:val="20"/>
      <w:lang w:val="zh-CN" w:eastAsia="zh-CN"/>
    </w:rPr>
  </w:style>
  <w:style w:type="paragraph" w:customStyle="1" w:styleId="1-">
    <w:name w:val="1样式-正文"/>
    <w:basedOn w:val="afffa"/>
    <w:link w:val="1-Char"/>
    <w:pPr>
      <w:widowControl/>
      <w:spacing w:line="240" w:lineRule="auto"/>
      <w:ind w:firstLineChars="200" w:firstLine="482"/>
      <w:jc w:val="left"/>
    </w:pPr>
    <w:rPr>
      <w:rFonts w:ascii="Times New Roman" w:eastAsia="宋体" w:hAnsi="Times New Roman" w:cs="Times New Roman"/>
      <w:bCs/>
      <w:kern w:val="0"/>
      <w:sz w:val="20"/>
      <w:szCs w:val="21"/>
      <w:lang w:val="zh-CN"/>
    </w:rPr>
  </w:style>
  <w:style w:type="character" w:customStyle="1" w:styleId="1-Char">
    <w:name w:val="1样式-正文 Char"/>
    <w:link w:val="1-"/>
    <w:rPr>
      <w:rFonts w:ascii="Times New Roman" w:eastAsia="宋体" w:hAnsi="Times New Roman" w:cs="Times New Roman"/>
      <w:bCs/>
      <w:kern w:val="0"/>
      <w:sz w:val="20"/>
      <w:szCs w:val="21"/>
      <w:lang w:val="zh-CN" w:eastAsia="zh-CN"/>
    </w:rPr>
  </w:style>
  <w:style w:type="paragraph" w:customStyle="1" w:styleId="26">
    <w:name w:val="2级段落"/>
    <w:basedOn w:val="afffa"/>
    <w:link w:val="2Charf3"/>
    <w:uiPriority w:val="99"/>
    <w:pPr>
      <w:widowControl/>
      <w:numPr>
        <w:numId w:val="125"/>
      </w:numPr>
      <w:snapToGrid w:val="0"/>
      <w:spacing w:line="240" w:lineRule="auto"/>
      <w:ind w:firstLineChars="200" w:firstLine="562"/>
      <w:jc w:val="left"/>
      <w:outlineLvl w:val="1"/>
    </w:pPr>
    <w:rPr>
      <w:rFonts w:ascii="Calibri" w:eastAsia="仿宋_GB2312" w:hAnsi="Calibri" w:cs="Times New Roman"/>
      <w:b/>
      <w:bCs/>
      <w:color w:val="000000"/>
      <w:kern w:val="0"/>
      <w:sz w:val="28"/>
      <w:szCs w:val="28"/>
      <w:lang w:val="zh-CN"/>
    </w:rPr>
  </w:style>
  <w:style w:type="character" w:customStyle="1" w:styleId="2Charf3">
    <w:name w:val="2级段落 Char"/>
    <w:link w:val="26"/>
    <w:uiPriority w:val="99"/>
    <w:rPr>
      <w:rFonts w:ascii="Calibri" w:eastAsia="仿宋_GB2312" w:hAnsi="Calibri" w:cs="Times New Roman"/>
      <w:b/>
      <w:bCs/>
      <w:color w:val="000000"/>
      <w:kern w:val="0"/>
      <w:sz w:val="28"/>
      <w:szCs w:val="28"/>
      <w:lang w:val="zh-CN" w:eastAsia="zh-CN"/>
    </w:rPr>
  </w:style>
  <w:style w:type="paragraph" w:customStyle="1" w:styleId="2ffffff4">
    <w:name w:val="正文＋小四＋缩进2字符"/>
    <w:basedOn w:val="afffa"/>
    <w:uiPriority w:val="99"/>
    <w:pPr>
      <w:widowControl/>
      <w:spacing w:line="240" w:lineRule="auto"/>
      <w:ind w:firstLineChars="200" w:firstLine="200"/>
      <w:jc w:val="left"/>
    </w:pPr>
    <w:rPr>
      <w:rFonts w:ascii="Times New Roman" w:eastAsia="宋体" w:hAnsi="Times New Roman" w:cs="Times New Roman"/>
      <w:kern w:val="0"/>
      <w:szCs w:val="24"/>
    </w:rPr>
  </w:style>
  <w:style w:type="paragraph" w:customStyle="1" w:styleId="a21">
    <w:name w:val="a2"/>
    <w:basedOn w:val="afffa"/>
    <w:uiPriority w:val="99"/>
    <w:pPr>
      <w:widowControl/>
      <w:spacing w:before="100" w:beforeAutospacing="1" w:after="100" w:afterAutospacing="1" w:line="240" w:lineRule="auto"/>
      <w:jc w:val="left"/>
    </w:pPr>
    <w:rPr>
      <w:rFonts w:ascii="宋体" w:eastAsia="宋体" w:hAnsi="宋体" w:cs="宋体"/>
      <w:kern w:val="0"/>
      <w:szCs w:val="24"/>
    </w:rPr>
  </w:style>
  <w:style w:type="paragraph" w:customStyle="1" w:styleId="p15">
    <w:name w:val="p15"/>
    <w:basedOn w:val="afffa"/>
    <w:uiPriority w:val="99"/>
    <w:pPr>
      <w:widowControl/>
      <w:spacing w:before="100" w:beforeAutospacing="1" w:after="100" w:afterAutospacing="1" w:line="240" w:lineRule="auto"/>
      <w:jc w:val="left"/>
    </w:pPr>
    <w:rPr>
      <w:rFonts w:ascii="宋体" w:eastAsia="宋体" w:hAnsi="宋体" w:cs="宋体"/>
      <w:kern w:val="0"/>
      <w:szCs w:val="24"/>
    </w:rPr>
  </w:style>
  <w:style w:type="paragraph" w:customStyle="1" w:styleId="affffffffffffffffffffffffffffffff5">
    <w:name w:val="文章正文"/>
    <w:basedOn w:val="afffa"/>
    <w:uiPriority w:val="99"/>
    <w:pPr>
      <w:widowControl/>
      <w:spacing w:line="240" w:lineRule="auto"/>
      <w:ind w:firstLineChars="200" w:firstLine="420"/>
      <w:jc w:val="left"/>
    </w:pPr>
    <w:rPr>
      <w:rFonts w:ascii="Times New Roman" w:eastAsia="宋体" w:hAnsi="Times New Roman" w:cs="Times New Roman"/>
      <w:kern w:val="0"/>
      <w:szCs w:val="24"/>
    </w:rPr>
  </w:style>
  <w:style w:type="character" w:customStyle="1" w:styleId="Charfff">
    <w:name w:val="缺省文本 Char"/>
    <w:link w:val="afffffffffffffe"/>
    <w:rPr>
      <w:rFonts w:ascii="Times New Roman" w:eastAsia="宋体" w:hAnsi="Times New Roman" w:cs="Times New Roman"/>
      <w:kern w:val="0"/>
      <w:sz w:val="24"/>
      <w:szCs w:val="20"/>
    </w:rPr>
  </w:style>
  <w:style w:type="paragraph" w:customStyle="1" w:styleId="My0">
    <w:name w:val="My正文"/>
    <w:basedOn w:val="afffa"/>
    <w:link w:val="MyChar"/>
    <w:pPr>
      <w:widowControl/>
      <w:adjustRightInd w:val="0"/>
      <w:spacing w:before="120" w:line="240" w:lineRule="auto"/>
      <w:ind w:firstLine="567"/>
      <w:jc w:val="left"/>
    </w:pPr>
    <w:rPr>
      <w:rFonts w:ascii="Arial" w:eastAsia="宋体" w:hAnsi="Arial" w:cs="Times New Roman"/>
      <w:kern w:val="0"/>
      <w:szCs w:val="20"/>
      <w:lang w:val="zh-CN"/>
    </w:rPr>
  </w:style>
  <w:style w:type="character" w:customStyle="1" w:styleId="MyChar">
    <w:name w:val="My正文 Char"/>
    <w:link w:val="My0"/>
    <w:rPr>
      <w:rFonts w:ascii="Arial" w:eastAsia="宋体" w:hAnsi="Arial" w:cs="Times New Roman"/>
      <w:kern w:val="0"/>
      <w:sz w:val="24"/>
      <w:szCs w:val="20"/>
      <w:lang w:val="zh-CN" w:eastAsia="zh-CN"/>
    </w:rPr>
  </w:style>
  <w:style w:type="character" w:customStyle="1" w:styleId="231CharChar">
    <w:name w:val="样式 小四 行距: 固定值 23 磅1 Char Char"/>
    <w:link w:val="2310"/>
  </w:style>
  <w:style w:type="paragraph" w:customStyle="1" w:styleId="2310">
    <w:name w:val="样式 小四 行距: 固定值 23 磅1"/>
    <w:basedOn w:val="afffa"/>
    <w:link w:val="231CharChar"/>
    <w:pPr>
      <w:widowControl/>
      <w:spacing w:line="460" w:lineRule="exact"/>
      <w:ind w:firstLineChars="200" w:firstLine="480"/>
      <w:jc w:val="left"/>
    </w:pPr>
    <w:rPr>
      <w:sz w:val="21"/>
    </w:rPr>
  </w:style>
  <w:style w:type="character" w:customStyle="1" w:styleId="1ffffffff8">
    <w:name w:val="页码1"/>
    <w:basedOn w:val="afffb"/>
  </w:style>
  <w:style w:type="character" w:customStyle="1" w:styleId="CharCharf9">
    <w:name w:val="正文格式 Char Char"/>
    <w:rPr>
      <w:rFonts w:ascii="宋体"/>
      <w:sz w:val="24"/>
      <w:lang w:val="zh-CN" w:eastAsia="zh-CN"/>
    </w:rPr>
  </w:style>
  <w:style w:type="character" w:customStyle="1" w:styleId="1ffffffff9">
    <w:name w:val="批注引用1"/>
    <w:rPr>
      <w:sz w:val="21"/>
      <w:szCs w:val="21"/>
    </w:rPr>
  </w:style>
  <w:style w:type="paragraph" w:customStyle="1" w:styleId="1ffffffffa">
    <w:name w:val="文档结构图1"/>
    <w:basedOn w:val="afffa"/>
    <w:uiPriority w:val="99"/>
    <w:pPr>
      <w:widowControl/>
      <w:spacing w:line="240" w:lineRule="auto"/>
      <w:jc w:val="left"/>
    </w:pPr>
    <w:rPr>
      <w:rFonts w:ascii="Heiti SC Light" w:eastAsia="Heiti SC Light" w:hAnsi="Times New Roman" w:cs="Times New Roman"/>
      <w:kern w:val="0"/>
      <w:sz w:val="20"/>
      <w:szCs w:val="20"/>
    </w:rPr>
  </w:style>
  <w:style w:type="paragraph" w:customStyle="1" w:styleId="1ffffffffb">
    <w:name w:val="批注主题1"/>
    <w:basedOn w:val="affff9"/>
    <w:next w:val="affff9"/>
    <w:uiPriority w:val="99"/>
    <w:pPr>
      <w:widowControl/>
    </w:pPr>
    <w:rPr>
      <w:rFonts w:ascii="Times New Roman" w:eastAsia="Times New Roman" w:hAnsi="Times New Roman" w:cs="Times New Roman"/>
      <w:b/>
      <w:bCs/>
      <w:kern w:val="0"/>
      <w:sz w:val="20"/>
      <w:szCs w:val="20"/>
      <w:lang w:val="zh-CN"/>
    </w:rPr>
  </w:style>
  <w:style w:type="paragraph" w:customStyle="1" w:styleId="affffffffffffffffffffffffffffffff6">
    <w:name w:val="正文模式"/>
    <w:basedOn w:val="afffa"/>
    <w:uiPriority w:val="99"/>
    <w:pPr>
      <w:widowControl/>
      <w:spacing w:line="240" w:lineRule="auto"/>
      <w:ind w:firstLineChars="200" w:firstLine="480"/>
      <w:jc w:val="left"/>
    </w:pPr>
    <w:rPr>
      <w:rFonts w:ascii="Times New Roman" w:eastAsia="宋体" w:hAnsi="Times New Roman" w:cs="宋体"/>
      <w:kern w:val="0"/>
      <w:szCs w:val="20"/>
    </w:rPr>
  </w:style>
  <w:style w:type="paragraph" w:customStyle="1" w:styleId="Pa0">
    <w:name w:val="Pa0"/>
    <w:basedOn w:val="afffa"/>
    <w:next w:val="afffa"/>
    <w:uiPriority w:val="99"/>
    <w:pPr>
      <w:widowControl/>
      <w:autoSpaceDE w:val="0"/>
      <w:autoSpaceDN w:val="0"/>
      <w:adjustRightInd w:val="0"/>
      <w:spacing w:line="161" w:lineRule="atLeast"/>
      <w:jc w:val="left"/>
    </w:pPr>
    <w:rPr>
      <w:rFonts w:ascii="Myriad Pro" w:eastAsia="Myriad Pro" w:hAnsi="Times New Roman" w:cs="Times New Roman"/>
      <w:kern w:val="0"/>
      <w:szCs w:val="24"/>
    </w:rPr>
  </w:style>
  <w:style w:type="paragraph" w:customStyle="1" w:styleId="msonospacing0">
    <w:name w:val="msonospacing"/>
    <w:uiPriority w:val="99"/>
    <w:pPr>
      <w:widowControl w:val="0"/>
      <w:jc w:val="both"/>
    </w:pPr>
    <w:rPr>
      <w:rFonts w:ascii="Times New Roman" w:eastAsia="宋体" w:hAnsi="Times New Roman" w:cs="Times New Roman"/>
      <w:kern w:val="2"/>
      <w:sz w:val="21"/>
    </w:rPr>
  </w:style>
  <w:style w:type="paragraph" w:customStyle="1" w:styleId="ITB-0">
    <w:name w:val="ITB-0"/>
    <w:basedOn w:val="afffa"/>
    <w:uiPriority w:val="99"/>
    <w:pPr>
      <w:widowControl/>
      <w:adjustRightInd w:val="0"/>
      <w:spacing w:line="240" w:lineRule="auto"/>
      <w:jc w:val="center"/>
    </w:pPr>
    <w:rPr>
      <w:rFonts w:ascii="Times New Roman" w:eastAsia="宋体" w:hAnsi="Times New Roman" w:cs="Times New Roman"/>
      <w:b/>
      <w:kern w:val="0"/>
      <w:sz w:val="32"/>
      <w:szCs w:val="20"/>
    </w:rPr>
  </w:style>
  <w:style w:type="character" w:customStyle="1" w:styleId="berschrift2Zchn">
    <w:name w:val="Überschrift 2 Zchn"/>
    <w:rPr>
      <w:rFonts w:ascii="Arial" w:hAnsi="Arial" w:cs="Arial"/>
      <w:b/>
      <w:bCs/>
      <w:i/>
      <w:iCs/>
      <w:sz w:val="28"/>
      <w:szCs w:val="28"/>
      <w:lang w:val="de-DE" w:eastAsia="de-DE" w:bidi="ar-SA"/>
    </w:rPr>
  </w:style>
  <w:style w:type="paragraph" w:customStyle="1" w:styleId="Tabelle">
    <w:name w:val="Tabelle"/>
    <w:uiPriority w:val="99"/>
    <w:pPr>
      <w:spacing w:line="200" w:lineRule="exact"/>
    </w:pPr>
    <w:rPr>
      <w:rFonts w:ascii="Arial" w:eastAsia="宋体" w:hAnsi="Arial" w:cs="Times New Roman"/>
      <w:sz w:val="22"/>
      <w:lang w:val="de-DE" w:eastAsia="de-DE"/>
    </w:rPr>
  </w:style>
  <w:style w:type="paragraph" w:customStyle="1" w:styleId="TabelleohneRahmen">
    <w:name w:val="Tabelle ohne Rahmen"/>
    <w:uiPriority w:val="99"/>
    <w:pPr>
      <w:spacing w:line="200" w:lineRule="exact"/>
    </w:pPr>
    <w:rPr>
      <w:rFonts w:ascii="Arial" w:eastAsia="宋体" w:hAnsi="Arial" w:cs="Times New Roman"/>
      <w:lang w:val="de-CH" w:eastAsia="de-DE"/>
    </w:rPr>
  </w:style>
  <w:style w:type="paragraph" w:customStyle="1" w:styleId="berschrift22">
    <w:name w:val="Überschrift 2.2"/>
    <w:basedOn w:val="afffa"/>
    <w:next w:val="afffa"/>
    <w:link w:val="berschrift22Char1"/>
    <w:pPr>
      <w:keepNext/>
      <w:widowControl/>
      <w:tabs>
        <w:tab w:val="left" w:pos="2905"/>
        <w:tab w:val="left" w:pos="10560"/>
      </w:tabs>
      <w:spacing w:line="240" w:lineRule="auto"/>
      <w:jc w:val="left"/>
    </w:pPr>
    <w:rPr>
      <w:rFonts w:ascii="Arial" w:eastAsia="宋体" w:hAnsi="Arial" w:cs="Times New Roman"/>
      <w:b/>
      <w:kern w:val="0"/>
      <w:szCs w:val="20"/>
      <w:lang w:val="zh-CN" w:eastAsia="de-DE"/>
    </w:rPr>
  </w:style>
  <w:style w:type="character" w:customStyle="1" w:styleId="berschrift22Char1">
    <w:name w:val="Überschrift 2.2 Char1"/>
    <w:link w:val="berschrift22"/>
    <w:rPr>
      <w:rFonts w:ascii="Arial" w:eastAsia="宋体" w:hAnsi="Arial" w:cs="Times New Roman"/>
      <w:b/>
      <w:kern w:val="0"/>
      <w:sz w:val="24"/>
      <w:szCs w:val="20"/>
      <w:lang w:val="zh-CN" w:eastAsia="de-DE"/>
    </w:rPr>
  </w:style>
  <w:style w:type="character" w:customStyle="1" w:styleId="print-normal1">
    <w:name w:val="print-normal1"/>
    <w:rPr>
      <w:rFonts w:ascii="Verdana" w:hAnsi="Verdana" w:hint="default"/>
      <w:color w:val="000000"/>
      <w:sz w:val="10"/>
      <w:szCs w:val="10"/>
      <w:u w:val="none"/>
      <w:shd w:val="clear" w:color="auto" w:fill="auto"/>
    </w:rPr>
  </w:style>
  <w:style w:type="paragraph" w:customStyle="1" w:styleId="2ffffff5">
    <w:name w:val="正文文本缩进2"/>
    <w:basedOn w:val="afffa"/>
    <w:uiPriority w:val="99"/>
    <w:pPr>
      <w:widowControl/>
      <w:spacing w:before="50" w:line="300" w:lineRule="auto"/>
      <w:ind w:leftChars="83" w:left="174" w:firstLineChars="227" w:firstLine="545"/>
      <w:jc w:val="left"/>
    </w:pPr>
    <w:rPr>
      <w:rFonts w:ascii="Arial" w:eastAsia="宋体" w:hAnsi="Arial" w:cs="Times New Roman"/>
      <w:kern w:val="0"/>
      <w:sz w:val="20"/>
      <w:szCs w:val="20"/>
    </w:rPr>
  </w:style>
  <w:style w:type="paragraph" w:customStyle="1" w:styleId="p18">
    <w:name w:val="p18"/>
    <w:basedOn w:val="afffa"/>
    <w:uiPriority w:val="99"/>
    <w:pPr>
      <w:widowControl/>
      <w:spacing w:line="240" w:lineRule="auto"/>
      <w:ind w:firstLine="420"/>
      <w:jc w:val="left"/>
    </w:pPr>
    <w:rPr>
      <w:rFonts w:ascii="Times New Roman" w:eastAsia="宋体" w:hAnsi="Times New Roman" w:cs="Times New Roman"/>
      <w:kern w:val="0"/>
      <w:sz w:val="21"/>
      <w:szCs w:val="21"/>
    </w:rPr>
  </w:style>
  <w:style w:type="paragraph" w:customStyle="1" w:styleId="affffffffffffffffffffffffffffffff7">
    <w:name w:val="列表说明"/>
    <w:basedOn w:val="afffa"/>
    <w:uiPriority w:val="99"/>
    <w:pPr>
      <w:widowControl/>
      <w:adjustRightInd w:val="0"/>
      <w:snapToGrid w:val="0"/>
      <w:spacing w:line="360" w:lineRule="atLeast"/>
      <w:ind w:left="850"/>
      <w:jc w:val="left"/>
    </w:pPr>
    <w:rPr>
      <w:rFonts w:ascii="宋体" w:eastAsia="宋体" w:hAnsi="Times New Roman" w:cs="Times New Roman"/>
      <w:kern w:val="0"/>
      <w:sz w:val="21"/>
      <w:szCs w:val="24"/>
    </w:rPr>
  </w:style>
  <w:style w:type="paragraph" w:customStyle="1" w:styleId="2ffffff6">
    <w:name w:val="列表说明2"/>
    <w:basedOn w:val="2b"/>
    <w:uiPriority w:val="99"/>
    <w:pPr>
      <w:widowControl w:val="0"/>
      <w:tabs>
        <w:tab w:val="clear" w:pos="360"/>
      </w:tabs>
      <w:adjustRightInd w:val="0"/>
      <w:snapToGrid w:val="0"/>
      <w:spacing w:after="0" w:line="360" w:lineRule="atLeast"/>
      <w:ind w:left="1354" w:right="0"/>
    </w:pPr>
    <w:rPr>
      <w:rFonts w:ascii="宋体"/>
      <w:kern w:val="2"/>
      <w:szCs w:val="24"/>
    </w:rPr>
  </w:style>
  <w:style w:type="paragraph" w:customStyle="1" w:styleId="affffffffffffffffffffffffffffffff8">
    <w:name w:val="表格栏目"/>
    <w:basedOn w:val="afffa"/>
    <w:uiPriority w:val="99"/>
    <w:pPr>
      <w:widowControl/>
      <w:adjustRightInd w:val="0"/>
      <w:snapToGrid w:val="0"/>
      <w:spacing w:before="45" w:after="45" w:line="240" w:lineRule="auto"/>
      <w:jc w:val="center"/>
    </w:pPr>
    <w:rPr>
      <w:rFonts w:ascii="宋体" w:eastAsia="黑体" w:hAnsi="Times New Roman" w:cs="Times New Roman"/>
      <w:b/>
      <w:bCs/>
      <w:kern w:val="0"/>
      <w:sz w:val="21"/>
      <w:szCs w:val="24"/>
    </w:rPr>
  </w:style>
  <w:style w:type="paragraph" w:customStyle="1" w:styleId="affffffffffffffffffffffffffffffff9">
    <w:name w:val="表格单元"/>
    <w:basedOn w:val="afffa"/>
    <w:uiPriority w:val="99"/>
    <w:pPr>
      <w:widowControl/>
      <w:adjustRightInd w:val="0"/>
      <w:snapToGrid w:val="0"/>
      <w:spacing w:before="45" w:after="45" w:line="240" w:lineRule="auto"/>
      <w:jc w:val="left"/>
    </w:pPr>
    <w:rPr>
      <w:rFonts w:ascii="宋体" w:eastAsia="宋体" w:hAnsi="Times New Roman" w:cs="Times New Roman"/>
      <w:kern w:val="0"/>
      <w:sz w:val="21"/>
      <w:szCs w:val="24"/>
    </w:rPr>
  </w:style>
  <w:style w:type="paragraph" w:customStyle="1" w:styleId="affffffffffffffffffffffffffffffffa">
    <w:name w:val="源程序"/>
    <w:basedOn w:val="affff3"/>
    <w:uiPriority w:val="99"/>
    <w:pPr>
      <w:widowControl/>
      <w:autoSpaceDE/>
      <w:autoSpaceDN/>
      <w:snapToGrid w:val="0"/>
      <w:spacing w:line="240" w:lineRule="atLeast"/>
      <w:ind w:leftChars="200" w:left="420" w:firstLine="0"/>
    </w:pPr>
    <w:rPr>
      <w:rFonts w:eastAsia="宋体" w:hAnsi="Times New Roman" w:cs="Times New Roman"/>
      <w:kern w:val="0"/>
      <w:sz w:val="18"/>
      <w:szCs w:val="24"/>
      <w:lang w:val="zh-CN"/>
    </w:rPr>
  </w:style>
  <w:style w:type="paragraph" w:customStyle="1" w:styleId="2ffffff7">
    <w:name w:val="小标题 2"/>
    <w:basedOn w:val="affff3"/>
    <w:uiPriority w:val="99"/>
    <w:pPr>
      <w:widowControl/>
      <w:autoSpaceDE/>
      <w:autoSpaceDN/>
      <w:snapToGrid w:val="0"/>
      <w:spacing w:before="240" w:line="360" w:lineRule="atLeast"/>
      <w:ind w:firstLineChars="200" w:firstLine="200"/>
    </w:pPr>
    <w:rPr>
      <w:rFonts w:ascii="楷体_GB2312" w:eastAsia="楷体_GB2312" w:hAnsi="Times New Roman" w:cs="Times New Roman"/>
      <w:kern w:val="0"/>
      <w:sz w:val="21"/>
      <w:szCs w:val="24"/>
      <w:lang w:val="zh-CN"/>
    </w:rPr>
  </w:style>
  <w:style w:type="paragraph" w:customStyle="1" w:styleId="Char1CharCharCharCharCharChar1CharCharCharCharChar">
    <w:name w:val="Char1 Char Char Char Char Char Char1 Char Char Char Char Char"/>
    <w:basedOn w:val="afffa"/>
    <w:uiPriority w:val="99"/>
    <w:pPr>
      <w:widowControl/>
      <w:spacing w:line="240" w:lineRule="auto"/>
      <w:jc w:val="left"/>
    </w:pPr>
    <w:rPr>
      <w:rFonts w:ascii="Tahoma" w:eastAsia="宋体" w:hAnsi="Tahoma" w:cs="Times New Roman"/>
      <w:kern w:val="0"/>
      <w:szCs w:val="20"/>
    </w:rPr>
  </w:style>
  <w:style w:type="character" w:customStyle="1" w:styleId="file">
    <w:name w:val="file"/>
  </w:style>
  <w:style w:type="paragraph" w:customStyle="1" w:styleId="be">
    <w:name w:val="be"/>
    <w:basedOn w:val="24"/>
    <w:link w:val="beChar"/>
    <w:uiPriority w:val="99"/>
    <w:pPr>
      <w:widowControl/>
      <w:numPr>
        <w:ilvl w:val="0"/>
        <w:numId w:val="126"/>
      </w:numPr>
      <w:spacing w:before="200" w:after="0" w:line="276" w:lineRule="auto"/>
      <w:jc w:val="left"/>
    </w:pPr>
    <w:rPr>
      <w:rFonts w:ascii="Cambria" w:eastAsia="宋体" w:hAnsi="Cambria" w:cs="宋体"/>
      <w:color w:val="000000"/>
      <w:kern w:val="0"/>
      <w:sz w:val="26"/>
      <w:szCs w:val="26"/>
      <w:lang w:val="zh-CN"/>
    </w:rPr>
  </w:style>
  <w:style w:type="character" w:customStyle="1" w:styleId="beChar">
    <w:name w:val="be Char"/>
    <w:link w:val="be"/>
    <w:uiPriority w:val="99"/>
    <w:locked/>
    <w:rPr>
      <w:rFonts w:ascii="Cambria" w:eastAsia="宋体" w:hAnsi="Cambria" w:cs="宋体"/>
      <w:b/>
      <w:bCs/>
      <w:color w:val="000000"/>
      <w:kern w:val="0"/>
      <w:sz w:val="26"/>
      <w:szCs w:val="26"/>
      <w:lang w:val="zh-CN" w:eastAsia="zh-CN"/>
    </w:rPr>
  </w:style>
  <w:style w:type="paragraph" w:customStyle="1" w:styleId="TableCaptionChar">
    <w:name w:val="TableCaption Char"/>
    <w:next w:val="afffa"/>
    <w:uiPriority w:val="99"/>
    <w:pPr>
      <w:numPr>
        <w:numId w:val="127"/>
      </w:numPr>
      <w:spacing w:line="480" w:lineRule="auto"/>
      <w:ind w:left="907" w:hanging="907"/>
    </w:pPr>
    <w:rPr>
      <w:rFonts w:ascii="Arial" w:eastAsia="宋体" w:hAnsi="Arial" w:cs="Times New Roman"/>
      <w:color w:val="000000"/>
      <w:sz w:val="18"/>
      <w:lang w:eastAsia="en-US"/>
    </w:rPr>
  </w:style>
  <w:style w:type="paragraph" w:customStyle="1" w:styleId="15e">
    <w:name w:val="样式 文档正文 + 宋体 行距: 1.5 倍行距"/>
    <w:basedOn w:val="affffffffa"/>
    <w:uiPriority w:val="99"/>
    <w:pPr>
      <w:widowControl/>
      <w:spacing w:before="0" w:after="0" w:line="360" w:lineRule="auto"/>
      <w:ind w:firstLine="482"/>
      <w:jc w:val="left"/>
    </w:pPr>
    <w:rPr>
      <w:rFonts w:ascii="宋体" w:hAnsi="宋体" w:cs="宋体"/>
      <w:sz w:val="21"/>
      <w:lang w:val="zh-CN"/>
    </w:rPr>
  </w:style>
  <w:style w:type="character" w:customStyle="1" w:styleId="2ffffff8">
    <w:name w:val="宏文本 字符2"/>
    <w:locked/>
    <w:rPr>
      <w:rFonts w:ascii="Courier New" w:hAnsi="Courier New" w:cs="Courier New"/>
      <w:kern w:val="2"/>
      <w:sz w:val="24"/>
      <w:szCs w:val="24"/>
    </w:rPr>
  </w:style>
  <w:style w:type="character" w:customStyle="1" w:styleId="2ffffff9">
    <w:name w:val="标题 字符2"/>
    <w:locked/>
    <w:rPr>
      <w:rFonts w:ascii="Cambria" w:hAnsi="Cambria"/>
      <w:b/>
      <w:bCs/>
      <w:sz w:val="32"/>
      <w:szCs w:val="32"/>
      <w:lang w:val="zh-CN" w:eastAsia="zh-CN"/>
    </w:rPr>
  </w:style>
  <w:style w:type="character" w:customStyle="1" w:styleId="2ffffffa">
    <w:name w:val="副标题 字符2"/>
    <w:uiPriority w:val="99"/>
    <w:locked/>
    <w:rPr>
      <w:rFonts w:ascii="Cambria" w:hAnsi="Cambria"/>
      <w:b/>
      <w:sz w:val="36"/>
      <w:szCs w:val="21"/>
      <w:lang w:val="zh-CN" w:eastAsia="zh-CN"/>
    </w:rPr>
  </w:style>
  <w:style w:type="character" w:customStyle="1" w:styleId="2ffffffb">
    <w:name w:val="称呼 字符2"/>
    <w:locked/>
    <w:rPr>
      <w:rFonts w:ascii="Times New Roman" w:hAnsi="Times New Roman"/>
      <w:kern w:val="2"/>
      <w:sz w:val="24"/>
      <w:lang w:val="zh-CN" w:eastAsia="zh-CN"/>
    </w:rPr>
  </w:style>
  <w:style w:type="character" w:customStyle="1" w:styleId="1ffffffffc">
    <w:name w:val="日期 字符1"/>
    <w:semiHidden/>
    <w:locked/>
    <w:rPr>
      <w:rFonts w:ascii="Times New Roman" w:hAnsi="Times New Roman"/>
      <w:sz w:val="24"/>
      <w:lang w:val="zh-CN" w:eastAsia="zh-CN"/>
    </w:rPr>
  </w:style>
  <w:style w:type="character" w:customStyle="1" w:styleId="2ffffffc">
    <w:name w:val="注释标题 字符2"/>
    <w:locked/>
    <w:rPr>
      <w:rFonts w:ascii="Times New Roman" w:hAnsi="Times New Roman"/>
      <w:sz w:val="24"/>
      <w:lang w:val="zh-CN" w:eastAsia="zh-CN"/>
    </w:rPr>
  </w:style>
  <w:style w:type="character" w:customStyle="1" w:styleId="228">
    <w:name w:val="正文文本 2 字符2"/>
    <w:locked/>
    <w:rPr>
      <w:rFonts w:ascii="Times New Roman" w:hAnsi="Times New Roman"/>
      <w:kern w:val="2"/>
      <w:sz w:val="21"/>
      <w:szCs w:val="24"/>
      <w:lang w:val="zh-CN" w:eastAsia="zh-CN"/>
    </w:rPr>
  </w:style>
  <w:style w:type="character" w:customStyle="1" w:styleId="321">
    <w:name w:val="正文文本 3 字符2"/>
    <w:locked/>
    <w:rPr>
      <w:rFonts w:ascii="Times New Roman" w:hAnsi="Times New Roman"/>
      <w:kern w:val="2"/>
      <w:sz w:val="16"/>
      <w:szCs w:val="16"/>
      <w:lang w:val="zh-CN" w:eastAsia="zh-CN"/>
    </w:rPr>
  </w:style>
  <w:style w:type="character" w:customStyle="1" w:styleId="229">
    <w:name w:val="正文文本缩进 2 字符2"/>
    <w:locked/>
    <w:rPr>
      <w:rFonts w:ascii="Times New Roman" w:hAnsi="Times New Roman"/>
      <w:kern w:val="2"/>
      <w:sz w:val="21"/>
      <w:szCs w:val="22"/>
      <w:lang w:val="zh-CN" w:eastAsia="zh-CN"/>
    </w:rPr>
  </w:style>
  <w:style w:type="character" w:customStyle="1" w:styleId="322">
    <w:name w:val="正文文本缩进 3 字符2"/>
    <w:locked/>
    <w:rPr>
      <w:rFonts w:ascii="宋体" w:hAnsi="宋体"/>
      <w:color w:val="000000"/>
      <w:sz w:val="24"/>
      <w:szCs w:val="24"/>
      <w:lang w:val="zh-CN" w:eastAsia="zh-CN"/>
    </w:rPr>
  </w:style>
  <w:style w:type="character" w:customStyle="1" w:styleId="2ffffffd">
    <w:name w:val="文档结构图 字符2"/>
    <w:uiPriority w:val="99"/>
    <w:locked/>
    <w:rPr>
      <w:rFonts w:ascii="宋体" w:hAnsi="Times New Roman"/>
      <w:kern w:val="2"/>
      <w:sz w:val="18"/>
      <w:szCs w:val="18"/>
      <w:lang w:val="zh-CN" w:eastAsia="zh-CN"/>
    </w:rPr>
  </w:style>
  <w:style w:type="character" w:customStyle="1" w:styleId="2ffffffe">
    <w:name w:val="批注主题 字符2"/>
    <w:locked/>
    <w:rPr>
      <w:b/>
      <w:bCs/>
      <w:kern w:val="2"/>
      <w:sz w:val="21"/>
      <w:szCs w:val="22"/>
    </w:rPr>
  </w:style>
  <w:style w:type="character" w:customStyle="1" w:styleId="2fffffff">
    <w:name w:val="批注框文本 字符2"/>
    <w:semiHidden/>
    <w:locked/>
    <w:rPr>
      <w:kern w:val="2"/>
      <w:sz w:val="18"/>
      <w:szCs w:val="18"/>
      <w:lang w:val="zh-CN" w:eastAsia="zh-CN"/>
    </w:rPr>
  </w:style>
  <w:style w:type="paragraph" w:customStyle="1" w:styleId="NormalIncent">
    <w:name w:val="Normal Incent"/>
    <w:basedOn w:val="afffa"/>
    <w:uiPriority w:val="99"/>
    <w:pPr>
      <w:widowControl/>
      <w:spacing w:before="120" w:after="120" w:line="240" w:lineRule="auto"/>
      <w:ind w:firstLine="425"/>
      <w:jc w:val="left"/>
    </w:pPr>
    <w:rPr>
      <w:rFonts w:ascii="宋体" w:eastAsia="宋体" w:hAnsi="宋体" w:cs="宋体"/>
      <w:kern w:val="0"/>
      <w:sz w:val="22"/>
      <w:szCs w:val="24"/>
    </w:rPr>
  </w:style>
  <w:style w:type="character" w:customStyle="1" w:styleId="323">
    <w:name w:val="标题 3 字符2"/>
    <w:uiPriority w:val="99"/>
    <w:semiHidden/>
    <w:locked/>
    <w:rPr>
      <w:rFonts w:ascii="Tahoma" w:hAnsi="Tahoma"/>
      <w:kern w:val="2"/>
      <w:sz w:val="24"/>
    </w:rPr>
  </w:style>
  <w:style w:type="character" w:customStyle="1" w:styleId="1ffffffffd">
    <w:name w:val="电子邮件签名 字符1"/>
    <w:semiHidden/>
    <w:rPr>
      <w:rFonts w:ascii="Times New Roman" w:hAnsi="Times New Roman"/>
      <w:kern w:val="2"/>
      <w:sz w:val="24"/>
      <w:szCs w:val="22"/>
    </w:rPr>
  </w:style>
  <w:style w:type="character" w:customStyle="1" w:styleId="1ffffffffe">
    <w:name w:val="签名 字符1"/>
    <w:semiHidden/>
    <w:rPr>
      <w:rFonts w:ascii="Times New Roman" w:hAnsi="Times New Roman"/>
      <w:kern w:val="2"/>
      <w:sz w:val="24"/>
      <w:szCs w:val="22"/>
    </w:rPr>
  </w:style>
  <w:style w:type="character" w:customStyle="1" w:styleId="1fffffffff">
    <w:name w:val="信息标题 字符1"/>
    <w:semiHidden/>
    <w:rPr>
      <w:rFonts w:ascii="等线 Light" w:eastAsia="等线 Light" w:hAnsi="等线 Light" w:cs="Times New Roman"/>
      <w:kern w:val="2"/>
      <w:sz w:val="24"/>
      <w:szCs w:val="24"/>
      <w:shd w:val="pct20" w:color="auto" w:fill="auto"/>
    </w:rPr>
  </w:style>
  <w:style w:type="character" w:customStyle="1" w:styleId="22a">
    <w:name w:val="正文文本首行缩进 2 字符2"/>
    <w:uiPriority w:val="99"/>
    <w:semiHidden/>
    <w:rPr>
      <w:rFonts w:ascii="Times New Roman" w:hAnsi="Times New Roman"/>
      <w:kern w:val="2"/>
      <w:sz w:val="24"/>
      <w:szCs w:val="22"/>
    </w:rPr>
  </w:style>
  <w:style w:type="character" w:customStyle="1" w:styleId="fontstyle21">
    <w:name w:val="fontstyle21"/>
    <w:rPr>
      <w:rFonts w:ascii="ArialMT" w:hAnsi="ArialMT" w:hint="default"/>
      <w:color w:val="000000"/>
      <w:sz w:val="24"/>
      <w:szCs w:val="24"/>
    </w:rPr>
  </w:style>
  <w:style w:type="character" w:customStyle="1" w:styleId="fontstyle31">
    <w:name w:val="fontstyle31"/>
    <w:rPr>
      <w:rFonts w:ascii="Wingdings-Regular" w:hAnsi="Wingdings-Regular" w:hint="default"/>
      <w:color w:val="000000"/>
      <w:sz w:val="24"/>
      <w:szCs w:val="24"/>
    </w:rPr>
  </w:style>
  <w:style w:type="character" w:customStyle="1" w:styleId="fontstyle41">
    <w:name w:val="fontstyle41"/>
    <w:rPr>
      <w:rFonts w:ascii="Calibri" w:hAnsi="Calibri" w:cs="Calibri" w:hint="default"/>
      <w:color w:val="000000"/>
      <w:sz w:val="18"/>
      <w:szCs w:val="18"/>
    </w:rPr>
  </w:style>
  <w:style w:type="character" w:customStyle="1" w:styleId="fontstyle51">
    <w:name w:val="fontstyle51"/>
    <w:rPr>
      <w:rFonts w:ascii="MicrosoftYaHei" w:hAnsi="MicrosoftYaHei" w:hint="default"/>
      <w:color w:val="000000"/>
      <w:sz w:val="18"/>
      <w:szCs w:val="18"/>
    </w:rPr>
  </w:style>
  <w:style w:type="character" w:customStyle="1" w:styleId="234">
    <w:name w:val="正文文本首行缩进 2 字符3"/>
    <w:basedOn w:val="afffb"/>
    <w:semiHidden/>
    <w:rPr>
      <w:kern w:val="2"/>
      <w:sz w:val="21"/>
      <w:szCs w:val="24"/>
      <w:lang w:val="zh-CN" w:eastAsia="zh-CN"/>
    </w:rPr>
  </w:style>
  <w:style w:type="character" w:customStyle="1" w:styleId="CharCharfa">
    <w:name w:val="正文 Char Char"/>
    <w:rPr>
      <w:rFonts w:ascii="宋体" w:hAnsi="宋体"/>
      <w:sz w:val="24"/>
      <w:szCs w:val="24"/>
    </w:rPr>
  </w:style>
  <w:style w:type="character" w:customStyle="1" w:styleId="CharCharfb">
    <w:name w:val="二级标题 Char Char"/>
    <w:basedOn w:val="afffb"/>
    <w:rPr>
      <w:rFonts w:ascii="Arial" w:eastAsia="黑体" w:hAnsi="Arial"/>
      <w:b/>
      <w:bCs/>
      <w:sz w:val="32"/>
      <w:szCs w:val="32"/>
    </w:rPr>
  </w:style>
  <w:style w:type="character" w:customStyle="1" w:styleId="CharCharfc">
    <w:name w:val="三级标题 Char Char"/>
    <w:basedOn w:val="afffb"/>
    <w:rPr>
      <w:b/>
      <w:bCs/>
      <w:sz w:val="32"/>
      <w:szCs w:val="32"/>
    </w:rPr>
  </w:style>
  <w:style w:type="paragraph" w:customStyle="1" w:styleId="lr">
    <w:name w:val="正文lr"/>
    <w:basedOn w:val="afffa"/>
    <w:pPr>
      <w:widowControl/>
      <w:suppressAutoHyphens/>
      <w:spacing w:line="240" w:lineRule="auto"/>
      <w:ind w:firstLineChars="200" w:firstLine="480"/>
      <w:jc w:val="left"/>
    </w:pPr>
    <w:rPr>
      <w:rFonts w:ascii="Times New Roman" w:eastAsia="宋体" w:hAnsi="Times New Roman" w:cs="宋体"/>
      <w:kern w:val="1"/>
      <w:szCs w:val="20"/>
      <w:lang w:eastAsia="ar-SA"/>
    </w:rPr>
  </w:style>
  <w:style w:type="table" w:customStyle="1" w:styleId="1fffffffff0">
    <w:name w:val="表格（版本变更记录）（安全）1"/>
    <w:basedOn w:val="afffc"/>
    <w:locked/>
    <w:pPr>
      <w:ind w:leftChars="50" w:left="50" w:rightChars="50" w:right="50"/>
    </w:pPr>
    <w:rPr>
      <w:rFonts w:ascii="Arial" w:eastAsia="宋体" w:hAnsi="Arial" w:cs="Times New Roman"/>
      <w:sz w:val="18"/>
    </w:rPr>
    <w:tblPr>
      <w:tblInd w:w="0" w:type="dxa"/>
      <w:tblBorders>
        <w:top w:val="single" w:sz="12" w:space="0" w:color="000000"/>
        <w:bottom w:val="single" w:sz="12" w:space="0" w:color="000000"/>
        <w:insideH w:val="single" w:sz="6" w:space="0" w:color="000000"/>
      </w:tblBorders>
      <w:tblCellMar>
        <w:top w:w="0" w:type="dxa"/>
        <w:left w:w="0" w:type="dxa"/>
        <w:bottom w:w="0" w:type="dxa"/>
        <w:right w:w="0" w:type="dxa"/>
      </w:tblCellMar>
    </w:tblPr>
  </w:style>
  <w:style w:type="table" w:customStyle="1" w:styleId="1fffffffff1">
    <w:name w:val="表格（适用性声明）（安全）1"/>
    <w:basedOn w:val="afffffffffa"/>
    <w:locked/>
    <w:tblPr>
      <w:tblInd w:w="0" w:type="dxa"/>
      <w:tblBorders>
        <w:top w:val="single" w:sz="12" w:space="0" w:color="000000"/>
        <w:bottom w:val="single" w:sz="12" w:space="0" w:color="000000"/>
        <w:insideH w:val="single" w:sz="6" w:space="0" w:color="000000"/>
      </w:tblBorders>
      <w:tblCellMar>
        <w:top w:w="0" w:type="dxa"/>
        <w:left w:w="0" w:type="dxa"/>
        <w:bottom w:w="0" w:type="dxa"/>
        <w:right w:w="0" w:type="dxa"/>
      </w:tblCellMar>
    </w:tblPr>
  </w:style>
  <w:style w:type="table" w:customStyle="1" w:styleId="1fffffffff2">
    <w:name w:val="文档表格标题行列型（安全）1"/>
    <w:basedOn w:val="affffff2"/>
    <w:locked/>
    <w:pPr>
      <w:spacing w:line="300" w:lineRule="auto"/>
    </w:pPr>
    <w:rPr>
      <w:rFonts w:ascii="Arial" w:eastAsia="宋体" w:hAnsi="Arial" w:cs="Times New Roman"/>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b/>
      </w:rPr>
      <w:tblPr/>
      <w:tcPr>
        <w:shd w:val="clear" w:color="auto" w:fill="E6E6E6"/>
      </w:tcPr>
    </w:tblStylePr>
  </w:style>
  <w:style w:type="table" w:customStyle="1" w:styleId="11f2">
    <w:name w:val="表三维效果 11"/>
    <w:basedOn w:val="afffc"/>
    <w:semiHidden/>
    <w:pPr>
      <w:spacing w:afterLines="50" w:line="300" w:lineRule="auto"/>
      <w:jc w:val="both"/>
    </w:pPr>
    <w:rPr>
      <w:rFonts w:ascii="Arial" w:eastAsia="宋体" w:hAnsi="Arial" w:cs="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customStyle="1" w:styleId="21f5">
    <w:name w:val="表三维效果 21"/>
    <w:basedOn w:val="afffc"/>
    <w:semiHidden/>
    <w:pPr>
      <w:spacing w:afterLines="50" w:line="300" w:lineRule="auto"/>
      <w:jc w:val="both"/>
    </w:pPr>
    <w:rPr>
      <w:rFonts w:ascii="Arial" w:eastAsia="宋体" w:hAnsi="Arial" w:cs="Times New Roman"/>
    </w:rPr>
    <w:tblPr>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customStyle="1" w:styleId="31f1">
    <w:name w:val="表三维效果 31"/>
    <w:basedOn w:val="afffc"/>
    <w:semiHidden/>
    <w:pPr>
      <w:spacing w:afterLines="50" w:line="300" w:lineRule="auto"/>
      <w:jc w:val="both"/>
    </w:pPr>
    <w:rPr>
      <w:rFonts w:ascii="Arial" w:eastAsia="宋体" w:hAnsi="Arial" w:cs="Times New Roman"/>
    </w:rPr>
    <w:tblPr>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customStyle="1" w:styleId="1fffffffff3">
    <w:name w:val="文档表格无标题行型（安全）1"/>
    <w:basedOn w:val="affffff2"/>
    <w:locked/>
    <w:pPr>
      <w:jc w:val="both"/>
    </w:pPr>
    <w:rPr>
      <w:rFonts w:ascii="Arial" w:eastAsia="宋体" w:hAnsi="Arial" w:cs="Times New Roman"/>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wordWrap/>
        <w:jc w:val="left"/>
      </w:pPr>
      <w:rPr>
        <w:rFonts w:ascii="Arial" w:eastAsia="宋体" w:hAnsi="Arial"/>
        <w:b w:val="0"/>
        <w:i w:val="0"/>
      </w:rPr>
    </w:tblStylePr>
    <w:tblStylePr w:type="firstCol">
      <w:rPr>
        <w:b/>
      </w:rPr>
      <w:tblPr/>
      <w:tcPr>
        <w:shd w:val="clear" w:color="auto" w:fill="E6E6E6"/>
      </w:tcPr>
    </w:tblStylePr>
    <w:tblStylePr w:type="nwCell">
      <w:rPr>
        <w:b/>
      </w:rPr>
    </w:tblStylePr>
  </w:style>
  <w:style w:type="table" w:customStyle="1" w:styleId="1fffffffff4">
    <w:name w:val="文档表格无标题列型（安全）1"/>
    <w:basedOn w:val="affffff2"/>
    <w:locked/>
    <w:pPr>
      <w:jc w:val="both"/>
    </w:pPr>
    <w:rPr>
      <w:rFonts w:ascii="Arial" w:eastAsia="宋体" w:hAnsi="Arial" w:cs="Times New Roman"/>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rFonts w:ascii="Arial" w:eastAsia="宋体" w:hAnsi="Arial"/>
        <w:b w:val="0"/>
        <w:i w:val="0"/>
        <w:sz w:val="21"/>
      </w:rPr>
    </w:tblStylePr>
  </w:style>
  <w:style w:type="table" w:customStyle="1" w:styleId="11f3">
    <w:name w:val="网格型浅色11"/>
    <w:basedOn w:val="afffc"/>
    <w:uiPriority w:val="40"/>
    <w:rPr>
      <w:rFonts w:ascii="Arial" w:eastAsia="宋体" w:hAnsi="Arial" w:cs="Times New Roma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affffffffffffffffffffffffffffffffb">
    <w:name w:val="图表说明"/>
    <w:basedOn w:val="afffa"/>
    <w:next w:val="affff3"/>
    <w:pPr>
      <w:widowControl/>
      <w:spacing w:before="200" w:after="200" w:line="288" w:lineRule="auto"/>
      <w:jc w:val="center"/>
    </w:pPr>
    <w:rPr>
      <w:rFonts w:ascii="Arial" w:eastAsia="黑体" w:hAnsi="Arial" w:cs="Times New Roman"/>
      <w:bCs/>
      <w:kern w:val="0"/>
      <w:szCs w:val="24"/>
    </w:rPr>
  </w:style>
  <w:style w:type="paragraph" w:customStyle="1" w:styleId="affffffffffffffffffffffffffffffffc">
    <w:name w:val="定义的标题"/>
    <w:basedOn w:val="afffa"/>
    <w:pPr>
      <w:widowControl/>
      <w:spacing w:before="1200" w:after="240" w:line="240" w:lineRule="auto"/>
      <w:jc w:val="center"/>
    </w:pPr>
    <w:rPr>
      <w:rFonts w:ascii="宋体" w:eastAsia="宋体" w:hAnsi="宋体" w:cs="Times New Roman"/>
      <w:b/>
      <w:kern w:val="0"/>
      <w:sz w:val="52"/>
      <w:szCs w:val="52"/>
    </w:rPr>
  </w:style>
  <w:style w:type="paragraph" w:customStyle="1" w:styleId="1GB2312GB231215">
    <w:name w:val="样式 标题1级 + (西文) 仿宋_GB2312 (中文) 仿宋_GB2312 小四 行距: 1.5 倍行距"/>
    <w:basedOn w:val="afffa"/>
    <w:pPr>
      <w:widowControl/>
      <w:numPr>
        <w:numId w:val="128"/>
      </w:numPr>
      <w:spacing w:line="240" w:lineRule="auto"/>
      <w:jc w:val="center"/>
      <w:outlineLvl w:val="0"/>
    </w:pPr>
    <w:rPr>
      <w:rFonts w:ascii="仿宋_GB2312" w:eastAsia="黑体" w:hAnsi="Times New Roman" w:cs="Times New Roman"/>
      <w:b/>
      <w:kern w:val="0"/>
      <w:sz w:val="32"/>
      <w:szCs w:val="24"/>
    </w:rPr>
  </w:style>
  <w:style w:type="paragraph" w:customStyle="1" w:styleId="33">
    <w:name w:val="标题3级"/>
    <w:pPr>
      <w:numPr>
        <w:ilvl w:val="2"/>
        <w:numId w:val="128"/>
      </w:numPr>
      <w:spacing w:line="400" w:lineRule="exact"/>
      <w:outlineLvl w:val="2"/>
    </w:pPr>
    <w:rPr>
      <w:rFonts w:ascii="Times New Roman" w:eastAsia="黑体" w:hAnsi="Times New Roman" w:cs="Times New Roman"/>
      <w:b/>
      <w:sz w:val="28"/>
    </w:rPr>
  </w:style>
  <w:style w:type="paragraph" w:customStyle="1" w:styleId="MMTopic5">
    <w:name w:val="MM Topic 5"/>
    <w:basedOn w:val="51"/>
    <w:pPr>
      <w:widowControl/>
      <w:numPr>
        <w:ilvl w:val="0"/>
        <w:numId w:val="0"/>
      </w:numPr>
      <w:jc w:val="left"/>
    </w:pPr>
    <w:rPr>
      <w:rFonts w:ascii="宋体" w:eastAsia="宋体" w:hAnsi="宋体" w:cs="Arial"/>
      <w:kern w:val="0"/>
      <w:sz w:val="36"/>
    </w:rPr>
  </w:style>
  <w:style w:type="paragraph" w:customStyle="1" w:styleId="MMTopic6">
    <w:name w:val="MM Topic 6"/>
    <w:basedOn w:val="6"/>
    <w:pPr>
      <w:widowControl/>
      <w:numPr>
        <w:ilvl w:val="0"/>
        <w:numId w:val="0"/>
      </w:numPr>
      <w:ind w:left="1"/>
      <w:jc w:val="left"/>
    </w:pPr>
    <w:rPr>
      <w:rFonts w:ascii="Cambria" w:eastAsia="宋体" w:hAnsi="Cambria" w:cs="Times New Roman"/>
      <w:kern w:val="0"/>
    </w:rPr>
  </w:style>
  <w:style w:type="paragraph" w:customStyle="1" w:styleId="MMTopic7">
    <w:name w:val="MM Topic 7"/>
    <w:basedOn w:val="7"/>
    <w:pPr>
      <w:widowControl/>
      <w:numPr>
        <w:ilvl w:val="0"/>
        <w:numId w:val="0"/>
      </w:numPr>
      <w:ind w:left="1"/>
      <w:jc w:val="left"/>
    </w:pPr>
    <w:rPr>
      <w:rFonts w:ascii="宋体" w:eastAsia="宋体" w:hAnsi="宋体" w:cs="Arial"/>
      <w:kern w:val="0"/>
    </w:rPr>
  </w:style>
  <w:style w:type="paragraph" w:customStyle="1" w:styleId="3H3Heading3-oldLevel3HeadHeadingh33rdlevellev">
    <w:name w:val="样式 标题 3H3Heading 3 - oldLevel 3 HeadHeadingh33rd levellev..."/>
    <w:basedOn w:val="31"/>
    <w:pPr>
      <w:widowControl/>
      <w:numPr>
        <w:numId w:val="129"/>
      </w:numPr>
      <w:spacing w:before="100" w:beforeAutospacing="1" w:after="100" w:afterAutospacing="1" w:line="360" w:lineRule="auto"/>
      <w:jc w:val="left"/>
    </w:pPr>
    <w:rPr>
      <w:rFonts w:ascii="Arial" w:eastAsia="宋体" w:hAnsi="Arial" w:cs="宋体"/>
      <w:kern w:val="0"/>
      <w:szCs w:val="20"/>
    </w:rPr>
  </w:style>
  <w:style w:type="paragraph" w:customStyle="1" w:styleId="ac">
    <w:name w:val="样式 标准文件_四级条标题 + (西文) 宋体"/>
    <w:basedOn w:val="afffa"/>
    <w:pPr>
      <w:widowControl/>
      <w:numPr>
        <w:ilvl w:val="5"/>
        <w:numId w:val="129"/>
      </w:numPr>
      <w:adjustRightInd w:val="0"/>
      <w:snapToGrid w:val="0"/>
      <w:spacing w:line="300" w:lineRule="auto"/>
      <w:jc w:val="left"/>
      <w:outlineLvl w:val="5"/>
    </w:pPr>
    <w:rPr>
      <w:rFonts w:ascii="宋体" w:eastAsia="黑体" w:hAnsi="宋体" w:cs="Arial"/>
      <w:spacing w:val="2"/>
      <w:kern w:val="0"/>
      <w:szCs w:val="20"/>
    </w:rPr>
  </w:style>
  <w:style w:type="paragraph" w:customStyle="1" w:styleId="15f">
    <w:name w:val="正文 小四宋体（首行缩进两字+1.5倍行距）"/>
    <w:basedOn w:val="afffa"/>
    <w:pPr>
      <w:widowControl/>
      <w:spacing w:line="240" w:lineRule="auto"/>
      <w:ind w:firstLineChars="200" w:firstLine="480"/>
      <w:jc w:val="left"/>
    </w:pPr>
    <w:rPr>
      <w:rFonts w:ascii="Arial" w:eastAsia="宋体" w:hAnsi="Arial" w:cs="宋体"/>
      <w:kern w:val="0"/>
      <w:szCs w:val="20"/>
    </w:rPr>
  </w:style>
  <w:style w:type="paragraph" w:customStyle="1" w:styleId="affffffffffffffffffffffffffffffffd">
    <w:name w:val="正文首行缩进（安全）"/>
    <w:basedOn w:val="afffa"/>
    <w:next w:val="afffa"/>
    <w:locked/>
    <w:pPr>
      <w:widowControl/>
      <w:spacing w:line="240" w:lineRule="auto"/>
      <w:ind w:firstLineChars="200" w:firstLine="480"/>
      <w:jc w:val="left"/>
    </w:pPr>
    <w:rPr>
      <w:rFonts w:ascii="Arial" w:eastAsia="宋体" w:hAnsi="Arial" w:cs="Times New Roman"/>
      <w:kern w:val="0"/>
      <w:szCs w:val="21"/>
    </w:rPr>
  </w:style>
  <w:style w:type="paragraph" w:customStyle="1" w:styleId="affffffffffffffffffffffffffffffffe">
    <w:name w:val="列表（符号二级）（自定义）"/>
    <w:basedOn w:val="afffa"/>
    <w:pPr>
      <w:widowControl/>
      <w:spacing w:line="240" w:lineRule="auto"/>
      <w:ind w:left="420" w:hanging="420"/>
      <w:jc w:val="left"/>
    </w:pPr>
    <w:rPr>
      <w:rFonts w:ascii="Arial" w:eastAsia="宋体" w:hAnsi="Arial" w:cs="Times New Roman"/>
      <w:kern w:val="0"/>
      <w:sz w:val="21"/>
      <w:szCs w:val="24"/>
    </w:rPr>
  </w:style>
  <w:style w:type="paragraph" w:customStyle="1" w:styleId="afff7">
    <w:name w:val="图标"/>
    <w:basedOn w:val="2ff7"/>
    <w:link w:val="Charffffffff1"/>
    <w:pPr>
      <w:widowControl/>
      <w:numPr>
        <w:numId w:val="130"/>
      </w:numPr>
      <w:spacing w:line="240" w:lineRule="auto"/>
      <w:ind w:firstLineChars="0" w:firstLine="0"/>
      <w:contextualSpacing/>
      <w:jc w:val="center"/>
    </w:pPr>
    <w:rPr>
      <w:rFonts w:ascii="Times New Roman" w:hAnsi="Times New Roman" w:cs="Times New Roman"/>
      <w:b/>
      <w:sz w:val="18"/>
      <w:szCs w:val="20"/>
    </w:rPr>
  </w:style>
  <w:style w:type="character" w:customStyle="1" w:styleId="Charffffffff1">
    <w:name w:val="图标 Char"/>
    <w:link w:val="afff7"/>
    <w:rPr>
      <w:rFonts w:ascii="Times New Roman" w:hAnsi="Times New Roman" w:cs="Times New Roman"/>
      <w:b/>
      <w:sz w:val="18"/>
      <w:szCs w:val="20"/>
    </w:rPr>
  </w:style>
  <w:style w:type="paragraph" w:customStyle="1" w:styleId="22b">
    <w:name w:val="样式 样式 样式 样式 样式 正文缩进表正文正文非缩进 + 首行缩进:  2 字符 + 首行缩进:  2 字符 + 首行缩进: ..."/>
    <w:basedOn w:val="afffa"/>
    <w:pPr>
      <w:widowControl/>
      <w:adjustRightInd w:val="0"/>
      <w:spacing w:afterLines="50" w:line="60" w:lineRule="auto"/>
      <w:ind w:firstLineChars="200" w:firstLine="200"/>
      <w:jc w:val="left"/>
    </w:pPr>
    <w:rPr>
      <w:rFonts w:ascii="Arial" w:eastAsia="宋体" w:hAnsi="Arial" w:cs="Times New Roman"/>
      <w:kern w:val="0"/>
      <w:sz w:val="21"/>
      <w:szCs w:val="24"/>
    </w:rPr>
  </w:style>
  <w:style w:type="paragraph" w:customStyle="1" w:styleId="afffffffffffffffffffffffffffffffff">
    <w:name w:val="正文空两格"/>
    <w:basedOn w:val="afffa"/>
    <w:link w:val="Charffffffff2"/>
    <w:pPr>
      <w:widowControl/>
      <w:spacing w:line="240" w:lineRule="auto"/>
      <w:ind w:firstLineChars="200" w:firstLine="200"/>
      <w:jc w:val="left"/>
    </w:pPr>
    <w:rPr>
      <w:rFonts w:ascii="Times New Roman" w:eastAsia="宋体" w:hAnsi="Times New Roman" w:cs="Times New Roman"/>
      <w:kern w:val="0"/>
      <w:szCs w:val="24"/>
    </w:rPr>
  </w:style>
  <w:style w:type="character" w:customStyle="1" w:styleId="Charffffffff2">
    <w:name w:val="正文空两格 Char"/>
    <w:link w:val="afffffffffffffffffffffffffffffffff"/>
    <w:qFormat/>
    <w:rPr>
      <w:rFonts w:ascii="Times New Roman" w:eastAsia="宋体" w:hAnsi="Times New Roman" w:cs="Times New Roman"/>
      <w:kern w:val="0"/>
      <w:sz w:val="24"/>
      <w:szCs w:val="24"/>
    </w:rPr>
  </w:style>
  <w:style w:type="paragraph" w:customStyle="1" w:styleId="1h1H1DocAccpt1l0SectionHeadHeader1H1111l01PIM">
    <w:name w:val="样式 标题 1h1H1DocAccpt1l0Section HeadHeader1H1111l01PIM ..."/>
    <w:basedOn w:val="11"/>
    <w:pPr>
      <w:widowControl/>
      <w:numPr>
        <w:numId w:val="131"/>
      </w:numPr>
      <w:spacing w:line="360" w:lineRule="auto"/>
      <w:jc w:val="left"/>
    </w:pPr>
    <w:rPr>
      <w:rFonts w:ascii="Times New Roman" w:hAnsi="Times New Roman" w:cs="宋体"/>
      <w:sz w:val="44"/>
      <w:szCs w:val="20"/>
    </w:rPr>
  </w:style>
  <w:style w:type="paragraph" w:customStyle="1" w:styleId="01parapoint">
    <w:name w:val="01 parapoint"/>
    <w:basedOn w:val="afffa"/>
    <w:pPr>
      <w:widowControl/>
      <w:numPr>
        <w:numId w:val="132"/>
      </w:numPr>
      <w:spacing w:after="180" w:line="240" w:lineRule="auto"/>
      <w:jc w:val="left"/>
    </w:pPr>
    <w:rPr>
      <w:rFonts w:ascii="Times New Roman" w:eastAsia="宋体" w:hAnsi="Times New Roman" w:cs="Times New Roman"/>
      <w:kern w:val="0"/>
      <w:sz w:val="21"/>
      <w:szCs w:val="21"/>
      <w:lang w:eastAsia="en-US"/>
    </w:rPr>
  </w:style>
  <w:style w:type="character" w:customStyle="1" w:styleId="2Chara">
    <w:name w:val="样式 正文首行缩进 + 首行缩进:  2 字符 Char"/>
    <w:link w:val="2fff6"/>
    <w:rPr>
      <w:rFonts w:ascii="Times New Roman" w:eastAsia="宋体" w:hAnsi="Times New Roman" w:cs="宋体"/>
      <w:sz w:val="24"/>
      <w:szCs w:val="20"/>
    </w:rPr>
  </w:style>
  <w:style w:type="character" w:customStyle="1" w:styleId="doc-header-title">
    <w:name w:val="doc-header-title"/>
    <w:basedOn w:val="afffb"/>
  </w:style>
  <w:style w:type="paragraph" w:customStyle="1" w:styleId="afffffffffffffffffffffffffffffffff0">
    <w:name w:val="样式 样式 正文缩进 + 黑色 + 宋体"/>
    <w:basedOn w:val="afffa"/>
    <w:link w:val="Charffffffff3"/>
    <w:pPr>
      <w:spacing w:line="240" w:lineRule="auto"/>
      <w:ind w:firstLineChars="200" w:firstLine="420"/>
    </w:pPr>
    <w:rPr>
      <w:rFonts w:ascii="宋体" w:eastAsia="宋体" w:hAnsi="宋体" w:cs="Times New Roman"/>
      <w:color w:val="000000"/>
      <w:sz w:val="21"/>
      <w:szCs w:val="24"/>
    </w:rPr>
  </w:style>
  <w:style w:type="character" w:customStyle="1" w:styleId="Charffffffff3">
    <w:name w:val="样式 样式 正文缩进 + 黑色 + 宋体 Char"/>
    <w:link w:val="afffffffffffffffffffffffffffffffff0"/>
    <w:rPr>
      <w:rFonts w:ascii="宋体" w:eastAsia="宋体" w:hAnsi="宋体" w:cs="Times New Roman"/>
      <w:color w:val="000000"/>
      <w:szCs w:val="24"/>
    </w:rPr>
  </w:style>
  <w:style w:type="character" w:customStyle="1" w:styleId="Charffff5">
    <w:name w:val="正文表格 Char"/>
    <w:link w:val="afffffffffffffffffff5"/>
    <w:qFormat/>
    <w:rPr>
      <w:rFonts w:ascii="Times New Roman" w:eastAsia="宋体" w:hAnsi="Times New Roman" w:cs="Times New Roman"/>
      <w:bCs/>
      <w:szCs w:val="24"/>
    </w:rPr>
  </w:style>
  <w:style w:type="paragraph" w:customStyle="1" w:styleId="afffffffffffffffffffffffffffffffff1">
    <w:name w:val="题注标题"/>
    <w:basedOn w:val="afffa"/>
    <w:next w:val="affff3"/>
    <w:uiPriority w:val="94"/>
    <w:pPr>
      <w:widowControl/>
      <w:ind w:left="4815" w:hanging="420"/>
      <w:jc w:val="center"/>
    </w:pPr>
    <w:rPr>
      <w:rFonts w:ascii="Arial" w:eastAsia="Arial" w:hAnsi="Arial" w:cs="Times New Roman"/>
      <w:b/>
      <w:sz w:val="18"/>
      <w:szCs w:val="24"/>
    </w:rPr>
  </w:style>
  <w:style w:type="paragraph" w:customStyle="1" w:styleId="6f4">
    <w:name w:val="样式6 正文"/>
    <w:pPr>
      <w:widowControl w:val="0"/>
      <w:tabs>
        <w:tab w:val="left" w:pos="420"/>
      </w:tabs>
      <w:spacing w:after="200" w:line="360" w:lineRule="auto"/>
      <w:ind w:firstLine="482"/>
      <w:jc w:val="both"/>
    </w:pPr>
    <w:rPr>
      <w:rFonts w:ascii="Times New Roman" w:eastAsia="宋体" w:hAnsi="Times New Roman" w:cs="Times New Roman"/>
      <w:sz w:val="24"/>
    </w:rPr>
  </w:style>
  <w:style w:type="paragraph" w:customStyle="1" w:styleId="1a">
    <w:name w:val="列表项目符号1"/>
    <w:basedOn w:val="afffa"/>
    <w:pPr>
      <w:widowControl/>
      <w:numPr>
        <w:numId w:val="133"/>
      </w:numPr>
      <w:adjustRightInd w:val="0"/>
      <w:jc w:val="left"/>
      <w:textAlignment w:val="baseline"/>
    </w:pPr>
    <w:rPr>
      <w:rFonts w:ascii="Times New Roman" w:eastAsia="宋体" w:hAnsi="Times New Roman" w:cs="Times New Roman"/>
      <w:kern w:val="0"/>
      <w:szCs w:val="20"/>
    </w:rPr>
  </w:style>
  <w:style w:type="table" w:customStyle="1" w:styleId="3ffff3">
    <w:name w:val="网格型浅色3"/>
    <w:basedOn w:val="afffc"/>
    <w:uiPriority w:val="40"/>
    <w:rPr>
      <w:rFonts w:ascii="Arial" w:eastAsia="宋体" w:hAnsi="Arial" w:cs="Times New Roma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afffffffffffffffffffffffffffffffff2">
    <w:name w:val="表行"/>
    <w:basedOn w:val="afffa"/>
    <w:pPr>
      <w:spacing w:beforeLines="50" w:line="240" w:lineRule="auto"/>
    </w:pPr>
    <w:rPr>
      <w:rFonts w:ascii="Times New Roman" w:eastAsia="宋体" w:hAnsi="Times New Roman" w:cs="Times New Roman"/>
      <w:kern w:val="0"/>
      <w:sz w:val="21"/>
      <w:szCs w:val="20"/>
    </w:rPr>
  </w:style>
  <w:style w:type="paragraph" w:customStyle="1" w:styleId="AltX2">
    <w:name w:val="Alt+X_首行空2"/>
    <w:basedOn w:val="afffa"/>
    <w:link w:val="AltX2Char"/>
    <w:pPr>
      <w:tabs>
        <w:tab w:val="left" w:pos="3125"/>
      </w:tabs>
      <w:ind w:firstLineChars="200" w:firstLine="480"/>
    </w:pPr>
    <w:rPr>
      <w:rFonts w:ascii="宋体" w:eastAsia="宋体" w:hAnsi="宋体" w:cs="Arial"/>
      <w:color w:val="000000"/>
      <w:szCs w:val="24"/>
    </w:rPr>
  </w:style>
  <w:style w:type="character" w:customStyle="1" w:styleId="AltX2Char">
    <w:name w:val="Alt+X_首行空2 Char"/>
    <w:link w:val="AltX2"/>
    <w:rPr>
      <w:rFonts w:ascii="宋体" w:eastAsia="宋体" w:hAnsi="宋体" w:cs="Arial"/>
      <w:color w:val="000000"/>
      <w:sz w:val="24"/>
      <w:szCs w:val="24"/>
    </w:rPr>
  </w:style>
  <w:style w:type="character" w:customStyle="1" w:styleId="1fffffffff5">
    <w:name w:val="不明显强调1"/>
    <w:basedOn w:val="afffb"/>
    <w:uiPriority w:val="99"/>
    <w:rPr>
      <w:i/>
      <w:color w:val="5A5A5A"/>
    </w:rPr>
  </w:style>
  <w:style w:type="character" w:customStyle="1" w:styleId="1fffffffff6">
    <w:name w:val="明显强调1"/>
    <w:basedOn w:val="afffb"/>
    <w:uiPriority w:val="99"/>
    <w:rPr>
      <w:rFonts w:ascii="Times New Roman" w:hAnsi="Times New Roman"/>
      <w:b/>
      <w:i/>
      <w:sz w:val="24"/>
      <w:u w:val="single"/>
    </w:rPr>
  </w:style>
  <w:style w:type="character" w:customStyle="1" w:styleId="1fffffffff7">
    <w:name w:val="不明显参考1"/>
    <w:basedOn w:val="afffb"/>
    <w:uiPriority w:val="99"/>
    <w:rPr>
      <w:rFonts w:ascii="Times New Roman" w:hAnsi="Times New Roman"/>
      <w:sz w:val="24"/>
      <w:u w:val="single"/>
    </w:rPr>
  </w:style>
  <w:style w:type="character" w:customStyle="1" w:styleId="1fffffffff8">
    <w:name w:val="明显参考1"/>
    <w:basedOn w:val="afffb"/>
    <w:uiPriority w:val="99"/>
    <w:rPr>
      <w:rFonts w:ascii="Times New Roman" w:hAnsi="Times New Roman"/>
      <w:b/>
      <w:sz w:val="24"/>
      <w:u w:val="single"/>
    </w:rPr>
  </w:style>
  <w:style w:type="character" w:customStyle="1" w:styleId="1fffffffff9">
    <w:name w:val="书籍标题1"/>
    <w:basedOn w:val="afffb"/>
    <w:uiPriority w:val="99"/>
    <w:rPr>
      <w:rFonts w:ascii="Arial" w:eastAsia="黑体" w:hAnsi="Arial"/>
      <w:b/>
      <w:i/>
      <w:sz w:val="24"/>
    </w:rPr>
  </w:style>
  <w:style w:type="paragraph" w:customStyle="1" w:styleId="afffffffffffffffffffffffffffffffff3">
    <w:name w:val="样式 宋体 五号 行距: 单倍行距"/>
    <w:basedOn w:val="afffa"/>
    <w:pPr>
      <w:adjustRightInd w:val="0"/>
      <w:spacing w:line="240" w:lineRule="auto"/>
      <w:jc w:val="left"/>
    </w:pPr>
    <w:rPr>
      <w:rFonts w:ascii="宋体" w:eastAsia="宋体" w:hAnsi="宋体" w:cs="宋体"/>
      <w:kern w:val="0"/>
      <w:sz w:val="21"/>
      <w:szCs w:val="21"/>
    </w:rPr>
  </w:style>
  <w:style w:type="character" w:customStyle="1" w:styleId="1114">
    <w:name w:val="已访问的超链接111"/>
    <w:semiHidden/>
    <w:locked/>
    <w:rPr>
      <w:color w:val="800080"/>
      <w:u w:val="single"/>
    </w:rPr>
  </w:style>
  <w:style w:type="character" w:customStyle="1" w:styleId="87">
    <w:name w:val="未处理的提及8"/>
    <w:basedOn w:val="afffb"/>
    <w:uiPriority w:val="99"/>
    <w:semiHidden/>
    <w:unhideWhenUsed/>
    <w:rPr>
      <w:color w:val="605E5C"/>
      <w:shd w:val="clear" w:color="auto" w:fill="E1DFDD"/>
    </w:rPr>
  </w:style>
  <w:style w:type="character" w:customStyle="1" w:styleId="RDChar">
    <w:name w:val="R&amp;D正文 Char"/>
    <w:link w:val="RD"/>
    <w:uiPriority w:val="1"/>
    <w:rPr>
      <w:szCs w:val="21"/>
    </w:rPr>
  </w:style>
  <w:style w:type="paragraph" w:customStyle="1" w:styleId="RD">
    <w:name w:val="R&amp;D正文"/>
    <w:link w:val="RDChar"/>
    <w:uiPriority w:val="1"/>
    <w:pPr>
      <w:ind w:firstLine="420"/>
    </w:pPr>
    <w:rPr>
      <w:kern w:val="2"/>
      <w:sz w:val="21"/>
      <w:szCs w:val="21"/>
    </w:rPr>
  </w:style>
  <w:style w:type="paragraph" w:customStyle="1" w:styleId="afffffffffffffffffffffffffffffffff4">
    <w:name w:val="表格抬头"/>
    <w:basedOn w:val="afffa"/>
    <w:pPr>
      <w:keepNext/>
      <w:widowControl/>
      <w:adjustRightInd w:val="0"/>
      <w:spacing w:line="240" w:lineRule="auto"/>
      <w:jc w:val="center"/>
    </w:pPr>
    <w:rPr>
      <w:rFonts w:ascii="宋体" w:eastAsia="仿宋_GB2312" w:hAnsi="宋体" w:cs="宋体"/>
      <w:b/>
      <w:bCs/>
      <w:kern w:val="0"/>
      <w:sz w:val="21"/>
      <w:szCs w:val="21"/>
    </w:rPr>
  </w:style>
  <w:style w:type="paragraph" w:customStyle="1" w:styleId="NewNewNewNewNewNewNewNew">
    <w:name w:val="正文 New New New New New New New New"/>
    <w:pPr>
      <w:widowControl w:val="0"/>
      <w:jc w:val="both"/>
    </w:pPr>
    <w:rPr>
      <w:rFonts w:ascii="Times New Roman" w:eastAsia="宋体" w:hAnsi="Times New Roman" w:cs="Times New Roman"/>
      <w:kern w:val="2"/>
      <w:sz w:val="21"/>
      <w:szCs w:val="24"/>
    </w:rPr>
  </w:style>
  <w:style w:type="character" w:customStyle="1" w:styleId="1fffffffffa">
    <w:name w:val="列表段落 字符1"/>
    <w:uiPriority w:val="34"/>
    <w:qFormat/>
    <w:locked/>
    <w:rPr>
      <w:kern w:val="2"/>
      <w:sz w:val="21"/>
      <w:szCs w:val="24"/>
    </w:rPr>
  </w:style>
  <w:style w:type="table" w:customStyle="1" w:styleId="418">
    <w:name w:val="无格式表格 41"/>
    <w:basedOn w:val="afffc"/>
    <w:uiPriority w:val="44"/>
    <w:rPr>
      <w:rFonts w:ascii="Times New Roman" w:eastAsia="宋体" w:hAnsi="Times New Roman" w:cs="Times New Roman"/>
    </w:rPr>
    <w:tblPr>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1">
    <w:name w:val="网格表 1 浅色 - 着色 11"/>
    <w:basedOn w:val="afffc"/>
    <w:uiPriority w:val="46"/>
    <w:rPr>
      <w:rFonts w:ascii="Times New Roman" w:eastAsia="宋体" w:hAnsi="Times New Roman" w:cs="Times New Roman"/>
    </w:rPr>
    <w:tblPr>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2fffffff0">
    <w:name w:val="尾注文本 字符2"/>
    <w:qFormat/>
    <w:locked/>
  </w:style>
  <w:style w:type="character" w:customStyle="1" w:styleId="2fffffff1">
    <w:name w:val="结束语 字符2"/>
    <w:basedOn w:val="afffb"/>
    <w:qFormat/>
    <w:locked/>
    <w:rPr>
      <w:rFonts w:ascii="HelveticaNeue Condensed" w:eastAsia="PMingLiU" w:hAnsi="HelveticaNeue Condensed" w:cs="Times New Roman"/>
      <w:b/>
      <w:bCs/>
      <w:sz w:val="22"/>
      <w:lang w:eastAsia="en-US"/>
    </w:rPr>
  </w:style>
  <w:style w:type="character" w:customStyle="1" w:styleId="2fffffff2">
    <w:name w:val="正文文本缩进 字符2"/>
    <w:qFormat/>
    <w:locked/>
    <w:rPr>
      <w:sz w:val="24"/>
    </w:rPr>
  </w:style>
  <w:style w:type="character" w:customStyle="1" w:styleId="2fffffff3">
    <w:name w:val="正文首行缩进 2 字符"/>
    <w:semiHidden/>
  </w:style>
  <w:style w:type="paragraph" w:customStyle="1" w:styleId="msonormal0">
    <w:name w:val="msonormal"/>
    <w:basedOn w:val="afffa"/>
    <w:semiHidden/>
    <w:pPr>
      <w:spacing w:before="100" w:beforeAutospacing="1" w:after="100" w:afterAutospacing="1" w:line="240" w:lineRule="auto"/>
    </w:pPr>
    <w:rPr>
      <w:rFonts w:ascii="宋体" w:eastAsia="宋体" w:hAnsi="宋体" w:cs="宋体"/>
      <w:color w:val="000000"/>
      <w:kern w:val="0"/>
      <w:szCs w:val="24"/>
    </w:rPr>
  </w:style>
  <w:style w:type="character" w:customStyle="1" w:styleId="3ffff4">
    <w:name w:val="正文首行缩进 字符3"/>
    <w:semiHidden/>
    <w:locked/>
    <w:rPr>
      <w:rFonts w:ascii="宋体"/>
      <w:kern w:val="2"/>
      <w:sz w:val="21"/>
      <w:szCs w:val="21"/>
    </w:rPr>
  </w:style>
  <w:style w:type="paragraph" w:customStyle="1" w:styleId="CM41">
    <w:name w:val="CM41"/>
    <w:basedOn w:val="Default"/>
    <w:next w:val="Default"/>
    <w:uiPriority w:val="99"/>
    <w:pPr>
      <w:spacing w:line="471" w:lineRule="atLeast"/>
    </w:pPr>
    <w:rPr>
      <w:rFonts w:ascii="宋体" w:hAnsi="等线"/>
      <w:color w:val="auto"/>
    </w:rPr>
  </w:style>
  <w:style w:type="paragraph" w:customStyle="1" w:styleId="afffffffffffffffffffffffffffffffff5">
    <w:name w:val="列表（编号一级）（杭州安恒）"/>
    <w:basedOn w:val="afffffffffffffffffffffffffffffffff6"/>
    <w:pPr>
      <w:ind w:left="840" w:hanging="420"/>
    </w:pPr>
  </w:style>
  <w:style w:type="paragraph" w:customStyle="1" w:styleId="afffffffffffffffffffffffffffffffff6">
    <w:name w:val="正文（杭州安恒）"/>
    <w:pPr>
      <w:spacing w:line="300" w:lineRule="auto"/>
    </w:pPr>
    <w:rPr>
      <w:rFonts w:ascii="Arial" w:eastAsia="宋体" w:hAnsi="Arial" w:cs="Times New Roman"/>
      <w:sz w:val="21"/>
      <w:szCs w:val="21"/>
    </w:rPr>
  </w:style>
  <w:style w:type="paragraph" w:customStyle="1" w:styleId="1fffffffffb">
    <w:name w:val="标题 1（杭州安恒）"/>
    <w:basedOn w:val="11"/>
    <w:next w:val="afffffffffffffffffffffffffffffffff6"/>
    <w:pPr>
      <w:numPr>
        <w:numId w:val="0"/>
      </w:numPr>
      <w:tabs>
        <w:tab w:val="left" w:pos="360"/>
      </w:tabs>
      <w:spacing w:before="600" w:line="576" w:lineRule="auto"/>
      <w:ind w:left="432" w:hanging="432"/>
      <w:jc w:val="left"/>
    </w:pPr>
    <w:rPr>
      <w:rFonts w:ascii="Arial" w:eastAsia="黑体" w:hAnsi="Arial" w:cs="Times New Roman"/>
    </w:rPr>
  </w:style>
  <w:style w:type="paragraph" w:customStyle="1" w:styleId="2fffffff4">
    <w:name w:val="标题 2（杭州安恒）"/>
    <w:basedOn w:val="24"/>
    <w:next w:val="afffffffffffffffffffffffffffffffff6"/>
    <w:pPr>
      <w:numPr>
        <w:ilvl w:val="0"/>
        <w:numId w:val="0"/>
      </w:numPr>
      <w:tabs>
        <w:tab w:val="left" w:pos="360"/>
      </w:tabs>
      <w:spacing w:line="415" w:lineRule="auto"/>
      <w:ind w:left="576" w:hanging="576"/>
      <w:jc w:val="left"/>
    </w:pPr>
    <w:rPr>
      <w:rFonts w:ascii="Arial" w:eastAsia="黑体" w:hAnsi="Arial" w:cs="Times New Roman"/>
      <w:bCs w:val="0"/>
      <w:sz w:val="36"/>
    </w:rPr>
  </w:style>
  <w:style w:type="paragraph" w:customStyle="1" w:styleId="3ffff5">
    <w:name w:val="标题 3（杭州安恒）"/>
    <w:basedOn w:val="31"/>
    <w:next w:val="afffffffffffffffffffffffffffffffff6"/>
    <w:pPr>
      <w:numPr>
        <w:ilvl w:val="0"/>
        <w:numId w:val="0"/>
      </w:numPr>
      <w:tabs>
        <w:tab w:val="left" w:pos="360"/>
        <w:tab w:val="left" w:pos="960"/>
      </w:tabs>
      <w:spacing w:line="415" w:lineRule="auto"/>
      <w:ind w:left="720" w:hanging="720"/>
      <w:jc w:val="left"/>
    </w:pPr>
    <w:rPr>
      <w:rFonts w:ascii="Arial" w:eastAsia="黑体" w:hAnsi="Arial" w:cs="Times New Roman"/>
      <w:bCs w:val="0"/>
      <w:kern w:val="0"/>
      <w:sz w:val="30"/>
      <w:szCs w:val="30"/>
    </w:rPr>
  </w:style>
  <w:style w:type="paragraph" w:customStyle="1" w:styleId="4ff5">
    <w:name w:val="标题 4（杭州安恒）"/>
    <w:basedOn w:val="40"/>
    <w:next w:val="afffffffffffffffffffffffffffffffff6"/>
    <w:pPr>
      <w:widowControl/>
      <w:numPr>
        <w:ilvl w:val="0"/>
        <w:numId w:val="0"/>
      </w:numPr>
      <w:tabs>
        <w:tab w:val="left" w:pos="360"/>
      </w:tabs>
      <w:spacing w:after="156"/>
      <w:ind w:left="864" w:hanging="864"/>
      <w:jc w:val="left"/>
    </w:pPr>
    <w:rPr>
      <w:rFonts w:ascii="Arial" w:eastAsia="黑体" w:hAnsi="Arial" w:cs="Times New Roman"/>
      <w:bCs w:val="0"/>
      <w:kern w:val="0"/>
      <w:sz w:val="36"/>
    </w:rPr>
  </w:style>
  <w:style w:type="paragraph" w:customStyle="1" w:styleId="5fd">
    <w:name w:val="标题 5（有编号）（杭州安恒）"/>
    <w:basedOn w:val="afffa"/>
    <w:next w:val="afffffffffffffffffffffffffffffffff6"/>
    <w:pPr>
      <w:keepNext/>
      <w:keepLines/>
      <w:spacing w:before="280" w:after="156" w:line="377" w:lineRule="auto"/>
      <w:ind w:left="1134" w:hanging="1134"/>
      <w:jc w:val="left"/>
      <w:outlineLvl w:val="4"/>
    </w:pPr>
    <w:rPr>
      <w:rFonts w:ascii="Arial" w:eastAsia="黑体" w:hAnsi="Arial" w:cs="Times New Roman"/>
      <w:b/>
      <w:kern w:val="0"/>
      <w:szCs w:val="28"/>
    </w:rPr>
  </w:style>
  <w:style w:type="paragraph" w:customStyle="1" w:styleId="6f5">
    <w:name w:val="标题 6（有编号）（杭州安恒）"/>
    <w:basedOn w:val="afffa"/>
    <w:next w:val="afffffffffffffffffffffffffffffffff6"/>
    <w:pPr>
      <w:keepNext/>
      <w:keepLines/>
      <w:spacing w:before="240" w:after="64" w:line="319" w:lineRule="auto"/>
      <w:ind w:left="1247" w:hanging="1247"/>
      <w:jc w:val="left"/>
      <w:outlineLvl w:val="5"/>
    </w:pPr>
    <w:rPr>
      <w:rFonts w:ascii="Arial" w:eastAsia="黑体" w:hAnsi="Arial" w:cs="Times New Roman"/>
      <w:b/>
      <w:kern w:val="0"/>
      <w:sz w:val="21"/>
      <w:szCs w:val="24"/>
    </w:rPr>
  </w:style>
  <w:style w:type="paragraph" w:customStyle="1" w:styleId="afffffffffffffffffffffffffffffffff7">
    <w:name w:val="列表（编号二级）（杭州安恒）"/>
    <w:basedOn w:val="afffffffffffffffffffffffffffffffff5"/>
    <w:next w:val="afffa"/>
    <w:pPr>
      <w:ind w:left="1260"/>
    </w:pPr>
  </w:style>
  <w:style w:type="paragraph" w:customStyle="1" w:styleId="afffffffffffffffffffffffffffffffff8">
    <w:name w:val="插图标注（杭州安恒）"/>
    <w:next w:val="afffffffffffffffffffffffffffffffff6"/>
    <w:pPr>
      <w:spacing w:after="156"/>
      <w:jc w:val="center"/>
    </w:pPr>
    <w:rPr>
      <w:rFonts w:ascii="Arial" w:eastAsia="宋体" w:hAnsi="Arial" w:cs="Arial"/>
      <w:sz w:val="21"/>
      <w:szCs w:val="21"/>
    </w:rPr>
  </w:style>
  <w:style w:type="paragraph" w:customStyle="1" w:styleId="afffffffffffffffffffffffffffffffff9">
    <w:name w:val="表格标注（杭州安恒）"/>
    <w:basedOn w:val="afffffffffffffffffffffffffffffffff8"/>
    <w:next w:val="afffffffffffffffffffffffffffffffff6"/>
  </w:style>
  <w:style w:type="character" w:customStyle="1" w:styleId="UnresolvedMention">
    <w:name w:val="Unresolved Mention"/>
    <w:basedOn w:val="afffb"/>
    <w:uiPriority w:val="99"/>
    <w:semiHidden/>
    <w:unhideWhenUsed/>
    <w:rPr>
      <w:color w:val="605E5C"/>
      <w:shd w:val="clear" w:color="auto" w:fill="E1DFDD"/>
    </w:rPr>
  </w:style>
  <w:style w:type="character" w:customStyle="1" w:styleId="Char3c">
    <w:name w:val="页眉 Char3"/>
    <w:basedOn w:val="afffb"/>
    <w:rPr>
      <w:sz w:val="18"/>
      <w:szCs w:val="18"/>
    </w:rPr>
  </w:style>
  <w:style w:type="character" w:customStyle="1" w:styleId="4Char20">
    <w:name w:val="标题 4 Char2"/>
    <w:rPr>
      <w:rFonts w:eastAsia="黑体"/>
      <w:b/>
      <w:bCs/>
      <w:color w:val="000000" w:themeColor="text1"/>
      <w:kern w:val="2"/>
      <w:sz w:val="30"/>
      <w:szCs w:val="28"/>
    </w:rPr>
  </w:style>
  <w:style w:type="character" w:customStyle="1" w:styleId="6Char2">
    <w:name w:val="标题 6 Char2"/>
    <w:rPr>
      <w:rFonts w:eastAsia="黑体"/>
      <w:b/>
      <w:bCs/>
      <w:color w:val="000000" w:themeColor="text1"/>
      <w:kern w:val="2"/>
      <w:sz w:val="24"/>
      <w:szCs w:val="24"/>
    </w:rPr>
  </w:style>
  <w:style w:type="character" w:customStyle="1" w:styleId="HTMLChar10">
    <w:name w:val="HTML 地址 Char1"/>
    <w:basedOn w:val="afffb"/>
    <w:rPr>
      <w:rFonts w:ascii="Arial" w:hAnsi="Arial"/>
      <w:i/>
      <w:iCs/>
      <w:color w:val="000000" w:themeColor="text1"/>
      <w:sz w:val="24"/>
      <w:szCs w:val="21"/>
    </w:rPr>
  </w:style>
  <w:style w:type="character" w:customStyle="1" w:styleId="Char1fb">
    <w:name w:val="电子邮件签名 Char1"/>
    <w:basedOn w:val="afffb"/>
    <w:semiHidden/>
    <w:rPr>
      <w:rFonts w:ascii="Arial" w:hAnsi="Arial"/>
      <w:sz w:val="24"/>
      <w:szCs w:val="21"/>
    </w:rPr>
  </w:style>
  <w:style w:type="character" w:customStyle="1" w:styleId="Char1fc">
    <w:name w:val="签名 Char1"/>
    <w:basedOn w:val="afffb"/>
    <w:semiHidden/>
    <w:rPr>
      <w:rFonts w:ascii="Arial" w:hAnsi="Arial"/>
      <w:sz w:val="24"/>
      <w:szCs w:val="21"/>
    </w:rPr>
  </w:style>
  <w:style w:type="character" w:customStyle="1" w:styleId="Char1fd">
    <w:name w:val="信息标题 Char1"/>
    <w:basedOn w:val="afffb"/>
    <w:semiHidden/>
    <w:rPr>
      <w:rFonts w:ascii="Arial" w:hAnsi="Arial" w:cs="Arial"/>
      <w:sz w:val="24"/>
      <w:szCs w:val="24"/>
      <w:shd w:val="pct20" w:color="auto" w:fill="auto"/>
    </w:rPr>
  </w:style>
  <w:style w:type="character" w:customStyle="1" w:styleId="2Char12">
    <w:name w:val="正文首行缩进 2 Char1"/>
    <w:basedOn w:val="Char16"/>
    <w:rPr>
      <w:rFonts w:ascii="Arial" w:hAnsi="Arial"/>
      <w:sz w:val="24"/>
      <w:szCs w:val="21"/>
    </w:rPr>
  </w:style>
  <w:style w:type="paragraph" w:customStyle="1" w:styleId="afffffffffffffffffffffffffffffffffa">
    <w:name w:val="表正文"/>
    <w:basedOn w:val="afffa"/>
    <w:pPr>
      <w:widowControl/>
      <w:spacing w:line="240" w:lineRule="auto"/>
      <w:ind w:firstLineChars="200" w:firstLine="420"/>
      <w:jc w:val="left"/>
    </w:pPr>
    <w:rPr>
      <w:rFonts w:ascii="宋体" w:eastAsia="宋体" w:hAnsi="宋体" w:cs="宋体"/>
      <w:kern w:val="0"/>
      <w:sz w:val="21"/>
      <w:szCs w:val="21"/>
    </w:rPr>
  </w:style>
  <w:style w:type="character" w:customStyle="1" w:styleId="5Char20">
    <w:name w:val="标题 5 Char2"/>
    <w:rPr>
      <w:rFonts w:eastAsia="黑体"/>
      <w:b/>
      <w:bCs/>
      <w:color w:val="000000" w:themeColor="text1"/>
      <w:kern w:val="2"/>
      <w:sz w:val="28"/>
      <w:szCs w:val="28"/>
    </w:rPr>
  </w:style>
  <w:style w:type="character" w:customStyle="1" w:styleId="Charf3">
    <w:name w:val="普通(网站) Char"/>
    <w:link w:val="afffffe"/>
    <w:locked/>
    <w:rPr>
      <w:rFonts w:ascii="宋体" w:eastAsia="宋体" w:hAnsi="宋体" w:cs="宋体"/>
      <w:kern w:val="0"/>
      <w:sz w:val="24"/>
      <w:szCs w:val="24"/>
    </w:rPr>
  </w:style>
  <w:style w:type="paragraph" w:customStyle="1" w:styleId="wsl">
    <w:name w:val="正文首行缩进 wsl"/>
    <w:basedOn w:val="afffa"/>
    <w:qFormat/>
    <w:pPr>
      <w:widowControl/>
      <w:spacing w:after="50"/>
      <w:ind w:firstLineChars="200" w:firstLine="200"/>
    </w:pPr>
    <w:rPr>
      <w:color w:val="404040"/>
      <w:sz w:val="21"/>
    </w:rPr>
  </w:style>
  <w:style w:type="character" w:customStyle="1" w:styleId="2Char13">
    <w:name w:val="标题 2 Char1"/>
    <w:rPr>
      <w:rFonts w:ascii="Cambria" w:eastAsia="宋体" w:hAnsi="Cambria" w:cs="Times New Roman"/>
      <w:b/>
      <w:bCs/>
      <w:kern w:val="2"/>
      <w:sz w:val="32"/>
      <w:szCs w:val="32"/>
    </w:rPr>
  </w:style>
  <w:style w:type="paragraph" w:customStyle="1" w:styleId="2fffffff5">
    <w:name w:val="列表段落2"/>
    <w:basedOn w:val="afffa"/>
    <w:pPr>
      <w:ind w:firstLineChars="200" w:firstLine="420"/>
    </w:pPr>
    <w:rPr>
      <w:rFonts w:ascii="Calibri" w:eastAsia="仿宋_GB2312" w:hAnsi="Calibri"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image" Target="media/image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986F59-48C7-411B-B5B9-3A501E5A4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2197</Words>
  <Characters>12524</Characters>
  <Application>Microsoft Office Word</Application>
  <DocSecurity>0</DocSecurity>
  <Lines>104</Lines>
  <Paragraphs>29</Paragraphs>
  <ScaleCrop>false</ScaleCrop>
  <Company>nmc</Company>
  <LinksUpToDate>false</LinksUpToDate>
  <CharactersWithSpaces>14692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QiiQ</dc:creator>
  <cp:lastModifiedBy>admin</cp:lastModifiedBy>
  <cp:revision>12</cp:revision>
  <dcterms:created xsi:type="dcterms:W3CDTF">2022-01-26T05:57:00Z</dcterms:created>
  <dcterms:modified xsi:type="dcterms:W3CDTF">2022-08-31T07:57:00Z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3F93FD09D88A4D03B0EF4F1F68521D6D</vt:lpwstr>
  </property>
</Properties>
</file>